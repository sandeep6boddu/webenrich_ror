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650" w:rsidRPr="00C2545D" w:rsidRDefault="00682650" w:rsidP="00682650">
      <w:pPr>
        <w:rPr>
          <w:rFonts w:ascii="Calibri" w:eastAsia="Arial" w:hAnsi="Calibri" w:cs="Calibri"/>
          <w:color w:val="5B9BD5" w:themeColor="accent1"/>
          <w:sz w:val="44"/>
        </w:rPr>
      </w:pPr>
      <w:bookmarkStart w:id="0" w:name="h.kx9tftvzzbph"/>
      <w:bookmarkEnd w:id="0"/>
      <w:r>
        <w:rPr>
          <w:rFonts w:ascii="Calibri" w:hAnsi="Calibri" w:cs="Calibri"/>
        </w:rPr>
        <w:tab/>
      </w:r>
      <w:r>
        <w:rPr>
          <w:rFonts w:ascii="Calibri" w:eastAsia="Arial" w:hAnsi="Calibri" w:cs="Calibri"/>
          <w:color w:val="808080"/>
          <w:sz w:val="44"/>
        </w:rPr>
        <w:tab/>
      </w:r>
      <w:r>
        <w:rPr>
          <w:rFonts w:ascii="Calibri" w:eastAsia="Arial" w:hAnsi="Calibri" w:cs="Calibri"/>
          <w:color w:val="808080"/>
          <w:sz w:val="44"/>
        </w:rPr>
        <w:tab/>
      </w:r>
      <w:r>
        <w:rPr>
          <w:rFonts w:ascii="Calibri" w:eastAsia="Arial" w:hAnsi="Calibri" w:cs="Calibri"/>
          <w:color w:val="808080"/>
          <w:sz w:val="44"/>
        </w:rPr>
        <w:tab/>
      </w:r>
      <w:r>
        <w:rPr>
          <w:rFonts w:ascii="Calibri" w:eastAsia="Arial" w:hAnsi="Calibri" w:cs="Calibri"/>
          <w:color w:val="808080"/>
          <w:sz w:val="44"/>
        </w:rPr>
        <w:tab/>
      </w:r>
      <w:r w:rsidRPr="00C2545D">
        <w:rPr>
          <w:rFonts w:ascii="Calibri" w:eastAsia="Arial" w:hAnsi="Calibri" w:cs="Calibri"/>
          <w:i/>
          <w:color w:val="5B9BD5" w:themeColor="accent1"/>
          <w:sz w:val="44"/>
          <w:u w:val="single"/>
        </w:rPr>
        <w:t>Curriculum Vitae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Default="00682650" w:rsidP="00682650">
      <w:pPr>
        <w:rPr>
          <w:rFonts w:ascii="Calibri" w:hAnsi="Calibri" w:cs="Calibri"/>
        </w:rPr>
      </w:pPr>
      <w:r w:rsidRPr="009F2357">
        <w:rPr>
          <w:rFonts w:ascii="Calibri" w:hAnsi="Calibri" w:cs="Calibri"/>
          <w:b/>
          <w:i/>
        </w:rPr>
        <w:t>Om Prakash Sharma</w:t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>
        <w:rPr>
          <w:rFonts w:ascii="Calibri" w:hAnsi="Calibri" w:cs="Calibri"/>
          <w:i/>
        </w:rPr>
        <w:tab/>
      </w:r>
      <w:r w:rsidRPr="009F2357">
        <w:rPr>
          <w:rFonts w:ascii="Calibri" w:hAnsi="Calibri" w:cs="Calibri"/>
        </w:rPr>
        <w:fldChar w:fldCharType="begin"/>
      </w:r>
      <w:r w:rsidRPr="009F2357">
        <w:rPr>
          <w:rFonts w:ascii="Calibri" w:hAnsi="Calibri" w:cs="Calibri"/>
        </w:rPr>
        <w:instrText xml:space="preserve"> INCLUDEPICTURE "http://www.mbweddings.com/icon-smartphone-small.png" \* MERGEFORMATINET </w:instrText>
      </w:r>
      <w:r w:rsidRPr="009F2357"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>INCLUDEPICTURE  "http://www.mbweddings.com/icon-smartphone-small.png" \* MERGEFORMATINET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INCLUDEPICTURE  "http://www.mbweddings.com/icon-smartphone-small.png" \* MERGEFORMATINET </w:instrText>
      </w:r>
      <w:r>
        <w:rPr>
          <w:rFonts w:ascii="Calibri" w:hAnsi="Calibri" w:cs="Calibri"/>
        </w:rPr>
        <w:fldChar w:fldCharType="separate"/>
      </w:r>
      <w:r w:rsidR="00366E5B">
        <w:rPr>
          <w:rFonts w:ascii="Calibri" w:hAnsi="Calibri" w:cs="Calibri"/>
        </w:rPr>
        <w:fldChar w:fldCharType="begin"/>
      </w:r>
      <w:r w:rsidR="00366E5B">
        <w:rPr>
          <w:rFonts w:ascii="Calibri" w:hAnsi="Calibri" w:cs="Calibri"/>
        </w:rPr>
        <w:instrText xml:space="preserve"> INCLUDEPICTURE  "http://www.mbweddings.com/icon-smartphone-small.png" \* MERGEFORMATINET </w:instrText>
      </w:r>
      <w:r w:rsidR="00366E5B">
        <w:rPr>
          <w:rFonts w:ascii="Calibri" w:hAnsi="Calibri" w:cs="Calibri"/>
        </w:rPr>
        <w:fldChar w:fldCharType="separate"/>
      </w:r>
      <w:r w:rsidR="0009170E">
        <w:rPr>
          <w:rFonts w:ascii="Calibri" w:hAnsi="Calibri" w:cs="Calibri"/>
        </w:rPr>
        <w:fldChar w:fldCharType="begin"/>
      </w:r>
      <w:r w:rsidR="0009170E">
        <w:rPr>
          <w:rFonts w:ascii="Calibri" w:hAnsi="Calibri" w:cs="Calibri"/>
        </w:rPr>
        <w:instrText xml:space="preserve"> INCLUDEPICTURE  "http://www.mbweddings.com/icon-smartphone-small.png" \* MERGEFORMATINET </w:instrText>
      </w:r>
      <w:r w:rsidR="0009170E">
        <w:rPr>
          <w:rFonts w:ascii="Calibri" w:hAnsi="Calibri" w:cs="Calibri"/>
        </w:rPr>
        <w:fldChar w:fldCharType="separate"/>
      </w:r>
      <w:r w:rsidR="00FB635E">
        <w:rPr>
          <w:rFonts w:ascii="Calibri" w:hAnsi="Calibri" w:cs="Calibri"/>
        </w:rPr>
        <w:fldChar w:fldCharType="begin"/>
      </w:r>
      <w:r w:rsidR="00FB635E">
        <w:rPr>
          <w:rFonts w:ascii="Calibri" w:hAnsi="Calibri" w:cs="Calibri"/>
        </w:rPr>
        <w:instrText xml:space="preserve"> </w:instrText>
      </w:r>
      <w:r w:rsidR="00FB635E">
        <w:rPr>
          <w:rFonts w:ascii="Calibri" w:hAnsi="Calibri" w:cs="Calibri"/>
        </w:rPr>
        <w:instrText>INCLUDEPICTURE  "http://www.mbweddings.com/icon-smartphone-small.png" \* MERGEFORMATINET</w:instrText>
      </w:r>
      <w:r w:rsidR="00FB635E">
        <w:rPr>
          <w:rFonts w:ascii="Calibri" w:hAnsi="Calibri" w:cs="Calibri"/>
        </w:rPr>
        <w:instrText xml:space="preserve"> </w:instrText>
      </w:r>
      <w:r w:rsidR="00FB635E">
        <w:rPr>
          <w:rFonts w:ascii="Calibri" w:hAnsi="Calibri" w:cs="Calibri"/>
        </w:rPr>
        <w:fldChar w:fldCharType="separate"/>
      </w:r>
      <w:r w:rsidR="00FB635E">
        <w:rPr>
          <w:rFonts w:ascii="Calibri" w:hAnsi="Calibri" w:cs="Calibr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8.75pt">
            <v:imagedata r:id="rId7" r:href="rId8"/>
          </v:shape>
        </w:pict>
      </w:r>
      <w:r w:rsidR="00FB635E">
        <w:rPr>
          <w:rFonts w:ascii="Calibri" w:hAnsi="Calibri" w:cs="Calibri"/>
        </w:rPr>
        <w:fldChar w:fldCharType="end"/>
      </w:r>
      <w:r w:rsidR="0009170E">
        <w:rPr>
          <w:rFonts w:ascii="Calibri" w:hAnsi="Calibri" w:cs="Calibri"/>
        </w:rPr>
        <w:fldChar w:fldCharType="end"/>
      </w:r>
      <w:r w:rsidR="00366E5B"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fldChar w:fldCharType="end"/>
      </w:r>
      <w:r w:rsidRPr="009F2357">
        <w:rPr>
          <w:rFonts w:ascii="Calibri" w:hAnsi="Calibri" w:cs="Calibri"/>
        </w:rPr>
        <w:fldChar w:fldCharType="end"/>
      </w:r>
      <w:r w:rsidRPr="009F2357">
        <w:rPr>
          <w:rFonts w:ascii="Calibri" w:hAnsi="Calibri" w:cs="Calibri"/>
        </w:rPr>
        <w:t xml:space="preserve"> +91-</w:t>
      </w:r>
      <w:r>
        <w:rPr>
          <w:rFonts w:ascii="Calibri" w:hAnsi="Calibri" w:cs="Calibri"/>
        </w:rPr>
        <w:t>8074901361</w:t>
      </w:r>
    </w:p>
    <w:p w:rsidR="00682650" w:rsidRDefault="00682650" w:rsidP="00682650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   </w:t>
      </w:r>
      <w:r>
        <w:rPr>
          <w:rFonts w:ascii="Calibri" w:hAnsi="Calibri" w:cs="Calibri"/>
          <w:noProof/>
          <w:lang w:val="en-IN" w:eastAsia="en-IN" w:bidi="ar-SA"/>
        </w:rPr>
        <w:drawing>
          <wp:inline distT="0" distB="0" distL="0" distR="0" wp14:anchorId="51C624B9" wp14:editId="397B9B48">
            <wp:extent cx="226505" cy="276225"/>
            <wp:effectExtent l="0" t="0" r="0" b="0"/>
            <wp:docPr id="2" name="Picture 2" descr="F:\gmail-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gmail-ico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01" cy="27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>osharma33@gmail.com</w:t>
      </w:r>
    </w:p>
    <w:p w:rsidR="00682650" w:rsidRDefault="00682650" w:rsidP="00682650">
      <w:pPr>
        <w:rPr>
          <w:rFonts w:ascii="Calibri" w:hAnsi="Calibri" w:cs="Calibri"/>
        </w:rPr>
      </w:pPr>
      <w:r>
        <w:rPr>
          <w:rFonts w:ascii="Calibri" w:hAnsi="Calibri" w:cs="Calibri"/>
          <w:noProof/>
          <w:lang w:val="en-IN" w:eastAsia="en-IN" w:bidi="ar-SA"/>
        </w:rPr>
        <w:drawing>
          <wp:inline distT="0" distB="0" distL="0" distR="0" wp14:anchorId="5600FD56" wp14:editId="7F03A075">
            <wp:extent cx="228600" cy="228600"/>
            <wp:effectExtent l="0" t="0" r="0" b="0"/>
            <wp:docPr id="1" name="Picture 1" descr="http://offbeathome.com/icons/hou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offbeathome.com/icons/hous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357">
        <w:rPr>
          <w:rFonts w:ascii="Calibri" w:hAnsi="Calibri" w:cs="Calibri"/>
        </w:rPr>
        <w:tab/>
      </w:r>
    </w:p>
    <w:p w:rsidR="00682650" w:rsidRPr="00EB5801" w:rsidRDefault="00682650" w:rsidP="00682650">
      <w:pPr>
        <w:rPr>
          <w:rFonts w:ascii="Calibri" w:hAnsi="Calibri" w:cs="Calibri"/>
          <w:i/>
        </w:rPr>
      </w:pP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</w:p>
    <w:p w:rsidR="00682650" w:rsidRDefault="00682650" w:rsidP="00682650">
      <w:pPr>
        <w:rPr>
          <w:rFonts w:ascii="Calibri" w:hAnsi="Calibri" w:cs="Calibri"/>
        </w:rPr>
      </w:pPr>
      <w:r>
        <w:rPr>
          <w:rFonts w:ascii="Calibri" w:hAnsi="Calibri" w:cs="Calibri"/>
        </w:rPr>
        <w:t>8-3-234/391</w:t>
      </w:r>
    </w:p>
    <w:p w:rsidR="00682650" w:rsidRDefault="00682650" w:rsidP="0068265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 N Nagar, </w:t>
      </w:r>
      <w:proofErr w:type="spellStart"/>
      <w:r>
        <w:rPr>
          <w:rFonts w:ascii="Calibri" w:hAnsi="Calibri" w:cs="Calibri"/>
        </w:rPr>
        <w:t>Yousufguda</w:t>
      </w:r>
      <w:proofErr w:type="spellEnd"/>
      <w:r>
        <w:rPr>
          <w:rFonts w:ascii="Calibri" w:hAnsi="Calibri" w:cs="Calibri"/>
        </w:rPr>
        <w:t>,</w:t>
      </w:r>
    </w:p>
    <w:p w:rsidR="00682650" w:rsidRPr="009F2357" w:rsidRDefault="00682650" w:rsidP="00682650">
      <w:pPr>
        <w:rPr>
          <w:rFonts w:ascii="Calibri" w:hAnsi="Calibri" w:cs="Calibri"/>
        </w:rPr>
      </w:pPr>
      <w:r>
        <w:rPr>
          <w:rFonts w:ascii="Calibri" w:hAnsi="Calibri" w:cs="Calibri"/>
        </w:rPr>
        <w:t>Hyderabad</w:t>
      </w:r>
      <w:r w:rsidRPr="009F2357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Telangana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pBdr>
          <w:bottom w:val="single" w:sz="4" w:space="1" w:color="auto"/>
        </w:pBdr>
        <w:rPr>
          <w:rFonts w:ascii="Calibri" w:hAnsi="Calibri" w:cs="Calibri"/>
        </w:rPr>
      </w:pPr>
      <w:r w:rsidRPr="009F2357">
        <w:rPr>
          <w:rFonts w:ascii="Calibri" w:hAnsi="Calibri" w:cs="Calibri"/>
          <w:b/>
        </w:rPr>
        <w:t>Professional Summary:</w:t>
      </w:r>
    </w:p>
    <w:p w:rsidR="00682650" w:rsidRDefault="00682650" w:rsidP="00682650">
      <w:pPr>
        <w:spacing w:line="480" w:lineRule="auto"/>
        <w:rPr>
          <w:rFonts w:ascii="Calibri" w:hAnsi="Calibri" w:cs="Calibri"/>
        </w:rPr>
      </w:pPr>
    </w:p>
    <w:p w:rsidR="00817C91" w:rsidRDefault="00682650" w:rsidP="00682650">
      <w:pPr>
        <w:spacing w:line="480" w:lineRule="auto"/>
        <w:rPr>
          <w:rFonts w:ascii="Calibri" w:hAnsi="Calibri" w:cs="Calibri"/>
        </w:rPr>
      </w:pPr>
      <w:r w:rsidRPr="00B41671">
        <w:rPr>
          <w:rFonts w:ascii="Calibri" w:hAnsi="Calibri" w:cs="Calibri"/>
        </w:rPr>
        <w:t>Masters in English</w:t>
      </w:r>
      <w:r>
        <w:rPr>
          <w:rFonts w:ascii="Calibri" w:hAnsi="Calibri" w:cs="Calibri"/>
        </w:rPr>
        <w:t xml:space="preserve"> Lit.</w:t>
      </w:r>
      <w:r w:rsidRPr="00B41671">
        <w:rPr>
          <w:rFonts w:ascii="Calibri" w:hAnsi="Calibri" w:cs="Calibri"/>
        </w:rPr>
        <w:t xml:space="preserve">, I have over seven years’ experience in </w:t>
      </w:r>
      <w:r>
        <w:rPr>
          <w:rFonts w:ascii="Calibri" w:hAnsi="Calibri" w:cs="Calibri"/>
        </w:rPr>
        <w:t>strategizing, writing, editing, and managing content along with additional operational duties</w:t>
      </w:r>
      <w:r w:rsidRPr="00B41671">
        <w:rPr>
          <w:rFonts w:ascii="Calibri" w:hAnsi="Calibri" w:cs="Calibri"/>
        </w:rPr>
        <w:t xml:space="preserve">. </w:t>
      </w:r>
      <w:r w:rsidR="00DF3EE5">
        <w:rPr>
          <w:rFonts w:ascii="Calibri" w:hAnsi="Calibri" w:cs="Calibri"/>
        </w:rPr>
        <w:t xml:space="preserve">Currently, I am working </w:t>
      </w:r>
      <w:r w:rsidR="00536452">
        <w:rPr>
          <w:rFonts w:ascii="Calibri" w:hAnsi="Calibri" w:cs="Calibri"/>
        </w:rPr>
        <w:t xml:space="preserve">as a </w:t>
      </w:r>
      <w:r w:rsidR="00536452" w:rsidRPr="00536452">
        <w:rPr>
          <w:rFonts w:ascii="Calibri" w:hAnsi="Calibri" w:cs="Calibri"/>
          <w:b/>
        </w:rPr>
        <w:t xml:space="preserve">Consultant-Content and Social Media </w:t>
      </w:r>
      <w:r w:rsidR="00DF3EE5">
        <w:rPr>
          <w:rFonts w:ascii="Calibri" w:hAnsi="Calibri" w:cs="Calibri"/>
        </w:rPr>
        <w:t>with a few clients</w:t>
      </w:r>
      <w:r w:rsidR="00536452">
        <w:rPr>
          <w:rFonts w:ascii="Calibri" w:hAnsi="Calibri" w:cs="Calibri"/>
        </w:rPr>
        <w:t xml:space="preserve">; however, I am open for </w:t>
      </w:r>
      <w:r w:rsidR="00DF3EE5">
        <w:rPr>
          <w:rFonts w:ascii="Calibri" w:hAnsi="Calibri" w:cs="Calibri"/>
        </w:rPr>
        <w:t xml:space="preserve">a strong position where I can leverage my skills and experience for the mutual growth of my employer as well as mine. </w:t>
      </w:r>
    </w:p>
    <w:p w:rsidR="00682650" w:rsidRPr="009F2357" w:rsidRDefault="00682650" w:rsidP="00682650">
      <w:pPr>
        <w:spacing w:line="480" w:lineRule="auto"/>
        <w:rPr>
          <w:rFonts w:ascii="Calibri" w:hAnsi="Calibri" w:cs="Calibri"/>
        </w:rPr>
      </w:pPr>
      <w:r w:rsidRPr="00B41671">
        <w:rPr>
          <w:rFonts w:ascii="Calibri" w:hAnsi="Calibri" w:cs="Calibri"/>
        </w:rPr>
        <w:t>Prior to this, I</w:t>
      </w:r>
      <w:r>
        <w:rPr>
          <w:rFonts w:ascii="Calibri" w:hAnsi="Calibri" w:cs="Calibri"/>
        </w:rPr>
        <w:t xml:space="preserve"> have</w:t>
      </w:r>
      <w:r w:rsidRPr="00B41671">
        <w:rPr>
          <w:rFonts w:ascii="Calibri" w:hAnsi="Calibri" w:cs="Calibri"/>
        </w:rPr>
        <w:t xml:space="preserve"> served firms like </w:t>
      </w:r>
      <w:r>
        <w:rPr>
          <w:rFonts w:ascii="Calibri" w:hAnsi="Calibri" w:cs="Calibri"/>
          <w:b/>
        </w:rPr>
        <w:t xml:space="preserve">AI Labs </w:t>
      </w:r>
      <w:proofErr w:type="spellStart"/>
      <w:r>
        <w:rPr>
          <w:rFonts w:ascii="Calibri" w:hAnsi="Calibri" w:cs="Calibri"/>
          <w:b/>
        </w:rPr>
        <w:t>Pvt</w:t>
      </w:r>
      <w:proofErr w:type="spellEnd"/>
      <w:r>
        <w:rPr>
          <w:rFonts w:ascii="Calibri" w:hAnsi="Calibri" w:cs="Calibri"/>
          <w:b/>
        </w:rPr>
        <w:t xml:space="preserve"> Ltd as a Content Manager</w:t>
      </w:r>
      <w:r w:rsidRPr="00B41671">
        <w:rPr>
          <w:rFonts w:ascii="Calibri" w:hAnsi="Calibri" w:cs="Calibri"/>
        </w:rPr>
        <w:t>,</w:t>
      </w:r>
      <w:r w:rsidR="00DF3EE5">
        <w:rPr>
          <w:rFonts w:ascii="Calibri" w:hAnsi="Calibri" w:cs="Calibri"/>
        </w:rPr>
        <w:t xml:space="preserve"> </w:t>
      </w:r>
      <w:r w:rsidR="00DF3EE5" w:rsidRPr="000A2347">
        <w:rPr>
          <w:rFonts w:ascii="Calibri" w:hAnsi="Calibri" w:cs="Calibri"/>
          <w:b/>
        </w:rPr>
        <w:t>Tutorials Point</w:t>
      </w:r>
      <w:r w:rsidR="00DF3EE5">
        <w:rPr>
          <w:rFonts w:ascii="Calibri" w:hAnsi="Calibri" w:cs="Calibri"/>
        </w:rPr>
        <w:t xml:space="preserve">, </w:t>
      </w:r>
      <w:r w:rsidR="00DF3EE5" w:rsidRPr="00B41671">
        <w:rPr>
          <w:rFonts w:ascii="Calibri" w:hAnsi="Calibri" w:cs="Calibri"/>
        </w:rPr>
        <w:t>one of the leading educational hubs across the globe</w:t>
      </w:r>
      <w:r w:rsidR="00DF3EE5">
        <w:rPr>
          <w:rFonts w:ascii="Calibri" w:hAnsi="Calibri" w:cs="Calibri"/>
        </w:rPr>
        <w:t>,</w:t>
      </w:r>
      <w:r w:rsidRPr="00B41671">
        <w:rPr>
          <w:rFonts w:ascii="Calibri" w:hAnsi="Calibri" w:cs="Calibri"/>
        </w:rPr>
        <w:t xml:space="preserve"> </w:t>
      </w:r>
      <w:r w:rsidRPr="00567670">
        <w:rPr>
          <w:rFonts w:ascii="Calibri" w:hAnsi="Calibri" w:cs="Calibri"/>
          <w:b/>
        </w:rPr>
        <w:t>Cardekho.com</w:t>
      </w:r>
      <w:r w:rsidRPr="00B41671">
        <w:rPr>
          <w:rFonts w:ascii="Calibri" w:hAnsi="Calibri" w:cs="Calibri"/>
        </w:rPr>
        <w:t xml:space="preserve">, a top-rated car portal from </w:t>
      </w:r>
      <w:proofErr w:type="spellStart"/>
      <w:r w:rsidRPr="00B41671">
        <w:rPr>
          <w:rFonts w:ascii="Calibri" w:hAnsi="Calibri" w:cs="Calibri"/>
        </w:rPr>
        <w:t>Girnarsoft</w:t>
      </w:r>
      <w:proofErr w:type="spellEnd"/>
      <w:r w:rsidRPr="00B41671">
        <w:rPr>
          <w:rFonts w:ascii="Calibri" w:hAnsi="Calibri" w:cs="Calibri"/>
        </w:rPr>
        <w:t xml:space="preserve">. Pvt. Ltd., a leading development solution provider in India called </w:t>
      </w:r>
      <w:r w:rsidRPr="00567670">
        <w:rPr>
          <w:rFonts w:ascii="Calibri" w:hAnsi="Calibri" w:cs="Calibri"/>
          <w:b/>
        </w:rPr>
        <w:t>Octal Info Solutions</w:t>
      </w:r>
      <w:r w:rsidRPr="00B41671">
        <w:rPr>
          <w:rFonts w:ascii="Calibri" w:hAnsi="Calibri" w:cs="Calibri"/>
        </w:rPr>
        <w:t xml:space="preserve">, and so on. However, the inception of my professional stint was with </w:t>
      </w:r>
      <w:proofErr w:type="spellStart"/>
      <w:r w:rsidRPr="00567670">
        <w:rPr>
          <w:rFonts w:ascii="Calibri" w:hAnsi="Calibri" w:cs="Calibri"/>
          <w:b/>
        </w:rPr>
        <w:t>Genpact</w:t>
      </w:r>
      <w:proofErr w:type="spellEnd"/>
      <w:r w:rsidRPr="00B41671">
        <w:rPr>
          <w:rFonts w:ascii="Calibri" w:hAnsi="Calibri" w:cs="Calibri"/>
        </w:rPr>
        <w:t xml:space="preserve"> </w:t>
      </w:r>
      <w:r w:rsidRPr="007E2D3E">
        <w:rPr>
          <w:rFonts w:ascii="Calibri" w:hAnsi="Calibri" w:cs="Calibri"/>
          <w:b/>
        </w:rPr>
        <w:t>India</w:t>
      </w:r>
      <w:r w:rsidRPr="00B41671">
        <w:rPr>
          <w:rFonts w:ascii="Calibri" w:hAnsi="Calibri" w:cs="Calibri"/>
        </w:rPr>
        <w:t xml:space="preserve"> as an executive in 20</w:t>
      </w:r>
      <w:bookmarkStart w:id="1" w:name="_GoBack"/>
      <w:bookmarkEnd w:id="1"/>
      <w:r w:rsidRPr="00B41671">
        <w:rPr>
          <w:rFonts w:ascii="Calibri" w:hAnsi="Calibri" w:cs="Calibri"/>
        </w:rPr>
        <w:t xml:space="preserve">08 and got promoted as a Process Developer later.  </w:t>
      </w:r>
    </w:p>
    <w:p w:rsidR="00682650" w:rsidRPr="009F2357" w:rsidRDefault="00682650" w:rsidP="00682650">
      <w:pPr>
        <w:pBdr>
          <w:bottom w:val="single" w:sz="4" w:space="1" w:color="auto"/>
        </w:pBdr>
        <w:rPr>
          <w:rFonts w:ascii="Calibri" w:hAnsi="Calibri" w:cs="Calibri"/>
        </w:rPr>
      </w:pPr>
      <w:r w:rsidRPr="009F2357">
        <w:rPr>
          <w:rFonts w:ascii="Calibri" w:hAnsi="Calibri" w:cs="Calibri"/>
          <w:b/>
        </w:rPr>
        <w:t>Career Objective:</w:t>
      </w:r>
    </w:p>
    <w:p w:rsidR="00682650" w:rsidRPr="009F2357" w:rsidRDefault="00682650" w:rsidP="00682650">
      <w:pPr>
        <w:spacing w:line="480" w:lineRule="auto"/>
        <w:rPr>
          <w:rFonts w:ascii="Calibri" w:hAnsi="Calibri" w:cs="Calibri"/>
        </w:rPr>
      </w:pPr>
    </w:p>
    <w:p w:rsidR="00682650" w:rsidRDefault="00682650" w:rsidP="00682650">
      <w:pPr>
        <w:pBdr>
          <w:bottom w:val="single" w:sz="4" w:space="1" w:color="auto"/>
        </w:pBdr>
        <w:rPr>
          <w:rFonts w:ascii="Calibri" w:hAnsi="Calibri" w:cs="Calibri"/>
        </w:rPr>
      </w:pPr>
      <w:r w:rsidRPr="000148FF">
        <w:rPr>
          <w:rFonts w:ascii="Calibri" w:hAnsi="Calibri" w:cs="Calibri"/>
        </w:rPr>
        <w:t xml:space="preserve">I am looking forward to being associated with an organization where I will be able to apply my strengths, knowledge, and experience, contributing to the organization's growth and development, which, in return, can help me improve myself. </w:t>
      </w:r>
    </w:p>
    <w:p w:rsidR="00682650" w:rsidRDefault="00682650" w:rsidP="00682650">
      <w:pPr>
        <w:pBdr>
          <w:bottom w:val="single" w:sz="4" w:space="1" w:color="auto"/>
        </w:pBdr>
        <w:rPr>
          <w:rFonts w:ascii="Calibri" w:hAnsi="Calibri" w:cs="Calibri"/>
        </w:rPr>
      </w:pPr>
    </w:p>
    <w:p w:rsidR="00682650" w:rsidRPr="009F2357" w:rsidRDefault="00682650" w:rsidP="00682650">
      <w:pPr>
        <w:pBdr>
          <w:bottom w:val="single" w:sz="4" w:space="1" w:color="auto"/>
        </w:pBdr>
        <w:rPr>
          <w:rFonts w:ascii="Calibri" w:hAnsi="Calibri" w:cs="Calibri"/>
        </w:rPr>
      </w:pPr>
      <w:r w:rsidRPr="009F2357">
        <w:rPr>
          <w:rFonts w:ascii="Calibri" w:hAnsi="Calibri" w:cs="Calibri"/>
          <w:b/>
          <w:sz w:val="28"/>
        </w:rPr>
        <w:t>Skill Sets: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Default="00682650" w:rsidP="0068265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Hands on experience in delivering content on the followings: </w:t>
      </w:r>
    </w:p>
    <w:p w:rsidR="00682650" w:rsidRDefault="00682650" w:rsidP="00682650">
      <w:pPr>
        <w:rPr>
          <w:rFonts w:ascii="Calibri" w:hAnsi="Calibri" w:cs="Calibri"/>
        </w:rPr>
      </w:pPr>
    </w:p>
    <w:p w:rsidR="00682650" w:rsidRPr="009F02AC" w:rsidRDefault="00682650" w:rsidP="0068265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i/>
        </w:rPr>
      </w:pPr>
      <w:r>
        <w:rPr>
          <w:rFonts w:cs="Calibri"/>
        </w:rPr>
        <w:t>Software Services</w:t>
      </w:r>
    </w:p>
    <w:p w:rsidR="00682650" w:rsidRPr="009F02AC" w:rsidRDefault="00682650" w:rsidP="0068265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i/>
        </w:rPr>
      </w:pPr>
      <w:r>
        <w:rPr>
          <w:rFonts w:cs="Calibri"/>
        </w:rPr>
        <w:t>Web-App Solutions</w:t>
      </w:r>
      <w:r w:rsidRPr="009F02AC">
        <w:rPr>
          <w:rFonts w:cs="Calibri"/>
        </w:rPr>
        <w:t xml:space="preserve"> </w:t>
      </w:r>
    </w:p>
    <w:p w:rsidR="00682650" w:rsidRPr="009F02AC" w:rsidRDefault="00682650" w:rsidP="0068265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i/>
        </w:rPr>
      </w:pPr>
      <w:r>
        <w:rPr>
          <w:rFonts w:cs="Calibri"/>
        </w:rPr>
        <w:t>Cloud Computing</w:t>
      </w:r>
    </w:p>
    <w:p w:rsidR="00682650" w:rsidRPr="009F02AC" w:rsidRDefault="00682650" w:rsidP="0068265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i/>
        </w:rPr>
      </w:pPr>
      <w:r>
        <w:rPr>
          <w:rFonts w:cs="Calibri"/>
        </w:rPr>
        <w:t>E-Commerce services</w:t>
      </w:r>
      <w:r w:rsidRPr="009F02AC">
        <w:rPr>
          <w:rFonts w:cs="Calibri"/>
        </w:rPr>
        <w:t xml:space="preserve"> </w:t>
      </w:r>
    </w:p>
    <w:p w:rsidR="00682650" w:rsidRPr="009F02AC" w:rsidRDefault="00682650" w:rsidP="0068265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i/>
        </w:rPr>
      </w:pPr>
      <w:r>
        <w:rPr>
          <w:rFonts w:cs="Calibri"/>
        </w:rPr>
        <w:t>CMS Solutions</w:t>
      </w:r>
    </w:p>
    <w:p w:rsidR="00682650" w:rsidRPr="009F02AC" w:rsidRDefault="00682650" w:rsidP="0068265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i/>
        </w:rPr>
      </w:pPr>
      <w:r>
        <w:rPr>
          <w:rFonts w:cs="Calibri"/>
        </w:rPr>
        <w:t>Microsoft Solutions</w:t>
      </w:r>
    </w:p>
    <w:p w:rsidR="00682650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  <w:r w:rsidRPr="009F2357">
        <w:rPr>
          <w:rFonts w:ascii="Calibri" w:hAnsi="Calibri" w:cs="Calibri"/>
          <w:b/>
        </w:rPr>
        <w:t>Team Management: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numPr>
          <w:ilvl w:val="0"/>
          <w:numId w:val="1"/>
        </w:numPr>
        <w:spacing w:line="360" w:lineRule="auto"/>
        <w:ind w:hanging="359"/>
        <w:rPr>
          <w:rFonts w:ascii="Calibri" w:hAnsi="Calibri" w:cs="Calibri"/>
        </w:rPr>
      </w:pPr>
      <w:r>
        <w:rPr>
          <w:rFonts w:ascii="Calibri" w:hAnsi="Calibri" w:cs="Calibri"/>
        </w:rPr>
        <w:t>Managing a content team consisting of both in-house and freelancers</w:t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</w:p>
    <w:p w:rsidR="00682650" w:rsidRPr="009F2357" w:rsidRDefault="00682650" w:rsidP="00682650">
      <w:pPr>
        <w:numPr>
          <w:ilvl w:val="0"/>
          <w:numId w:val="1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t>Encouraging the team with quality and quantity improvement ideas</w:t>
      </w:r>
    </w:p>
    <w:p w:rsidR="00682650" w:rsidRPr="009F2357" w:rsidRDefault="00682650" w:rsidP="00682650">
      <w:pPr>
        <w:numPr>
          <w:ilvl w:val="0"/>
          <w:numId w:val="1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t>Getting work done before deadline</w:t>
      </w:r>
      <w:r>
        <w:rPr>
          <w:rFonts w:ascii="Calibri" w:hAnsi="Calibri" w:cs="Calibri"/>
        </w:rPr>
        <w:t>s</w:t>
      </w:r>
      <w:r w:rsidRPr="009F2357">
        <w:rPr>
          <w:rFonts w:ascii="Calibri" w:hAnsi="Calibri" w:cs="Calibri"/>
        </w:rPr>
        <w:t xml:space="preserve"> </w:t>
      </w:r>
    </w:p>
    <w:p w:rsidR="00682650" w:rsidRPr="009F2357" w:rsidRDefault="00682650" w:rsidP="00682650">
      <w:pPr>
        <w:numPr>
          <w:ilvl w:val="0"/>
          <w:numId w:val="1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Developing concrete and elaborate guidelines and designing flowcharts for the writers </w:t>
      </w:r>
      <w:r w:rsidRPr="009F2357">
        <w:rPr>
          <w:rFonts w:ascii="Calibri" w:hAnsi="Calibri" w:cs="Calibri"/>
        </w:rPr>
        <w:tab/>
      </w:r>
    </w:p>
    <w:p w:rsidR="00682650" w:rsidRPr="009F2357" w:rsidRDefault="00682650" w:rsidP="00682650">
      <w:pPr>
        <w:numPr>
          <w:ilvl w:val="0"/>
          <w:numId w:val="1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t>Setting a benchmark for writers and monitoring their gradual improvement</w:t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</w:p>
    <w:p w:rsidR="00682650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  <w:r w:rsidRPr="009F2357">
        <w:rPr>
          <w:rFonts w:ascii="Calibri" w:hAnsi="Calibri" w:cs="Calibri"/>
          <w:b/>
        </w:rPr>
        <w:t>Editorial: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A67A97" w:rsidRDefault="00682650" w:rsidP="00682650">
      <w:pPr>
        <w:numPr>
          <w:ilvl w:val="0"/>
          <w:numId w:val="2"/>
        </w:numPr>
        <w:spacing w:line="360" w:lineRule="auto"/>
        <w:ind w:hanging="359"/>
        <w:rPr>
          <w:rFonts w:ascii="Calibri" w:hAnsi="Calibri" w:cs="Calibri"/>
        </w:rPr>
      </w:pPr>
      <w:r>
        <w:rPr>
          <w:rFonts w:ascii="Calibri" w:hAnsi="Calibri" w:cs="Calibri"/>
        </w:rPr>
        <w:t>Writing and Editing Articles/Blogs/Reviews/News/Startup Stories/Web Content/E-Brochures/E-Templates/SEO Content/</w:t>
      </w:r>
      <w:r w:rsidRPr="00A67A97">
        <w:rPr>
          <w:rFonts w:ascii="Calibri" w:hAnsi="Calibri" w:cs="Calibri"/>
        </w:rPr>
        <w:t>Newsletter/Press Release/White Paper</w:t>
      </w:r>
      <w:r>
        <w:rPr>
          <w:rFonts w:ascii="Calibri" w:hAnsi="Calibri" w:cs="Calibri"/>
        </w:rPr>
        <w:t>/Promotional Content/Coupons/Social Media Posts/YouTube Content/Scripts/Bios/</w:t>
      </w:r>
      <w:proofErr w:type="spellStart"/>
      <w:r>
        <w:rPr>
          <w:rFonts w:ascii="Calibri" w:hAnsi="Calibri" w:cs="Calibri"/>
        </w:rPr>
        <w:t>Quora</w:t>
      </w:r>
      <w:proofErr w:type="spellEnd"/>
      <w:r>
        <w:rPr>
          <w:rFonts w:ascii="Calibri" w:hAnsi="Calibri" w:cs="Calibri"/>
        </w:rPr>
        <w:t xml:space="preserve"> Posts/Press Releases/</w:t>
      </w:r>
      <w:proofErr w:type="spellStart"/>
      <w:r>
        <w:rPr>
          <w:rFonts w:ascii="Calibri" w:hAnsi="Calibri" w:cs="Calibri"/>
        </w:rPr>
        <w:t>Reddit</w:t>
      </w:r>
      <w:proofErr w:type="spellEnd"/>
      <w:r>
        <w:rPr>
          <w:rFonts w:ascii="Calibri" w:hAnsi="Calibri" w:cs="Calibri"/>
        </w:rPr>
        <w:t xml:space="preserve"> Posts/Medium Posts/Outreach Content/, etc.  </w:t>
      </w:r>
      <w:r w:rsidRPr="00A67A97">
        <w:rPr>
          <w:rFonts w:ascii="Calibri" w:hAnsi="Calibri" w:cs="Calibri"/>
        </w:rPr>
        <w:t xml:space="preserve"> </w:t>
      </w:r>
      <w:r w:rsidRPr="00A67A97">
        <w:rPr>
          <w:rFonts w:ascii="Calibri" w:hAnsi="Calibri" w:cs="Calibri"/>
        </w:rPr>
        <w:tab/>
      </w:r>
    </w:p>
    <w:p w:rsidR="00682650" w:rsidRDefault="00682650" w:rsidP="00682650">
      <w:pPr>
        <w:spacing w:line="360" w:lineRule="auto"/>
        <w:ind w:left="720"/>
        <w:rPr>
          <w:rFonts w:ascii="Calibri" w:hAnsi="Calibri" w:cs="Calibri"/>
        </w:rPr>
      </w:pPr>
    </w:p>
    <w:p w:rsidR="00682650" w:rsidRPr="009F2357" w:rsidRDefault="00682650" w:rsidP="00682650">
      <w:pPr>
        <w:numPr>
          <w:ilvl w:val="0"/>
          <w:numId w:val="2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Editing to make a write-up perfect for publishing  </w:t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</w:p>
    <w:p w:rsidR="00682650" w:rsidRPr="009F2357" w:rsidRDefault="00682650" w:rsidP="00682650">
      <w:pPr>
        <w:numPr>
          <w:ilvl w:val="0"/>
          <w:numId w:val="2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Proper keyword usage in articles </w:t>
      </w:r>
    </w:p>
    <w:p w:rsidR="00682650" w:rsidRPr="009F2357" w:rsidRDefault="00682650" w:rsidP="00682650">
      <w:pPr>
        <w:numPr>
          <w:ilvl w:val="0"/>
          <w:numId w:val="2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Product promotion and review </w:t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</w:p>
    <w:p w:rsidR="00682650" w:rsidRDefault="00682650" w:rsidP="00682650">
      <w:pPr>
        <w:numPr>
          <w:ilvl w:val="0"/>
          <w:numId w:val="2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t>Organizing language sessions for writers</w:t>
      </w:r>
    </w:p>
    <w:p w:rsidR="00682650" w:rsidRPr="009F2357" w:rsidRDefault="00682650" w:rsidP="00682650">
      <w:pPr>
        <w:numPr>
          <w:ilvl w:val="0"/>
          <w:numId w:val="2"/>
        </w:numPr>
        <w:spacing w:line="360" w:lineRule="auto"/>
        <w:ind w:hanging="359"/>
        <w:rPr>
          <w:rFonts w:ascii="Calibri" w:hAnsi="Calibri" w:cs="Calibri"/>
        </w:rPr>
      </w:pPr>
      <w:r>
        <w:rPr>
          <w:rFonts w:ascii="Calibri" w:hAnsi="Calibri" w:cs="Calibri"/>
        </w:rPr>
        <w:t>Train new writers/fresher</w:t>
      </w:r>
    </w:p>
    <w:p w:rsidR="00682650" w:rsidRPr="009F2357" w:rsidRDefault="00682650" w:rsidP="00682650">
      <w:pPr>
        <w:spacing w:line="360" w:lineRule="auto"/>
        <w:rPr>
          <w:rFonts w:ascii="Calibri" w:hAnsi="Calibri" w:cs="Calibri"/>
        </w:rPr>
      </w:pPr>
    </w:p>
    <w:p w:rsidR="00682650" w:rsidRPr="007F7802" w:rsidRDefault="00DF3EE5" w:rsidP="00682650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  <w:b/>
          <w:sz w:val="28"/>
        </w:rPr>
        <w:t xml:space="preserve">Current Employment Status </w:t>
      </w:r>
      <w:r w:rsidR="00C42A77">
        <w:rPr>
          <w:rFonts w:ascii="Calibri" w:hAnsi="Calibri" w:cs="Calibri"/>
          <w:sz w:val="28"/>
        </w:rPr>
        <w:t>(Freelancer)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Default="00C42A77" w:rsidP="0068265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Editing-Writing (From May</w:t>
      </w:r>
      <w:r w:rsidR="007B4982">
        <w:rPr>
          <w:rFonts w:ascii="Calibri" w:hAnsi="Calibri" w:cs="Calibri"/>
          <w:b/>
        </w:rPr>
        <w:t xml:space="preserve"> 20</w:t>
      </w:r>
      <w:r>
        <w:rPr>
          <w:rFonts w:ascii="Calibri" w:hAnsi="Calibri" w:cs="Calibri"/>
          <w:b/>
        </w:rPr>
        <w:t xml:space="preserve"> to Now)</w:t>
      </w:r>
    </w:p>
    <w:p w:rsidR="00C42A77" w:rsidRPr="009F2357" w:rsidRDefault="00C42A77" w:rsidP="00C42A77">
      <w:pPr>
        <w:spacing w:line="360" w:lineRule="auto"/>
        <w:rPr>
          <w:rFonts w:ascii="Calibri" w:hAnsi="Calibri" w:cs="Calibri"/>
        </w:rPr>
      </w:pPr>
    </w:p>
    <w:p w:rsidR="00C42A77" w:rsidRPr="007F7802" w:rsidRDefault="00C42A77" w:rsidP="00C42A77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  <w:b/>
          <w:sz w:val="28"/>
        </w:rPr>
        <w:lastRenderedPageBreak/>
        <w:t xml:space="preserve">Previous Employment Status </w:t>
      </w: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Pr="007B4982" w:rsidRDefault="00682650" w:rsidP="00682650">
      <w:pPr>
        <w:rPr>
          <w:rFonts w:ascii="Calibri" w:hAnsi="Calibri" w:cs="Calibri"/>
          <w:b/>
        </w:rPr>
      </w:pPr>
      <w:r w:rsidRPr="007B4982">
        <w:rPr>
          <w:rFonts w:ascii="Calibri" w:hAnsi="Calibri" w:cs="Calibri"/>
          <w:b/>
        </w:rPr>
        <w:t xml:space="preserve">AI Labs </w:t>
      </w:r>
      <w:proofErr w:type="spellStart"/>
      <w:r w:rsidRPr="007B4982">
        <w:rPr>
          <w:rFonts w:ascii="Calibri" w:hAnsi="Calibri" w:cs="Calibri"/>
          <w:b/>
        </w:rPr>
        <w:t>Pvt</w:t>
      </w:r>
      <w:proofErr w:type="spellEnd"/>
      <w:r w:rsidRPr="007B4982">
        <w:rPr>
          <w:rFonts w:ascii="Calibri" w:hAnsi="Calibri" w:cs="Calibri"/>
          <w:b/>
        </w:rPr>
        <w:t xml:space="preserve"> Ltd</w:t>
      </w:r>
      <w:r w:rsidR="007B4982">
        <w:rPr>
          <w:rFonts w:ascii="Calibri" w:hAnsi="Calibri" w:cs="Calibri"/>
          <w:b/>
        </w:rPr>
        <w:t>, Hyderabad</w:t>
      </w:r>
    </w:p>
    <w:p w:rsidR="00682650" w:rsidRPr="007B4982" w:rsidRDefault="007B4982" w:rsidP="00682650">
      <w:pPr>
        <w:rPr>
          <w:rFonts w:ascii="Calibri" w:hAnsi="Calibri" w:cs="Calibri"/>
          <w:b/>
        </w:rPr>
      </w:pPr>
      <w:r w:rsidRPr="007B4982">
        <w:rPr>
          <w:rFonts w:ascii="Calibri" w:hAnsi="Calibri" w:cs="Calibri"/>
          <w:b/>
        </w:rPr>
        <w:t>Content Manager, May 2019 to April 2020</w:t>
      </w: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Default="00682650" w:rsidP="00682650">
      <w:pPr>
        <w:rPr>
          <w:rFonts w:asciiTheme="minorHAnsi" w:hAnsiTheme="minorHAnsi" w:cstheme="minorHAnsi"/>
        </w:rPr>
      </w:pPr>
      <w:r w:rsidRPr="00AE24EC">
        <w:rPr>
          <w:rFonts w:asciiTheme="minorHAnsi" w:hAnsiTheme="minorHAnsi" w:cstheme="minorHAnsi"/>
        </w:rPr>
        <w:t xml:space="preserve">As the lead content strategist, </w:t>
      </w:r>
      <w:r>
        <w:rPr>
          <w:rFonts w:asciiTheme="minorHAnsi" w:hAnsiTheme="minorHAnsi" w:cstheme="minorHAnsi"/>
        </w:rPr>
        <w:t xml:space="preserve">I </w:t>
      </w:r>
      <w:r w:rsidRPr="00AE24EC">
        <w:rPr>
          <w:rFonts w:asciiTheme="minorHAnsi" w:hAnsiTheme="minorHAnsi" w:cstheme="minorHAnsi"/>
        </w:rPr>
        <w:t>analyzed web traffic data to develop a complete suite of buyer personas; designed individual user journeys and curated relevant information for creating personalized content targeting each persona.</w:t>
      </w:r>
    </w:p>
    <w:p w:rsidR="00682650" w:rsidRPr="00AE24EC" w:rsidRDefault="00682650" w:rsidP="00682650">
      <w:pPr>
        <w:rPr>
          <w:rFonts w:asciiTheme="minorHAnsi" w:hAnsiTheme="minorHAnsi" w:cstheme="minorHAnsi"/>
        </w:rPr>
      </w:pPr>
    </w:p>
    <w:p w:rsidR="00682650" w:rsidRDefault="00682650" w:rsidP="00682650">
      <w:pPr>
        <w:rPr>
          <w:rFonts w:asciiTheme="minorHAnsi" w:hAnsiTheme="minorHAnsi" w:cstheme="minorHAnsi"/>
        </w:rPr>
      </w:pPr>
      <w:r w:rsidRPr="00AE24EC">
        <w:rPr>
          <w:rFonts w:asciiTheme="minorHAnsi" w:hAnsiTheme="minorHAnsi" w:cstheme="minorHAnsi"/>
        </w:rPr>
        <w:t>• Performed market research on tools like SEMrush, Google Trends</w:t>
      </w:r>
      <w:r>
        <w:rPr>
          <w:rFonts w:asciiTheme="minorHAnsi" w:hAnsiTheme="minorHAnsi" w:cstheme="minorHAnsi"/>
        </w:rPr>
        <w:t>,</w:t>
      </w:r>
      <w:r w:rsidRPr="00AE24EC">
        <w:rPr>
          <w:rFonts w:asciiTheme="minorHAnsi" w:hAnsiTheme="minorHAnsi" w:cstheme="minorHAnsi"/>
        </w:rPr>
        <w:t xml:space="preserve"> and Google Analytics to understand the trends, competition, and market gap and accordingly designed a content marketing strategy to enhance CTR and user engagement.</w:t>
      </w:r>
    </w:p>
    <w:p w:rsidR="00682650" w:rsidRPr="00AE24EC" w:rsidRDefault="00682650" w:rsidP="00682650">
      <w:pPr>
        <w:rPr>
          <w:rFonts w:asciiTheme="minorHAnsi" w:hAnsiTheme="minorHAnsi" w:cstheme="minorHAnsi"/>
        </w:rPr>
      </w:pPr>
    </w:p>
    <w:p w:rsidR="00682650" w:rsidRDefault="00682650" w:rsidP="00682650">
      <w:pPr>
        <w:rPr>
          <w:rFonts w:asciiTheme="minorHAnsi" w:hAnsiTheme="minorHAnsi" w:cstheme="minorHAnsi"/>
        </w:rPr>
      </w:pPr>
      <w:r w:rsidRPr="00AE24EC">
        <w:rPr>
          <w:rFonts w:asciiTheme="minorHAnsi" w:hAnsiTheme="minorHAnsi" w:cstheme="minorHAnsi"/>
        </w:rPr>
        <w:t>• Devised the company’s social media strategy and managed all social media posts; studied insights to gauge the efficacy of the strategies implemented and revised the same whenever required.</w:t>
      </w:r>
    </w:p>
    <w:p w:rsidR="00682650" w:rsidRPr="00AE24EC" w:rsidRDefault="00682650" w:rsidP="00682650">
      <w:pPr>
        <w:rPr>
          <w:rFonts w:asciiTheme="minorHAnsi" w:hAnsiTheme="minorHAnsi" w:cstheme="minorHAnsi"/>
        </w:rPr>
      </w:pPr>
    </w:p>
    <w:p w:rsidR="00682650" w:rsidRDefault="00682650" w:rsidP="00682650">
      <w:pPr>
        <w:rPr>
          <w:rFonts w:asciiTheme="minorHAnsi" w:hAnsiTheme="minorHAnsi" w:cstheme="minorHAnsi"/>
        </w:rPr>
      </w:pPr>
      <w:r w:rsidRPr="00AE24EC">
        <w:rPr>
          <w:rFonts w:asciiTheme="minorHAnsi" w:hAnsiTheme="minorHAnsi" w:cstheme="minorHAnsi"/>
        </w:rPr>
        <w:t>• Mentored and managed the company’s content and SMM team, which involved responsibilities like distribution of work, conducting QC to optimize the content created by the team, handling intra- and inter-department communication, conducting SWOT analysis and allocating resources to relevant tasks, etc.</w:t>
      </w:r>
    </w:p>
    <w:p w:rsidR="00682650" w:rsidRPr="00AE24EC" w:rsidRDefault="00682650" w:rsidP="00682650">
      <w:pPr>
        <w:rPr>
          <w:rFonts w:asciiTheme="minorHAnsi" w:hAnsiTheme="minorHAnsi" w:cstheme="minorHAnsi"/>
        </w:rPr>
      </w:pPr>
    </w:p>
    <w:p w:rsidR="00682650" w:rsidRPr="00AE24EC" w:rsidRDefault="00682650" w:rsidP="00682650">
      <w:pPr>
        <w:rPr>
          <w:rFonts w:asciiTheme="minorHAnsi" w:hAnsiTheme="minorHAnsi" w:cstheme="minorHAnsi"/>
        </w:rPr>
      </w:pPr>
      <w:r w:rsidRPr="00AE24EC">
        <w:rPr>
          <w:rFonts w:asciiTheme="minorHAnsi" w:hAnsiTheme="minorHAnsi" w:cstheme="minorHAnsi"/>
        </w:rPr>
        <w:t>• Effectively coordinated with the Tech, Design, and SEO teams to define the webpage development process while understanding expectations and providing a realistic approach to enhance time-efficient productivity.</w:t>
      </w: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Pr="00AE24EC" w:rsidRDefault="00682650" w:rsidP="00682650">
      <w:pPr>
        <w:rPr>
          <w:rFonts w:asciiTheme="minorHAnsi" w:hAnsiTheme="minorHAnsi" w:cstheme="minorHAnsi"/>
        </w:rPr>
      </w:pPr>
      <w:r w:rsidRPr="00AE24EC">
        <w:rPr>
          <w:rFonts w:asciiTheme="minorHAnsi" w:hAnsiTheme="minorHAnsi" w:cstheme="minorHAnsi"/>
        </w:rPr>
        <w:t>• Recruited, hired, trained and supervised the c</w:t>
      </w:r>
      <w:r w:rsidR="00591034">
        <w:rPr>
          <w:rFonts w:asciiTheme="minorHAnsi" w:hAnsiTheme="minorHAnsi" w:cstheme="minorHAnsi"/>
        </w:rPr>
        <w:t>ontent team of the organization.</w:t>
      </w: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Pr="009F2357" w:rsidRDefault="00682650" w:rsidP="00682650">
      <w:pPr>
        <w:pBdr>
          <w:bottom w:val="single" w:sz="4" w:space="1" w:color="auto"/>
        </w:pBdr>
        <w:rPr>
          <w:rFonts w:ascii="Calibri" w:hAnsi="Calibri" w:cs="Calibri"/>
        </w:rPr>
      </w:pPr>
      <w:r>
        <w:rPr>
          <w:rFonts w:ascii="Calibri" w:hAnsi="Calibri" w:cs="Calibri"/>
          <w:b/>
          <w:sz w:val="28"/>
        </w:rPr>
        <w:t>Earlier Work Experiences:</w:t>
      </w: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Default="007B4982" w:rsidP="0068265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Tutorials Point </w:t>
      </w:r>
      <w:proofErr w:type="spellStart"/>
      <w:r>
        <w:rPr>
          <w:rFonts w:ascii="Calibri" w:hAnsi="Calibri" w:cs="Calibri"/>
          <w:b/>
        </w:rPr>
        <w:t>Pvt</w:t>
      </w:r>
      <w:proofErr w:type="spellEnd"/>
      <w:r>
        <w:rPr>
          <w:rFonts w:ascii="Calibri" w:hAnsi="Calibri" w:cs="Calibri"/>
          <w:b/>
        </w:rPr>
        <w:t xml:space="preserve"> Ltd, Hyderabad</w:t>
      </w:r>
    </w:p>
    <w:p w:rsidR="00682650" w:rsidRDefault="007B4982" w:rsidP="0068265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Senior Editor, Feb 2017 to 10th May 2019</w:t>
      </w: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Default="00682650" w:rsidP="00682650">
      <w:pPr>
        <w:rPr>
          <w:rFonts w:ascii="Calibri" w:hAnsi="Calibri" w:cs="Calibri"/>
          <w:b/>
        </w:rPr>
      </w:pPr>
      <w:r w:rsidRPr="009F2357">
        <w:rPr>
          <w:rFonts w:ascii="Calibri" w:hAnsi="Calibri" w:cs="Calibri"/>
        </w:rPr>
        <w:t xml:space="preserve">My Key Responsible Area (KRA) at </w:t>
      </w:r>
      <w:r>
        <w:rPr>
          <w:rFonts w:ascii="Calibri" w:hAnsi="Calibri" w:cs="Calibri"/>
          <w:b/>
        </w:rPr>
        <w:t>Tutorials Point</w:t>
      </w:r>
    </w:p>
    <w:p w:rsidR="00682650" w:rsidRDefault="00682650" w:rsidP="00682650">
      <w:pPr>
        <w:rPr>
          <w:rFonts w:ascii="Calibri" w:hAnsi="Calibri" w:cs="Calibri"/>
          <w:b/>
        </w:rPr>
      </w:pPr>
    </w:p>
    <w:p w:rsidR="00682650" w:rsidRDefault="00682650" w:rsidP="00682650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Strategize content for Tutorialspoint.com, Examspoint.com and Qries.com, a new venture of Tutorials Point</w:t>
      </w:r>
    </w:p>
    <w:p w:rsidR="00682650" w:rsidRDefault="00682650" w:rsidP="00682650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Managing the whole </w:t>
      </w:r>
      <w:proofErr w:type="spellStart"/>
      <w:r>
        <w:rPr>
          <w:rFonts w:ascii="Calibri" w:hAnsi="Calibri" w:cs="Calibri"/>
        </w:rPr>
        <w:t>Qries</w:t>
      </w:r>
      <w:proofErr w:type="spellEnd"/>
      <w:r>
        <w:rPr>
          <w:rFonts w:ascii="Calibri" w:hAnsi="Calibri" w:cs="Calibri"/>
        </w:rPr>
        <w:t xml:space="preserve"> team</w:t>
      </w:r>
    </w:p>
    <w:p w:rsidR="00682650" w:rsidRDefault="00682650" w:rsidP="00682650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Strategize promotion of the project</w:t>
      </w:r>
    </w:p>
    <w:p w:rsidR="00682650" w:rsidRDefault="00682650" w:rsidP="00682650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Taking care of all digital marketing aspects for the project</w:t>
      </w:r>
    </w:p>
    <w:p w:rsidR="00682650" w:rsidRDefault="00682650" w:rsidP="00682650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Creating daily, weekly, and monthly reports based on analytics and progress of the project</w:t>
      </w:r>
    </w:p>
    <w:p w:rsidR="00682650" w:rsidRDefault="00682650" w:rsidP="00682650">
      <w:pPr>
        <w:ind w:left="720"/>
        <w:rPr>
          <w:rFonts w:ascii="Calibri" w:hAnsi="Calibri" w:cs="Calibri"/>
        </w:rPr>
      </w:pPr>
    </w:p>
    <w:p w:rsidR="00682650" w:rsidRDefault="00682650" w:rsidP="00682650">
      <w:pPr>
        <w:rPr>
          <w:rFonts w:ascii="Calibri" w:hAnsi="Calibri" w:cs="Calibri"/>
          <w:b/>
        </w:rPr>
      </w:pPr>
    </w:p>
    <w:p w:rsidR="007B4982" w:rsidRDefault="00682650" w:rsidP="00682650">
      <w:pPr>
        <w:rPr>
          <w:rFonts w:ascii="Calibri" w:hAnsi="Calibri" w:cs="Calibri"/>
          <w:b/>
        </w:rPr>
      </w:pPr>
      <w:r w:rsidRPr="00A24316">
        <w:rPr>
          <w:rFonts w:ascii="Calibri" w:hAnsi="Calibri" w:cs="Calibri"/>
          <w:b/>
        </w:rPr>
        <w:t>Octal Info Solution, Jaipur</w:t>
      </w:r>
    </w:p>
    <w:p w:rsidR="00682650" w:rsidRPr="00F728EA" w:rsidRDefault="007B4982" w:rsidP="0068265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 xml:space="preserve">Content Head, </w:t>
      </w:r>
      <w:r w:rsidR="00682650" w:rsidRPr="00F728EA">
        <w:rPr>
          <w:rFonts w:ascii="Calibri" w:hAnsi="Calibri" w:cs="Calibri"/>
          <w:b/>
        </w:rPr>
        <w:t>Dec 2015 to 25th Jan</w:t>
      </w:r>
      <w:r>
        <w:rPr>
          <w:rFonts w:ascii="Calibri" w:hAnsi="Calibri" w:cs="Calibri"/>
          <w:b/>
        </w:rPr>
        <w:t xml:space="preserve"> 2017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Default="00682650" w:rsidP="00682650">
      <w:pPr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My Key Responsible Area (KRA) at Octal 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>Not only deliver content, but also manage the entire content team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>
        <w:rPr>
          <w:rFonts w:cs="Calibri"/>
          <w:szCs w:val="24"/>
        </w:rPr>
        <w:t>M</w:t>
      </w:r>
      <w:r w:rsidRPr="00567670">
        <w:rPr>
          <w:rFonts w:cs="Calibri"/>
          <w:szCs w:val="24"/>
        </w:rPr>
        <w:t xml:space="preserve">anaged a wide range of technical content encompassing Software Services, Web-App Solutions, Cloud Computing, E-Commerce services, CMS Solutions, </w:t>
      </w:r>
      <w:r w:rsidR="00591034">
        <w:rPr>
          <w:rFonts w:cs="Calibri"/>
          <w:szCs w:val="24"/>
        </w:rPr>
        <w:t>Microsoft Solutions, and so on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>Research and Analysis on the current content requirements for a business to grow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 xml:space="preserve">Keep a tab on Google Algorithms for updates and form the content accordingly 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 xml:space="preserve">Prepare PPC pages 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 xml:space="preserve">Work on Case Studies 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>Generate white paper documents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>Frame content for our domain websites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>Help designers by providing customized</w:t>
      </w:r>
      <w:r>
        <w:rPr>
          <w:rFonts w:cs="Calibri"/>
          <w:szCs w:val="24"/>
        </w:rPr>
        <w:t xml:space="preserve"> and keyword rich</w:t>
      </w:r>
      <w:r w:rsidRPr="009F2357">
        <w:rPr>
          <w:rFonts w:cs="Calibri"/>
          <w:szCs w:val="24"/>
        </w:rPr>
        <w:t xml:space="preserve"> content as per the clients’ needs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 xml:space="preserve">Create content for newsletters, company or client pamphlets, event brochures, etc.   </w:t>
      </w:r>
    </w:p>
    <w:p w:rsidR="00682650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>
        <w:rPr>
          <w:rFonts w:cs="Calibri"/>
          <w:szCs w:val="24"/>
        </w:rPr>
        <w:t>Taking Care of the SEO Requirements</w:t>
      </w:r>
    </w:p>
    <w:p w:rsidR="00682650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>
        <w:rPr>
          <w:rFonts w:cs="Calibri"/>
          <w:szCs w:val="24"/>
        </w:rPr>
        <w:t>Manage</w:t>
      </w:r>
      <w:r w:rsidRPr="009F2357">
        <w:rPr>
          <w:rFonts w:cs="Calibri"/>
          <w:szCs w:val="24"/>
        </w:rPr>
        <w:t xml:space="preserve"> all the Social media platforms </w:t>
      </w:r>
    </w:p>
    <w:p w:rsidR="00682650" w:rsidRDefault="00682650" w:rsidP="00682650">
      <w:pPr>
        <w:pStyle w:val="ListParagraph"/>
        <w:rPr>
          <w:rFonts w:cs="Calibri"/>
          <w:szCs w:val="24"/>
        </w:rPr>
      </w:pPr>
    </w:p>
    <w:p w:rsidR="00682650" w:rsidRDefault="00682650" w:rsidP="00682650">
      <w:pPr>
        <w:pStyle w:val="ListParagraph"/>
        <w:rPr>
          <w:rFonts w:cs="Calibri"/>
          <w:szCs w:val="24"/>
        </w:rPr>
      </w:pPr>
    </w:p>
    <w:p w:rsidR="00682650" w:rsidRDefault="00682650" w:rsidP="00682650">
      <w:pPr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Vertexplus</w:t>
      </w:r>
      <w:proofErr w:type="spellEnd"/>
      <w:r w:rsidRPr="00A24316">
        <w:rPr>
          <w:rFonts w:ascii="Calibri" w:hAnsi="Calibri" w:cs="Calibri"/>
          <w:b/>
        </w:rPr>
        <w:t xml:space="preserve">, Jaipur </w:t>
      </w:r>
    </w:p>
    <w:p w:rsidR="00BC4186" w:rsidRDefault="00BC4186" w:rsidP="00BC418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Content Lead, Sep 2014 to Dec 2015</w:t>
      </w:r>
    </w:p>
    <w:p w:rsidR="00682650" w:rsidRDefault="00682650" w:rsidP="00682650">
      <w:pPr>
        <w:pStyle w:val="ListParagraph"/>
        <w:rPr>
          <w:rFonts w:cs="Calibri"/>
          <w:szCs w:val="24"/>
        </w:rPr>
      </w:pPr>
    </w:p>
    <w:p w:rsidR="00682650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>Frame content for our domain websites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 xml:space="preserve">Create content for newsletters, company or client pamphlets, event brochures, etc.   </w:t>
      </w:r>
    </w:p>
    <w:p w:rsidR="00682650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>
        <w:rPr>
          <w:rFonts w:cs="Calibri"/>
          <w:szCs w:val="24"/>
        </w:rPr>
        <w:t>Taking Care of the SEO Requirements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 xml:space="preserve">Prepare PPC pages 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 xml:space="preserve">Work on Case Studies </w:t>
      </w:r>
    </w:p>
    <w:p w:rsidR="00682650" w:rsidRPr="009F2357" w:rsidRDefault="00682650" w:rsidP="00682650">
      <w:pPr>
        <w:pStyle w:val="ListParagraph"/>
        <w:numPr>
          <w:ilvl w:val="0"/>
          <w:numId w:val="7"/>
        </w:numPr>
        <w:rPr>
          <w:rFonts w:cs="Calibri"/>
          <w:szCs w:val="24"/>
        </w:rPr>
      </w:pPr>
      <w:r w:rsidRPr="009F2357">
        <w:rPr>
          <w:rFonts w:cs="Calibri"/>
          <w:szCs w:val="24"/>
        </w:rPr>
        <w:t>Generate white paper documents</w:t>
      </w:r>
    </w:p>
    <w:p w:rsidR="00682650" w:rsidRPr="009F2357" w:rsidRDefault="00682650" w:rsidP="00682650">
      <w:pPr>
        <w:pStyle w:val="ListParagraph"/>
        <w:rPr>
          <w:rFonts w:cs="Calibri"/>
          <w:szCs w:val="24"/>
        </w:rPr>
      </w:pPr>
    </w:p>
    <w:p w:rsidR="00682650" w:rsidRPr="009F2357" w:rsidRDefault="00682650" w:rsidP="00682650">
      <w:pPr>
        <w:pStyle w:val="ListParagraph"/>
        <w:rPr>
          <w:rFonts w:cs="Calibri"/>
          <w:szCs w:val="24"/>
        </w:rPr>
      </w:pPr>
    </w:p>
    <w:p w:rsidR="00BC4186" w:rsidRDefault="007E2D3E" w:rsidP="0068265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Car</w:t>
      </w:r>
      <w:r w:rsidR="00682650" w:rsidRPr="00E3394E">
        <w:rPr>
          <w:rFonts w:ascii="Calibri" w:hAnsi="Calibri" w:cs="Calibri"/>
          <w:b/>
        </w:rPr>
        <w:t>Dekho</w:t>
      </w:r>
      <w:r>
        <w:rPr>
          <w:rFonts w:ascii="Calibri" w:hAnsi="Calibri" w:cs="Calibri"/>
          <w:b/>
        </w:rPr>
        <w:t>.com</w:t>
      </w:r>
      <w:r w:rsidR="0068265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proofErr w:type="spellStart"/>
      <w:r w:rsidR="00682650" w:rsidRPr="009F2357">
        <w:rPr>
          <w:rFonts w:ascii="Calibri" w:hAnsi="Calibri" w:cs="Calibri"/>
          <w:b/>
        </w:rPr>
        <w:t>GirnarSoft</w:t>
      </w:r>
      <w:proofErr w:type="spellEnd"/>
      <w:r w:rsidR="00682650" w:rsidRPr="009F2357">
        <w:rPr>
          <w:rFonts w:ascii="Calibri" w:hAnsi="Calibri" w:cs="Calibri"/>
          <w:b/>
        </w:rPr>
        <w:t xml:space="preserve"> Pvt. Ltd</w:t>
      </w:r>
      <w:r w:rsidR="00682650" w:rsidRPr="00435952">
        <w:rPr>
          <w:rFonts w:ascii="Calibri" w:hAnsi="Calibri" w:cs="Calibri"/>
        </w:rPr>
        <w:t>.</w:t>
      </w:r>
      <w:r w:rsidR="00BC4186">
        <w:rPr>
          <w:rFonts w:ascii="Calibri" w:hAnsi="Calibri" w:cs="Calibri"/>
        </w:rPr>
        <w:t xml:space="preserve">, </w:t>
      </w:r>
      <w:r w:rsidR="00BC4186" w:rsidRPr="00BC4186">
        <w:rPr>
          <w:rFonts w:ascii="Calibri" w:hAnsi="Calibri" w:cs="Calibri"/>
          <w:b/>
        </w:rPr>
        <w:t>Jaipur</w:t>
      </w:r>
      <w:r w:rsidR="00682650" w:rsidRPr="00435952">
        <w:rPr>
          <w:rFonts w:ascii="Calibri" w:hAnsi="Calibri" w:cs="Calibri"/>
        </w:rPr>
        <w:t xml:space="preserve">                                 </w:t>
      </w:r>
      <w:r w:rsidR="00682650">
        <w:rPr>
          <w:rFonts w:ascii="Calibri" w:hAnsi="Calibri" w:cs="Calibri"/>
        </w:rPr>
        <w:t xml:space="preserve">  </w:t>
      </w:r>
      <w:r w:rsidR="00682650" w:rsidRPr="00435952">
        <w:rPr>
          <w:rFonts w:ascii="Calibri" w:hAnsi="Calibri" w:cs="Calibri"/>
        </w:rPr>
        <w:t xml:space="preserve"> </w:t>
      </w:r>
    </w:p>
    <w:p w:rsidR="00682650" w:rsidRPr="00BC4186" w:rsidRDefault="00BC4186" w:rsidP="00682650">
      <w:pPr>
        <w:rPr>
          <w:rFonts w:ascii="Calibri" w:hAnsi="Calibri" w:cs="Calibri"/>
          <w:b/>
        </w:rPr>
      </w:pPr>
      <w:r w:rsidRPr="00BC4186">
        <w:rPr>
          <w:rFonts w:ascii="Calibri" w:hAnsi="Calibri" w:cs="Calibri"/>
          <w:b/>
        </w:rPr>
        <w:t xml:space="preserve">Team Lead, </w:t>
      </w:r>
      <w:r w:rsidR="00682650" w:rsidRPr="00BC4186">
        <w:rPr>
          <w:rFonts w:ascii="Calibri" w:hAnsi="Calibri" w:cs="Calibri"/>
          <w:b/>
        </w:rPr>
        <w:t>Jan 2013 to Dec 2014</w:t>
      </w:r>
    </w:p>
    <w:p w:rsidR="00682650" w:rsidRPr="009F2357" w:rsidRDefault="00682650" w:rsidP="00682650">
      <w:pPr>
        <w:spacing w:line="360" w:lineRule="auto"/>
        <w:jc w:val="both"/>
        <w:rPr>
          <w:rFonts w:ascii="Calibri" w:hAnsi="Calibri" w:cs="Calibri"/>
        </w:rPr>
      </w:pPr>
    </w:p>
    <w:p w:rsidR="00682650" w:rsidRPr="009F2357" w:rsidRDefault="00682650" w:rsidP="00682650">
      <w:pPr>
        <w:spacing w:line="360" w:lineRule="auto"/>
        <w:jc w:val="both"/>
        <w:rPr>
          <w:rFonts w:ascii="Calibri" w:hAnsi="Calibri" w:cs="Calibri"/>
          <w:u w:val="single"/>
        </w:rPr>
      </w:pPr>
      <w:r w:rsidRPr="009F2357">
        <w:rPr>
          <w:rFonts w:ascii="Calibri" w:hAnsi="Calibri" w:cs="Calibri"/>
          <w:b/>
          <w:u w:val="single"/>
        </w:rPr>
        <w:t>Job Responsibilities:</w:t>
      </w:r>
    </w:p>
    <w:p w:rsidR="00682650" w:rsidRPr="009F2357" w:rsidRDefault="00682650" w:rsidP="00682650">
      <w:pPr>
        <w:spacing w:line="360" w:lineRule="auto"/>
        <w:rPr>
          <w:rFonts w:ascii="Calibri" w:hAnsi="Calibri" w:cs="Calibri"/>
        </w:rPr>
      </w:pPr>
      <w:r w:rsidRPr="009F2357">
        <w:rPr>
          <w:rFonts w:ascii="Calibri" w:hAnsi="Calibri" w:cs="Calibri"/>
        </w:rPr>
        <w:tab/>
      </w:r>
    </w:p>
    <w:p w:rsidR="00682650" w:rsidRPr="009F2357" w:rsidRDefault="00682650" w:rsidP="00682650">
      <w:pPr>
        <w:numPr>
          <w:ilvl w:val="0"/>
          <w:numId w:val="3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Looking after content quality (news, descriptions, expert reviews) of particular sections of PriceDekho.com </w:t>
      </w:r>
    </w:p>
    <w:p w:rsidR="00682650" w:rsidRPr="009F2357" w:rsidRDefault="00682650" w:rsidP="00682650">
      <w:pPr>
        <w:numPr>
          <w:ilvl w:val="0"/>
          <w:numId w:val="3"/>
        </w:numPr>
        <w:spacing w:line="360" w:lineRule="auto"/>
        <w:ind w:hanging="359"/>
        <w:rPr>
          <w:rFonts w:ascii="Calibri" w:hAnsi="Calibri" w:cs="Calibri"/>
        </w:rPr>
      </w:pPr>
      <w:r w:rsidRPr="009F2357">
        <w:rPr>
          <w:rFonts w:ascii="Calibri" w:hAnsi="Calibri" w:cs="Calibri"/>
        </w:rPr>
        <w:lastRenderedPageBreak/>
        <w:t>Handling a team of in-house and freelance writers</w:t>
      </w:r>
    </w:p>
    <w:p w:rsidR="00682650" w:rsidRPr="009F2357" w:rsidRDefault="00682650" w:rsidP="00682650">
      <w:pPr>
        <w:numPr>
          <w:ilvl w:val="0"/>
          <w:numId w:val="3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>Quality Check for content to be published</w:t>
      </w:r>
      <w:r w:rsidRPr="009F2357">
        <w:rPr>
          <w:rFonts w:ascii="Calibri" w:hAnsi="Calibri" w:cs="Calibri"/>
        </w:rPr>
        <w:tab/>
      </w:r>
    </w:p>
    <w:p w:rsidR="00682650" w:rsidRPr="009F2357" w:rsidRDefault="00682650" w:rsidP="00682650">
      <w:pPr>
        <w:numPr>
          <w:ilvl w:val="0"/>
          <w:numId w:val="3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Train fresh writers   </w:t>
      </w:r>
      <w:r w:rsidRPr="009F2357">
        <w:rPr>
          <w:rFonts w:ascii="Calibri" w:hAnsi="Calibri" w:cs="Calibri"/>
        </w:rPr>
        <w:tab/>
      </w:r>
    </w:p>
    <w:p w:rsidR="00682650" w:rsidRPr="009F2357" w:rsidRDefault="00682650" w:rsidP="00682650">
      <w:pPr>
        <w:numPr>
          <w:ilvl w:val="0"/>
          <w:numId w:val="3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Editing articles to be published on </w:t>
      </w:r>
      <w:proofErr w:type="spellStart"/>
      <w:r w:rsidRPr="009F2357">
        <w:rPr>
          <w:rFonts w:ascii="Calibri" w:hAnsi="Calibri" w:cs="Calibri"/>
        </w:rPr>
        <w:t>Rediff</w:t>
      </w:r>
      <w:proofErr w:type="spellEnd"/>
      <w:r w:rsidRPr="009F2357">
        <w:rPr>
          <w:rFonts w:ascii="Calibri" w:hAnsi="Calibri" w:cs="Calibri"/>
        </w:rPr>
        <w:t xml:space="preserve">, </w:t>
      </w:r>
      <w:proofErr w:type="spellStart"/>
      <w:r w:rsidRPr="009F2357">
        <w:rPr>
          <w:rFonts w:ascii="Calibri" w:hAnsi="Calibri" w:cs="Calibri"/>
        </w:rPr>
        <w:t>Sify</w:t>
      </w:r>
      <w:proofErr w:type="spellEnd"/>
      <w:r w:rsidR="00591034">
        <w:rPr>
          <w:rFonts w:ascii="Calibri" w:hAnsi="Calibri" w:cs="Calibri"/>
        </w:rPr>
        <w:t>,</w:t>
      </w:r>
      <w:r w:rsidRPr="009F2357">
        <w:rPr>
          <w:rFonts w:ascii="Calibri" w:hAnsi="Calibri" w:cs="Calibri"/>
        </w:rPr>
        <w:t xml:space="preserve"> and other high profile domains </w:t>
      </w:r>
    </w:p>
    <w:p w:rsidR="00682650" w:rsidRDefault="00682650" w:rsidP="00682650">
      <w:pPr>
        <w:numPr>
          <w:ilvl w:val="0"/>
          <w:numId w:val="3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>Writing and editing feature articles</w:t>
      </w:r>
    </w:p>
    <w:p w:rsidR="00682650" w:rsidRPr="00656684" w:rsidRDefault="00682650" w:rsidP="00682650">
      <w:pPr>
        <w:spacing w:line="360" w:lineRule="auto"/>
        <w:jc w:val="both"/>
        <w:rPr>
          <w:rFonts w:ascii="Calibri" w:hAnsi="Calibri" w:cs="Calibri"/>
          <w:b/>
        </w:rPr>
      </w:pPr>
      <w:r w:rsidRPr="00656684">
        <w:rPr>
          <w:rFonts w:ascii="Calibri" w:hAnsi="Calibri" w:cs="Calibri"/>
          <w:b/>
        </w:rPr>
        <w:t>Additional KRA</w:t>
      </w:r>
    </w:p>
    <w:p w:rsidR="00682650" w:rsidRDefault="00682650" w:rsidP="00682650">
      <w:pPr>
        <w:numPr>
          <w:ilvl w:val="0"/>
          <w:numId w:val="3"/>
        </w:numPr>
        <w:spacing w:line="360" w:lineRule="auto"/>
        <w:ind w:hanging="35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Taking care of Digital Marketing </w:t>
      </w:r>
    </w:p>
    <w:p w:rsidR="00682650" w:rsidRPr="0094531E" w:rsidRDefault="00682650" w:rsidP="00682650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Calibri"/>
        </w:rPr>
      </w:pPr>
      <w:r w:rsidRPr="0094531E">
        <w:rPr>
          <w:rFonts w:cs="Calibri"/>
        </w:rPr>
        <w:t>Marketing Strategies</w:t>
      </w:r>
    </w:p>
    <w:p w:rsidR="00682650" w:rsidRPr="0094531E" w:rsidRDefault="00682650" w:rsidP="00682650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Calibri"/>
        </w:rPr>
      </w:pPr>
      <w:r w:rsidRPr="0094531E">
        <w:rPr>
          <w:rFonts w:cs="Calibri"/>
        </w:rPr>
        <w:t>Digital Marketing Platforms</w:t>
      </w:r>
    </w:p>
    <w:p w:rsidR="00682650" w:rsidRPr="0094531E" w:rsidRDefault="00682650" w:rsidP="00682650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Calibri"/>
        </w:rPr>
      </w:pPr>
      <w:r w:rsidRPr="0094531E">
        <w:rPr>
          <w:rFonts w:cs="Calibri"/>
        </w:rPr>
        <w:t>Social Networks</w:t>
      </w:r>
    </w:p>
    <w:p w:rsidR="00682650" w:rsidRPr="0094531E" w:rsidRDefault="00682650" w:rsidP="00682650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Calibri"/>
        </w:rPr>
      </w:pPr>
      <w:r w:rsidRPr="0094531E">
        <w:rPr>
          <w:rFonts w:cs="Calibri"/>
        </w:rPr>
        <w:t>SEO Copywriting</w:t>
      </w:r>
    </w:p>
    <w:p w:rsidR="00682650" w:rsidRPr="0094531E" w:rsidRDefault="00682650" w:rsidP="00682650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Calibri"/>
        </w:rPr>
      </w:pPr>
      <w:r w:rsidRPr="0094531E">
        <w:rPr>
          <w:rFonts w:cs="Calibri"/>
        </w:rPr>
        <w:t>Team Management</w:t>
      </w:r>
    </w:p>
    <w:p w:rsidR="00BC4186" w:rsidRDefault="00BC4186" w:rsidP="00682650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9F2357">
        <w:rPr>
          <w:rFonts w:ascii="Calibri" w:hAnsi="Calibri" w:cs="Calibri"/>
          <w:b/>
        </w:rPr>
        <w:t>Genpact</w:t>
      </w:r>
      <w:proofErr w:type="spellEnd"/>
      <w:r w:rsidRPr="009F2357">
        <w:rPr>
          <w:rFonts w:ascii="Calibri" w:hAnsi="Calibri" w:cs="Calibri"/>
          <w:b/>
        </w:rPr>
        <w:t xml:space="preserve"> India</w:t>
      </w:r>
      <w:r>
        <w:rPr>
          <w:rFonts w:ascii="Calibri" w:hAnsi="Calibri" w:cs="Calibri"/>
        </w:rPr>
        <w:t xml:space="preserve">                          </w:t>
      </w:r>
    </w:p>
    <w:p w:rsidR="00682650" w:rsidRDefault="00682650" w:rsidP="00682650">
      <w:pPr>
        <w:spacing w:line="360" w:lineRule="auto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  <w:b/>
        </w:rPr>
        <w:t>Process Developer</w:t>
      </w:r>
      <w:r w:rsidR="00BC4186">
        <w:rPr>
          <w:rFonts w:ascii="Calibri" w:hAnsi="Calibri" w:cs="Calibri"/>
        </w:rPr>
        <w:t xml:space="preserve">, </w:t>
      </w:r>
      <w:r w:rsidRPr="00435952">
        <w:rPr>
          <w:rFonts w:ascii="Calibri" w:hAnsi="Calibri" w:cs="Calibri"/>
          <w:b/>
        </w:rPr>
        <w:t>March</w:t>
      </w:r>
      <w:r w:rsidR="00E9722C">
        <w:rPr>
          <w:rFonts w:ascii="Calibri" w:hAnsi="Calibri" w:cs="Calibri"/>
          <w:b/>
        </w:rPr>
        <w:t xml:space="preserve"> 2008 to October </w:t>
      </w:r>
      <w:r w:rsidRPr="00435952">
        <w:rPr>
          <w:rFonts w:ascii="Calibri" w:hAnsi="Calibri" w:cs="Calibri"/>
          <w:b/>
        </w:rPr>
        <w:t>2011</w:t>
      </w:r>
    </w:p>
    <w:p w:rsidR="00D2229B" w:rsidRPr="009F2357" w:rsidRDefault="00D2229B" w:rsidP="00682650">
      <w:pPr>
        <w:spacing w:line="360" w:lineRule="auto"/>
        <w:jc w:val="both"/>
        <w:rPr>
          <w:rFonts w:ascii="Calibri" w:hAnsi="Calibri" w:cs="Calibri"/>
        </w:rPr>
      </w:pPr>
    </w:p>
    <w:p w:rsidR="00682650" w:rsidRPr="009F2357" w:rsidRDefault="00682650" w:rsidP="00682650">
      <w:pPr>
        <w:spacing w:line="360" w:lineRule="auto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  <w:b/>
        </w:rPr>
        <w:t>Job Responsibilities:</w:t>
      </w:r>
    </w:p>
    <w:p w:rsidR="00682650" w:rsidRPr="009F2357" w:rsidRDefault="00682650" w:rsidP="00682650">
      <w:pPr>
        <w:spacing w:line="360" w:lineRule="auto"/>
        <w:jc w:val="both"/>
        <w:rPr>
          <w:rFonts w:ascii="Calibri" w:hAnsi="Calibri" w:cs="Calibri"/>
        </w:rPr>
      </w:pPr>
    </w:p>
    <w:p w:rsidR="00682650" w:rsidRPr="009F2357" w:rsidRDefault="00682650" w:rsidP="00682650">
      <w:pPr>
        <w:numPr>
          <w:ilvl w:val="0"/>
          <w:numId w:val="4"/>
        </w:numPr>
        <w:spacing w:line="360" w:lineRule="auto"/>
        <w:ind w:hanging="35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Handling</w:t>
      </w:r>
      <w:r w:rsidRPr="009F2357">
        <w:rPr>
          <w:rFonts w:ascii="Calibri" w:hAnsi="Calibri" w:cs="Calibri"/>
        </w:rPr>
        <w:t xml:space="preserve"> a team of 15 members </w:t>
      </w:r>
      <w:r>
        <w:rPr>
          <w:rFonts w:ascii="Calibri" w:hAnsi="Calibri" w:cs="Calibri"/>
        </w:rPr>
        <w:t>and striving</w:t>
      </w:r>
      <w:r w:rsidRPr="009F2357">
        <w:rPr>
          <w:rFonts w:ascii="Calibri" w:hAnsi="Calibri" w:cs="Calibri"/>
        </w:rPr>
        <w:t xml:space="preserve"> to meet the daily SLA</w:t>
      </w:r>
    </w:p>
    <w:p w:rsidR="00682650" w:rsidRPr="009F2357" w:rsidRDefault="00682650" w:rsidP="00682650">
      <w:pPr>
        <w:numPr>
          <w:ilvl w:val="0"/>
          <w:numId w:val="4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>Analyz</w:t>
      </w:r>
      <w:r>
        <w:rPr>
          <w:rFonts w:ascii="Calibri" w:hAnsi="Calibri" w:cs="Calibri"/>
        </w:rPr>
        <w:t>ing</w:t>
      </w:r>
      <w:r w:rsidRPr="009F2357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generating</w:t>
      </w:r>
      <w:r w:rsidRPr="009F2357">
        <w:rPr>
          <w:rFonts w:ascii="Calibri" w:hAnsi="Calibri" w:cs="Calibri"/>
        </w:rPr>
        <w:t xml:space="preserve"> various reports on Daily Target of the team, their performance and SLA update</w:t>
      </w:r>
    </w:p>
    <w:p w:rsidR="00682650" w:rsidRPr="009F2357" w:rsidRDefault="00682650" w:rsidP="00682650">
      <w:pPr>
        <w:numPr>
          <w:ilvl w:val="0"/>
          <w:numId w:val="4"/>
        </w:numPr>
        <w:spacing w:line="360" w:lineRule="auto"/>
        <w:ind w:hanging="35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Taking</w:t>
      </w:r>
      <w:r w:rsidRPr="009F2357">
        <w:rPr>
          <w:rFonts w:ascii="Calibri" w:hAnsi="Calibri" w:cs="Calibri"/>
        </w:rPr>
        <w:t xml:space="preserve"> se</w:t>
      </w:r>
      <w:r>
        <w:rPr>
          <w:rFonts w:ascii="Calibri" w:hAnsi="Calibri" w:cs="Calibri"/>
        </w:rPr>
        <w:t>ssions for team mates and sharing</w:t>
      </w:r>
      <w:r w:rsidRPr="009F2357">
        <w:rPr>
          <w:rFonts w:ascii="Calibri" w:hAnsi="Calibri" w:cs="Calibri"/>
        </w:rPr>
        <w:t xml:space="preserve"> weekly feedback</w:t>
      </w:r>
    </w:p>
    <w:p w:rsidR="00682650" w:rsidRPr="009F2357" w:rsidRDefault="00682650" w:rsidP="00682650">
      <w:pPr>
        <w:numPr>
          <w:ilvl w:val="0"/>
          <w:numId w:val="4"/>
        </w:numPr>
        <w:spacing w:line="360" w:lineRule="auto"/>
        <w:ind w:hanging="35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Working</w:t>
      </w:r>
      <w:r w:rsidRPr="009F2357">
        <w:rPr>
          <w:rFonts w:ascii="Calibri" w:hAnsi="Calibri" w:cs="Calibri"/>
        </w:rPr>
        <w:t xml:space="preserve"> on various systems like IMS, SIL, SOL and many more to generate work for one of the Australian Banks</w:t>
      </w:r>
    </w:p>
    <w:p w:rsidR="00682650" w:rsidRPr="009F2357" w:rsidRDefault="00682650" w:rsidP="00682650">
      <w:pPr>
        <w:spacing w:line="360" w:lineRule="auto"/>
        <w:jc w:val="both"/>
        <w:rPr>
          <w:rFonts w:ascii="Calibri" w:hAnsi="Calibri" w:cs="Calibri"/>
          <w:b/>
          <w:sz w:val="28"/>
        </w:rPr>
      </w:pPr>
      <w:r w:rsidRPr="009F2357">
        <w:rPr>
          <w:rFonts w:ascii="Calibri" w:hAnsi="Calibri" w:cs="Calibri"/>
        </w:rPr>
        <w:tab/>
      </w:r>
    </w:p>
    <w:p w:rsidR="00682650" w:rsidRPr="009F2357" w:rsidRDefault="00682650" w:rsidP="00682650">
      <w:pPr>
        <w:spacing w:line="360" w:lineRule="auto"/>
        <w:rPr>
          <w:rFonts w:ascii="Calibri" w:hAnsi="Calibri" w:cs="Calibri"/>
          <w:u w:val="single"/>
        </w:rPr>
      </w:pPr>
      <w:r w:rsidRPr="009F2357">
        <w:rPr>
          <w:rFonts w:ascii="Calibri" w:hAnsi="Calibri" w:cs="Calibri"/>
          <w:b/>
          <w:sz w:val="28"/>
          <w:u w:val="single"/>
        </w:rPr>
        <w:t>Academic Qualifications:</w:t>
      </w:r>
    </w:p>
    <w:p w:rsidR="00682650" w:rsidRPr="009F2357" w:rsidRDefault="00682650" w:rsidP="00682650">
      <w:pPr>
        <w:spacing w:line="360" w:lineRule="auto"/>
        <w:rPr>
          <w:rFonts w:ascii="Calibri" w:hAnsi="Calibri" w:cs="Calibri"/>
        </w:rPr>
      </w:pPr>
    </w:p>
    <w:p w:rsidR="00682650" w:rsidRPr="009F2357" w:rsidRDefault="00682650" w:rsidP="00682650">
      <w:pPr>
        <w:numPr>
          <w:ilvl w:val="0"/>
          <w:numId w:val="5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2006-2007 - </w:t>
      </w:r>
      <w:r w:rsidRPr="009F2357">
        <w:rPr>
          <w:rFonts w:ascii="Calibri" w:hAnsi="Calibri" w:cs="Calibri"/>
          <w:b/>
        </w:rPr>
        <w:t xml:space="preserve">Masters </w:t>
      </w:r>
      <w:r w:rsidRPr="009F2357">
        <w:rPr>
          <w:rFonts w:ascii="Calibri" w:hAnsi="Calibri" w:cs="Calibri"/>
        </w:rPr>
        <w:t xml:space="preserve">in </w:t>
      </w:r>
      <w:r w:rsidRPr="009F2357">
        <w:rPr>
          <w:rFonts w:ascii="Calibri" w:hAnsi="Calibri" w:cs="Calibri"/>
          <w:b/>
          <w:bCs/>
        </w:rPr>
        <w:t>(English Lit.)</w:t>
      </w:r>
      <w:r w:rsidRPr="009F2357">
        <w:rPr>
          <w:rFonts w:ascii="Calibri" w:hAnsi="Calibri" w:cs="Calibri"/>
        </w:rPr>
        <w:t xml:space="preserve"> From Govt. College, </w:t>
      </w:r>
      <w:proofErr w:type="spellStart"/>
      <w:r w:rsidRPr="009F2357">
        <w:rPr>
          <w:rFonts w:ascii="Calibri" w:hAnsi="Calibri" w:cs="Calibri"/>
        </w:rPr>
        <w:t>Bundi</w:t>
      </w:r>
      <w:proofErr w:type="spellEnd"/>
      <w:r w:rsidRPr="009F2357">
        <w:rPr>
          <w:rFonts w:ascii="Calibri" w:hAnsi="Calibri" w:cs="Calibri"/>
        </w:rPr>
        <w:t xml:space="preserve"> affiliated by Kota</w:t>
      </w:r>
      <w:r>
        <w:rPr>
          <w:rFonts w:ascii="Calibri" w:hAnsi="Calibri" w:cs="Calibri"/>
        </w:rPr>
        <w:t xml:space="preserve"> </w:t>
      </w:r>
      <w:r w:rsidR="00591034">
        <w:rPr>
          <w:rFonts w:ascii="Calibri" w:hAnsi="Calibri" w:cs="Calibri"/>
        </w:rPr>
        <w:t>University</w:t>
      </w:r>
    </w:p>
    <w:p w:rsidR="00682650" w:rsidRPr="009F2357" w:rsidRDefault="00682650" w:rsidP="00682650">
      <w:pPr>
        <w:spacing w:line="360" w:lineRule="auto"/>
        <w:ind w:left="720" w:hanging="359"/>
        <w:jc w:val="both"/>
        <w:rPr>
          <w:rFonts w:ascii="Calibri" w:hAnsi="Calibri" w:cs="Calibri"/>
        </w:rPr>
      </w:pPr>
    </w:p>
    <w:p w:rsidR="00682650" w:rsidRPr="009F2357" w:rsidRDefault="00682650" w:rsidP="00682650">
      <w:pPr>
        <w:numPr>
          <w:ilvl w:val="0"/>
          <w:numId w:val="5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2002-2005 - </w:t>
      </w:r>
      <w:r w:rsidRPr="009F2357">
        <w:rPr>
          <w:rFonts w:ascii="Calibri" w:hAnsi="Calibri" w:cs="Calibri"/>
          <w:b/>
          <w:bCs/>
        </w:rPr>
        <w:t>B.A. Honors</w:t>
      </w:r>
      <w:r w:rsidR="00591034">
        <w:rPr>
          <w:rFonts w:ascii="Calibri" w:hAnsi="Calibri" w:cs="Calibri"/>
          <w:b/>
          <w:bCs/>
        </w:rPr>
        <w:t xml:space="preserve"> </w:t>
      </w:r>
      <w:r w:rsidRPr="009F2357">
        <w:rPr>
          <w:rFonts w:ascii="Calibri" w:hAnsi="Calibri" w:cs="Calibri"/>
          <w:b/>
          <w:bCs/>
        </w:rPr>
        <w:t>(English Lit.</w:t>
      </w:r>
      <w:r w:rsidRPr="009F2357">
        <w:rPr>
          <w:rFonts w:ascii="Calibri" w:hAnsi="Calibri" w:cs="Calibri"/>
        </w:rPr>
        <w:t>) from Govt. College</w:t>
      </w:r>
      <w:r w:rsidR="00591034">
        <w:rPr>
          <w:rFonts w:ascii="Calibri" w:hAnsi="Calibri" w:cs="Calibri"/>
        </w:rPr>
        <w:t>,</w:t>
      </w:r>
      <w:r w:rsidRPr="009F2357">
        <w:rPr>
          <w:rFonts w:ascii="Calibri" w:hAnsi="Calibri" w:cs="Calibri"/>
        </w:rPr>
        <w:t xml:space="preserve"> </w:t>
      </w:r>
      <w:proofErr w:type="spellStart"/>
      <w:r w:rsidRPr="009F2357">
        <w:rPr>
          <w:rFonts w:ascii="Calibri" w:hAnsi="Calibri" w:cs="Calibri"/>
        </w:rPr>
        <w:t>Bund</w:t>
      </w:r>
      <w:r w:rsidR="00591034">
        <w:rPr>
          <w:rFonts w:ascii="Calibri" w:hAnsi="Calibri" w:cs="Calibri"/>
        </w:rPr>
        <w:t>i</w:t>
      </w:r>
      <w:proofErr w:type="spellEnd"/>
      <w:r w:rsidR="00591034">
        <w:rPr>
          <w:rFonts w:ascii="Calibri" w:hAnsi="Calibri" w:cs="Calibri"/>
        </w:rPr>
        <w:t xml:space="preserve"> affiliated by Kota University</w:t>
      </w:r>
    </w:p>
    <w:p w:rsidR="00682650" w:rsidRPr="009F2357" w:rsidRDefault="00682650" w:rsidP="00682650">
      <w:pPr>
        <w:spacing w:line="360" w:lineRule="auto"/>
        <w:ind w:left="720" w:hanging="359"/>
        <w:jc w:val="both"/>
        <w:rPr>
          <w:rFonts w:ascii="Calibri" w:hAnsi="Calibri" w:cs="Calibri"/>
        </w:rPr>
      </w:pPr>
    </w:p>
    <w:p w:rsidR="00682650" w:rsidRPr="009F2357" w:rsidRDefault="00682650" w:rsidP="00682650">
      <w:pPr>
        <w:numPr>
          <w:ilvl w:val="0"/>
          <w:numId w:val="5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lastRenderedPageBreak/>
        <w:t xml:space="preserve">2002          -   </w:t>
      </w:r>
      <w:r w:rsidRPr="009F2357">
        <w:rPr>
          <w:rFonts w:ascii="Calibri" w:hAnsi="Calibri" w:cs="Calibri"/>
          <w:b/>
          <w:bCs/>
        </w:rPr>
        <w:t>Senior Secondary (12th)</w:t>
      </w:r>
      <w:r w:rsidRPr="009F2357">
        <w:rPr>
          <w:rFonts w:ascii="Calibri" w:hAnsi="Calibri" w:cs="Calibri"/>
        </w:rPr>
        <w:t xml:space="preserve"> from Sr. Sec </w:t>
      </w:r>
      <w:r w:rsidR="00591034">
        <w:rPr>
          <w:rFonts w:ascii="Calibri" w:hAnsi="Calibri" w:cs="Calibri"/>
        </w:rPr>
        <w:t xml:space="preserve">School </w:t>
      </w:r>
      <w:proofErr w:type="spellStart"/>
      <w:r w:rsidR="00591034">
        <w:rPr>
          <w:rFonts w:ascii="Calibri" w:hAnsi="Calibri" w:cs="Calibri"/>
        </w:rPr>
        <w:t>Nainwa</w:t>
      </w:r>
      <w:proofErr w:type="spellEnd"/>
      <w:r w:rsidR="00591034">
        <w:rPr>
          <w:rFonts w:ascii="Calibri" w:hAnsi="Calibri" w:cs="Calibri"/>
        </w:rPr>
        <w:t xml:space="preserve">, </w:t>
      </w:r>
      <w:proofErr w:type="spellStart"/>
      <w:r w:rsidR="00591034">
        <w:rPr>
          <w:rFonts w:ascii="Calibri" w:hAnsi="Calibri" w:cs="Calibri"/>
        </w:rPr>
        <w:t>Bundi</w:t>
      </w:r>
      <w:proofErr w:type="spellEnd"/>
      <w:r w:rsidR="00591034">
        <w:rPr>
          <w:rFonts w:ascii="Calibri" w:hAnsi="Calibri" w:cs="Calibri"/>
        </w:rPr>
        <w:t>, Rajasthan</w:t>
      </w:r>
    </w:p>
    <w:p w:rsidR="00682650" w:rsidRPr="009F2357" w:rsidRDefault="00682650" w:rsidP="00682650">
      <w:pPr>
        <w:spacing w:line="360" w:lineRule="auto"/>
        <w:ind w:left="361"/>
        <w:jc w:val="both"/>
        <w:rPr>
          <w:rFonts w:ascii="Calibri" w:hAnsi="Calibri" w:cs="Calibri"/>
        </w:rPr>
      </w:pPr>
    </w:p>
    <w:p w:rsidR="00682650" w:rsidRPr="009F2357" w:rsidRDefault="00682650" w:rsidP="00682650">
      <w:pPr>
        <w:numPr>
          <w:ilvl w:val="0"/>
          <w:numId w:val="6"/>
        </w:numPr>
        <w:spacing w:line="360" w:lineRule="auto"/>
        <w:ind w:hanging="359"/>
        <w:jc w:val="both"/>
        <w:rPr>
          <w:rFonts w:ascii="Calibri" w:hAnsi="Calibri" w:cs="Calibri"/>
        </w:rPr>
      </w:pPr>
      <w:r w:rsidRPr="009F2357">
        <w:rPr>
          <w:rFonts w:ascii="Calibri" w:hAnsi="Calibri" w:cs="Calibri"/>
        </w:rPr>
        <w:t xml:space="preserve">2000          -     </w:t>
      </w:r>
      <w:r w:rsidRPr="009F2357">
        <w:rPr>
          <w:rFonts w:ascii="Calibri" w:hAnsi="Calibri" w:cs="Calibri"/>
          <w:b/>
        </w:rPr>
        <w:t>Secondary (10</w:t>
      </w:r>
      <w:r w:rsidRPr="009F2357">
        <w:rPr>
          <w:rFonts w:ascii="Calibri" w:hAnsi="Calibri" w:cs="Calibri"/>
          <w:b/>
          <w:vertAlign w:val="superscript"/>
        </w:rPr>
        <w:t>th</w:t>
      </w:r>
      <w:r w:rsidRPr="009F2357">
        <w:rPr>
          <w:rFonts w:ascii="Calibri" w:hAnsi="Calibri" w:cs="Calibri"/>
          <w:b/>
        </w:rPr>
        <w:t>)</w:t>
      </w:r>
      <w:r w:rsidRPr="009F2357">
        <w:rPr>
          <w:rFonts w:ascii="Calibri" w:hAnsi="Calibri" w:cs="Calibri"/>
        </w:rPr>
        <w:t xml:space="preserve"> from Sr. Sec. S</w:t>
      </w:r>
      <w:r w:rsidR="00591034">
        <w:rPr>
          <w:rFonts w:ascii="Calibri" w:hAnsi="Calibri" w:cs="Calibri"/>
        </w:rPr>
        <w:t xml:space="preserve">chool, </w:t>
      </w:r>
      <w:proofErr w:type="spellStart"/>
      <w:r w:rsidR="00591034">
        <w:rPr>
          <w:rFonts w:ascii="Calibri" w:hAnsi="Calibri" w:cs="Calibri"/>
        </w:rPr>
        <w:t>Nainwa</w:t>
      </w:r>
      <w:proofErr w:type="spellEnd"/>
      <w:r w:rsidR="00591034">
        <w:rPr>
          <w:rFonts w:ascii="Calibri" w:hAnsi="Calibri" w:cs="Calibri"/>
        </w:rPr>
        <w:t xml:space="preserve">, </w:t>
      </w:r>
      <w:proofErr w:type="spellStart"/>
      <w:r w:rsidR="00591034">
        <w:rPr>
          <w:rFonts w:ascii="Calibri" w:hAnsi="Calibri" w:cs="Calibri"/>
        </w:rPr>
        <w:t>Bundi</w:t>
      </w:r>
      <w:proofErr w:type="spellEnd"/>
      <w:r w:rsidR="00591034">
        <w:rPr>
          <w:rFonts w:ascii="Calibri" w:hAnsi="Calibri" w:cs="Calibri"/>
        </w:rPr>
        <w:t>, Rajasthan</w:t>
      </w:r>
    </w:p>
    <w:p w:rsidR="00682650" w:rsidRPr="009F2357" w:rsidRDefault="00682650" w:rsidP="00682650">
      <w:pPr>
        <w:spacing w:line="360" w:lineRule="auto"/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  <w:u w:val="single"/>
        </w:rPr>
      </w:pPr>
      <w:r w:rsidRPr="009F2357">
        <w:rPr>
          <w:rFonts w:ascii="Calibri" w:hAnsi="Calibri" w:cs="Calibri"/>
          <w:b/>
          <w:sz w:val="28"/>
          <w:u w:val="single"/>
        </w:rPr>
        <w:t>Personal Profile:</w:t>
      </w: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  <w:r w:rsidRPr="009F2357">
        <w:rPr>
          <w:rFonts w:ascii="Calibri" w:hAnsi="Calibri" w:cs="Calibri"/>
        </w:rPr>
        <w:t>Father’s Name</w:t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 xml:space="preserve">: Shri </w:t>
      </w:r>
      <w:proofErr w:type="spellStart"/>
      <w:r w:rsidRPr="009F2357">
        <w:rPr>
          <w:rFonts w:ascii="Calibri" w:hAnsi="Calibri" w:cs="Calibri"/>
        </w:rPr>
        <w:t>Satyanarayan</w:t>
      </w:r>
      <w:proofErr w:type="spellEnd"/>
      <w:r w:rsidRPr="009F2357">
        <w:rPr>
          <w:rFonts w:ascii="Calibri" w:hAnsi="Calibri" w:cs="Calibri"/>
        </w:rPr>
        <w:t xml:space="preserve"> Sharma</w:t>
      </w:r>
    </w:p>
    <w:p w:rsidR="00682650" w:rsidRPr="009F2357" w:rsidRDefault="00682650" w:rsidP="00682650">
      <w:pPr>
        <w:rPr>
          <w:rFonts w:ascii="Calibri" w:hAnsi="Calibri" w:cs="Calibri"/>
        </w:rPr>
      </w:pPr>
      <w:r w:rsidRPr="009F2357">
        <w:rPr>
          <w:rFonts w:ascii="Calibri" w:hAnsi="Calibri" w:cs="Calibri"/>
        </w:rPr>
        <w:t>Date of Birth</w:t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  <w:t>: 1</w:t>
      </w:r>
      <w:r w:rsidRPr="009F2357">
        <w:rPr>
          <w:rFonts w:ascii="Calibri" w:hAnsi="Calibri" w:cs="Calibri"/>
          <w:vertAlign w:val="superscript"/>
        </w:rPr>
        <w:t>st</w:t>
      </w:r>
      <w:r w:rsidRPr="009F2357">
        <w:rPr>
          <w:rFonts w:ascii="Calibri" w:hAnsi="Calibri" w:cs="Calibri"/>
        </w:rPr>
        <w:t xml:space="preserve"> May</w:t>
      </w:r>
      <w:r>
        <w:rPr>
          <w:rFonts w:ascii="Calibri" w:hAnsi="Calibri" w:cs="Calibri"/>
        </w:rPr>
        <w:t>,</w:t>
      </w:r>
      <w:r w:rsidRPr="009F2357">
        <w:rPr>
          <w:rFonts w:ascii="Calibri" w:hAnsi="Calibri" w:cs="Calibri"/>
        </w:rPr>
        <w:t xml:space="preserve"> 1984</w:t>
      </w:r>
    </w:p>
    <w:p w:rsidR="00682650" w:rsidRDefault="00682650" w:rsidP="00682650">
      <w:pPr>
        <w:rPr>
          <w:rFonts w:ascii="Calibri" w:hAnsi="Calibri" w:cs="Calibri"/>
        </w:rPr>
      </w:pPr>
      <w:r w:rsidRPr="009F2357">
        <w:rPr>
          <w:rFonts w:ascii="Calibri" w:hAnsi="Calibri" w:cs="Calibri"/>
        </w:rPr>
        <w:t>Languages known</w:t>
      </w:r>
      <w:r w:rsidRPr="009F2357">
        <w:rPr>
          <w:rFonts w:ascii="Calibri" w:hAnsi="Calibri" w:cs="Calibri"/>
        </w:rPr>
        <w:tab/>
      </w:r>
      <w:r w:rsidRPr="009F2357">
        <w:rPr>
          <w:rFonts w:ascii="Calibri" w:hAnsi="Calibri" w:cs="Calibri"/>
        </w:rPr>
        <w:tab/>
        <w:t>: English &amp; Hindi</w:t>
      </w:r>
    </w:p>
    <w:p w:rsidR="00682650" w:rsidRPr="009F2357" w:rsidRDefault="00682650" w:rsidP="0091341B">
      <w:pPr>
        <w:rPr>
          <w:rFonts w:ascii="Calibri" w:hAnsi="Calibri" w:cs="Calibri"/>
        </w:rPr>
      </w:pPr>
    </w:p>
    <w:p w:rsidR="00682650" w:rsidRPr="009F2357" w:rsidRDefault="00682650" w:rsidP="00682650">
      <w:pPr>
        <w:rPr>
          <w:rFonts w:ascii="Calibri" w:hAnsi="Calibri" w:cs="Calibri"/>
        </w:rPr>
      </w:pPr>
    </w:p>
    <w:p w:rsidR="00682650" w:rsidRDefault="00682650" w:rsidP="00682650">
      <w:pPr>
        <w:rPr>
          <w:rFonts w:ascii="Calibri" w:hAnsi="Calibri" w:cs="Calibri"/>
        </w:rPr>
      </w:pPr>
      <w:r w:rsidRPr="009F2357">
        <w:rPr>
          <w:rFonts w:ascii="Calibri" w:hAnsi="Calibri" w:cs="Calibri"/>
          <w:b/>
        </w:rPr>
        <w:t>Declaration:</w:t>
      </w:r>
      <w:r w:rsidRPr="009F2357">
        <w:rPr>
          <w:rFonts w:ascii="Calibri" w:hAnsi="Calibri" w:cs="Calibri"/>
        </w:rPr>
        <w:t xml:space="preserve"> I hereby declare that the information given above is true to the best of my knowledge.</w:t>
      </w:r>
    </w:p>
    <w:p w:rsidR="00B07324" w:rsidRDefault="00B07324"/>
    <w:sectPr w:rsidR="00B07324" w:rsidSect="007F7802">
      <w:headerReference w:type="default" r:id="rId11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35E" w:rsidRDefault="00FB635E">
      <w:r>
        <w:separator/>
      </w:r>
    </w:p>
  </w:endnote>
  <w:endnote w:type="continuationSeparator" w:id="0">
    <w:p w:rsidR="00FB635E" w:rsidRDefault="00FB6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MS Mincho"/>
    <w:charset w:val="80"/>
    <w:family w:val="auto"/>
    <w:pitch w:val="default"/>
  </w:font>
  <w:font w:name="WenQuanYi Micro Hei">
    <w:altName w:val="MS Gothic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MS Gothic"/>
    <w:charset w:val="80"/>
    <w:family w:val="roman"/>
    <w:pitch w:val="variable"/>
  </w:font>
  <w:font w:name="Lohit Hindi">
    <w:altName w:val="MS Gothic"/>
    <w:charset w:val="80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35E" w:rsidRDefault="00FB635E">
      <w:r>
        <w:separator/>
      </w:r>
    </w:p>
  </w:footnote>
  <w:footnote w:type="continuationSeparator" w:id="0">
    <w:p w:rsidR="00FB635E" w:rsidRDefault="00FB6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7802" w:rsidRDefault="007F7802" w:rsidP="007F7802">
    <w:pPr>
      <w:pStyle w:val="Header"/>
      <w:rPr>
        <w:rFonts w:ascii="Georgia" w:hAnsi="Georgia"/>
        <w:lang w:val="en-IN"/>
      </w:rPr>
    </w:pPr>
    <w:r>
      <w:rPr>
        <w:lang w:val="en-IN"/>
      </w:rPr>
      <w:tab/>
      <w:t xml:space="preserve"> </w:t>
    </w:r>
  </w:p>
  <w:p w:rsidR="007F7802" w:rsidRPr="006608B1" w:rsidRDefault="007F7802">
    <w:pPr>
      <w:pStyle w:val="Header"/>
      <w:rPr>
        <w:rFonts w:ascii="Georgia" w:hAnsi="Georgia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"/>
      <w:lvlJc w:val="left"/>
      <w:pPr>
        <w:tabs>
          <w:tab w:val="num" w:pos="0"/>
        </w:tabs>
        <w:ind w:left="720" w:firstLine="360"/>
      </w:pPr>
      <w:rPr>
        <w:rFonts w:ascii="Wingdings" w:hAnsi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firstLine="1080"/>
      </w:pPr>
      <w:rPr>
        <w:rFonts w:ascii="Wingdings 2" w:hAnsi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firstLine="1800"/>
      </w:pPr>
      <w:rPr>
        <w:rFonts w:ascii="OpenSymbol" w:hAnsi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firstLine="2520"/>
      </w:pPr>
      <w:rPr>
        <w:rFonts w:ascii="Wingdings" w:hAnsi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firstLine="3240"/>
      </w:pPr>
      <w:rPr>
        <w:rFonts w:ascii="Wingdings 2" w:hAnsi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firstLine="3960"/>
      </w:pPr>
      <w:rPr>
        <w:rFonts w:ascii="OpenSymbol" w:hAnsi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firstLine="4680"/>
      </w:pPr>
      <w:rPr>
        <w:rFonts w:ascii="Wingdings" w:hAnsi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firstLine="5400"/>
      </w:pPr>
      <w:rPr>
        <w:rFonts w:ascii="Wingdings 2" w:hAnsi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firstLine="6120"/>
      </w:pPr>
      <w:rPr>
        <w:rFonts w:ascii="OpenSymbol" w:hAnsi="OpenSymbol"/>
        <w:u w:val="none"/>
      </w:rPr>
    </w:lvl>
  </w:abstractNum>
  <w:abstractNum w:abstractNumId="1" w15:restartNumberingAfterBreak="0">
    <w:nsid w:val="00000003"/>
    <w:multiLevelType w:val="multilevel"/>
    <w:tmpl w:val="00000003"/>
    <w:name w:val="WWNum7"/>
    <w:lvl w:ilvl="0">
      <w:start w:val="1"/>
      <w:numFmt w:val="bullet"/>
      <w:lvlText w:val=""/>
      <w:lvlJc w:val="left"/>
      <w:pPr>
        <w:tabs>
          <w:tab w:val="num" w:pos="0"/>
        </w:tabs>
        <w:ind w:left="720" w:firstLine="360"/>
      </w:pPr>
      <w:rPr>
        <w:rFonts w:ascii="Wingdings" w:hAnsi="Wingdings" w:cs="OpenSymbol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firstLine="1080"/>
      </w:pPr>
      <w:rPr>
        <w:rFonts w:ascii="Wingdings 2" w:hAnsi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firstLine="1800"/>
      </w:pPr>
      <w:rPr>
        <w:rFonts w:ascii="OpenSymbol" w:hAnsi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firstLine="2520"/>
      </w:pPr>
      <w:rPr>
        <w:rFonts w:ascii="Wingdings" w:hAnsi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firstLine="3240"/>
      </w:pPr>
      <w:rPr>
        <w:rFonts w:ascii="Wingdings 2" w:hAnsi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firstLine="3960"/>
      </w:pPr>
      <w:rPr>
        <w:rFonts w:ascii="OpenSymbol" w:hAnsi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firstLine="4680"/>
      </w:pPr>
      <w:rPr>
        <w:rFonts w:ascii="Wingdings" w:hAnsi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firstLine="5400"/>
      </w:pPr>
      <w:rPr>
        <w:rFonts w:ascii="Wingdings 2" w:hAnsi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firstLine="6120"/>
      </w:pPr>
      <w:rPr>
        <w:rFonts w:ascii="OpenSymbol" w:hAnsi="OpenSymbol"/>
        <w:u w:val="none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lvlText w:val=""/>
      <w:lvlJc w:val="left"/>
      <w:pPr>
        <w:tabs>
          <w:tab w:val="num" w:pos="0"/>
        </w:tabs>
        <w:ind w:left="720" w:firstLine="360"/>
      </w:pPr>
      <w:rPr>
        <w:rFonts w:ascii="Wingdings" w:hAnsi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firstLine="1080"/>
      </w:pPr>
      <w:rPr>
        <w:rFonts w:ascii="Wingdings 2" w:hAnsi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firstLine="1800"/>
      </w:pPr>
      <w:rPr>
        <w:rFonts w:ascii="OpenSymbol" w:hAnsi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firstLine="2520"/>
      </w:pPr>
      <w:rPr>
        <w:rFonts w:ascii="Wingdings" w:hAnsi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firstLine="3240"/>
      </w:pPr>
      <w:rPr>
        <w:rFonts w:ascii="Wingdings 2" w:hAnsi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firstLine="3960"/>
      </w:pPr>
      <w:rPr>
        <w:rFonts w:ascii="OpenSymbol" w:hAnsi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firstLine="4680"/>
      </w:pPr>
      <w:rPr>
        <w:rFonts w:ascii="Wingdings" w:hAnsi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firstLine="5400"/>
      </w:pPr>
      <w:rPr>
        <w:rFonts w:ascii="Wingdings 2" w:hAnsi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firstLine="6120"/>
      </w:pPr>
      <w:rPr>
        <w:rFonts w:ascii="OpenSymbol" w:hAnsi="OpenSymbol"/>
        <w:u w:val="none"/>
      </w:rPr>
    </w:lvl>
  </w:abstractNum>
  <w:abstractNum w:abstractNumId="3" w15:restartNumberingAfterBreak="0">
    <w:nsid w:val="00000005"/>
    <w:multiLevelType w:val="multilevel"/>
    <w:tmpl w:val="00000005"/>
    <w:name w:val="WWNum8"/>
    <w:lvl w:ilvl="0">
      <w:start w:val="1"/>
      <w:numFmt w:val="bullet"/>
      <w:lvlText w:val=""/>
      <w:lvlJc w:val="left"/>
      <w:pPr>
        <w:tabs>
          <w:tab w:val="num" w:pos="0"/>
        </w:tabs>
        <w:ind w:left="720" w:firstLine="360"/>
      </w:pPr>
      <w:rPr>
        <w:rFonts w:ascii="Wingdings" w:hAnsi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firstLine="1080"/>
      </w:pPr>
      <w:rPr>
        <w:rFonts w:ascii="Wingdings 2" w:hAnsi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firstLine="1800"/>
      </w:pPr>
      <w:rPr>
        <w:rFonts w:ascii="OpenSymbol" w:hAnsi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firstLine="2520"/>
      </w:pPr>
      <w:rPr>
        <w:rFonts w:ascii="Wingdings" w:hAnsi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firstLine="3240"/>
      </w:pPr>
      <w:rPr>
        <w:rFonts w:ascii="Wingdings 2" w:hAnsi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firstLine="3960"/>
      </w:pPr>
      <w:rPr>
        <w:rFonts w:ascii="OpenSymbol" w:hAnsi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firstLine="4680"/>
      </w:pPr>
      <w:rPr>
        <w:rFonts w:ascii="Wingdings" w:hAnsi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firstLine="5400"/>
      </w:pPr>
      <w:rPr>
        <w:rFonts w:ascii="Wingdings 2" w:hAnsi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firstLine="6120"/>
      </w:pPr>
      <w:rPr>
        <w:rFonts w:ascii="OpenSymbol" w:hAnsi="OpenSymbol"/>
        <w:u w:val="none"/>
      </w:rPr>
    </w:lvl>
  </w:abstractNum>
  <w:abstractNum w:abstractNumId="4" w15:restartNumberingAfterBreak="0">
    <w:nsid w:val="00000006"/>
    <w:multiLevelType w:val="multilevel"/>
    <w:tmpl w:val="00000006"/>
    <w:name w:val="WWNum1"/>
    <w:lvl w:ilvl="0">
      <w:start w:val="1"/>
      <w:numFmt w:val="bullet"/>
      <w:lvlText w:val=""/>
      <w:lvlJc w:val="left"/>
      <w:pPr>
        <w:tabs>
          <w:tab w:val="num" w:pos="0"/>
        </w:tabs>
        <w:ind w:left="720" w:firstLine="360"/>
      </w:pPr>
      <w:rPr>
        <w:rFonts w:ascii="Wingdings" w:hAnsi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firstLine="1080"/>
      </w:pPr>
      <w:rPr>
        <w:rFonts w:ascii="Wingdings 2" w:hAnsi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firstLine="1800"/>
      </w:pPr>
      <w:rPr>
        <w:rFonts w:ascii="OpenSymbol" w:hAnsi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firstLine="2520"/>
      </w:pPr>
      <w:rPr>
        <w:rFonts w:ascii="Wingdings" w:hAnsi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firstLine="3240"/>
      </w:pPr>
      <w:rPr>
        <w:rFonts w:ascii="Wingdings 2" w:hAnsi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firstLine="3960"/>
      </w:pPr>
      <w:rPr>
        <w:rFonts w:ascii="OpenSymbol" w:hAnsi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firstLine="4680"/>
      </w:pPr>
      <w:rPr>
        <w:rFonts w:ascii="Wingdings" w:hAnsi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firstLine="5400"/>
      </w:pPr>
      <w:rPr>
        <w:rFonts w:ascii="Wingdings 2" w:hAnsi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firstLine="6120"/>
      </w:pPr>
      <w:rPr>
        <w:rFonts w:ascii="OpenSymbol" w:hAnsi="OpenSymbol"/>
        <w:u w:val="none"/>
      </w:rPr>
    </w:lvl>
  </w:abstractNum>
  <w:abstractNum w:abstractNumId="5" w15:restartNumberingAfterBreak="0">
    <w:nsid w:val="00000007"/>
    <w:multiLevelType w:val="multilevel"/>
    <w:tmpl w:val="00000007"/>
    <w:name w:val="WWNum5"/>
    <w:lvl w:ilvl="0">
      <w:start w:val="1"/>
      <w:numFmt w:val="bullet"/>
      <w:lvlText w:val=""/>
      <w:lvlJc w:val="left"/>
      <w:pPr>
        <w:tabs>
          <w:tab w:val="num" w:pos="0"/>
        </w:tabs>
        <w:ind w:left="720" w:firstLine="360"/>
      </w:pPr>
      <w:rPr>
        <w:rFonts w:ascii="Wingdings" w:hAnsi="Wingdings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firstLine="1080"/>
      </w:pPr>
      <w:rPr>
        <w:rFonts w:ascii="Wingdings 2" w:hAnsi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firstLine="1800"/>
      </w:pPr>
      <w:rPr>
        <w:rFonts w:ascii="OpenSymbol" w:hAnsi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firstLine="2520"/>
      </w:pPr>
      <w:rPr>
        <w:rFonts w:ascii="Wingdings" w:hAnsi="Wingdings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firstLine="3240"/>
      </w:pPr>
      <w:rPr>
        <w:rFonts w:ascii="Wingdings 2" w:hAnsi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firstLine="3960"/>
      </w:pPr>
      <w:rPr>
        <w:rFonts w:ascii="OpenSymbol" w:hAnsi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firstLine="4680"/>
      </w:pPr>
      <w:rPr>
        <w:rFonts w:ascii="Wingdings" w:hAnsi="Wingdings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firstLine="5400"/>
      </w:pPr>
      <w:rPr>
        <w:rFonts w:ascii="Wingdings 2" w:hAnsi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firstLine="6120"/>
      </w:pPr>
      <w:rPr>
        <w:rFonts w:ascii="OpenSymbol" w:hAnsi="OpenSymbol"/>
        <w:u w:val="none"/>
      </w:rPr>
    </w:lvl>
  </w:abstractNum>
  <w:abstractNum w:abstractNumId="6" w15:restartNumberingAfterBreak="0">
    <w:nsid w:val="1B216A58"/>
    <w:multiLevelType w:val="hybridMultilevel"/>
    <w:tmpl w:val="0024C11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A0A7FD7"/>
    <w:multiLevelType w:val="hybridMultilevel"/>
    <w:tmpl w:val="03E0ED98"/>
    <w:lvl w:ilvl="0" w:tplc="68D4EC62">
      <w:start w:val="8"/>
      <w:numFmt w:val="bullet"/>
      <w:lvlText w:val=""/>
      <w:lvlJc w:val="left"/>
      <w:pPr>
        <w:ind w:left="720" w:hanging="360"/>
      </w:pPr>
      <w:rPr>
        <w:rFonts w:ascii="Wingdings" w:eastAsia="WenQuanYi Micro He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80F4D"/>
    <w:multiLevelType w:val="hybridMultilevel"/>
    <w:tmpl w:val="6C3E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DC4189"/>
    <w:multiLevelType w:val="hybridMultilevel"/>
    <w:tmpl w:val="E06A0148"/>
    <w:lvl w:ilvl="0" w:tplc="FFFFFFFF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371F9"/>
    <w:multiLevelType w:val="hybridMultilevel"/>
    <w:tmpl w:val="31FA904E"/>
    <w:lvl w:ilvl="0" w:tplc="17022CC6">
      <w:start w:val="9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0"/>
  </w:num>
  <w:num w:numId="8">
    <w:abstractNumId w:val="7"/>
  </w:num>
  <w:num w:numId="9">
    <w:abstractNumId w:val="6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650"/>
    <w:rsid w:val="0009170E"/>
    <w:rsid w:val="00345103"/>
    <w:rsid w:val="00366E5B"/>
    <w:rsid w:val="00536452"/>
    <w:rsid w:val="00591034"/>
    <w:rsid w:val="00682650"/>
    <w:rsid w:val="007B4982"/>
    <w:rsid w:val="007E2D3E"/>
    <w:rsid w:val="007F7802"/>
    <w:rsid w:val="00817C91"/>
    <w:rsid w:val="00912D7F"/>
    <w:rsid w:val="0091341B"/>
    <w:rsid w:val="00B07324"/>
    <w:rsid w:val="00BC4186"/>
    <w:rsid w:val="00C42A77"/>
    <w:rsid w:val="00CB03A2"/>
    <w:rsid w:val="00D2229B"/>
    <w:rsid w:val="00DF3EE5"/>
    <w:rsid w:val="00E9722C"/>
    <w:rsid w:val="00FB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80F7"/>
  <w15:chartTrackingRefBased/>
  <w15:docId w15:val="{D9A70BBF-1AB0-459D-8F00-483ACBA6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650"/>
    <w:pPr>
      <w:widowControl w:val="0"/>
      <w:suppressAutoHyphens/>
      <w:spacing w:after="0" w:line="240" w:lineRule="auto"/>
    </w:pPr>
    <w:rPr>
      <w:rFonts w:ascii="Liberation Serif" w:eastAsia="WenQuanYi Micro Hei" w:hAnsi="Liberation Serif" w:cs="Lohit Hindi"/>
      <w:kern w:val="1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82650"/>
    <w:rPr>
      <w:color w:val="000080"/>
      <w:u w:val="single"/>
    </w:rPr>
  </w:style>
  <w:style w:type="paragraph" w:styleId="ListParagraph">
    <w:name w:val="List Paragraph"/>
    <w:basedOn w:val="Normal"/>
    <w:uiPriority w:val="34"/>
    <w:qFormat/>
    <w:rsid w:val="00682650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Cs w:val="22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8265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82650"/>
    <w:rPr>
      <w:rFonts w:ascii="Liberation Serif" w:eastAsia="WenQuanYi Micro Hei" w:hAnsi="Liberation Serif" w:cs="Mangal"/>
      <w:kern w:val="1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mbweddings.com/icon-smartphone-small.p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2020-11-10T08:29:00Z</dcterms:created>
  <dcterms:modified xsi:type="dcterms:W3CDTF">2020-12-02T11:11:00Z</dcterms:modified>
</cp:coreProperties>
</file>