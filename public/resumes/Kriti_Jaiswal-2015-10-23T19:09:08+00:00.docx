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C4EAA" w:rsidRDefault="008C4EAA">
      <w:pPr>
        <w:pStyle w:val="Title"/>
        <w:rPr>
          <w:rFonts w:ascii="Calibri" w:hAnsi="Calibri" w:cs="Calibri"/>
          <w:sz w:val="22"/>
          <w:szCs w:val="22"/>
        </w:rPr>
      </w:pPr>
      <w:r>
        <w:rPr>
          <w:rFonts w:ascii="Calibri" w:hAnsi="Calibri" w:cs="Calibri"/>
          <w:sz w:val="22"/>
          <w:szCs w:val="22"/>
          <w:u w:val="single"/>
        </w:rPr>
        <w:t>KRITI JAISWAL</w:t>
      </w:r>
    </w:p>
    <w:p w:rsidR="008C4EAA" w:rsidRDefault="008C4EAA">
      <w:pPr>
        <w:pStyle w:val="Subtitle"/>
        <w:rPr>
          <w:rFonts w:ascii="Calibri" w:hAnsi="Calibri" w:cs="Calibri"/>
          <w:sz w:val="22"/>
          <w:szCs w:val="22"/>
        </w:rPr>
      </w:pPr>
    </w:p>
    <w:p w:rsidR="008C4EAA" w:rsidRDefault="008C4EAA">
      <w:pPr>
        <w:pStyle w:val="Heading1"/>
        <w:jc w:val="left"/>
        <w:rPr>
          <w:rFonts w:ascii="Calibri" w:hAnsi="Calibri" w:cs="Calibri"/>
          <w:b w:val="0"/>
          <w:sz w:val="22"/>
          <w:szCs w:val="22"/>
          <w:lang w:val="fr-FR"/>
        </w:rPr>
      </w:pPr>
      <w:r>
        <w:rPr>
          <w:rFonts w:ascii="Calibri" w:hAnsi="Calibri" w:cs="Calibri"/>
          <w:i/>
          <w:iCs/>
          <w:sz w:val="22"/>
          <w:szCs w:val="22"/>
        </w:rPr>
        <w:t>NAME:  KRITI JAISWAL</w:t>
      </w:r>
      <w:r>
        <w:rPr>
          <w:rFonts w:ascii="Calibri" w:hAnsi="Calibri" w:cs="Calibri"/>
          <w:i/>
          <w:iCs/>
          <w:sz w:val="22"/>
          <w:szCs w:val="22"/>
        </w:rPr>
        <w:tab/>
      </w:r>
      <w:r>
        <w:rPr>
          <w:rFonts w:ascii="Calibri" w:hAnsi="Calibri" w:cs="Calibri"/>
          <w:sz w:val="22"/>
          <w:szCs w:val="22"/>
        </w:rPr>
        <w:tab/>
        <w:t xml:space="preserve"> </w:t>
      </w:r>
      <w:r>
        <w:rPr>
          <w:rFonts w:ascii="Calibri" w:hAnsi="Calibri" w:cs="Calibri"/>
          <w:sz w:val="22"/>
          <w:szCs w:val="22"/>
        </w:rPr>
        <w:tab/>
        <w:t xml:space="preserve">                 </w:t>
      </w:r>
      <w:r>
        <w:rPr>
          <w:rFonts w:ascii="Calibri" w:hAnsi="Calibri" w:cs="Calibri"/>
          <w:sz w:val="22"/>
          <w:szCs w:val="22"/>
        </w:rPr>
        <w:tab/>
        <w:t xml:space="preserve">                                             </w:t>
      </w:r>
      <w:r w:rsidR="00814BE3">
        <w:rPr>
          <w:noProof/>
          <w:lang w:eastAsia="en-US"/>
        </w:rPr>
        <w:drawing>
          <wp:anchor distT="0" distB="0" distL="0" distR="0" simplePos="0" relativeHeight="251657728" behindDoc="0" locked="0" layoutInCell="1" allowOverlap="1">
            <wp:simplePos x="0" y="0"/>
            <wp:positionH relativeFrom="column">
              <wp:posOffset>-15240</wp:posOffset>
            </wp:positionH>
            <wp:positionV relativeFrom="paragraph">
              <wp:posOffset>38100</wp:posOffset>
            </wp:positionV>
            <wp:extent cx="1232535" cy="760095"/>
            <wp:effectExtent l="19050" t="0" r="571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1232535" cy="760095"/>
                    </a:xfrm>
                    <a:prstGeom prst="rect">
                      <a:avLst/>
                    </a:prstGeom>
                    <a:solidFill>
                      <a:srgbClr val="FFFFFF"/>
                    </a:solidFill>
                    <a:ln w="9525">
                      <a:noFill/>
                      <a:miter lim="800000"/>
                      <a:headEnd/>
                      <a:tailEnd/>
                    </a:ln>
                  </pic:spPr>
                </pic:pic>
              </a:graphicData>
            </a:graphic>
          </wp:anchor>
        </w:drawing>
      </w:r>
      <w:r>
        <w:rPr>
          <w:rFonts w:ascii="Calibri" w:hAnsi="Calibri" w:cs="Calibri"/>
          <w:i/>
          <w:sz w:val="22"/>
          <w:szCs w:val="22"/>
        </w:rPr>
        <w:t>Software Tester</w:t>
      </w:r>
    </w:p>
    <w:p w:rsidR="008C4EAA" w:rsidRDefault="008C4EAA">
      <w:pPr>
        <w:pStyle w:val="Heading1"/>
        <w:jc w:val="left"/>
        <w:rPr>
          <w:rFonts w:ascii="Calibri" w:hAnsi="Calibri" w:cs="Calibri"/>
          <w:sz w:val="22"/>
          <w:szCs w:val="22"/>
          <w:lang w:val="fr-FR"/>
        </w:rPr>
      </w:pPr>
      <w:r>
        <w:rPr>
          <w:rFonts w:ascii="Calibri" w:hAnsi="Calibri" w:cs="Calibri"/>
          <w:b w:val="0"/>
          <w:sz w:val="22"/>
          <w:szCs w:val="22"/>
          <w:lang w:val="fr-FR"/>
        </w:rPr>
        <w:t>Phone: 0-</w:t>
      </w:r>
      <w:r w:rsidR="001765B1">
        <w:rPr>
          <w:rFonts w:ascii="Calibri" w:hAnsi="Calibri" w:cs="Calibri"/>
          <w:b w:val="0"/>
          <w:sz w:val="22"/>
          <w:szCs w:val="22"/>
          <w:lang w:val="fr-FR"/>
        </w:rPr>
        <w:t>8978723903</w:t>
      </w:r>
      <w:r>
        <w:rPr>
          <w:rFonts w:ascii="Calibri" w:hAnsi="Calibri" w:cs="Calibri"/>
          <w:b w:val="0"/>
          <w:i/>
          <w:sz w:val="22"/>
          <w:szCs w:val="22"/>
          <w:lang w:val="fr-FR"/>
        </w:rPr>
        <w:tab/>
        <w:t xml:space="preserve">                     </w:t>
      </w:r>
      <w:r>
        <w:rPr>
          <w:rFonts w:ascii="Calibri" w:hAnsi="Calibri" w:cs="Calibri"/>
          <w:b w:val="0"/>
          <w:i/>
          <w:sz w:val="22"/>
          <w:szCs w:val="22"/>
          <w:lang w:val="fr-FR"/>
        </w:rPr>
        <w:tab/>
      </w:r>
      <w:r>
        <w:rPr>
          <w:rFonts w:ascii="Calibri" w:hAnsi="Calibri" w:cs="Calibri"/>
          <w:b w:val="0"/>
          <w:i/>
          <w:sz w:val="22"/>
          <w:szCs w:val="22"/>
          <w:lang w:val="fr-FR"/>
        </w:rPr>
        <w:tab/>
        <w:t xml:space="preserve">                                   </w:t>
      </w:r>
      <w:r>
        <w:rPr>
          <w:rFonts w:ascii="Calibri" w:hAnsi="Calibri" w:cs="Calibri"/>
          <w:b w:val="0"/>
          <w:i/>
          <w:sz w:val="22"/>
          <w:szCs w:val="22"/>
          <w:lang w:val="fr-FR"/>
        </w:rPr>
        <w:tab/>
      </w:r>
      <w:r>
        <w:rPr>
          <w:rFonts w:ascii="Calibri" w:hAnsi="Calibri" w:cs="Calibri"/>
          <w:b w:val="0"/>
          <w:i/>
          <w:sz w:val="22"/>
          <w:szCs w:val="22"/>
          <w:lang w:val="fr-FR"/>
        </w:rPr>
        <w:tab/>
        <w:t>(</w:t>
      </w:r>
      <w:r>
        <w:rPr>
          <w:rFonts w:ascii="Calibri" w:hAnsi="Calibri" w:cs="Calibri"/>
          <w:i/>
          <w:sz w:val="22"/>
          <w:szCs w:val="22"/>
          <w:lang w:val="fr-FR"/>
        </w:rPr>
        <w:t>ISTQB</w:t>
      </w:r>
      <w:r>
        <w:rPr>
          <w:rFonts w:ascii="Calibri" w:hAnsi="Calibri" w:cs="Calibri"/>
          <w:i/>
          <w:iCs/>
          <w:sz w:val="22"/>
          <w:szCs w:val="22"/>
        </w:rPr>
        <w:t xml:space="preserve"> Certified)</w:t>
      </w:r>
    </w:p>
    <w:p w:rsidR="008C4EAA" w:rsidRDefault="008C4EAA">
      <w:pPr>
        <w:jc w:val="both"/>
        <w:rPr>
          <w:rFonts w:ascii="Calibri" w:hAnsi="Calibri" w:cs="Calibri"/>
          <w:sz w:val="22"/>
          <w:szCs w:val="22"/>
          <w:lang w:val="fr-FR"/>
        </w:rPr>
      </w:pPr>
      <w:r>
        <w:rPr>
          <w:rFonts w:ascii="Calibri" w:hAnsi="Calibri" w:cs="Calibri"/>
          <w:sz w:val="22"/>
          <w:szCs w:val="22"/>
          <w:lang w:val="fr-FR"/>
        </w:rPr>
        <w:t xml:space="preserve">E-mail: </w:t>
      </w:r>
      <w:hyperlink r:id="rId6" w:history="1">
        <w:r>
          <w:rPr>
            <w:rStyle w:val="Hyperlink"/>
            <w:rFonts w:ascii="Calibri" w:hAnsi="Calibri"/>
          </w:rPr>
          <w:t>kritijaiswal29@gmail.com</w:t>
        </w:r>
      </w:hyperlink>
    </w:p>
    <w:p w:rsidR="008C4EAA" w:rsidRDefault="008C4EAA">
      <w:pPr>
        <w:pBdr>
          <w:bottom w:val="single" w:sz="8" w:space="1" w:color="000000"/>
        </w:pBdr>
        <w:jc w:val="both"/>
        <w:rPr>
          <w:rFonts w:ascii="Calibri" w:hAnsi="Calibri" w:cs="Calibri"/>
          <w:sz w:val="22"/>
          <w:szCs w:val="22"/>
          <w:lang w:val="fr-FR"/>
        </w:rPr>
      </w:pPr>
    </w:p>
    <w:p w:rsidR="008C4EAA" w:rsidRDefault="008C4EAA">
      <w:pPr>
        <w:ind w:left="1350" w:hanging="1350"/>
        <w:rPr>
          <w:rFonts w:ascii="Calibri" w:hAnsi="Calibri" w:cs="Calibri"/>
          <w:b/>
          <w:i/>
          <w:sz w:val="22"/>
          <w:szCs w:val="22"/>
          <w:u w:val="single"/>
        </w:rPr>
      </w:pPr>
    </w:p>
    <w:p w:rsidR="008C4EAA" w:rsidRDefault="008C4EAA">
      <w:pPr>
        <w:ind w:left="1350" w:hanging="1350"/>
        <w:rPr>
          <w:rFonts w:ascii="Calibri" w:hAnsi="Calibri" w:cs="Calibri"/>
          <w:b/>
          <w:sz w:val="22"/>
          <w:szCs w:val="22"/>
        </w:rPr>
      </w:pPr>
      <w:r>
        <w:rPr>
          <w:rFonts w:ascii="Calibri" w:hAnsi="Calibri" w:cs="Calibri"/>
          <w:b/>
          <w:sz w:val="22"/>
          <w:szCs w:val="22"/>
          <w:u w:val="single"/>
        </w:rPr>
        <w:t>OBJECTIVE</w:t>
      </w:r>
    </w:p>
    <w:p w:rsidR="00E914BD" w:rsidRPr="00E914BD" w:rsidRDefault="00E914BD" w:rsidP="00E914BD">
      <w:pPr>
        <w:pStyle w:val="Heading1"/>
        <w:jc w:val="left"/>
        <w:rPr>
          <w:rFonts w:ascii="Calibri" w:hAnsi="Calibri" w:cs="Calibri"/>
          <w:bCs w:val="0"/>
          <w:i/>
          <w:sz w:val="22"/>
          <w:szCs w:val="22"/>
        </w:rPr>
      </w:pPr>
      <w:r w:rsidRPr="00E914BD">
        <w:rPr>
          <w:rFonts w:ascii="Calibri" w:hAnsi="Calibri" w:cs="Calibri"/>
          <w:bCs w:val="0"/>
          <w:sz w:val="22"/>
          <w:szCs w:val="22"/>
        </w:rPr>
        <w:t xml:space="preserve">To achieve a challenging position in Software Testing and Quality Management in a result-oriented </w:t>
      </w:r>
    </w:p>
    <w:p w:rsidR="00E914BD" w:rsidRPr="00E914BD" w:rsidRDefault="00771B89" w:rsidP="00E914BD">
      <w:pPr>
        <w:pStyle w:val="Heading1"/>
        <w:jc w:val="left"/>
        <w:rPr>
          <w:rFonts w:ascii="Calibri" w:hAnsi="Calibri" w:cs="Calibri"/>
          <w:bCs w:val="0"/>
          <w:i/>
          <w:sz w:val="22"/>
          <w:szCs w:val="22"/>
        </w:rPr>
      </w:pPr>
      <w:r w:rsidRPr="00E914BD">
        <w:rPr>
          <w:rFonts w:ascii="Calibri" w:hAnsi="Calibri" w:cs="Calibri"/>
          <w:bCs w:val="0"/>
          <w:sz w:val="22"/>
          <w:szCs w:val="22"/>
        </w:rPr>
        <w:t>Company</w:t>
      </w:r>
      <w:r w:rsidR="00E914BD" w:rsidRPr="00E914BD">
        <w:rPr>
          <w:rFonts w:ascii="Calibri" w:hAnsi="Calibri" w:cs="Calibri"/>
          <w:bCs w:val="0"/>
          <w:sz w:val="22"/>
          <w:szCs w:val="22"/>
        </w:rPr>
        <w:t xml:space="preserve">, where acquired skills and education will be utilized towards continued growth and </w:t>
      </w:r>
    </w:p>
    <w:p w:rsidR="008C4EAA" w:rsidRDefault="00E914BD" w:rsidP="00E914BD">
      <w:pPr>
        <w:pStyle w:val="Heading1"/>
        <w:jc w:val="left"/>
        <w:rPr>
          <w:rFonts w:ascii="Calibri" w:hAnsi="Calibri" w:cs="Calibri"/>
          <w:bCs w:val="0"/>
          <w:sz w:val="22"/>
          <w:szCs w:val="22"/>
        </w:rPr>
      </w:pPr>
      <w:proofErr w:type="gramStart"/>
      <w:r>
        <w:rPr>
          <w:rFonts w:ascii="Calibri" w:hAnsi="Calibri" w:cs="Calibri"/>
          <w:bCs w:val="0"/>
          <w:sz w:val="22"/>
          <w:szCs w:val="22"/>
        </w:rPr>
        <w:t>a</w:t>
      </w:r>
      <w:r w:rsidRPr="00E914BD">
        <w:rPr>
          <w:rFonts w:ascii="Calibri" w:hAnsi="Calibri" w:cs="Calibri"/>
          <w:bCs w:val="0"/>
          <w:sz w:val="22"/>
          <w:szCs w:val="22"/>
        </w:rPr>
        <w:t>dvancement</w:t>
      </w:r>
      <w:proofErr w:type="gramEnd"/>
      <w:r w:rsidRPr="00E914BD">
        <w:rPr>
          <w:rFonts w:ascii="Calibri" w:hAnsi="Calibri" w:cs="Calibri"/>
          <w:bCs w:val="0"/>
          <w:sz w:val="22"/>
          <w:szCs w:val="22"/>
        </w:rPr>
        <w:t>.</w:t>
      </w:r>
    </w:p>
    <w:p w:rsidR="00E914BD" w:rsidRDefault="00E914BD" w:rsidP="00E914BD"/>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ISTQB Certified Software tester</w:t>
      </w:r>
    </w:p>
    <w:p w:rsidR="00E914BD" w:rsidRPr="00E914BD" w:rsidRDefault="001347E9" w:rsidP="00E914BD">
      <w:pPr>
        <w:numPr>
          <w:ilvl w:val="0"/>
          <w:numId w:val="12"/>
        </w:numPr>
        <w:rPr>
          <w:rFonts w:ascii="Calibri" w:hAnsi="Calibri" w:cs="Calibri"/>
          <w:sz w:val="22"/>
          <w:szCs w:val="22"/>
        </w:rPr>
      </w:pPr>
      <w:r>
        <w:rPr>
          <w:rFonts w:ascii="Calibri" w:hAnsi="Calibri" w:cs="Calibri"/>
          <w:sz w:val="22"/>
          <w:szCs w:val="22"/>
        </w:rPr>
        <w:t xml:space="preserve">7 </w:t>
      </w:r>
      <w:r w:rsidR="00E914BD" w:rsidRPr="00E914BD">
        <w:rPr>
          <w:rFonts w:ascii="Calibri" w:hAnsi="Calibri" w:cs="Calibri"/>
          <w:sz w:val="22"/>
          <w:szCs w:val="22"/>
        </w:rPr>
        <w:t>years of IT Experience in Software Quality &amp;Testing Expertise in Functional, Integration, Mobile testing and Database testing</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 xml:space="preserve">Extensive Working Experience in Functional testing, System testing and Regression testing </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Experience in testing Web Applications and Client Server-based applications</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Good knowledge of SDLC, STLC, Bug life cycle.</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Exposure in Creating &amp; Executing Test Plan</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 xml:space="preserve">Experience in Creating Test Scenarios, Test Cases, Test Data, Daily &amp; Weekly status Reports </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 xml:space="preserve">Defect tracking and management using JIRA, Bugzilla &amp; Perfect tracker </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Sound Understanding of Requirements, Functional &amp; Technical Specifications Documents, Software Development Life cycle and Software Test Life Cycles</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Excellent communication and Inter-Personal skills</w:t>
      </w:r>
    </w:p>
    <w:p w:rsidR="00E914BD" w:rsidRPr="00E914BD" w:rsidRDefault="00E914BD" w:rsidP="00E914BD">
      <w:pPr>
        <w:numPr>
          <w:ilvl w:val="0"/>
          <w:numId w:val="12"/>
        </w:numPr>
        <w:rPr>
          <w:rFonts w:ascii="Calibri" w:hAnsi="Calibri" w:cs="Calibri"/>
          <w:sz w:val="22"/>
          <w:szCs w:val="22"/>
        </w:rPr>
      </w:pPr>
      <w:r w:rsidRPr="00E914BD">
        <w:rPr>
          <w:rFonts w:ascii="Calibri" w:hAnsi="Calibri" w:cs="Calibri"/>
          <w:sz w:val="22"/>
          <w:szCs w:val="22"/>
        </w:rPr>
        <w:t>Excellent analytical skills &amp; Highly Result Oriented</w:t>
      </w:r>
    </w:p>
    <w:p w:rsidR="00354A8D" w:rsidRPr="003131B7" w:rsidRDefault="00E914BD" w:rsidP="00354A8D">
      <w:pPr>
        <w:numPr>
          <w:ilvl w:val="0"/>
          <w:numId w:val="12"/>
        </w:numPr>
      </w:pPr>
      <w:r w:rsidRPr="003413CD">
        <w:rPr>
          <w:rFonts w:ascii="Calibri" w:hAnsi="Calibri" w:cs="Calibri"/>
          <w:sz w:val="22"/>
          <w:szCs w:val="22"/>
        </w:rPr>
        <w:t>Effective team player and given the role of a Team Lead by the client.</w:t>
      </w:r>
    </w:p>
    <w:p w:rsidR="003131B7" w:rsidRDefault="003131B7" w:rsidP="003131B7">
      <w:pPr>
        <w:ind w:left="720"/>
        <w:rPr>
          <w:rFonts w:ascii="Calibri" w:hAnsi="Calibri" w:cs="Calibri"/>
          <w:sz w:val="22"/>
          <w:szCs w:val="22"/>
        </w:rPr>
      </w:pPr>
    </w:p>
    <w:p w:rsidR="003131B7" w:rsidRDefault="003131B7">
      <w:pPr>
        <w:pStyle w:val="Heading2"/>
        <w:tabs>
          <w:tab w:val="clear" w:pos="1080"/>
        </w:tabs>
        <w:ind w:left="0" w:firstLine="0"/>
        <w:rPr>
          <w:rFonts w:ascii="Calibri" w:hAnsi="Calibri" w:cs="Calibri"/>
          <w:sz w:val="22"/>
          <w:szCs w:val="22"/>
          <w:u w:val="single"/>
        </w:rPr>
      </w:pPr>
    </w:p>
    <w:p w:rsidR="008C4EAA" w:rsidRDefault="00E914BD">
      <w:pPr>
        <w:pStyle w:val="Heading2"/>
        <w:tabs>
          <w:tab w:val="clear" w:pos="1080"/>
        </w:tabs>
        <w:ind w:left="0" w:firstLine="0"/>
        <w:rPr>
          <w:rFonts w:ascii="Calibri" w:hAnsi="Calibri" w:cs="Calibri"/>
          <w:sz w:val="22"/>
          <w:szCs w:val="22"/>
        </w:rPr>
      </w:pPr>
      <w:r>
        <w:rPr>
          <w:rFonts w:ascii="Calibri" w:hAnsi="Calibri" w:cs="Calibri"/>
          <w:sz w:val="22"/>
          <w:szCs w:val="22"/>
          <w:u w:val="single"/>
        </w:rPr>
        <w:t>EXPERIENCE SUMMARY</w:t>
      </w:r>
      <w:r w:rsidR="008C4EAA">
        <w:rPr>
          <w:rFonts w:ascii="Calibri" w:hAnsi="Calibri" w:cs="Calibri"/>
          <w:sz w:val="22"/>
          <w:szCs w:val="22"/>
          <w:u w:val="single"/>
        </w:rPr>
        <w:t>:</w:t>
      </w:r>
    </w:p>
    <w:p w:rsidR="00A81835" w:rsidRDefault="00A81835">
      <w:pPr>
        <w:rPr>
          <w:rFonts w:ascii="Calibri" w:hAnsi="Calibri" w:cs="Calibri"/>
          <w:sz w:val="22"/>
          <w:szCs w:val="22"/>
        </w:rPr>
      </w:pPr>
    </w:p>
    <w:p w:rsidR="00E914BD" w:rsidRDefault="00E914BD" w:rsidP="00E914BD">
      <w:pPr>
        <w:numPr>
          <w:ilvl w:val="0"/>
          <w:numId w:val="13"/>
        </w:numPr>
        <w:rPr>
          <w:rFonts w:ascii="Calibri" w:hAnsi="Calibri" w:cs="Calibri"/>
          <w:sz w:val="22"/>
          <w:szCs w:val="22"/>
        </w:rPr>
      </w:pPr>
      <w:r w:rsidRPr="00E914BD">
        <w:rPr>
          <w:rFonts w:ascii="Calibri" w:hAnsi="Calibri" w:cs="Calibri"/>
          <w:sz w:val="22"/>
          <w:szCs w:val="22"/>
        </w:rPr>
        <w:t xml:space="preserve">Presently working as </w:t>
      </w:r>
      <w:r w:rsidR="001347E9">
        <w:rPr>
          <w:rFonts w:ascii="Calibri" w:hAnsi="Calibri" w:cs="Calibri"/>
          <w:b/>
          <w:sz w:val="22"/>
          <w:szCs w:val="22"/>
        </w:rPr>
        <w:t>Module Lead-QA</w:t>
      </w:r>
      <w:r w:rsidRPr="00101467">
        <w:rPr>
          <w:rFonts w:ascii="Calibri" w:hAnsi="Calibri" w:cs="Calibri"/>
          <w:b/>
          <w:sz w:val="22"/>
          <w:szCs w:val="22"/>
        </w:rPr>
        <w:t>, Value Labs (Hyderabad)</w:t>
      </w:r>
      <w:r w:rsidRPr="00E914BD">
        <w:rPr>
          <w:rFonts w:ascii="Calibri" w:hAnsi="Calibri" w:cs="Calibri"/>
          <w:sz w:val="22"/>
          <w:szCs w:val="22"/>
        </w:rPr>
        <w:t xml:space="preserve"> since May 2012</w:t>
      </w:r>
    </w:p>
    <w:p w:rsidR="00E914BD" w:rsidRPr="00E914BD" w:rsidRDefault="00E914BD" w:rsidP="00E914BD">
      <w:pPr>
        <w:ind w:left="720"/>
        <w:rPr>
          <w:rFonts w:ascii="Calibri" w:hAnsi="Calibri" w:cs="Calibri"/>
          <w:sz w:val="22"/>
          <w:szCs w:val="22"/>
        </w:rPr>
      </w:pPr>
    </w:p>
    <w:p w:rsidR="00E914BD" w:rsidRDefault="00E914BD" w:rsidP="00E914BD">
      <w:pPr>
        <w:numPr>
          <w:ilvl w:val="0"/>
          <w:numId w:val="13"/>
        </w:numPr>
        <w:rPr>
          <w:rFonts w:ascii="Calibri" w:hAnsi="Calibri" w:cs="Calibri"/>
          <w:sz w:val="22"/>
          <w:szCs w:val="22"/>
        </w:rPr>
      </w:pPr>
      <w:r w:rsidRPr="00E914BD">
        <w:rPr>
          <w:rFonts w:ascii="Calibri" w:hAnsi="Calibri" w:cs="Calibri"/>
          <w:sz w:val="22"/>
          <w:szCs w:val="22"/>
        </w:rPr>
        <w:t>Worked as Software Tester</w:t>
      </w:r>
      <w:r w:rsidRPr="00101467">
        <w:rPr>
          <w:rFonts w:ascii="Calibri" w:hAnsi="Calibri" w:cs="Calibri"/>
          <w:b/>
          <w:sz w:val="22"/>
          <w:szCs w:val="22"/>
        </w:rPr>
        <w:t>,</w:t>
      </w:r>
      <w:r w:rsidR="003B4037">
        <w:rPr>
          <w:rFonts w:ascii="Calibri" w:hAnsi="Calibri" w:cs="Calibri"/>
          <w:b/>
          <w:sz w:val="22"/>
          <w:szCs w:val="22"/>
        </w:rPr>
        <w:t xml:space="preserve"> </w:t>
      </w:r>
      <w:proofErr w:type="spellStart"/>
      <w:r w:rsidRPr="00101467">
        <w:rPr>
          <w:rFonts w:ascii="Calibri" w:hAnsi="Calibri" w:cs="Calibri"/>
          <w:b/>
          <w:sz w:val="22"/>
          <w:szCs w:val="22"/>
        </w:rPr>
        <w:t>Tradepaq</w:t>
      </w:r>
      <w:proofErr w:type="spellEnd"/>
      <w:r w:rsidRPr="00101467">
        <w:rPr>
          <w:rFonts w:ascii="Calibri" w:hAnsi="Calibri" w:cs="Calibri"/>
          <w:b/>
          <w:sz w:val="22"/>
          <w:szCs w:val="22"/>
        </w:rPr>
        <w:t xml:space="preserve"> TRM India Pvt. Ltd. (Mumbai)</w:t>
      </w:r>
      <w:r w:rsidRPr="00E914BD">
        <w:rPr>
          <w:rFonts w:ascii="Calibri" w:hAnsi="Calibri" w:cs="Calibri"/>
          <w:sz w:val="22"/>
          <w:szCs w:val="22"/>
        </w:rPr>
        <w:t xml:space="preserve"> from July 2010 to August </w:t>
      </w:r>
    </w:p>
    <w:p w:rsidR="00E914BD" w:rsidRDefault="00E914BD" w:rsidP="00E914BD">
      <w:pPr>
        <w:ind w:left="720"/>
        <w:rPr>
          <w:rFonts w:ascii="Calibri" w:hAnsi="Calibri" w:cs="Calibri"/>
          <w:sz w:val="22"/>
          <w:szCs w:val="22"/>
        </w:rPr>
      </w:pPr>
      <w:r w:rsidRPr="00E914BD">
        <w:rPr>
          <w:rFonts w:ascii="Calibri" w:hAnsi="Calibri" w:cs="Calibri"/>
          <w:sz w:val="22"/>
          <w:szCs w:val="22"/>
        </w:rPr>
        <w:t>2010</w:t>
      </w:r>
    </w:p>
    <w:p w:rsidR="00E914BD" w:rsidRPr="00E914BD" w:rsidRDefault="00E914BD" w:rsidP="00E914BD">
      <w:pPr>
        <w:ind w:left="720"/>
        <w:rPr>
          <w:rFonts w:ascii="Calibri" w:hAnsi="Calibri" w:cs="Calibri"/>
          <w:sz w:val="22"/>
          <w:szCs w:val="22"/>
        </w:rPr>
      </w:pPr>
    </w:p>
    <w:p w:rsidR="00E914BD" w:rsidRDefault="00E914BD" w:rsidP="00E914BD">
      <w:pPr>
        <w:numPr>
          <w:ilvl w:val="0"/>
          <w:numId w:val="13"/>
        </w:numPr>
        <w:rPr>
          <w:rFonts w:ascii="Calibri" w:hAnsi="Calibri" w:cs="Calibri"/>
          <w:sz w:val="22"/>
          <w:szCs w:val="22"/>
        </w:rPr>
      </w:pPr>
      <w:r w:rsidRPr="00E914BD">
        <w:rPr>
          <w:rFonts w:ascii="Calibri" w:hAnsi="Calibri" w:cs="Calibri"/>
          <w:sz w:val="22"/>
          <w:szCs w:val="22"/>
        </w:rPr>
        <w:t xml:space="preserve">Worked as  </w:t>
      </w:r>
      <w:r w:rsidRPr="00101467">
        <w:rPr>
          <w:rFonts w:ascii="Calibri" w:hAnsi="Calibri" w:cs="Calibri"/>
          <w:b/>
          <w:sz w:val="22"/>
          <w:szCs w:val="22"/>
        </w:rPr>
        <w:t xml:space="preserve">Professional Test Engineer </w:t>
      </w:r>
      <w:proofErr w:type="spellStart"/>
      <w:r w:rsidRPr="00101467">
        <w:rPr>
          <w:rFonts w:ascii="Calibri" w:hAnsi="Calibri" w:cs="Calibri"/>
          <w:b/>
          <w:sz w:val="22"/>
          <w:szCs w:val="22"/>
        </w:rPr>
        <w:t>Puretech</w:t>
      </w:r>
      <w:proofErr w:type="spellEnd"/>
      <w:r w:rsidRPr="00101467">
        <w:rPr>
          <w:rFonts w:ascii="Calibri" w:hAnsi="Calibri" w:cs="Calibri"/>
          <w:b/>
          <w:sz w:val="22"/>
          <w:szCs w:val="22"/>
        </w:rPr>
        <w:t xml:space="preserve"> Internet (Mumbai),</w:t>
      </w:r>
      <w:r w:rsidRPr="00E914BD">
        <w:rPr>
          <w:rFonts w:ascii="Calibri" w:hAnsi="Calibri" w:cs="Calibri"/>
          <w:sz w:val="22"/>
          <w:szCs w:val="22"/>
        </w:rPr>
        <w:t>April 2010 to July 2010</w:t>
      </w:r>
    </w:p>
    <w:p w:rsidR="00E914BD" w:rsidRPr="00E914BD" w:rsidRDefault="00E914BD" w:rsidP="00E914BD">
      <w:pPr>
        <w:ind w:left="720"/>
        <w:rPr>
          <w:rFonts w:ascii="Calibri" w:hAnsi="Calibri" w:cs="Calibri"/>
          <w:sz w:val="22"/>
          <w:szCs w:val="22"/>
        </w:rPr>
      </w:pPr>
    </w:p>
    <w:p w:rsidR="008C4EAA" w:rsidRDefault="00E914BD" w:rsidP="00E914BD">
      <w:pPr>
        <w:numPr>
          <w:ilvl w:val="0"/>
          <w:numId w:val="13"/>
        </w:numPr>
        <w:rPr>
          <w:rFonts w:ascii="Calibri" w:hAnsi="Calibri" w:cs="Calibri"/>
          <w:sz w:val="22"/>
          <w:szCs w:val="22"/>
        </w:rPr>
      </w:pPr>
      <w:r w:rsidRPr="00E914BD">
        <w:rPr>
          <w:rFonts w:ascii="Calibri" w:hAnsi="Calibri" w:cs="Calibri"/>
          <w:sz w:val="22"/>
          <w:szCs w:val="22"/>
        </w:rPr>
        <w:t xml:space="preserve">Worked as </w:t>
      </w:r>
      <w:r w:rsidRPr="00101467">
        <w:rPr>
          <w:rFonts w:ascii="Calibri" w:hAnsi="Calibri" w:cs="Calibri"/>
          <w:b/>
          <w:sz w:val="22"/>
          <w:szCs w:val="22"/>
        </w:rPr>
        <w:t>Quality Control Consultant, SYSTIME Computer sys</w:t>
      </w:r>
      <w:r w:rsidR="00101467" w:rsidRPr="00101467">
        <w:rPr>
          <w:rFonts w:ascii="Calibri" w:hAnsi="Calibri" w:cs="Calibri"/>
          <w:b/>
          <w:sz w:val="22"/>
          <w:szCs w:val="22"/>
        </w:rPr>
        <w:t>tems Pvt. Ltd</w:t>
      </w:r>
      <w:r w:rsidR="00101467">
        <w:rPr>
          <w:rFonts w:ascii="Calibri" w:hAnsi="Calibri" w:cs="Calibri"/>
          <w:sz w:val="22"/>
          <w:szCs w:val="22"/>
        </w:rPr>
        <w:t>. (Mumbai),December</w:t>
      </w:r>
      <w:r w:rsidRPr="00E914BD">
        <w:rPr>
          <w:rFonts w:ascii="Calibri" w:hAnsi="Calibri" w:cs="Calibri"/>
          <w:sz w:val="22"/>
          <w:szCs w:val="22"/>
        </w:rPr>
        <w:t xml:space="preserve"> 2006 to </w:t>
      </w:r>
      <w:r w:rsidR="00101467">
        <w:rPr>
          <w:rFonts w:ascii="Calibri" w:hAnsi="Calibri" w:cs="Calibri"/>
          <w:sz w:val="22"/>
          <w:szCs w:val="22"/>
        </w:rPr>
        <w:t>March</w:t>
      </w:r>
      <w:r w:rsidRPr="00E914BD">
        <w:rPr>
          <w:rFonts w:ascii="Calibri" w:hAnsi="Calibri" w:cs="Calibri"/>
          <w:sz w:val="22"/>
          <w:szCs w:val="22"/>
        </w:rPr>
        <w:t xml:space="preserve"> 2010</w:t>
      </w:r>
    </w:p>
    <w:p w:rsidR="00E914BD" w:rsidRDefault="00E914BD" w:rsidP="00E914BD">
      <w:pPr>
        <w:pStyle w:val="ListParagraph"/>
        <w:rPr>
          <w:rFonts w:ascii="Calibri" w:hAnsi="Calibri" w:cs="Calibri"/>
          <w:sz w:val="22"/>
          <w:szCs w:val="22"/>
        </w:rPr>
      </w:pPr>
    </w:p>
    <w:p w:rsidR="00E914BD" w:rsidRPr="00E914BD" w:rsidRDefault="00E914BD" w:rsidP="00E914BD">
      <w:pPr>
        <w:ind w:left="720"/>
        <w:rPr>
          <w:rFonts w:ascii="Calibri" w:hAnsi="Calibri" w:cs="Calibri"/>
          <w:sz w:val="22"/>
          <w:szCs w:val="22"/>
        </w:rPr>
      </w:pPr>
    </w:p>
    <w:p w:rsidR="003606AB" w:rsidRDefault="003606AB">
      <w:pPr>
        <w:rPr>
          <w:rFonts w:ascii="Calibri" w:hAnsi="Calibri" w:cs="Calibri"/>
          <w:b/>
          <w:bCs/>
          <w:sz w:val="22"/>
          <w:szCs w:val="22"/>
          <w:u w:val="single"/>
        </w:rPr>
      </w:pPr>
    </w:p>
    <w:p w:rsidR="003606AB" w:rsidRDefault="003606AB">
      <w:pPr>
        <w:rPr>
          <w:rFonts w:ascii="Calibri" w:hAnsi="Calibri" w:cs="Calibri"/>
          <w:b/>
          <w:bCs/>
          <w:sz w:val="22"/>
          <w:szCs w:val="22"/>
          <w:u w:val="single"/>
        </w:rPr>
      </w:pPr>
    </w:p>
    <w:p w:rsidR="008C4EAA" w:rsidRPr="00BA71EB" w:rsidRDefault="008C4EAA">
      <w:pPr>
        <w:rPr>
          <w:rFonts w:ascii="Calibri" w:hAnsi="Calibri" w:cs="Calibri"/>
          <w:sz w:val="22"/>
          <w:szCs w:val="22"/>
        </w:rPr>
      </w:pPr>
      <w:r w:rsidRPr="00BA71EB">
        <w:rPr>
          <w:rFonts w:ascii="Calibri" w:hAnsi="Calibri" w:cs="Calibri"/>
          <w:b/>
          <w:sz w:val="22"/>
          <w:szCs w:val="22"/>
          <w:u w:val="single"/>
        </w:rPr>
        <w:t>SKILL SET:</w:t>
      </w:r>
    </w:p>
    <w:p w:rsidR="008C4EAA" w:rsidRDefault="008C4EAA">
      <w:pPr>
        <w:rPr>
          <w:rFonts w:ascii="Calibri" w:hAnsi="Calibri" w:cs="Calibri"/>
          <w:sz w:val="22"/>
          <w:szCs w:val="22"/>
        </w:rPr>
      </w:pPr>
      <w:r>
        <w:rPr>
          <w:rFonts w:ascii="Calibri" w:hAnsi="Calibri" w:cs="Calibri"/>
          <w:sz w:val="22"/>
          <w:szCs w:val="22"/>
        </w:rPr>
        <w:t>Operating Systems</w:t>
      </w:r>
      <w:r w:rsidR="00D876BE">
        <w:rPr>
          <w:rFonts w:ascii="Calibri" w:hAnsi="Calibri" w:cs="Calibri"/>
          <w:sz w:val="22"/>
          <w:szCs w:val="22"/>
        </w:rPr>
        <w:t xml:space="preserve">:  </w:t>
      </w:r>
      <w:r w:rsidR="00D876BE">
        <w:rPr>
          <w:rFonts w:ascii="Calibri" w:hAnsi="Calibri" w:cs="Calibri"/>
          <w:sz w:val="22"/>
          <w:szCs w:val="22"/>
        </w:rPr>
        <w:tab/>
        <w:t>Windows 98/2000/XP/Vista/7</w:t>
      </w:r>
      <w:r>
        <w:rPr>
          <w:rFonts w:ascii="Calibri" w:hAnsi="Calibri" w:cs="Calibri"/>
          <w:sz w:val="22"/>
          <w:szCs w:val="22"/>
        </w:rPr>
        <w:t>, Macintosh</w:t>
      </w:r>
    </w:p>
    <w:p w:rsidR="008C4EAA" w:rsidRDefault="008C4EAA">
      <w:pPr>
        <w:rPr>
          <w:rFonts w:ascii="Calibri" w:hAnsi="Calibri" w:cs="Calibri"/>
          <w:sz w:val="22"/>
          <w:szCs w:val="22"/>
        </w:rPr>
      </w:pPr>
      <w:r>
        <w:rPr>
          <w:rFonts w:ascii="Calibri" w:hAnsi="Calibri" w:cs="Calibri"/>
          <w:sz w:val="22"/>
          <w:szCs w:val="22"/>
        </w:rPr>
        <w:t xml:space="preserve">Languages: </w:t>
      </w:r>
      <w:r>
        <w:rPr>
          <w:rFonts w:ascii="Calibri" w:hAnsi="Calibri" w:cs="Calibri"/>
          <w:sz w:val="22"/>
          <w:szCs w:val="22"/>
        </w:rPr>
        <w:tab/>
      </w:r>
      <w:r>
        <w:rPr>
          <w:rFonts w:ascii="Calibri" w:hAnsi="Calibri" w:cs="Calibri"/>
          <w:sz w:val="22"/>
          <w:szCs w:val="22"/>
        </w:rPr>
        <w:tab/>
        <w:t>C, VB scripting</w:t>
      </w:r>
    </w:p>
    <w:p w:rsidR="008C4EAA" w:rsidRDefault="008C4EAA">
      <w:pPr>
        <w:spacing w:before="1"/>
        <w:rPr>
          <w:rFonts w:ascii="Calibri" w:hAnsi="Calibri" w:cs="Calibri"/>
          <w:sz w:val="22"/>
          <w:szCs w:val="22"/>
        </w:rPr>
      </w:pPr>
      <w:r>
        <w:rPr>
          <w:rFonts w:ascii="Calibri" w:hAnsi="Calibri" w:cs="Calibri"/>
          <w:sz w:val="22"/>
          <w:szCs w:val="22"/>
        </w:rPr>
        <w:t xml:space="preserve">Databases:  </w:t>
      </w:r>
      <w:r>
        <w:rPr>
          <w:rFonts w:ascii="Calibri" w:hAnsi="Calibri" w:cs="Calibri"/>
          <w:sz w:val="22"/>
          <w:szCs w:val="22"/>
        </w:rPr>
        <w:tab/>
      </w:r>
      <w:r>
        <w:rPr>
          <w:rFonts w:ascii="Calibri" w:hAnsi="Calibri" w:cs="Calibri"/>
          <w:sz w:val="22"/>
          <w:szCs w:val="22"/>
        </w:rPr>
        <w:tab/>
        <w:t>Oracle 9.6.1.1(Toad), SQL Server 2008</w:t>
      </w:r>
    </w:p>
    <w:p w:rsidR="008C4EAA" w:rsidRDefault="008C4EAA" w:rsidP="00D876BE">
      <w:pPr>
        <w:pStyle w:val="DefaultText"/>
        <w:ind w:left="2160" w:hanging="2160"/>
        <w:rPr>
          <w:rFonts w:ascii="Calibri" w:hAnsi="Calibri" w:cs="Calibri"/>
          <w:sz w:val="22"/>
          <w:szCs w:val="22"/>
        </w:rPr>
      </w:pPr>
      <w:r>
        <w:rPr>
          <w:rFonts w:ascii="Calibri" w:hAnsi="Calibri" w:cs="Calibri"/>
          <w:sz w:val="22"/>
          <w:szCs w:val="22"/>
        </w:rPr>
        <w:t xml:space="preserve">Tools:  </w:t>
      </w:r>
      <w:r>
        <w:rPr>
          <w:rFonts w:ascii="Calibri" w:hAnsi="Calibri" w:cs="Calibri"/>
          <w:sz w:val="22"/>
          <w:szCs w:val="22"/>
        </w:rPr>
        <w:tab/>
        <w:t>HP Quality Center, A/B test tool, Edit Tool, Splunk, Anthill,</w:t>
      </w:r>
      <w:r w:rsidR="00D876BE">
        <w:rPr>
          <w:rFonts w:ascii="Calibri" w:hAnsi="Calibri" w:cs="Calibri"/>
          <w:sz w:val="22"/>
          <w:szCs w:val="22"/>
        </w:rPr>
        <w:t xml:space="preserve"> Test Targeting tool, </w:t>
      </w:r>
      <w:r>
        <w:rPr>
          <w:rFonts w:ascii="Calibri" w:hAnsi="Calibri" w:cs="Calibri"/>
          <w:sz w:val="22"/>
          <w:szCs w:val="22"/>
        </w:rPr>
        <w:t>QTP</w:t>
      </w:r>
      <w:r w:rsidR="00940B25">
        <w:rPr>
          <w:rFonts w:ascii="Calibri" w:hAnsi="Calibri" w:cs="Calibri"/>
          <w:sz w:val="22"/>
          <w:szCs w:val="22"/>
        </w:rPr>
        <w:t>, Keynote Device An</w:t>
      </w:r>
      <w:r w:rsidR="00562A50">
        <w:rPr>
          <w:rFonts w:ascii="Calibri" w:hAnsi="Calibri" w:cs="Calibri"/>
          <w:sz w:val="22"/>
          <w:szCs w:val="22"/>
        </w:rPr>
        <w:t>y</w:t>
      </w:r>
      <w:r w:rsidR="00940B25">
        <w:rPr>
          <w:rFonts w:ascii="Calibri" w:hAnsi="Calibri" w:cs="Calibri"/>
          <w:sz w:val="22"/>
          <w:szCs w:val="22"/>
        </w:rPr>
        <w:t>where</w:t>
      </w:r>
    </w:p>
    <w:p w:rsidR="008C4EAA" w:rsidRDefault="008C4EAA">
      <w:pPr>
        <w:pStyle w:val="DefaultText"/>
        <w:rPr>
          <w:rFonts w:ascii="Calibri" w:eastAsia="Calibri" w:hAnsi="Calibri" w:cs="Calibri"/>
          <w:iCs/>
          <w:sz w:val="22"/>
          <w:szCs w:val="22"/>
        </w:rPr>
      </w:pPr>
      <w:r>
        <w:rPr>
          <w:rFonts w:ascii="Calibri" w:hAnsi="Calibri" w:cs="Calibri"/>
          <w:sz w:val="22"/>
          <w:szCs w:val="22"/>
        </w:rPr>
        <w:t xml:space="preserve">Defect Tracking Tools:  </w:t>
      </w:r>
      <w:r>
        <w:rPr>
          <w:rFonts w:ascii="Calibri" w:hAnsi="Calibri" w:cs="Calibri"/>
          <w:sz w:val="22"/>
          <w:szCs w:val="22"/>
        </w:rPr>
        <w:tab/>
        <w:t>JIRA, Bugzilla, Perfect Tracker</w:t>
      </w:r>
    </w:p>
    <w:p w:rsidR="008C4EAA" w:rsidRDefault="008C4EAA">
      <w:pPr>
        <w:pStyle w:val="DefaultText"/>
        <w:rPr>
          <w:rFonts w:ascii="Calibri" w:hAnsi="Calibri" w:cs="Calibri"/>
          <w:b/>
          <w:i/>
          <w:sz w:val="22"/>
          <w:szCs w:val="22"/>
        </w:rPr>
      </w:pPr>
      <w:r>
        <w:rPr>
          <w:rFonts w:ascii="Calibri" w:eastAsia="Calibri" w:hAnsi="Calibri" w:cs="Calibri"/>
          <w:iCs/>
          <w:sz w:val="22"/>
          <w:szCs w:val="22"/>
        </w:rPr>
        <w:t xml:space="preserve"> </w:t>
      </w:r>
    </w:p>
    <w:p w:rsidR="001C59A6" w:rsidRDefault="001C59A6">
      <w:pPr>
        <w:pStyle w:val="DefaultText"/>
        <w:rPr>
          <w:rFonts w:ascii="Calibri" w:hAnsi="Calibri" w:cs="Calibri"/>
          <w:b/>
          <w:sz w:val="22"/>
          <w:szCs w:val="22"/>
          <w:u w:val="single"/>
        </w:rPr>
      </w:pPr>
    </w:p>
    <w:p w:rsidR="008C4EAA" w:rsidRDefault="008C4EAA">
      <w:pPr>
        <w:pStyle w:val="DefaultText"/>
        <w:rPr>
          <w:rFonts w:ascii="Calibri" w:hAnsi="Calibri" w:cs="Calibri"/>
          <w:b/>
          <w:sz w:val="22"/>
          <w:szCs w:val="22"/>
          <w:u w:val="single"/>
        </w:rPr>
      </w:pPr>
      <w:r w:rsidRPr="00BA71EB">
        <w:rPr>
          <w:rFonts w:ascii="Calibri" w:hAnsi="Calibri" w:cs="Calibri"/>
          <w:b/>
          <w:sz w:val="22"/>
          <w:szCs w:val="22"/>
          <w:u w:val="single"/>
        </w:rPr>
        <w:t>QUALIFICATION &amp; TRAINING:</w:t>
      </w:r>
    </w:p>
    <w:p w:rsidR="001C59A6" w:rsidRPr="00BA71EB" w:rsidRDefault="001C59A6">
      <w:pPr>
        <w:pStyle w:val="DefaultText"/>
        <w:rPr>
          <w:rFonts w:ascii="Calibri" w:hAnsi="Calibri" w:cs="Calibri"/>
          <w:sz w:val="22"/>
          <w:szCs w:val="22"/>
        </w:rPr>
      </w:pPr>
    </w:p>
    <w:p w:rsidR="008C4EAA" w:rsidRDefault="008C4EAA">
      <w:pPr>
        <w:pStyle w:val="Header"/>
        <w:numPr>
          <w:ilvl w:val="0"/>
          <w:numId w:val="3"/>
        </w:numPr>
        <w:tabs>
          <w:tab w:val="clear" w:pos="4320"/>
          <w:tab w:val="clear" w:pos="8640"/>
          <w:tab w:val="left" w:pos="4680"/>
          <w:tab w:val="left" w:pos="5040"/>
          <w:tab w:val="left" w:pos="12780"/>
        </w:tabs>
        <w:rPr>
          <w:rFonts w:ascii="Calibri" w:hAnsi="Calibri" w:cs="Calibri"/>
          <w:bCs/>
          <w:sz w:val="22"/>
          <w:szCs w:val="22"/>
        </w:rPr>
      </w:pPr>
      <w:r>
        <w:rPr>
          <w:rFonts w:ascii="Calibri" w:hAnsi="Calibri" w:cs="Calibri"/>
          <w:sz w:val="22"/>
          <w:szCs w:val="22"/>
        </w:rPr>
        <w:t>Bachelor of Engineering in Electronics from Pune University in August 2006</w:t>
      </w:r>
    </w:p>
    <w:p w:rsidR="008C4EAA" w:rsidRDefault="008C4EAA">
      <w:pPr>
        <w:pStyle w:val="DefaultText"/>
        <w:numPr>
          <w:ilvl w:val="0"/>
          <w:numId w:val="3"/>
        </w:numPr>
        <w:tabs>
          <w:tab w:val="left" w:pos="4680"/>
          <w:tab w:val="left" w:pos="5040"/>
        </w:tabs>
        <w:rPr>
          <w:rFonts w:ascii="Calibri" w:hAnsi="Calibri" w:cs="Calibri"/>
          <w:sz w:val="22"/>
          <w:szCs w:val="22"/>
        </w:rPr>
      </w:pPr>
      <w:r>
        <w:rPr>
          <w:rFonts w:ascii="Calibri" w:hAnsi="Calibri" w:cs="Calibri"/>
          <w:bCs/>
          <w:sz w:val="22"/>
          <w:szCs w:val="22"/>
        </w:rPr>
        <w:t xml:space="preserve">Diploma in Software Testing </w:t>
      </w:r>
    </w:p>
    <w:p w:rsidR="008C4EAA" w:rsidRDefault="008C4EAA">
      <w:pPr>
        <w:pStyle w:val="Header"/>
        <w:numPr>
          <w:ilvl w:val="0"/>
          <w:numId w:val="3"/>
        </w:numPr>
        <w:tabs>
          <w:tab w:val="clear" w:pos="4320"/>
          <w:tab w:val="clear" w:pos="8640"/>
          <w:tab w:val="left" w:pos="4680"/>
          <w:tab w:val="left" w:pos="5040"/>
          <w:tab w:val="left" w:pos="12780"/>
        </w:tabs>
        <w:rPr>
          <w:rFonts w:ascii="Calibri" w:hAnsi="Calibri" w:cs="Calibri"/>
          <w:b/>
          <w:i/>
          <w:sz w:val="22"/>
          <w:szCs w:val="22"/>
          <w:u w:val="single"/>
        </w:rPr>
      </w:pPr>
      <w:r>
        <w:rPr>
          <w:rFonts w:ascii="Calibri" w:hAnsi="Calibri" w:cs="Calibri"/>
          <w:sz w:val="22"/>
          <w:szCs w:val="22"/>
        </w:rPr>
        <w:t xml:space="preserve">Basic knowledge of QTP. </w:t>
      </w:r>
    </w:p>
    <w:p w:rsidR="008C4EAA" w:rsidRDefault="008C4EAA">
      <w:pPr>
        <w:rPr>
          <w:rFonts w:ascii="Calibri" w:hAnsi="Calibri" w:cs="Calibri"/>
          <w:b/>
          <w:i/>
          <w:sz w:val="22"/>
          <w:szCs w:val="22"/>
          <w:u w:val="single"/>
        </w:rPr>
      </w:pPr>
    </w:p>
    <w:p w:rsidR="008C4EAA" w:rsidRPr="00BA71EB" w:rsidRDefault="008C4EAA">
      <w:pPr>
        <w:rPr>
          <w:rFonts w:ascii="Calibri" w:hAnsi="Calibri" w:cs="Calibri"/>
          <w:b/>
          <w:sz w:val="22"/>
          <w:szCs w:val="22"/>
        </w:rPr>
      </w:pPr>
      <w:r w:rsidRPr="00BA71EB">
        <w:rPr>
          <w:rFonts w:ascii="Calibri" w:hAnsi="Calibri" w:cs="Calibri"/>
          <w:b/>
          <w:sz w:val="22"/>
          <w:szCs w:val="22"/>
          <w:u w:val="single"/>
        </w:rPr>
        <w:t>PROJECT DETAILS</w:t>
      </w:r>
      <w:r w:rsidRPr="00BA71EB">
        <w:rPr>
          <w:rFonts w:ascii="Calibri" w:hAnsi="Calibri" w:cs="Calibri"/>
          <w:b/>
          <w:sz w:val="22"/>
          <w:szCs w:val="22"/>
        </w:rPr>
        <w:t>:</w:t>
      </w:r>
    </w:p>
    <w:p w:rsidR="008C4EAA" w:rsidRDefault="008C4EAA">
      <w:pPr>
        <w:rPr>
          <w:rFonts w:ascii="Calibri" w:hAnsi="Calibri" w:cs="Calibri"/>
          <w:b/>
          <w:i/>
          <w:sz w:val="22"/>
          <w:szCs w:val="22"/>
        </w:rPr>
      </w:pPr>
    </w:p>
    <w:p w:rsidR="002A6DD7" w:rsidRPr="008E07E5" w:rsidRDefault="008E07E5" w:rsidP="002A6DD7">
      <w:pPr>
        <w:rPr>
          <w:rFonts w:ascii="Calibri" w:hAnsi="Calibri" w:cs="Calibri"/>
          <w:b/>
          <w:sz w:val="22"/>
          <w:szCs w:val="22"/>
        </w:rPr>
      </w:pPr>
      <w:proofErr w:type="spellStart"/>
      <w:r w:rsidRPr="008E07E5">
        <w:rPr>
          <w:rFonts w:ascii="Calibri" w:hAnsi="Calibri" w:cs="Calibri"/>
          <w:b/>
          <w:sz w:val="22"/>
          <w:szCs w:val="22"/>
        </w:rPr>
        <w:t>GfK</w:t>
      </w:r>
      <w:proofErr w:type="spellEnd"/>
      <w:r>
        <w:rPr>
          <w:rFonts w:ascii="Calibri" w:hAnsi="Calibri" w:cs="Calibri"/>
          <w:b/>
          <w:sz w:val="22"/>
          <w:szCs w:val="22"/>
        </w:rPr>
        <w:t xml:space="preserve"> Mobile</w:t>
      </w:r>
    </w:p>
    <w:p w:rsidR="002A6DD7" w:rsidRPr="008E07E5" w:rsidRDefault="002A6DD7" w:rsidP="002A6DD7">
      <w:pPr>
        <w:rPr>
          <w:rFonts w:ascii="Calibri" w:hAnsi="Calibri" w:cs="Calibri"/>
          <w:sz w:val="22"/>
          <w:szCs w:val="22"/>
        </w:rPr>
      </w:pPr>
      <w:proofErr w:type="spellStart"/>
      <w:r w:rsidRPr="008E07E5">
        <w:rPr>
          <w:rFonts w:ascii="Calibri" w:hAnsi="Calibri" w:cs="Calibri"/>
          <w:sz w:val="22"/>
          <w:szCs w:val="22"/>
        </w:rPr>
        <w:t>GfK</w:t>
      </w:r>
      <w:proofErr w:type="spellEnd"/>
      <w:r w:rsidRPr="008E07E5">
        <w:rPr>
          <w:rFonts w:ascii="Calibri" w:hAnsi="Calibri" w:cs="Calibri"/>
          <w:sz w:val="22"/>
          <w:szCs w:val="22"/>
        </w:rPr>
        <w:t xml:space="preserve"> is a marketing research organization/survey company, it collects and analyze the feedback of a customers and provides that value data through alerts with a mobile application to different clients like Hotels, Hospitals etc. based on which clients resolve their issues.</w:t>
      </w:r>
    </w:p>
    <w:p w:rsidR="002A6DD7" w:rsidRPr="008E07E5" w:rsidRDefault="002A6DD7" w:rsidP="002A6DD7">
      <w:pPr>
        <w:rPr>
          <w:rFonts w:ascii="Calibri" w:hAnsi="Calibri" w:cs="Calibri"/>
          <w:sz w:val="22"/>
          <w:szCs w:val="22"/>
        </w:rPr>
      </w:pPr>
    </w:p>
    <w:p w:rsidR="002A6DD7" w:rsidRPr="008E07E5" w:rsidRDefault="002A6DD7" w:rsidP="002A6DD7">
      <w:pPr>
        <w:rPr>
          <w:rFonts w:ascii="Calibri" w:hAnsi="Calibri" w:cs="Calibri"/>
          <w:sz w:val="22"/>
          <w:szCs w:val="22"/>
        </w:rPr>
      </w:pPr>
      <w:proofErr w:type="spellStart"/>
      <w:r w:rsidRPr="008E07E5">
        <w:rPr>
          <w:rFonts w:ascii="Calibri" w:hAnsi="Calibri" w:cs="Calibri"/>
          <w:sz w:val="22"/>
          <w:szCs w:val="22"/>
        </w:rPr>
        <w:t>GfK</w:t>
      </w:r>
      <w:proofErr w:type="spellEnd"/>
      <w:r w:rsidRPr="008E07E5">
        <w:rPr>
          <w:rFonts w:ascii="Calibri" w:hAnsi="Calibri" w:cs="Calibri"/>
          <w:sz w:val="22"/>
          <w:szCs w:val="22"/>
        </w:rPr>
        <w:t xml:space="preserve"> Mobile Application is a hybrid application supports both </w:t>
      </w:r>
      <w:proofErr w:type="spellStart"/>
      <w:r w:rsidRPr="008E07E5">
        <w:rPr>
          <w:rFonts w:ascii="Calibri" w:hAnsi="Calibri" w:cs="Calibri"/>
          <w:sz w:val="22"/>
          <w:szCs w:val="22"/>
        </w:rPr>
        <w:t>iOS</w:t>
      </w:r>
      <w:proofErr w:type="spellEnd"/>
      <w:r w:rsidRPr="008E07E5">
        <w:rPr>
          <w:rFonts w:ascii="Calibri" w:hAnsi="Calibri" w:cs="Calibri"/>
          <w:sz w:val="22"/>
          <w:szCs w:val="22"/>
        </w:rPr>
        <w:t xml:space="preserve"> and android devices. Maintains the large number of alerts and their states like New, In progress, Resolved and Wow. </w:t>
      </w:r>
    </w:p>
    <w:p w:rsidR="002A6DD7" w:rsidRPr="008E07E5" w:rsidRDefault="002A6DD7" w:rsidP="002A6DD7">
      <w:pPr>
        <w:rPr>
          <w:rFonts w:ascii="Calibri" w:hAnsi="Calibri" w:cs="Calibri"/>
          <w:sz w:val="22"/>
          <w:szCs w:val="22"/>
        </w:rPr>
      </w:pPr>
    </w:p>
    <w:p w:rsidR="002A6DD7" w:rsidRPr="008E07E5" w:rsidRDefault="002A6DD7" w:rsidP="002A6DD7">
      <w:pPr>
        <w:rPr>
          <w:rFonts w:ascii="Calibri" w:hAnsi="Calibri" w:cs="Calibri"/>
          <w:sz w:val="22"/>
          <w:szCs w:val="22"/>
        </w:rPr>
      </w:pPr>
      <w:r w:rsidRPr="008E07E5">
        <w:rPr>
          <w:rFonts w:ascii="Calibri" w:hAnsi="Calibri" w:cs="Calibri"/>
          <w:sz w:val="22"/>
          <w:szCs w:val="22"/>
        </w:rPr>
        <w:t>Features:</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Application contains various numbers of filters to sort large amount of data.</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It can display the application on the selected language.</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It supports phone call and email communication.</w:t>
      </w:r>
    </w:p>
    <w:p w:rsidR="002A6DD7"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Alert notes, loyalty score and customer quotes are some extra features.</w:t>
      </w:r>
    </w:p>
    <w:p w:rsidR="000B1084" w:rsidRDefault="000B1084" w:rsidP="002A6DD7">
      <w:pPr>
        <w:rPr>
          <w:rFonts w:ascii="Calibri" w:hAnsi="Calibri" w:cs="Calibri"/>
          <w:sz w:val="22"/>
          <w:szCs w:val="22"/>
        </w:rPr>
      </w:pPr>
    </w:p>
    <w:p w:rsidR="000B1084" w:rsidRDefault="000B1084" w:rsidP="000B1084">
      <w:pPr>
        <w:tabs>
          <w:tab w:val="left" w:pos="720"/>
          <w:tab w:val="left" w:pos="3600"/>
        </w:tabs>
        <w:rPr>
          <w:rFonts w:ascii="Calibri" w:hAnsi="Calibri" w:cs="Calibri"/>
          <w:sz w:val="22"/>
          <w:szCs w:val="22"/>
        </w:rPr>
      </w:pPr>
      <w:r>
        <w:rPr>
          <w:rFonts w:ascii="Calibri" w:hAnsi="Calibri" w:cs="Calibri"/>
          <w:b/>
          <w:bCs/>
          <w:sz w:val="22"/>
          <w:szCs w:val="22"/>
        </w:rPr>
        <w:t>Project Responsibilities</w:t>
      </w:r>
    </w:p>
    <w:p w:rsidR="000B1084" w:rsidRDefault="000B1084" w:rsidP="002A6DD7">
      <w:pPr>
        <w:rPr>
          <w:rFonts w:ascii="Calibri" w:hAnsi="Calibri" w:cs="Calibri"/>
          <w:sz w:val="22"/>
          <w:szCs w:val="22"/>
        </w:rPr>
      </w:pP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Understanding the application and requirements.</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Preparing the work break down structure.</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Prepared and Executing test cases.</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Involved in functional, regression, GUI testing, interrupt testing &amp; automation.</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 xml:space="preserve">Verifying the application standards (Functional and UI) against the standard </w:t>
      </w:r>
      <w:proofErr w:type="spellStart"/>
      <w:r w:rsidRPr="008E07E5">
        <w:rPr>
          <w:rFonts w:ascii="Calibri" w:hAnsi="Calibri" w:cs="Calibri"/>
          <w:sz w:val="22"/>
          <w:szCs w:val="22"/>
        </w:rPr>
        <w:t>iOS</w:t>
      </w:r>
      <w:proofErr w:type="spellEnd"/>
      <w:r w:rsidRPr="008E07E5">
        <w:rPr>
          <w:rFonts w:ascii="Calibri" w:hAnsi="Calibri" w:cs="Calibri"/>
          <w:sz w:val="22"/>
          <w:szCs w:val="22"/>
        </w:rPr>
        <w:t xml:space="preserve"> rules.</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Reporting bugs and Regression on Bug fixes using JIRA.</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Tested Google Analytics on Live URLs.</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 xml:space="preserve">Identifying alternatives when specified devices are not </w:t>
      </w:r>
      <w:r w:rsidR="00C01A48" w:rsidRPr="008E07E5">
        <w:rPr>
          <w:rFonts w:ascii="Calibri" w:hAnsi="Calibri" w:cs="Calibri"/>
          <w:sz w:val="22"/>
          <w:szCs w:val="22"/>
        </w:rPr>
        <w:t xml:space="preserve">available </w:t>
      </w:r>
      <w:proofErr w:type="gramStart"/>
      <w:r w:rsidR="00C01A48" w:rsidRPr="008E07E5">
        <w:rPr>
          <w:rFonts w:ascii="Calibri" w:hAnsi="Calibri" w:cs="Calibri"/>
          <w:sz w:val="22"/>
          <w:szCs w:val="22"/>
        </w:rPr>
        <w:t>(</w:t>
      </w:r>
      <w:r w:rsidRPr="008E07E5">
        <w:rPr>
          <w:rFonts w:ascii="Calibri" w:hAnsi="Calibri" w:cs="Calibri"/>
          <w:sz w:val="22"/>
          <w:szCs w:val="22"/>
        </w:rPr>
        <w:t xml:space="preserve"> Emulators</w:t>
      </w:r>
      <w:proofErr w:type="gramEnd"/>
      <w:r w:rsidRPr="008E07E5">
        <w:rPr>
          <w:rFonts w:ascii="Calibri" w:hAnsi="Calibri" w:cs="Calibri"/>
          <w:sz w:val="22"/>
          <w:szCs w:val="22"/>
        </w:rPr>
        <w:t>)</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 xml:space="preserve">Worked as </w:t>
      </w:r>
      <w:proofErr w:type="spellStart"/>
      <w:r w:rsidRPr="008E07E5">
        <w:rPr>
          <w:rFonts w:ascii="Calibri" w:hAnsi="Calibri" w:cs="Calibri"/>
          <w:sz w:val="22"/>
          <w:szCs w:val="22"/>
        </w:rPr>
        <w:t>Qco</w:t>
      </w:r>
      <w:proofErr w:type="spellEnd"/>
      <w:r w:rsidRPr="008E07E5">
        <w:rPr>
          <w:rFonts w:ascii="Calibri" w:hAnsi="Calibri" w:cs="Calibri"/>
          <w:sz w:val="22"/>
          <w:szCs w:val="22"/>
        </w:rPr>
        <w:t xml:space="preserve"> in documenting Project Management Plan and Configuration Management Plan.</w:t>
      </w:r>
    </w:p>
    <w:p w:rsidR="002A6DD7" w:rsidRPr="008E07E5" w:rsidRDefault="002A6DD7" w:rsidP="002A6DD7">
      <w:pPr>
        <w:rPr>
          <w:rFonts w:ascii="Calibri" w:hAnsi="Calibri" w:cs="Calibri"/>
          <w:sz w:val="22"/>
          <w:szCs w:val="22"/>
        </w:rPr>
      </w:pPr>
      <w:r w:rsidRPr="008E07E5">
        <w:rPr>
          <w:rFonts w:ascii="Calibri" w:hAnsi="Calibri" w:cs="Calibri"/>
          <w:sz w:val="22"/>
          <w:szCs w:val="22"/>
        </w:rPr>
        <w:t>•</w:t>
      </w:r>
      <w:r w:rsidRPr="008E07E5">
        <w:rPr>
          <w:rFonts w:ascii="Calibri" w:hAnsi="Calibri" w:cs="Calibri"/>
          <w:sz w:val="22"/>
          <w:szCs w:val="22"/>
        </w:rPr>
        <w:tab/>
        <w:t>Handling daily scrum calls and providing demos in retrospective meetings.</w:t>
      </w:r>
    </w:p>
    <w:p w:rsidR="008E07E5" w:rsidRDefault="008E07E5">
      <w:pPr>
        <w:spacing w:before="3"/>
        <w:ind w:right="105"/>
        <w:rPr>
          <w:rFonts w:ascii="Calibri" w:hAnsi="Calibri" w:cs="Calibri"/>
          <w:b/>
          <w:bCs/>
          <w:sz w:val="22"/>
          <w:szCs w:val="22"/>
        </w:rPr>
      </w:pPr>
    </w:p>
    <w:p w:rsidR="008C4EAA" w:rsidRDefault="008C4EAA">
      <w:pPr>
        <w:spacing w:before="3"/>
        <w:ind w:right="105"/>
        <w:rPr>
          <w:rFonts w:ascii="Calibri" w:hAnsi="Calibri" w:cs="Calibri"/>
          <w:sz w:val="22"/>
          <w:szCs w:val="22"/>
          <w:lang w:eastAsia="en-US"/>
        </w:rPr>
      </w:pPr>
      <w:r>
        <w:rPr>
          <w:rFonts w:ascii="Calibri" w:hAnsi="Calibri" w:cs="Calibri"/>
          <w:b/>
          <w:bCs/>
          <w:sz w:val="22"/>
          <w:szCs w:val="22"/>
        </w:rPr>
        <w:t>Lower</w:t>
      </w:r>
      <w:r w:rsidR="0041101A">
        <w:rPr>
          <w:rFonts w:ascii="Calibri" w:hAnsi="Calibri" w:cs="Calibri"/>
          <w:b/>
          <w:bCs/>
          <w:sz w:val="22"/>
          <w:szCs w:val="22"/>
        </w:rPr>
        <w:t xml:space="preserve"> </w:t>
      </w:r>
      <w:proofErr w:type="spellStart"/>
      <w:r>
        <w:rPr>
          <w:rFonts w:ascii="Calibri" w:hAnsi="Calibri" w:cs="Calibri"/>
          <w:b/>
          <w:bCs/>
          <w:sz w:val="22"/>
          <w:szCs w:val="22"/>
        </w:rPr>
        <w:t>MyBills</w:t>
      </w:r>
      <w:proofErr w:type="spellEnd"/>
    </w:p>
    <w:p w:rsidR="008C4EAA" w:rsidRPr="005261A4" w:rsidRDefault="008C4EAA">
      <w:pPr>
        <w:suppressAutoHyphens w:val="0"/>
        <w:spacing w:after="280" w:line="180" w:lineRule="atLeast"/>
        <w:rPr>
          <w:rFonts w:ascii="Calibri" w:hAnsi="Calibri" w:cs="Calibri"/>
          <w:sz w:val="22"/>
          <w:szCs w:val="22"/>
          <w:lang w:eastAsia="en-US"/>
        </w:rPr>
      </w:pPr>
      <w:r>
        <w:rPr>
          <w:rFonts w:ascii="Calibri" w:hAnsi="Calibri" w:cs="Calibri"/>
          <w:sz w:val="22"/>
          <w:szCs w:val="22"/>
          <w:lang w:eastAsia="en-US"/>
        </w:rPr>
        <w:t>LowerMyBills.com is a premier, free online service for consumers to compare low rates on monthly bills and reduce the cost of living.</w:t>
      </w:r>
      <w:r w:rsidR="005261A4">
        <w:rPr>
          <w:rFonts w:ascii="Calibri" w:hAnsi="Calibri" w:cs="Calibri"/>
          <w:sz w:val="22"/>
          <w:szCs w:val="22"/>
          <w:lang w:eastAsia="en-US"/>
        </w:rPr>
        <w:t xml:space="preserve"> </w:t>
      </w:r>
      <w:r>
        <w:rPr>
          <w:rFonts w:ascii="Calibri" w:hAnsi="Calibri" w:cs="Calibri"/>
          <w:sz w:val="22"/>
          <w:szCs w:val="22"/>
          <w:lang w:eastAsia="en-US"/>
        </w:rPr>
        <w:t xml:space="preserve">LowerMyBills.com is the one-stop destination that offers savings through </w:t>
      </w:r>
      <w:r>
        <w:rPr>
          <w:rFonts w:ascii="Calibri" w:hAnsi="Calibri" w:cs="Calibri"/>
          <w:sz w:val="22"/>
          <w:szCs w:val="22"/>
          <w:lang w:eastAsia="en-US"/>
        </w:rPr>
        <w:lastRenderedPageBreak/>
        <w:t>relationships with more than 500 service providers across multiple categories, including home loans, credit cards, auto and health insurance, and long-distance and wireless services. It comprises of the domains Mortgage, Debt, Insurance and Education.</w:t>
      </w:r>
    </w:p>
    <w:p w:rsidR="008C4EAA" w:rsidRDefault="008C4EAA">
      <w:pPr>
        <w:spacing w:before="3"/>
        <w:ind w:right="105"/>
        <w:rPr>
          <w:rFonts w:ascii="Calibri" w:hAnsi="Calibri" w:cs="Calibri"/>
          <w:bCs/>
          <w:sz w:val="22"/>
          <w:szCs w:val="22"/>
        </w:rPr>
      </w:pPr>
      <w:r>
        <w:rPr>
          <w:rFonts w:ascii="Calibri" w:hAnsi="Calibri" w:cs="Calibri"/>
          <w:b/>
          <w:bCs/>
          <w:sz w:val="22"/>
          <w:szCs w:val="22"/>
        </w:rPr>
        <w:t>Description:</w:t>
      </w:r>
    </w:p>
    <w:p w:rsidR="008C4EAA" w:rsidRDefault="003D0122">
      <w:pPr>
        <w:spacing w:before="3"/>
        <w:ind w:right="105"/>
        <w:rPr>
          <w:rFonts w:ascii="Calibri" w:hAnsi="Calibri" w:cs="Calibri"/>
          <w:b/>
          <w:bCs/>
          <w:sz w:val="22"/>
          <w:szCs w:val="22"/>
        </w:rPr>
      </w:pPr>
      <w:proofErr w:type="spellStart"/>
      <w:r>
        <w:rPr>
          <w:rFonts w:ascii="Calibri" w:hAnsi="Calibri" w:cs="Calibri"/>
          <w:bCs/>
          <w:sz w:val="22"/>
          <w:szCs w:val="22"/>
        </w:rPr>
        <w:t>ClassesUSA</w:t>
      </w:r>
      <w:proofErr w:type="spellEnd"/>
      <w:r>
        <w:rPr>
          <w:rFonts w:ascii="Calibri" w:hAnsi="Calibri" w:cs="Calibri"/>
          <w:bCs/>
          <w:sz w:val="22"/>
          <w:szCs w:val="22"/>
        </w:rPr>
        <w:t xml:space="preserve"> is</w:t>
      </w:r>
      <w:r w:rsidR="008C4EAA">
        <w:rPr>
          <w:rFonts w:ascii="Calibri" w:hAnsi="Calibri" w:cs="Calibri"/>
          <w:bCs/>
          <w:sz w:val="22"/>
          <w:szCs w:val="22"/>
        </w:rPr>
        <w:t xml:space="preserve"> a brand</w:t>
      </w:r>
      <w:r w:rsidR="00BA71EB">
        <w:rPr>
          <w:rFonts w:ascii="Calibri" w:hAnsi="Calibri" w:cs="Calibri"/>
          <w:bCs/>
          <w:sz w:val="22"/>
          <w:szCs w:val="22"/>
        </w:rPr>
        <w:t xml:space="preserve"> </w:t>
      </w:r>
      <w:r>
        <w:rPr>
          <w:rFonts w:ascii="Calibri" w:hAnsi="Calibri" w:cs="Calibri"/>
          <w:bCs/>
          <w:sz w:val="22"/>
          <w:szCs w:val="22"/>
        </w:rPr>
        <w:t>(partner)</w:t>
      </w:r>
      <w:r w:rsidR="008C4EAA">
        <w:rPr>
          <w:rFonts w:ascii="Calibri" w:hAnsi="Calibri" w:cs="Calibri"/>
          <w:bCs/>
          <w:sz w:val="22"/>
          <w:szCs w:val="22"/>
        </w:rPr>
        <w:t xml:space="preserve"> under LowerMyBills.com, USA. CUSA (Classes</w:t>
      </w:r>
      <w:r>
        <w:rPr>
          <w:rFonts w:ascii="Calibri" w:hAnsi="Calibri" w:cs="Calibri"/>
          <w:bCs/>
          <w:sz w:val="22"/>
          <w:szCs w:val="22"/>
        </w:rPr>
        <w:t xml:space="preserve"> </w:t>
      </w:r>
      <w:r w:rsidR="008C4EAA">
        <w:rPr>
          <w:rFonts w:ascii="Calibri" w:hAnsi="Calibri" w:cs="Calibri"/>
          <w:bCs/>
          <w:sz w:val="22"/>
          <w:szCs w:val="22"/>
        </w:rPr>
        <w:t>USA) is under Education domain, deals with providing information regarding various Universities, Schools and Online Learning programs in USA and Canada regions.</w:t>
      </w:r>
    </w:p>
    <w:p w:rsidR="008C4EAA" w:rsidRDefault="008C4EAA">
      <w:pPr>
        <w:spacing w:before="3"/>
        <w:ind w:right="105"/>
        <w:rPr>
          <w:rFonts w:ascii="Calibri" w:hAnsi="Calibri" w:cs="Calibri"/>
          <w:b/>
          <w:bCs/>
          <w:sz w:val="22"/>
          <w:szCs w:val="22"/>
        </w:rPr>
      </w:pPr>
    </w:p>
    <w:p w:rsidR="008C4EAA" w:rsidRDefault="008C4EAA">
      <w:pPr>
        <w:spacing w:before="3"/>
        <w:ind w:right="105"/>
        <w:rPr>
          <w:rFonts w:ascii="Calibri" w:hAnsi="Calibri" w:cs="Calibri"/>
          <w:sz w:val="22"/>
          <w:szCs w:val="22"/>
        </w:rPr>
      </w:pPr>
      <w:r>
        <w:rPr>
          <w:rFonts w:ascii="Calibri" w:hAnsi="Calibri" w:cs="Calibri"/>
          <w:b/>
          <w:bCs/>
          <w:sz w:val="22"/>
          <w:szCs w:val="22"/>
        </w:rPr>
        <w:t xml:space="preserve">Client: </w:t>
      </w:r>
      <w:r w:rsidR="003D0122">
        <w:rPr>
          <w:rFonts w:ascii="Calibri" w:hAnsi="Calibri" w:cs="Calibri"/>
          <w:b/>
          <w:bCs/>
          <w:sz w:val="22"/>
          <w:szCs w:val="22"/>
        </w:rPr>
        <w:t xml:space="preserve"> </w:t>
      </w:r>
      <w:r w:rsidR="003D0122">
        <w:rPr>
          <w:rFonts w:ascii="Calibri" w:hAnsi="Calibri" w:cs="Calibri"/>
          <w:b/>
          <w:bCs/>
          <w:sz w:val="22"/>
          <w:szCs w:val="22"/>
        </w:rPr>
        <w:tab/>
      </w:r>
      <w:r w:rsidR="003D0122">
        <w:rPr>
          <w:rFonts w:ascii="Calibri" w:hAnsi="Calibri" w:cs="Calibri"/>
          <w:b/>
          <w:bCs/>
          <w:sz w:val="22"/>
          <w:szCs w:val="22"/>
        </w:rPr>
        <w:tab/>
      </w:r>
      <w:r>
        <w:rPr>
          <w:rFonts w:ascii="Calibri" w:hAnsi="Calibri" w:cs="Calibri"/>
          <w:sz w:val="22"/>
          <w:szCs w:val="22"/>
        </w:rPr>
        <w:t>LowerMyBills</w:t>
      </w:r>
      <w:r w:rsidR="003D0122">
        <w:rPr>
          <w:rFonts w:ascii="Calibri" w:hAnsi="Calibri" w:cs="Calibri"/>
          <w:sz w:val="22"/>
          <w:szCs w:val="22"/>
        </w:rPr>
        <w:t>.com</w:t>
      </w:r>
    </w:p>
    <w:p w:rsidR="008C4EAA" w:rsidRDefault="008C4EAA">
      <w:pPr>
        <w:spacing w:before="3"/>
        <w:ind w:right="105"/>
        <w:rPr>
          <w:rFonts w:ascii="Calibri" w:hAnsi="Calibri" w:cs="Calibri"/>
          <w:b/>
          <w:bCs/>
          <w:sz w:val="22"/>
          <w:szCs w:val="22"/>
        </w:rPr>
      </w:pPr>
      <w:r w:rsidRPr="003D0122">
        <w:rPr>
          <w:rFonts w:ascii="Calibri" w:hAnsi="Calibri" w:cs="Calibri"/>
          <w:b/>
          <w:sz w:val="22"/>
          <w:szCs w:val="22"/>
        </w:rPr>
        <w:t>Team Size:</w:t>
      </w:r>
      <w:r>
        <w:rPr>
          <w:rFonts w:ascii="Calibri" w:hAnsi="Calibri" w:cs="Calibri"/>
          <w:sz w:val="22"/>
          <w:szCs w:val="22"/>
        </w:rPr>
        <w:t xml:space="preserve"> </w:t>
      </w:r>
      <w:r w:rsidR="003D0122">
        <w:rPr>
          <w:rFonts w:ascii="Calibri" w:hAnsi="Calibri" w:cs="Calibri"/>
          <w:sz w:val="22"/>
          <w:szCs w:val="22"/>
        </w:rPr>
        <w:tab/>
      </w:r>
      <w:r w:rsidR="00FD216E">
        <w:rPr>
          <w:rFonts w:ascii="Calibri" w:hAnsi="Calibri" w:cs="Calibri"/>
          <w:sz w:val="22"/>
          <w:szCs w:val="22"/>
        </w:rPr>
        <w:t>15</w:t>
      </w:r>
    </w:p>
    <w:p w:rsidR="008C4EAA" w:rsidRDefault="008C4EAA">
      <w:pPr>
        <w:spacing w:before="1"/>
        <w:ind w:right="105"/>
        <w:rPr>
          <w:rFonts w:ascii="Calibri" w:hAnsi="Calibri" w:cs="Calibri"/>
          <w:b/>
          <w:sz w:val="22"/>
          <w:szCs w:val="22"/>
        </w:rPr>
      </w:pPr>
      <w:r>
        <w:rPr>
          <w:rFonts w:ascii="Calibri" w:hAnsi="Calibri" w:cs="Calibri"/>
          <w:b/>
          <w:bCs/>
          <w:sz w:val="22"/>
          <w:szCs w:val="22"/>
        </w:rPr>
        <w:t xml:space="preserve">Duration: </w:t>
      </w:r>
      <w:r w:rsidR="003D0122">
        <w:rPr>
          <w:rFonts w:ascii="Calibri" w:hAnsi="Calibri" w:cs="Calibri"/>
          <w:b/>
          <w:bCs/>
          <w:sz w:val="22"/>
          <w:szCs w:val="22"/>
        </w:rPr>
        <w:tab/>
      </w:r>
      <w:r>
        <w:rPr>
          <w:rFonts w:ascii="Calibri" w:hAnsi="Calibri" w:cs="Calibri"/>
          <w:sz w:val="22"/>
          <w:szCs w:val="22"/>
        </w:rPr>
        <w:t xml:space="preserve">February’2013 – </w:t>
      </w:r>
      <w:r w:rsidR="000B1084">
        <w:rPr>
          <w:rFonts w:ascii="Calibri" w:hAnsi="Calibri" w:cs="Calibri"/>
          <w:sz w:val="22"/>
          <w:szCs w:val="22"/>
        </w:rPr>
        <w:t>June 2015</w:t>
      </w:r>
    </w:p>
    <w:p w:rsidR="008C4EAA" w:rsidRDefault="008C4EAA" w:rsidP="003D0122">
      <w:pPr>
        <w:spacing w:before="1"/>
        <w:ind w:left="1440" w:right="105" w:hanging="1440"/>
        <w:rPr>
          <w:rFonts w:ascii="Calibri" w:hAnsi="Calibri" w:cs="Calibri"/>
          <w:b/>
          <w:bCs/>
          <w:sz w:val="22"/>
          <w:szCs w:val="22"/>
        </w:rPr>
      </w:pPr>
      <w:r>
        <w:rPr>
          <w:rFonts w:ascii="Calibri" w:hAnsi="Calibri" w:cs="Calibri"/>
          <w:b/>
          <w:sz w:val="22"/>
          <w:szCs w:val="22"/>
        </w:rPr>
        <w:t>Tools Used:</w:t>
      </w:r>
      <w:r w:rsidR="003D0122">
        <w:rPr>
          <w:rFonts w:ascii="Calibri" w:hAnsi="Calibri" w:cs="Calibri"/>
          <w:b/>
          <w:sz w:val="22"/>
          <w:szCs w:val="22"/>
        </w:rPr>
        <w:tab/>
      </w:r>
      <w:r>
        <w:rPr>
          <w:rFonts w:ascii="Calibri" w:hAnsi="Calibri" w:cs="Calibri"/>
          <w:sz w:val="22"/>
          <w:szCs w:val="22"/>
        </w:rPr>
        <w:t xml:space="preserve"> JIRA, A/</w:t>
      </w:r>
      <w:r w:rsidR="003D0122">
        <w:rPr>
          <w:rFonts w:ascii="Calibri" w:hAnsi="Calibri" w:cs="Calibri"/>
          <w:sz w:val="22"/>
          <w:szCs w:val="22"/>
        </w:rPr>
        <w:t>B Test tool, Splunk, Anthill Pro, Edit (Education Input tool)</w:t>
      </w:r>
      <w:r>
        <w:rPr>
          <w:rFonts w:ascii="Calibri" w:hAnsi="Calibri" w:cs="Calibri"/>
          <w:sz w:val="22"/>
          <w:szCs w:val="22"/>
        </w:rPr>
        <w:t>, JMX Console</w:t>
      </w:r>
      <w:r w:rsidR="003D0122">
        <w:rPr>
          <w:rFonts w:ascii="Calibri" w:hAnsi="Calibri" w:cs="Calibri"/>
          <w:sz w:val="22"/>
          <w:szCs w:val="22"/>
        </w:rPr>
        <w:t xml:space="preserve">, Test Targeting </w:t>
      </w:r>
      <w:r w:rsidR="000D0F92">
        <w:rPr>
          <w:rFonts w:ascii="Calibri" w:hAnsi="Calibri" w:cs="Calibri"/>
          <w:sz w:val="22"/>
          <w:szCs w:val="22"/>
        </w:rPr>
        <w:t>tool,</w:t>
      </w:r>
      <w:r w:rsidR="00940B25" w:rsidRPr="00940B25">
        <w:rPr>
          <w:rFonts w:ascii="Calibri" w:hAnsi="Calibri" w:cs="Calibri"/>
          <w:sz w:val="22"/>
          <w:szCs w:val="22"/>
        </w:rPr>
        <w:t xml:space="preserve"> </w:t>
      </w:r>
      <w:r w:rsidR="00940B25">
        <w:rPr>
          <w:rFonts w:ascii="Calibri" w:hAnsi="Calibri" w:cs="Calibri"/>
          <w:sz w:val="22"/>
          <w:szCs w:val="22"/>
        </w:rPr>
        <w:t>Keynote Device An</w:t>
      </w:r>
      <w:r w:rsidR="003F6046">
        <w:rPr>
          <w:rFonts w:ascii="Calibri" w:hAnsi="Calibri" w:cs="Calibri"/>
          <w:sz w:val="22"/>
          <w:szCs w:val="22"/>
        </w:rPr>
        <w:t>y</w:t>
      </w:r>
      <w:r w:rsidR="00940B25">
        <w:rPr>
          <w:rFonts w:ascii="Calibri" w:hAnsi="Calibri" w:cs="Calibri"/>
          <w:sz w:val="22"/>
          <w:szCs w:val="22"/>
        </w:rPr>
        <w:t>where</w:t>
      </w:r>
    </w:p>
    <w:p w:rsidR="008C4EAA" w:rsidRDefault="008C4EAA">
      <w:pPr>
        <w:spacing w:before="1"/>
        <w:ind w:right="105"/>
        <w:rPr>
          <w:rFonts w:ascii="Calibri" w:hAnsi="Calibri" w:cs="Calibri"/>
          <w:sz w:val="22"/>
          <w:szCs w:val="22"/>
        </w:rPr>
      </w:pPr>
      <w:r>
        <w:rPr>
          <w:rFonts w:ascii="Calibri" w:hAnsi="Calibri" w:cs="Calibri"/>
          <w:b/>
          <w:bCs/>
          <w:sz w:val="22"/>
          <w:szCs w:val="22"/>
        </w:rPr>
        <w:t xml:space="preserve">Role: </w:t>
      </w:r>
      <w:r w:rsidR="003D0122">
        <w:rPr>
          <w:rFonts w:ascii="Calibri" w:hAnsi="Calibri" w:cs="Calibri"/>
          <w:b/>
          <w:bCs/>
          <w:sz w:val="22"/>
          <w:szCs w:val="22"/>
        </w:rPr>
        <w:tab/>
      </w:r>
      <w:r w:rsidR="003D0122">
        <w:rPr>
          <w:rFonts w:ascii="Calibri" w:hAnsi="Calibri" w:cs="Calibri"/>
          <w:b/>
          <w:bCs/>
          <w:sz w:val="22"/>
          <w:szCs w:val="22"/>
        </w:rPr>
        <w:tab/>
      </w:r>
      <w:r w:rsidR="005261A4" w:rsidRPr="005261A4">
        <w:rPr>
          <w:rFonts w:ascii="Calibri" w:hAnsi="Calibri" w:cs="Calibri"/>
          <w:bCs/>
          <w:sz w:val="22"/>
          <w:szCs w:val="22"/>
        </w:rPr>
        <w:t>Module</w:t>
      </w:r>
      <w:r w:rsidR="005261A4">
        <w:rPr>
          <w:rFonts w:ascii="Calibri" w:hAnsi="Calibri" w:cs="Calibri"/>
          <w:bCs/>
          <w:sz w:val="22"/>
          <w:szCs w:val="22"/>
        </w:rPr>
        <w:t xml:space="preserve"> Lead</w:t>
      </w:r>
    </w:p>
    <w:p w:rsidR="003D0122" w:rsidRDefault="003D0122">
      <w:pPr>
        <w:spacing w:before="1"/>
        <w:ind w:right="105"/>
        <w:rPr>
          <w:rFonts w:ascii="Calibri" w:hAnsi="Calibri" w:cs="Calibri"/>
          <w:sz w:val="22"/>
          <w:szCs w:val="22"/>
        </w:rPr>
      </w:pPr>
    </w:p>
    <w:p w:rsidR="008C4EAA" w:rsidRDefault="008C4EAA">
      <w:pPr>
        <w:spacing w:before="3"/>
        <w:ind w:right="105"/>
        <w:rPr>
          <w:rFonts w:ascii="Calibri" w:hAnsi="Calibri" w:cs="Calibri"/>
          <w:sz w:val="22"/>
          <w:szCs w:val="22"/>
        </w:rPr>
      </w:pPr>
      <w:r>
        <w:rPr>
          <w:rFonts w:ascii="Calibri" w:hAnsi="Calibri" w:cs="Calibri"/>
          <w:b/>
          <w:bCs/>
          <w:sz w:val="22"/>
          <w:szCs w:val="22"/>
        </w:rPr>
        <w:t>Responsibilities:</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Communicating with stake holders for any product related updates.</w:t>
      </w:r>
    </w:p>
    <w:p w:rsidR="002F0D2C" w:rsidRDefault="002F0D2C">
      <w:pPr>
        <w:widowControl w:val="0"/>
        <w:numPr>
          <w:ilvl w:val="0"/>
          <w:numId w:val="7"/>
        </w:numPr>
        <w:autoSpaceDE w:val="0"/>
        <w:spacing w:before="17"/>
        <w:rPr>
          <w:rFonts w:ascii="Calibri" w:hAnsi="Calibri" w:cs="Calibri"/>
          <w:sz w:val="22"/>
          <w:szCs w:val="22"/>
        </w:rPr>
      </w:pPr>
      <w:r>
        <w:rPr>
          <w:rFonts w:ascii="Calibri" w:hAnsi="Calibri" w:cs="Calibri"/>
          <w:sz w:val="22"/>
          <w:szCs w:val="22"/>
        </w:rPr>
        <w:t xml:space="preserve">Mobile testing in Android and </w:t>
      </w:r>
      <w:proofErr w:type="spellStart"/>
      <w:r>
        <w:rPr>
          <w:rFonts w:ascii="Calibri" w:hAnsi="Calibri" w:cs="Calibri"/>
          <w:sz w:val="22"/>
          <w:szCs w:val="22"/>
        </w:rPr>
        <w:t>iOS</w:t>
      </w:r>
      <w:proofErr w:type="spellEnd"/>
      <w:r>
        <w:rPr>
          <w:rFonts w:ascii="Calibri" w:hAnsi="Calibri" w:cs="Calibri"/>
          <w:sz w:val="22"/>
          <w:szCs w:val="22"/>
        </w:rPr>
        <w:t xml:space="preserve"> platform</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Handling the QA team under different verticals and interviewing the new resources to join the QA team.</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Involved in decision making of hiring resources to the team and preparing the training plan.</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Preparation of Project Related Documents</w:t>
      </w:r>
    </w:p>
    <w:p w:rsidR="008C4EAA" w:rsidRDefault="008C4EAA">
      <w:pPr>
        <w:widowControl w:val="0"/>
        <w:numPr>
          <w:ilvl w:val="0"/>
          <w:numId w:val="7"/>
        </w:numPr>
        <w:autoSpaceDE w:val="0"/>
        <w:rPr>
          <w:rFonts w:ascii="Calibri" w:hAnsi="Calibri" w:cs="Calibri"/>
          <w:sz w:val="22"/>
          <w:szCs w:val="22"/>
        </w:rPr>
      </w:pPr>
      <w:r>
        <w:rPr>
          <w:rFonts w:ascii="Calibri" w:hAnsi="Calibri" w:cs="Calibri"/>
          <w:sz w:val="22"/>
          <w:szCs w:val="22"/>
        </w:rPr>
        <w:t>Preparation &amp; Execution of Test Cases</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Perform Regression testing and Re-testing.</w:t>
      </w:r>
    </w:p>
    <w:p w:rsidR="008C4EAA" w:rsidRDefault="008C4EAA">
      <w:pPr>
        <w:widowControl w:val="0"/>
        <w:numPr>
          <w:ilvl w:val="0"/>
          <w:numId w:val="7"/>
        </w:numPr>
        <w:autoSpaceDE w:val="0"/>
        <w:spacing w:before="19"/>
        <w:rPr>
          <w:rFonts w:ascii="Calibri" w:hAnsi="Calibri" w:cs="Calibri"/>
          <w:sz w:val="22"/>
          <w:szCs w:val="22"/>
        </w:rPr>
      </w:pPr>
      <w:r>
        <w:rPr>
          <w:rFonts w:ascii="Calibri" w:hAnsi="Calibri" w:cs="Calibri"/>
          <w:sz w:val="22"/>
          <w:szCs w:val="22"/>
        </w:rPr>
        <w:t>Preparation of Negative test cases</w:t>
      </w:r>
    </w:p>
    <w:p w:rsidR="008C4EAA" w:rsidRDefault="008C4EAA">
      <w:pPr>
        <w:widowControl w:val="0"/>
        <w:numPr>
          <w:ilvl w:val="0"/>
          <w:numId w:val="7"/>
        </w:numPr>
        <w:autoSpaceDE w:val="0"/>
        <w:spacing w:before="19"/>
        <w:rPr>
          <w:rFonts w:ascii="Calibri" w:hAnsi="Calibri" w:cs="Calibri"/>
          <w:sz w:val="22"/>
          <w:szCs w:val="22"/>
        </w:rPr>
      </w:pPr>
      <w:r>
        <w:rPr>
          <w:rFonts w:ascii="Calibri" w:hAnsi="Calibri" w:cs="Calibri"/>
          <w:sz w:val="22"/>
          <w:szCs w:val="22"/>
        </w:rPr>
        <w:t>Interacting with developers to resolve the defects</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Report bugs on JIRA</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 xml:space="preserve">Handling the QA team under different verticals and interviewing the new resources </w:t>
      </w:r>
      <w:r w:rsidR="003A7520">
        <w:rPr>
          <w:rFonts w:ascii="Calibri" w:hAnsi="Calibri" w:cs="Calibri"/>
          <w:sz w:val="22"/>
          <w:szCs w:val="22"/>
        </w:rPr>
        <w:t>who</w:t>
      </w:r>
      <w:r>
        <w:rPr>
          <w:rFonts w:ascii="Calibri" w:hAnsi="Calibri" w:cs="Calibri"/>
          <w:sz w:val="22"/>
          <w:szCs w:val="22"/>
        </w:rPr>
        <w:t xml:space="preserve"> join the QA team.</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Effectively trained 5 resources on the Education vertical and brought to the level of client expectation.</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Sending daily status report of the entire team and We</w:t>
      </w:r>
      <w:r w:rsidR="003D0122">
        <w:rPr>
          <w:rFonts w:ascii="Calibri" w:hAnsi="Calibri" w:cs="Calibri"/>
          <w:sz w:val="22"/>
          <w:szCs w:val="22"/>
        </w:rPr>
        <w:t>e</w:t>
      </w:r>
      <w:r>
        <w:rPr>
          <w:rFonts w:ascii="Calibri" w:hAnsi="Calibri" w:cs="Calibri"/>
          <w:sz w:val="22"/>
          <w:szCs w:val="22"/>
        </w:rPr>
        <w:t>kly status report to the client.</w:t>
      </w:r>
    </w:p>
    <w:p w:rsidR="008C4EAA" w:rsidRDefault="008C4EAA">
      <w:pPr>
        <w:widowControl w:val="0"/>
        <w:numPr>
          <w:ilvl w:val="0"/>
          <w:numId w:val="7"/>
        </w:numPr>
        <w:autoSpaceDE w:val="0"/>
        <w:spacing w:before="17"/>
        <w:rPr>
          <w:rFonts w:ascii="Calibri" w:hAnsi="Calibri" w:cs="Calibri"/>
          <w:sz w:val="22"/>
          <w:szCs w:val="22"/>
        </w:rPr>
      </w:pPr>
      <w:r>
        <w:rPr>
          <w:rFonts w:ascii="Calibri" w:hAnsi="Calibri" w:cs="Calibri"/>
          <w:sz w:val="22"/>
          <w:szCs w:val="22"/>
        </w:rPr>
        <w:t>Review each team members performance and discussing with the manager.</w:t>
      </w:r>
    </w:p>
    <w:p w:rsidR="008C4EAA" w:rsidRDefault="008C4EAA">
      <w:pPr>
        <w:widowControl w:val="0"/>
        <w:autoSpaceDE w:val="0"/>
        <w:spacing w:before="1"/>
        <w:ind w:left="720" w:right="105"/>
        <w:rPr>
          <w:rFonts w:ascii="Calibri" w:hAnsi="Calibri" w:cs="Calibri"/>
          <w:sz w:val="22"/>
          <w:szCs w:val="22"/>
        </w:rPr>
      </w:pPr>
    </w:p>
    <w:p w:rsidR="008C4EAA" w:rsidRDefault="008C4EAA">
      <w:pPr>
        <w:snapToGrid w:val="0"/>
        <w:rPr>
          <w:rFonts w:ascii="Calibri" w:hAnsi="Calibri" w:cs="Calibri"/>
          <w:sz w:val="22"/>
          <w:szCs w:val="22"/>
        </w:rPr>
      </w:pPr>
      <w:proofErr w:type="spellStart"/>
      <w:r>
        <w:rPr>
          <w:rFonts w:ascii="Calibri" w:hAnsi="Calibri" w:cs="Calibri"/>
          <w:b/>
          <w:bCs/>
          <w:sz w:val="22"/>
          <w:szCs w:val="22"/>
          <w:u w:val="single"/>
        </w:rPr>
        <w:t>GfK</w:t>
      </w:r>
      <w:proofErr w:type="spellEnd"/>
      <w:r>
        <w:rPr>
          <w:rFonts w:ascii="Calibri" w:hAnsi="Calibri" w:cs="Calibri"/>
          <w:b/>
          <w:bCs/>
          <w:sz w:val="22"/>
          <w:szCs w:val="22"/>
          <w:u w:val="single"/>
        </w:rPr>
        <w:t xml:space="preserve"> Atlas</w:t>
      </w:r>
    </w:p>
    <w:p w:rsidR="008C4EAA" w:rsidRDefault="008C4EAA">
      <w:pPr>
        <w:snapToGrid w:val="0"/>
        <w:rPr>
          <w:rFonts w:ascii="Calibri" w:hAnsi="Calibri" w:cs="Calibri"/>
          <w:sz w:val="22"/>
          <w:szCs w:val="22"/>
        </w:rPr>
      </w:pPr>
      <w:proofErr w:type="spellStart"/>
      <w:r>
        <w:rPr>
          <w:rFonts w:ascii="Calibri" w:hAnsi="Calibri" w:cs="Calibri"/>
          <w:sz w:val="22"/>
          <w:szCs w:val="22"/>
        </w:rPr>
        <w:t>GfK</w:t>
      </w:r>
      <w:proofErr w:type="spellEnd"/>
      <w:r>
        <w:rPr>
          <w:rFonts w:ascii="Calibri" w:hAnsi="Calibri" w:cs="Calibri"/>
          <w:sz w:val="22"/>
          <w:szCs w:val="22"/>
        </w:rPr>
        <w:t xml:space="preserve"> refers to Growth from Knowledge.  </w:t>
      </w:r>
      <w:proofErr w:type="spellStart"/>
      <w:r>
        <w:rPr>
          <w:rFonts w:ascii="Calibri" w:hAnsi="Calibri" w:cs="Calibri"/>
          <w:sz w:val="22"/>
          <w:szCs w:val="22"/>
        </w:rPr>
        <w:t>GfK</w:t>
      </w:r>
      <w:proofErr w:type="spellEnd"/>
      <w:r>
        <w:rPr>
          <w:rFonts w:ascii="Calibri" w:hAnsi="Calibri" w:cs="Calibri"/>
          <w:sz w:val="22"/>
          <w:szCs w:val="22"/>
        </w:rPr>
        <w:t xml:space="preserve"> has its own customized application called as </w:t>
      </w:r>
      <w:r w:rsidR="005261A4">
        <w:rPr>
          <w:rFonts w:ascii="Calibri" w:hAnsi="Calibri" w:cs="Calibri"/>
          <w:sz w:val="22"/>
          <w:szCs w:val="22"/>
        </w:rPr>
        <w:t>GRMS (</w:t>
      </w:r>
      <w:r>
        <w:rPr>
          <w:rFonts w:ascii="Calibri" w:hAnsi="Calibri" w:cs="Calibri"/>
          <w:sz w:val="22"/>
          <w:szCs w:val="22"/>
        </w:rPr>
        <w:t xml:space="preserve">Global Respondent Management System).The </w:t>
      </w:r>
      <w:proofErr w:type="spellStart"/>
      <w:r>
        <w:rPr>
          <w:rFonts w:ascii="Calibri" w:hAnsi="Calibri" w:cs="Calibri"/>
          <w:sz w:val="22"/>
          <w:szCs w:val="22"/>
        </w:rPr>
        <w:t>GfK</w:t>
      </w:r>
      <w:proofErr w:type="spellEnd"/>
      <w:r>
        <w:rPr>
          <w:rFonts w:ascii="Calibri" w:hAnsi="Calibri" w:cs="Calibri"/>
          <w:sz w:val="22"/>
          <w:szCs w:val="22"/>
        </w:rPr>
        <w:t xml:space="preserve"> Atlas application is used for Panel management and daily data collection activities. It is comprised of 8 modules: Home, Project, Panel, Sample, Email, Jobs, Respondent and Admin.</w:t>
      </w:r>
      <w:r>
        <w:rPr>
          <w:rFonts w:ascii="Calibri" w:hAnsi="Calibri" w:cs="Calibri"/>
          <w:b/>
          <w:bCs/>
          <w:sz w:val="22"/>
          <w:szCs w:val="22"/>
        </w:rPr>
        <w:t xml:space="preserve"> </w:t>
      </w:r>
    </w:p>
    <w:p w:rsidR="008C4EAA" w:rsidRDefault="008C4EAA">
      <w:pPr>
        <w:snapToGrid w:val="0"/>
        <w:rPr>
          <w:rFonts w:ascii="Calibri" w:hAnsi="Calibri" w:cs="Calibri"/>
          <w:sz w:val="22"/>
          <w:szCs w:val="22"/>
        </w:rPr>
      </w:pPr>
      <w:r>
        <w:rPr>
          <w:rFonts w:ascii="Calibri" w:hAnsi="Calibri" w:cs="Calibri"/>
          <w:sz w:val="22"/>
          <w:szCs w:val="22"/>
        </w:rPr>
        <w:t xml:space="preserve">The project is based on </w:t>
      </w:r>
      <w:proofErr w:type="gramStart"/>
      <w:r>
        <w:rPr>
          <w:rFonts w:ascii="Calibri" w:hAnsi="Calibri" w:cs="Calibri"/>
          <w:sz w:val="22"/>
          <w:szCs w:val="22"/>
        </w:rPr>
        <w:t>Agile</w:t>
      </w:r>
      <w:proofErr w:type="gramEnd"/>
      <w:r>
        <w:rPr>
          <w:rFonts w:ascii="Calibri" w:hAnsi="Calibri" w:cs="Calibri"/>
          <w:sz w:val="22"/>
          <w:szCs w:val="22"/>
        </w:rPr>
        <w:t xml:space="preserve"> methodology</w:t>
      </w:r>
    </w:p>
    <w:p w:rsidR="008C4EAA" w:rsidRDefault="008C4EAA">
      <w:pPr>
        <w:snapToGrid w:val="0"/>
        <w:rPr>
          <w:rFonts w:ascii="Calibri" w:hAnsi="Calibri" w:cs="Calibri"/>
          <w:sz w:val="22"/>
          <w:szCs w:val="22"/>
        </w:rPr>
      </w:pPr>
    </w:p>
    <w:p w:rsidR="008C4EAA" w:rsidRDefault="008C4EAA">
      <w:pPr>
        <w:tabs>
          <w:tab w:val="left" w:pos="720"/>
          <w:tab w:val="left" w:pos="3600"/>
        </w:tabs>
        <w:rPr>
          <w:rFonts w:ascii="Calibri" w:hAnsi="Calibri" w:cs="Calibri"/>
          <w:sz w:val="22"/>
          <w:szCs w:val="22"/>
        </w:rPr>
      </w:pPr>
      <w:r>
        <w:rPr>
          <w:rFonts w:ascii="Calibri" w:hAnsi="Calibri" w:cs="Calibri"/>
          <w:b/>
          <w:sz w:val="22"/>
          <w:szCs w:val="22"/>
        </w:rPr>
        <w:t xml:space="preserve">Project Details </w:t>
      </w:r>
    </w:p>
    <w:p w:rsidR="008C4EAA" w:rsidRDefault="008C4EAA">
      <w:pPr>
        <w:rPr>
          <w:rFonts w:ascii="Calibri" w:hAnsi="Calibri" w:cs="Calibri"/>
          <w:sz w:val="22"/>
          <w:szCs w:val="22"/>
        </w:rPr>
      </w:pPr>
      <w:r>
        <w:rPr>
          <w:rFonts w:ascii="Calibri" w:hAnsi="Calibri" w:cs="Calibri"/>
          <w:sz w:val="22"/>
          <w:szCs w:val="22"/>
        </w:rPr>
        <w:t>Project:</w:t>
      </w:r>
      <w:r>
        <w:rPr>
          <w:rFonts w:ascii="Calibri" w:hAnsi="Calibri" w:cs="Calibri"/>
          <w:sz w:val="22"/>
          <w:szCs w:val="22"/>
        </w:rPr>
        <w:tab/>
        <w:t xml:space="preserve"> </w:t>
      </w:r>
      <w:r>
        <w:rPr>
          <w:rFonts w:ascii="Calibri" w:hAnsi="Calibri" w:cs="Calibri"/>
          <w:sz w:val="22"/>
          <w:szCs w:val="22"/>
        </w:rPr>
        <w:tab/>
        <w:t>GFK Atlas</w:t>
      </w:r>
    </w:p>
    <w:p w:rsidR="008C4EAA" w:rsidRDefault="008C4EAA">
      <w:pPr>
        <w:snapToGrid w:val="0"/>
        <w:rPr>
          <w:rFonts w:ascii="Calibri" w:hAnsi="Calibri" w:cs="Calibri"/>
          <w:sz w:val="22"/>
          <w:szCs w:val="22"/>
        </w:rPr>
      </w:pPr>
      <w:r>
        <w:rPr>
          <w:rFonts w:ascii="Calibri" w:hAnsi="Calibri" w:cs="Calibri"/>
          <w:sz w:val="22"/>
          <w:szCs w:val="22"/>
        </w:rPr>
        <w:t>Role:</w:t>
      </w:r>
      <w:r>
        <w:rPr>
          <w:rFonts w:ascii="Calibri" w:hAnsi="Calibri" w:cs="Calibri"/>
          <w:sz w:val="22"/>
          <w:szCs w:val="22"/>
        </w:rPr>
        <w:tab/>
      </w:r>
      <w:r>
        <w:rPr>
          <w:rFonts w:ascii="Calibri" w:hAnsi="Calibri" w:cs="Calibri"/>
          <w:sz w:val="22"/>
          <w:szCs w:val="22"/>
        </w:rPr>
        <w:tab/>
        <w:t xml:space="preserve"> QA</w:t>
      </w:r>
    </w:p>
    <w:p w:rsidR="008C4EAA" w:rsidRDefault="008C4EAA">
      <w:pPr>
        <w:snapToGrid w:val="0"/>
        <w:rPr>
          <w:rFonts w:ascii="Calibri" w:hAnsi="Calibri" w:cs="Calibri"/>
          <w:sz w:val="22"/>
          <w:szCs w:val="22"/>
        </w:rPr>
      </w:pPr>
      <w:r>
        <w:rPr>
          <w:rFonts w:ascii="Calibri" w:hAnsi="Calibri" w:cs="Calibri"/>
          <w:sz w:val="22"/>
          <w:szCs w:val="22"/>
        </w:rPr>
        <w:t>Technology:</w:t>
      </w:r>
      <w:r>
        <w:rPr>
          <w:rFonts w:ascii="Calibri" w:hAnsi="Calibri" w:cs="Calibri"/>
          <w:sz w:val="22"/>
          <w:szCs w:val="22"/>
        </w:rPr>
        <w:tab/>
        <w:t>ASP.NET, SQL server 2008</w:t>
      </w:r>
    </w:p>
    <w:p w:rsidR="008C4EAA" w:rsidRDefault="008C4EAA">
      <w:pPr>
        <w:snapToGrid w:val="0"/>
        <w:rPr>
          <w:rFonts w:ascii="Calibri" w:hAnsi="Calibri" w:cs="Calibri"/>
          <w:sz w:val="22"/>
          <w:szCs w:val="22"/>
        </w:rPr>
      </w:pPr>
    </w:p>
    <w:p w:rsidR="008C4EAA" w:rsidRDefault="008C4EAA">
      <w:pPr>
        <w:tabs>
          <w:tab w:val="left" w:pos="720"/>
          <w:tab w:val="left" w:pos="3600"/>
        </w:tabs>
        <w:rPr>
          <w:rFonts w:ascii="Calibri" w:hAnsi="Calibri" w:cs="Calibri"/>
          <w:sz w:val="22"/>
          <w:szCs w:val="22"/>
        </w:rPr>
      </w:pPr>
      <w:r>
        <w:rPr>
          <w:rFonts w:ascii="Calibri" w:hAnsi="Calibri" w:cs="Calibri"/>
          <w:b/>
          <w:bCs/>
          <w:sz w:val="22"/>
          <w:szCs w:val="22"/>
        </w:rPr>
        <w:t>Project Responsibilities</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Performed functional, system and regression testing</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Database testing</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 xml:space="preserve">Logged Defects in Defect Tracking tool (Bugzilla) </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Test execution and defect reporting</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Daily scrum calls for status update</w:t>
      </w:r>
    </w:p>
    <w:p w:rsidR="008C4EAA" w:rsidRDefault="008C4EAA">
      <w:pPr>
        <w:numPr>
          <w:ilvl w:val="0"/>
          <w:numId w:val="2"/>
        </w:numPr>
        <w:tabs>
          <w:tab w:val="left" w:pos="360"/>
          <w:tab w:val="left" w:pos="720"/>
          <w:tab w:val="left" w:pos="1440"/>
        </w:tabs>
        <w:rPr>
          <w:rFonts w:ascii="Calibri" w:hAnsi="Calibri" w:cs="Calibri"/>
          <w:b/>
          <w:bCs/>
          <w:sz w:val="22"/>
          <w:szCs w:val="22"/>
        </w:rPr>
      </w:pPr>
      <w:r>
        <w:rPr>
          <w:rFonts w:ascii="Calibri" w:hAnsi="Calibri" w:cs="Calibri"/>
          <w:sz w:val="22"/>
          <w:szCs w:val="22"/>
        </w:rPr>
        <w:t>Interaction with development team to resolve the defects</w:t>
      </w:r>
    </w:p>
    <w:p w:rsidR="008C4EAA" w:rsidRDefault="008C4EAA">
      <w:pPr>
        <w:rPr>
          <w:rFonts w:ascii="Calibri" w:hAnsi="Calibri" w:cs="Calibri"/>
          <w:b/>
          <w:bCs/>
          <w:sz w:val="22"/>
          <w:szCs w:val="22"/>
        </w:rPr>
      </w:pPr>
    </w:p>
    <w:p w:rsidR="008C4EAA" w:rsidRDefault="008C4EAA">
      <w:pPr>
        <w:rPr>
          <w:rFonts w:ascii="Calibri" w:hAnsi="Calibri" w:cs="Calibri"/>
          <w:iCs/>
          <w:sz w:val="22"/>
          <w:szCs w:val="22"/>
        </w:rPr>
      </w:pPr>
      <w:r>
        <w:rPr>
          <w:rFonts w:ascii="Calibri" w:hAnsi="Calibri" w:cs="Calibri"/>
          <w:b/>
          <w:sz w:val="22"/>
          <w:szCs w:val="22"/>
          <w:u w:val="single"/>
        </w:rPr>
        <w:t>NOVARTIS</w:t>
      </w:r>
    </w:p>
    <w:p w:rsidR="008C4EAA" w:rsidRDefault="008C4EAA">
      <w:pPr>
        <w:rPr>
          <w:rFonts w:ascii="Calibri" w:hAnsi="Calibri" w:cs="Calibri"/>
          <w:sz w:val="22"/>
          <w:szCs w:val="22"/>
        </w:rPr>
      </w:pPr>
      <w:r>
        <w:rPr>
          <w:rFonts w:ascii="Calibri" w:hAnsi="Calibri" w:cs="Calibri"/>
          <w:iCs/>
          <w:sz w:val="22"/>
          <w:szCs w:val="22"/>
        </w:rPr>
        <w:t>Novartis is a Customer relationship management type of project so as to provide a stable vertical website to cater all NCC, CNF, Field Force and Application Administrator.</w:t>
      </w:r>
      <w:r w:rsidR="008D5490">
        <w:rPr>
          <w:rFonts w:ascii="Calibri" w:hAnsi="Calibri" w:cs="Calibri"/>
          <w:sz w:val="22"/>
          <w:szCs w:val="22"/>
        </w:rPr>
        <w:t xml:space="preserve"> </w:t>
      </w:r>
      <w:r>
        <w:rPr>
          <w:rFonts w:ascii="Calibri" w:hAnsi="Calibri" w:cs="Calibri"/>
          <w:sz w:val="22"/>
          <w:szCs w:val="22"/>
        </w:rPr>
        <w:t xml:space="preserve">Manual intervention for data transportation, Paper transactions in form of statements will be avoided in the website. MIS reporting will be better. </w:t>
      </w:r>
    </w:p>
    <w:p w:rsidR="005C5CCB" w:rsidRDefault="005C5CCB">
      <w:pPr>
        <w:rPr>
          <w:rFonts w:ascii="Calibri" w:hAnsi="Calibri" w:cs="Calibri"/>
          <w:b/>
          <w:sz w:val="22"/>
          <w:szCs w:val="22"/>
        </w:rPr>
      </w:pPr>
    </w:p>
    <w:p w:rsidR="008C4EAA" w:rsidRDefault="008C4EAA">
      <w:pPr>
        <w:tabs>
          <w:tab w:val="left" w:pos="720"/>
          <w:tab w:val="left" w:pos="3600"/>
        </w:tabs>
        <w:rPr>
          <w:rFonts w:ascii="Calibri" w:hAnsi="Calibri" w:cs="Calibri"/>
          <w:sz w:val="22"/>
          <w:szCs w:val="22"/>
        </w:rPr>
      </w:pPr>
      <w:r>
        <w:rPr>
          <w:rFonts w:ascii="Calibri" w:hAnsi="Calibri" w:cs="Calibri"/>
          <w:b/>
          <w:sz w:val="22"/>
          <w:szCs w:val="22"/>
        </w:rPr>
        <w:t xml:space="preserve">Project Details </w:t>
      </w:r>
    </w:p>
    <w:p w:rsidR="008C4EAA" w:rsidRDefault="008C4EAA">
      <w:pPr>
        <w:rPr>
          <w:rFonts w:ascii="Calibri" w:hAnsi="Calibri" w:cs="Calibri"/>
          <w:sz w:val="22"/>
          <w:szCs w:val="22"/>
        </w:rPr>
      </w:pPr>
      <w:r>
        <w:rPr>
          <w:rFonts w:ascii="Calibri" w:hAnsi="Calibri" w:cs="Calibri"/>
          <w:sz w:val="22"/>
          <w:szCs w:val="22"/>
        </w:rPr>
        <w:t>Project:</w:t>
      </w:r>
      <w:r>
        <w:rPr>
          <w:rFonts w:ascii="Calibri" w:hAnsi="Calibri" w:cs="Calibri"/>
          <w:sz w:val="22"/>
          <w:szCs w:val="22"/>
        </w:rPr>
        <w:tab/>
        <w:t xml:space="preserve">             </w:t>
      </w:r>
      <w:r w:rsidR="00BA71EB">
        <w:rPr>
          <w:rFonts w:ascii="Calibri" w:hAnsi="Calibri" w:cs="Calibri"/>
          <w:sz w:val="22"/>
          <w:szCs w:val="22"/>
        </w:rPr>
        <w:t xml:space="preserve"> </w:t>
      </w:r>
      <w:r>
        <w:rPr>
          <w:rFonts w:ascii="Calibri" w:hAnsi="Calibri" w:cs="Calibri"/>
          <w:sz w:val="22"/>
          <w:szCs w:val="22"/>
        </w:rPr>
        <w:t>Novartis-Customer Relationship management</w:t>
      </w:r>
    </w:p>
    <w:p w:rsidR="008C4EAA" w:rsidRDefault="008C4EAA">
      <w:pPr>
        <w:rPr>
          <w:rFonts w:ascii="Calibri" w:hAnsi="Calibri" w:cs="Calibri"/>
          <w:sz w:val="22"/>
          <w:szCs w:val="22"/>
        </w:rPr>
      </w:pPr>
      <w:r>
        <w:rPr>
          <w:rFonts w:ascii="Calibri" w:hAnsi="Calibri" w:cs="Calibri"/>
          <w:sz w:val="22"/>
          <w:szCs w:val="22"/>
        </w:rPr>
        <w:t>Role:</w:t>
      </w:r>
      <w:r>
        <w:rPr>
          <w:rFonts w:ascii="Calibri" w:hAnsi="Calibri" w:cs="Calibri"/>
          <w:sz w:val="22"/>
          <w:szCs w:val="22"/>
        </w:rPr>
        <w:tab/>
      </w:r>
      <w:r>
        <w:rPr>
          <w:rFonts w:ascii="Calibri" w:hAnsi="Calibri" w:cs="Calibri"/>
          <w:sz w:val="22"/>
          <w:szCs w:val="22"/>
        </w:rPr>
        <w:tab/>
        <w:t>QC Consultant</w:t>
      </w:r>
    </w:p>
    <w:p w:rsidR="008C4EAA" w:rsidRDefault="008C4EAA">
      <w:pPr>
        <w:rPr>
          <w:rFonts w:ascii="Calibri" w:hAnsi="Calibri" w:cs="Calibri"/>
          <w:sz w:val="22"/>
          <w:szCs w:val="22"/>
          <w:u w:val="single"/>
        </w:rPr>
      </w:pPr>
      <w:r>
        <w:rPr>
          <w:rFonts w:ascii="Calibri" w:hAnsi="Calibri" w:cs="Calibri"/>
          <w:sz w:val="22"/>
          <w:szCs w:val="22"/>
        </w:rPr>
        <w:t>Technology:</w:t>
      </w:r>
      <w:r>
        <w:rPr>
          <w:rFonts w:ascii="Calibri" w:hAnsi="Calibri" w:cs="Calibri"/>
          <w:sz w:val="22"/>
          <w:szCs w:val="22"/>
        </w:rPr>
        <w:tab/>
        <w:t>Java/J2EE, SQL server 2005</w:t>
      </w:r>
    </w:p>
    <w:p w:rsidR="008C4EAA" w:rsidRDefault="008C4EAA">
      <w:pPr>
        <w:rPr>
          <w:rFonts w:ascii="Calibri" w:hAnsi="Calibri" w:cs="Calibri"/>
          <w:sz w:val="22"/>
          <w:szCs w:val="22"/>
          <w:u w:val="single"/>
        </w:rPr>
      </w:pPr>
    </w:p>
    <w:p w:rsidR="008C4EAA" w:rsidRDefault="008C4EAA">
      <w:pPr>
        <w:tabs>
          <w:tab w:val="left" w:pos="720"/>
          <w:tab w:val="left" w:pos="3600"/>
        </w:tabs>
        <w:rPr>
          <w:rFonts w:ascii="Calibri" w:hAnsi="Calibri" w:cs="Calibri"/>
          <w:sz w:val="22"/>
          <w:szCs w:val="22"/>
        </w:rPr>
      </w:pPr>
      <w:r>
        <w:rPr>
          <w:rFonts w:ascii="Calibri" w:hAnsi="Calibri" w:cs="Calibri"/>
          <w:b/>
          <w:bCs/>
          <w:sz w:val="22"/>
          <w:szCs w:val="22"/>
        </w:rPr>
        <w:t xml:space="preserve">Project Responsibilities </w:t>
      </w:r>
    </w:p>
    <w:p w:rsidR="008C4EAA" w:rsidRDefault="008C4EAA">
      <w:pPr>
        <w:numPr>
          <w:ilvl w:val="0"/>
          <w:numId w:val="2"/>
        </w:numPr>
        <w:tabs>
          <w:tab w:val="left" w:pos="2520"/>
          <w:tab w:val="left" w:pos="5400"/>
        </w:tabs>
        <w:rPr>
          <w:rFonts w:ascii="Calibri" w:hAnsi="Calibri" w:cs="Calibri"/>
          <w:sz w:val="22"/>
          <w:szCs w:val="22"/>
        </w:rPr>
      </w:pPr>
      <w:r>
        <w:rPr>
          <w:rFonts w:ascii="Calibri" w:hAnsi="Calibri" w:cs="Calibri"/>
          <w:sz w:val="22"/>
          <w:szCs w:val="22"/>
        </w:rPr>
        <w:t>Study of SRS</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Prepare, Review and Execute Manual Test Cases and Scenarios</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Performed functional, system and regression testing</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Logged Defects in Defect Tracking tool (Perfect tracker)</w:t>
      </w:r>
    </w:p>
    <w:p w:rsidR="008C4EAA" w:rsidRDefault="008C4EAA">
      <w:pPr>
        <w:numPr>
          <w:ilvl w:val="0"/>
          <w:numId w:val="2"/>
        </w:numPr>
        <w:tabs>
          <w:tab w:val="left" w:pos="360"/>
          <w:tab w:val="left" w:pos="720"/>
          <w:tab w:val="left" w:pos="1440"/>
        </w:tabs>
        <w:rPr>
          <w:rFonts w:ascii="Calibri" w:eastAsia="Calibri" w:hAnsi="Calibri" w:cs="Calibri"/>
          <w:sz w:val="22"/>
          <w:szCs w:val="22"/>
        </w:rPr>
      </w:pPr>
      <w:r>
        <w:rPr>
          <w:rFonts w:ascii="Calibri" w:hAnsi="Calibri" w:cs="Calibri"/>
          <w:sz w:val="22"/>
          <w:szCs w:val="22"/>
        </w:rPr>
        <w:t>Prepared Test status report, Defect and weekly status report.</w:t>
      </w:r>
    </w:p>
    <w:p w:rsidR="008C4EAA" w:rsidRDefault="008C4EAA">
      <w:pPr>
        <w:numPr>
          <w:ilvl w:val="0"/>
          <w:numId w:val="2"/>
        </w:numPr>
        <w:tabs>
          <w:tab w:val="left" w:pos="270"/>
          <w:tab w:val="left" w:pos="630"/>
          <w:tab w:val="left" w:pos="1350"/>
        </w:tabs>
        <w:ind w:left="-15" w:firstLine="0"/>
        <w:rPr>
          <w:rFonts w:ascii="Calibri" w:hAnsi="Calibri" w:cs="Calibri"/>
          <w:sz w:val="22"/>
          <w:szCs w:val="22"/>
        </w:rPr>
      </w:pPr>
      <w:r>
        <w:rPr>
          <w:rFonts w:ascii="Calibri" w:eastAsia="Calibri" w:hAnsi="Calibri" w:cs="Calibri"/>
          <w:sz w:val="22"/>
          <w:szCs w:val="22"/>
        </w:rPr>
        <w:t xml:space="preserve"> </w:t>
      </w:r>
      <w:r>
        <w:rPr>
          <w:rFonts w:ascii="Calibri" w:hAnsi="Calibri" w:cs="Calibri"/>
          <w:sz w:val="22"/>
          <w:szCs w:val="22"/>
        </w:rPr>
        <w:t>Involved in traceability matrix mapping</w:t>
      </w:r>
    </w:p>
    <w:p w:rsidR="008C4EAA" w:rsidRDefault="008C4EAA">
      <w:pPr>
        <w:tabs>
          <w:tab w:val="left" w:pos="360"/>
          <w:tab w:val="left" w:pos="720"/>
          <w:tab w:val="left" w:pos="1440"/>
        </w:tabs>
        <w:rPr>
          <w:rFonts w:ascii="Calibri" w:hAnsi="Calibri" w:cs="Calibri"/>
          <w:sz w:val="22"/>
          <w:szCs w:val="22"/>
        </w:rPr>
      </w:pPr>
    </w:p>
    <w:p w:rsidR="008C4EAA" w:rsidRDefault="008C4EAA">
      <w:pPr>
        <w:snapToGrid w:val="0"/>
        <w:rPr>
          <w:rFonts w:ascii="Calibri" w:hAnsi="Calibri" w:cs="Calibri"/>
          <w:sz w:val="22"/>
          <w:szCs w:val="22"/>
        </w:rPr>
      </w:pPr>
      <w:r>
        <w:rPr>
          <w:rFonts w:ascii="Calibri" w:hAnsi="Calibri" w:cs="Calibri"/>
          <w:b/>
          <w:bCs/>
          <w:sz w:val="22"/>
          <w:szCs w:val="22"/>
          <w:u w:val="single"/>
        </w:rPr>
        <w:t>FMSI MRTS</w:t>
      </w:r>
    </w:p>
    <w:p w:rsidR="008C4EAA" w:rsidRDefault="008C4EAA">
      <w:pPr>
        <w:snapToGrid w:val="0"/>
        <w:rPr>
          <w:rFonts w:ascii="Calibri" w:hAnsi="Calibri" w:cs="Calibri"/>
          <w:sz w:val="22"/>
          <w:szCs w:val="22"/>
        </w:rPr>
      </w:pPr>
      <w:r>
        <w:rPr>
          <w:rFonts w:ascii="Calibri" w:hAnsi="Calibri" w:cs="Calibri"/>
          <w:sz w:val="22"/>
          <w:szCs w:val="22"/>
        </w:rPr>
        <w:t xml:space="preserve">Fleet Maritime Services (India) Pvt. Ltd (FMSI), is India’s number one resource for providing highly skilled and trained personnel for cruise ship operations worldwide. </w:t>
      </w:r>
    </w:p>
    <w:p w:rsidR="008C4EAA" w:rsidRDefault="008C4EAA">
      <w:pPr>
        <w:tabs>
          <w:tab w:val="left" w:pos="2520"/>
          <w:tab w:val="left" w:pos="2880"/>
        </w:tabs>
        <w:rPr>
          <w:rFonts w:ascii="Calibri" w:hAnsi="Calibri" w:cs="Calibri"/>
          <w:b/>
          <w:bCs/>
          <w:sz w:val="22"/>
          <w:szCs w:val="22"/>
        </w:rPr>
      </w:pPr>
      <w:r>
        <w:rPr>
          <w:rFonts w:ascii="Calibri" w:hAnsi="Calibri" w:cs="Calibri"/>
          <w:sz w:val="22"/>
          <w:szCs w:val="22"/>
        </w:rPr>
        <w:t>The aim of developing the project is to align IT automation with the Business vision and have a central and secure repository for all the artifacts of the crew members .Introduce a process oriented and controlled flow of information across the application .Improve Operational efficiency through the reduction in the overall time required for entire process. Reduce of overall efforts and cost involved in the entire process</w:t>
      </w:r>
    </w:p>
    <w:p w:rsidR="008C4EAA" w:rsidRDefault="008C4EAA">
      <w:pPr>
        <w:tabs>
          <w:tab w:val="left" w:pos="2520"/>
          <w:tab w:val="left" w:pos="2880"/>
          <w:tab w:val="left" w:pos="12960"/>
          <w:tab w:val="left" w:pos="13000"/>
        </w:tabs>
        <w:snapToGrid w:val="0"/>
        <w:rPr>
          <w:rFonts w:ascii="Calibri" w:hAnsi="Calibri" w:cs="Calibri"/>
          <w:b/>
          <w:bCs/>
          <w:sz w:val="22"/>
          <w:szCs w:val="22"/>
        </w:rPr>
      </w:pPr>
    </w:p>
    <w:p w:rsidR="008C4EAA" w:rsidRDefault="008C4EAA">
      <w:pPr>
        <w:tabs>
          <w:tab w:val="left" w:pos="720"/>
          <w:tab w:val="left" w:pos="3600"/>
        </w:tabs>
        <w:rPr>
          <w:rFonts w:ascii="Calibri" w:hAnsi="Calibri" w:cs="Calibri"/>
          <w:sz w:val="22"/>
          <w:szCs w:val="22"/>
        </w:rPr>
      </w:pPr>
      <w:r>
        <w:rPr>
          <w:rFonts w:ascii="Calibri" w:hAnsi="Calibri" w:cs="Calibri"/>
          <w:b/>
          <w:sz w:val="22"/>
          <w:szCs w:val="22"/>
        </w:rPr>
        <w:t xml:space="preserve">Project Details </w:t>
      </w:r>
    </w:p>
    <w:p w:rsidR="008C4EAA" w:rsidRDefault="008C4EAA">
      <w:pPr>
        <w:rPr>
          <w:rFonts w:ascii="Calibri" w:hAnsi="Calibri" w:cs="Calibri"/>
          <w:sz w:val="22"/>
          <w:szCs w:val="22"/>
        </w:rPr>
      </w:pPr>
      <w:r>
        <w:rPr>
          <w:rFonts w:ascii="Calibri" w:hAnsi="Calibri" w:cs="Calibri"/>
          <w:sz w:val="22"/>
          <w:szCs w:val="22"/>
        </w:rPr>
        <w:t>Project:</w:t>
      </w:r>
      <w:r>
        <w:rPr>
          <w:rFonts w:ascii="Calibri" w:hAnsi="Calibri" w:cs="Calibri"/>
          <w:sz w:val="22"/>
          <w:szCs w:val="22"/>
        </w:rPr>
        <w:tab/>
        <w:t xml:space="preserve"> </w:t>
      </w:r>
      <w:r>
        <w:rPr>
          <w:rFonts w:ascii="Calibri" w:hAnsi="Calibri" w:cs="Calibri"/>
          <w:sz w:val="22"/>
          <w:szCs w:val="22"/>
        </w:rPr>
        <w:tab/>
        <w:t xml:space="preserve"> Fleet Maritime Services India Medical Report Tracking System</w:t>
      </w:r>
    </w:p>
    <w:p w:rsidR="008C4EAA" w:rsidRDefault="008C4EAA">
      <w:pPr>
        <w:snapToGrid w:val="0"/>
        <w:rPr>
          <w:rFonts w:ascii="Calibri" w:hAnsi="Calibri" w:cs="Calibri"/>
          <w:sz w:val="22"/>
          <w:szCs w:val="22"/>
        </w:rPr>
      </w:pPr>
      <w:r>
        <w:rPr>
          <w:rFonts w:ascii="Calibri" w:hAnsi="Calibri" w:cs="Calibri"/>
          <w:sz w:val="22"/>
          <w:szCs w:val="22"/>
        </w:rPr>
        <w:t>Role:</w:t>
      </w:r>
      <w:r>
        <w:rPr>
          <w:rFonts w:ascii="Calibri" w:hAnsi="Calibri" w:cs="Calibri"/>
          <w:sz w:val="22"/>
          <w:szCs w:val="22"/>
        </w:rPr>
        <w:tab/>
      </w:r>
      <w:r>
        <w:rPr>
          <w:rFonts w:ascii="Calibri" w:hAnsi="Calibri" w:cs="Calibri"/>
          <w:sz w:val="22"/>
          <w:szCs w:val="22"/>
        </w:rPr>
        <w:tab/>
        <w:t xml:space="preserve"> QC Consultant</w:t>
      </w:r>
    </w:p>
    <w:p w:rsidR="008C4EAA" w:rsidRDefault="008C4EAA">
      <w:pPr>
        <w:snapToGrid w:val="0"/>
        <w:rPr>
          <w:rFonts w:ascii="Calibri" w:hAnsi="Calibri" w:cs="Calibri"/>
          <w:sz w:val="22"/>
          <w:szCs w:val="22"/>
        </w:rPr>
      </w:pPr>
      <w:r>
        <w:rPr>
          <w:rFonts w:ascii="Calibri" w:hAnsi="Calibri" w:cs="Calibri"/>
          <w:sz w:val="22"/>
          <w:szCs w:val="22"/>
        </w:rPr>
        <w:t>Technology:</w:t>
      </w:r>
      <w:r>
        <w:rPr>
          <w:rFonts w:ascii="Calibri" w:hAnsi="Calibri" w:cs="Calibri"/>
          <w:sz w:val="22"/>
          <w:szCs w:val="22"/>
        </w:rPr>
        <w:tab/>
        <w:t xml:space="preserve"> ASP.NET, SQL server 2005</w:t>
      </w:r>
    </w:p>
    <w:p w:rsidR="008C4EAA" w:rsidRDefault="008C4EAA">
      <w:pPr>
        <w:snapToGrid w:val="0"/>
        <w:ind w:left="720"/>
        <w:rPr>
          <w:rFonts w:ascii="Calibri" w:hAnsi="Calibri" w:cs="Calibri"/>
          <w:sz w:val="22"/>
          <w:szCs w:val="22"/>
        </w:rPr>
      </w:pPr>
    </w:p>
    <w:p w:rsidR="008C4EAA" w:rsidRDefault="008C4EAA">
      <w:pPr>
        <w:tabs>
          <w:tab w:val="left" w:pos="720"/>
          <w:tab w:val="left" w:pos="3600"/>
        </w:tabs>
        <w:rPr>
          <w:rFonts w:ascii="Calibri" w:hAnsi="Calibri" w:cs="Calibri"/>
          <w:sz w:val="22"/>
          <w:szCs w:val="22"/>
        </w:rPr>
      </w:pPr>
      <w:r>
        <w:rPr>
          <w:rFonts w:ascii="Calibri" w:hAnsi="Calibri" w:cs="Calibri"/>
          <w:b/>
          <w:bCs/>
          <w:sz w:val="22"/>
          <w:szCs w:val="22"/>
        </w:rPr>
        <w:t>Project Responsibilities</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 xml:space="preserve">Analyzing the Requirements and Creating Test Scenarios and Test Cases </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Performed functional, system and regression testing</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 xml:space="preserve">Logged Defects in Defect Tracking tool (Perfect tracker) </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t>Test execution and defect reporting</w:t>
      </w:r>
    </w:p>
    <w:p w:rsidR="008C4EAA" w:rsidRDefault="008C4EAA">
      <w:pPr>
        <w:numPr>
          <w:ilvl w:val="0"/>
          <w:numId w:val="2"/>
        </w:numPr>
        <w:tabs>
          <w:tab w:val="left" w:pos="360"/>
          <w:tab w:val="left" w:pos="720"/>
          <w:tab w:val="left" w:pos="1440"/>
        </w:tabs>
        <w:rPr>
          <w:rFonts w:ascii="Calibri" w:hAnsi="Calibri" w:cs="Calibri"/>
          <w:sz w:val="22"/>
          <w:szCs w:val="22"/>
        </w:rPr>
      </w:pPr>
      <w:r>
        <w:rPr>
          <w:rFonts w:ascii="Calibri" w:hAnsi="Calibri" w:cs="Calibri"/>
          <w:sz w:val="22"/>
          <w:szCs w:val="22"/>
        </w:rPr>
        <w:lastRenderedPageBreak/>
        <w:t xml:space="preserve">Performed functional, system and regression testing </w:t>
      </w:r>
    </w:p>
    <w:p w:rsidR="008C4EAA" w:rsidRDefault="008C4EAA">
      <w:pPr>
        <w:numPr>
          <w:ilvl w:val="0"/>
          <w:numId w:val="2"/>
        </w:numPr>
        <w:tabs>
          <w:tab w:val="left" w:pos="360"/>
          <w:tab w:val="left" w:pos="720"/>
          <w:tab w:val="left" w:pos="1440"/>
        </w:tabs>
        <w:rPr>
          <w:rFonts w:ascii="Calibri" w:hAnsi="Calibri" w:cs="Calibri"/>
          <w:sz w:val="22"/>
          <w:szCs w:val="22"/>
          <w:u w:val="single"/>
        </w:rPr>
      </w:pPr>
      <w:r>
        <w:rPr>
          <w:rFonts w:ascii="Calibri" w:hAnsi="Calibri" w:cs="Calibri"/>
          <w:sz w:val="22"/>
          <w:szCs w:val="22"/>
        </w:rPr>
        <w:t>Interaction with development team to resolve the defects</w:t>
      </w:r>
    </w:p>
    <w:p w:rsidR="008C4EAA" w:rsidRDefault="008C4EAA">
      <w:pPr>
        <w:tabs>
          <w:tab w:val="left" w:pos="5400"/>
          <w:tab w:val="left" w:pos="8280"/>
        </w:tabs>
        <w:snapToGrid w:val="0"/>
        <w:ind w:left="360"/>
        <w:rPr>
          <w:rFonts w:ascii="Calibri" w:hAnsi="Calibri" w:cs="Calibri"/>
          <w:sz w:val="22"/>
          <w:szCs w:val="22"/>
          <w:u w:val="single"/>
        </w:rPr>
      </w:pPr>
    </w:p>
    <w:p w:rsidR="008C4EAA" w:rsidRDefault="008C4EAA">
      <w:pPr>
        <w:pStyle w:val="BodyText"/>
        <w:rPr>
          <w:rFonts w:ascii="Calibri" w:hAnsi="Calibri" w:cs="Calibri"/>
          <w:szCs w:val="22"/>
        </w:rPr>
      </w:pPr>
      <w:r>
        <w:rPr>
          <w:rFonts w:ascii="Calibri" w:hAnsi="Calibri" w:cs="Calibri"/>
          <w:b/>
          <w:szCs w:val="22"/>
          <w:u w:val="single"/>
        </w:rPr>
        <w:t xml:space="preserve">Pay </w:t>
      </w:r>
      <w:proofErr w:type="gramStart"/>
      <w:r>
        <w:rPr>
          <w:rFonts w:ascii="Calibri" w:hAnsi="Calibri" w:cs="Calibri"/>
          <w:b/>
          <w:szCs w:val="22"/>
          <w:u w:val="single"/>
        </w:rPr>
        <w:t>Plus</w:t>
      </w:r>
      <w:proofErr w:type="gramEnd"/>
      <w:r>
        <w:rPr>
          <w:rFonts w:ascii="Calibri" w:hAnsi="Calibri" w:cs="Calibri"/>
          <w:b/>
          <w:szCs w:val="22"/>
          <w:u w:val="single"/>
        </w:rPr>
        <w:t xml:space="preserve"> Enhancement-(ICICI Prudential)</w:t>
      </w:r>
    </w:p>
    <w:p w:rsidR="008C4EAA" w:rsidRDefault="008C4EAA">
      <w:pPr>
        <w:pStyle w:val="BodyText"/>
        <w:rPr>
          <w:rFonts w:ascii="Calibri" w:hAnsi="Calibri" w:cs="Calibri"/>
          <w:b/>
          <w:szCs w:val="22"/>
        </w:rPr>
      </w:pPr>
      <w:r>
        <w:rPr>
          <w:rFonts w:ascii="Calibri" w:hAnsi="Calibri" w:cs="Calibri"/>
          <w:szCs w:val="22"/>
        </w:rPr>
        <w:t>ICICI Prudential Life Insurance Company is a joint venture between ICICI Bank, a premier financial powerhouse and Prudential Plc.</w:t>
      </w:r>
    </w:p>
    <w:p w:rsidR="008C4EAA" w:rsidRDefault="008C4EAA">
      <w:pPr>
        <w:pStyle w:val="BodyText"/>
        <w:rPr>
          <w:rFonts w:ascii="Calibri" w:hAnsi="Calibri" w:cs="Calibri"/>
          <w:b/>
          <w:szCs w:val="22"/>
        </w:rPr>
      </w:pPr>
    </w:p>
    <w:p w:rsidR="008C4EAA" w:rsidRDefault="008C4EAA">
      <w:pPr>
        <w:tabs>
          <w:tab w:val="left" w:pos="720"/>
          <w:tab w:val="left" w:pos="3600"/>
        </w:tabs>
        <w:rPr>
          <w:rFonts w:ascii="Calibri" w:hAnsi="Calibri" w:cs="Calibri"/>
          <w:sz w:val="22"/>
          <w:szCs w:val="22"/>
        </w:rPr>
      </w:pPr>
      <w:r>
        <w:rPr>
          <w:rFonts w:ascii="Calibri" w:hAnsi="Calibri" w:cs="Calibri"/>
          <w:b/>
          <w:sz w:val="22"/>
          <w:szCs w:val="22"/>
        </w:rPr>
        <w:t>Project Details</w:t>
      </w:r>
    </w:p>
    <w:p w:rsidR="008C4EAA" w:rsidRDefault="008C4EAA">
      <w:pPr>
        <w:rPr>
          <w:rFonts w:ascii="Calibri" w:hAnsi="Calibri" w:cs="Calibri"/>
          <w:sz w:val="22"/>
          <w:szCs w:val="22"/>
        </w:rPr>
      </w:pPr>
    </w:p>
    <w:p w:rsidR="008C4EAA" w:rsidRDefault="008C4EAA">
      <w:pPr>
        <w:rPr>
          <w:rFonts w:ascii="Calibri" w:hAnsi="Calibri" w:cs="Calibri"/>
          <w:sz w:val="22"/>
          <w:szCs w:val="22"/>
        </w:rPr>
      </w:pPr>
      <w:r>
        <w:rPr>
          <w:rFonts w:ascii="Calibri" w:hAnsi="Calibri" w:cs="Calibri"/>
          <w:sz w:val="22"/>
          <w:szCs w:val="22"/>
        </w:rPr>
        <w:t xml:space="preserve">Project:               Pay </w:t>
      </w:r>
      <w:proofErr w:type="gramStart"/>
      <w:r>
        <w:rPr>
          <w:rFonts w:ascii="Calibri" w:hAnsi="Calibri" w:cs="Calibri"/>
          <w:sz w:val="22"/>
          <w:szCs w:val="22"/>
        </w:rPr>
        <w:t>Plus</w:t>
      </w:r>
      <w:proofErr w:type="gramEnd"/>
      <w:r>
        <w:rPr>
          <w:rFonts w:ascii="Calibri" w:hAnsi="Calibri" w:cs="Calibri"/>
          <w:sz w:val="22"/>
          <w:szCs w:val="22"/>
        </w:rPr>
        <w:t xml:space="preserve"> Enhancement</w:t>
      </w:r>
    </w:p>
    <w:p w:rsidR="008C4EAA" w:rsidRDefault="008C4EAA">
      <w:pPr>
        <w:rPr>
          <w:rFonts w:ascii="Calibri" w:hAnsi="Calibri" w:cs="Calibri"/>
          <w:sz w:val="22"/>
          <w:szCs w:val="22"/>
        </w:rPr>
      </w:pPr>
      <w:r>
        <w:rPr>
          <w:rFonts w:ascii="Calibri" w:hAnsi="Calibri" w:cs="Calibri"/>
          <w:sz w:val="22"/>
          <w:szCs w:val="22"/>
        </w:rPr>
        <w:t>Role:                    QC Consultant</w:t>
      </w:r>
    </w:p>
    <w:p w:rsidR="008C4EAA" w:rsidRDefault="008C4EAA">
      <w:pPr>
        <w:tabs>
          <w:tab w:val="left" w:pos="1440"/>
          <w:tab w:val="left" w:pos="4320"/>
        </w:tabs>
        <w:rPr>
          <w:rFonts w:ascii="Calibri" w:hAnsi="Calibri" w:cs="Calibri"/>
          <w:b/>
          <w:bCs/>
          <w:sz w:val="22"/>
          <w:szCs w:val="22"/>
        </w:rPr>
      </w:pPr>
      <w:r>
        <w:rPr>
          <w:rFonts w:ascii="Calibri" w:hAnsi="Calibri" w:cs="Calibri"/>
          <w:sz w:val="22"/>
          <w:szCs w:val="22"/>
        </w:rPr>
        <w:t>Technology:</w:t>
      </w:r>
      <w:r>
        <w:rPr>
          <w:rFonts w:ascii="Calibri" w:hAnsi="Calibri" w:cs="Calibri"/>
          <w:sz w:val="22"/>
          <w:szCs w:val="22"/>
        </w:rPr>
        <w:tab/>
        <w:t>Java/J2EE, Oracle 10g</w:t>
      </w:r>
    </w:p>
    <w:p w:rsidR="008C4EAA" w:rsidRDefault="008C4EAA">
      <w:pPr>
        <w:tabs>
          <w:tab w:val="left" w:pos="7920"/>
        </w:tabs>
        <w:ind w:left="720"/>
        <w:rPr>
          <w:rFonts w:ascii="Calibri" w:hAnsi="Calibri" w:cs="Calibri"/>
          <w:b/>
          <w:bCs/>
          <w:sz w:val="22"/>
          <w:szCs w:val="22"/>
        </w:rPr>
      </w:pPr>
    </w:p>
    <w:p w:rsidR="008C4EAA" w:rsidRDefault="008C4EAA">
      <w:pPr>
        <w:tabs>
          <w:tab w:val="left" w:pos="3600"/>
        </w:tabs>
        <w:rPr>
          <w:rFonts w:ascii="Calibri" w:hAnsi="Calibri" w:cs="Calibri"/>
          <w:sz w:val="22"/>
          <w:szCs w:val="22"/>
        </w:rPr>
      </w:pPr>
      <w:r>
        <w:rPr>
          <w:rFonts w:ascii="Calibri" w:hAnsi="Calibri" w:cs="Calibri"/>
          <w:b/>
          <w:bCs/>
          <w:sz w:val="22"/>
          <w:szCs w:val="22"/>
        </w:rPr>
        <w:t>Project Responsibilities</w:t>
      </w:r>
    </w:p>
    <w:p w:rsidR="008C4EAA" w:rsidRDefault="008C4EAA">
      <w:pPr>
        <w:numPr>
          <w:ilvl w:val="0"/>
          <w:numId w:val="4"/>
        </w:numPr>
        <w:tabs>
          <w:tab w:val="left" w:pos="4680"/>
          <w:tab w:val="left" w:pos="7920"/>
        </w:tabs>
        <w:rPr>
          <w:rFonts w:ascii="Calibri" w:hAnsi="Calibri" w:cs="Calibri"/>
          <w:sz w:val="22"/>
          <w:szCs w:val="22"/>
        </w:rPr>
      </w:pPr>
      <w:r>
        <w:rPr>
          <w:rFonts w:ascii="Calibri" w:hAnsi="Calibri" w:cs="Calibri"/>
          <w:sz w:val="22"/>
          <w:szCs w:val="22"/>
        </w:rPr>
        <w:t>Add much functionality to the existing application so that Doctor Management team can align the application as per the Business vision</w:t>
      </w:r>
    </w:p>
    <w:p w:rsidR="008C4EAA" w:rsidRDefault="008C4EAA">
      <w:pPr>
        <w:numPr>
          <w:ilvl w:val="0"/>
          <w:numId w:val="4"/>
        </w:numPr>
        <w:tabs>
          <w:tab w:val="left" w:pos="4680"/>
          <w:tab w:val="left" w:pos="7920"/>
        </w:tabs>
        <w:rPr>
          <w:rFonts w:ascii="Calibri" w:hAnsi="Calibri" w:cs="Calibri"/>
          <w:sz w:val="22"/>
          <w:szCs w:val="22"/>
        </w:rPr>
      </w:pPr>
      <w:r>
        <w:rPr>
          <w:rFonts w:ascii="Calibri" w:hAnsi="Calibri" w:cs="Calibri"/>
          <w:sz w:val="22"/>
          <w:szCs w:val="22"/>
        </w:rPr>
        <w:t xml:space="preserve">Make the application flexible to handle various Business scenarios within the scope of the process </w:t>
      </w:r>
    </w:p>
    <w:p w:rsidR="008C4EAA" w:rsidRDefault="008C4EAA">
      <w:pPr>
        <w:numPr>
          <w:ilvl w:val="0"/>
          <w:numId w:val="4"/>
        </w:numPr>
        <w:tabs>
          <w:tab w:val="left" w:pos="4680"/>
          <w:tab w:val="left" w:pos="7920"/>
        </w:tabs>
        <w:rPr>
          <w:rFonts w:ascii="Calibri" w:hAnsi="Calibri" w:cs="Calibri"/>
          <w:sz w:val="22"/>
          <w:szCs w:val="22"/>
        </w:rPr>
      </w:pPr>
      <w:r>
        <w:rPr>
          <w:rFonts w:ascii="Calibri" w:hAnsi="Calibri" w:cs="Calibri"/>
          <w:sz w:val="22"/>
          <w:szCs w:val="22"/>
        </w:rPr>
        <w:t>Have a Maker-Checker mechanism to ensure that transactional data is validated before being published</w:t>
      </w:r>
    </w:p>
    <w:p w:rsidR="008C4EAA" w:rsidRDefault="008C4EAA">
      <w:pPr>
        <w:numPr>
          <w:ilvl w:val="0"/>
          <w:numId w:val="4"/>
        </w:numPr>
        <w:tabs>
          <w:tab w:val="left" w:pos="4680"/>
          <w:tab w:val="left" w:pos="7920"/>
        </w:tabs>
        <w:rPr>
          <w:rFonts w:ascii="Calibri" w:hAnsi="Calibri" w:cs="Calibri"/>
          <w:sz w:val="22"/>
          <w:szCs w:val="22"/>
        </w:rPr>
      </w:pPr>
      <w:r>
        <w:rPr>
          <w:rFonts w:ascii="Calibri" w:hAnsi="Calibri" w:cs="Calibri"/>
          <w:sz w:val="22"/>
          <w:szCs w:val="22"/>
        </w:rPr>
        <w:t>Reduce manual intervention and have better MIS reporting</w:t>
      </w:r>
    </w:p>
    <w:p w:rsidR="008C4EAA" w:rsidRDefault="008C4EAA">
      <w:pPr>
        <w:numPr>
          <w:ilvl w:val="0"/>
          <w:numId w:val="4"/>
        </w:numPr>
        <w:tabs>
          <w:tab w:val="left" w:pos="4680"/>
          <w:tab w:val="left" w:pos="7920"/>
        </w:tabs>
        <w:rPr>
          <w:rFonts w:ascii="Calibri" w:hAnsi="Calibri" w:cs="Calibri"/>
          <w:sz w:val="22"/>
          <w:szCs w:val="22"/>
        </w:rPr>
      </w:pPr>
      <w:r>
        <w:rPr>
          <w:rFonts w:ascii="Calibri" w:hAnsi="Calibri" w:cs="Calibri"/>
          <w:sz w:val="22"/>
          <w:szCs w:val="22"/>
        </w:rPr>
        <w:t xml:space="preserve">Analyzing the Requirements, Creating Test Scenarios and Test Cases </w:t>
      </w:r>
    </w:p>
    <w:p w:rsidR="008C4EAA" w:rsidRDefault="008C4EAA">
      <w:pPr>
        <w:numPr>
          <w:ilvl w:val="0"/>
          <w:numId w:val="4"/>
        </w:numPr>
        <w:tabs>
          <w:tab w:val="left" w:pos="720"/>
          <w:tab w:val="left" w:pos="1440"/>
        </w:tabs>
        <w:rPr>
          <w:rFonts w:ascii="Calibri" w:hAnsi="Calibri" w:cs="Calibri"/>
          <w:sz w:val="22"/>
          <w:szCs w:val="22"/>
        </w:rPr>
      </w:pPr>
      <w:r>
        <w:rPr>
          <w:rFonts w:ascii="Calibri" w:hAnsi="Calibri" w:cs="Calibri"/>
          <w:sz w:val="22"/>
          <w:szCs w:val="22"/>
        </w:rPr>
        <w:t xml:space="preserve">Performed functional, system and regression testing </w:t>
      </w:r>
    </w:p>
    <w:p w:rsidR="008C4EAA" w:rsidRDefault="008C4EAA">
      <w:pPr>
        <w:numPr>
          <w:ilvl w:val="0"/>
          <w:numId w:val="4"/>
        </w:numPr>
        <w:tabs>
          <w:tab w:val="left" w:pos="4680"/>
          <w:tab w:val="left" w:pos="7920"/>
        </w:tabs>
        <w:rPr>
          <w:rFonts w:ascii="Calibri" w:hAnsi="Calibri" w:cs="Calibri"/>
          <w:sz w:val="22"/>
          <w:szCs w:val="22"/>
        </w:rPr>
      </w:pPr>
      <w:r>
        <w:rPr>
          <w:rFonts w:ascii="Calibri" w:hAnsi="Calibri" w:cs="Calibri"/>
          <w:sz w:val="22"/>
          <w:szCs w:val="22"/>
        </w:rPr>
        <w:t>Test execution and defect reporting</w:t>
      </w:r>
    </w:p>
    <w:p w:rsidR="008C4EAA" w:rsidRDefault="008C4EAA">
      <w:pPr>
        <w:numPr>
          <w:ilvl w:val="0"/>
          <w:numId w:val="4"/>
        </w:numPr>
        <w:tabs>
          <w:tab w:val="left" w:pos="4680"/>
          <w:tab w:val="left" w:pos="7920"/>
        </w:tabs>
        <w:rPr>
          <w:rFonts w:ascii="Calibri" w:hAnsi="Calibri" w:cs="Calibri"/>
          <w:b/>
          <w:i/>
          <w:sz w:val="22"/>
          <w:szCs w:val="22"/>
        </w:rPr>
      </w:pPr>
      <w:r>
        <w:rPr>
          <w:rFonts w:ascii="Calibri" w:hAnsi="Calibri" w:cs="Calibri"/>
          <w:sz w:val="22"/>
          <w:szCs w:val="22"/>
        </w:rPr>
        <w:t>Interacted with development team to resolve the defects</w:t>
      </w:r>
    </w:p>
    <w:p w:rsidR="008C4EAA" w:rsidRDefault="008C4EAA">
      <w:pPr>
        <w:tabs>
          <w:tab w:val="left" w:pos="4680"/>
          <w:tab w:val="left" w:pos="7920"/>
        </w:tabs>
        <w:ind w:left="360"/>
        <w:rPr>
          <w:rFonts w:ascii="Calibri" w:hAnsi="Calibri" w:cs="Calibri"/>
          <w:b/>
          <w:i/>
          <w:sz w:val="22"/>
          <w:szCs w:val="22"/>
        </w:rPr>
      </w:pPr>
    </w:p>
    <w:p w:rsidR="008C4EAA" w:rsidRDefault="008C4EAA">
      <w:pPr>
        <w:tabs>
          <w:tab w:val="left" w:pos="720"/>
          <w:tab w:val="left" w:pos="2880"/>
        </w:tabs>
        <w:rPr>
          <w:rFonts w:ascii="Calibri" w:hAnsi="Calibri" w:cs="Calibri"/>
          <w:b/>
          <w:bCs/>
          <w:sz w:val="22"/>
          <w:szCs w:val="22"/>
        </w:rPr>
      </w:pPr>
      <w:proofErr w:type="spellStart"/>
      <w:r>
        <w:rPr>
          <w:rFonts w:ascii="Calibri" w:hAnsi="Calibri" w:cs="Calibri"/>
          <w:b/>
          <w:bCs/>
          <w:sz w:val="22"/>
          <w:szCs w:val="22"/>
          <w:u w:val="single"/>
        </w:rPr>
        <w:t>Intrac</w:t>
      </w:r>
      <w:proofErr w:type="spellEnd"/>
      <w:r>
        <w:rPr>
          <w:rFonts w:ascii="Calibri" w:hAnsi="Calibri" w:cs="Calibri"/>
          <w:b/>
          <w:bCs/>
          <w:sz w:val="22"/>
          <w:szCs w:val="22"/>
          <w:u w:val="single"/>
        </w:rPr>
        <w:t>-(Pfizer-India)</w:t>
      </w:r>
    </w:p>
    <w:p w:rsidR="008C4EAA" w:rsidRDefault="008C4EAA">
      <w:pPr>
        <w:ind w:left="720"/>
        <w:rPr>
          <w:rFonts w:ascii="Calibri" w:hAnsi="Calibri" w:cs="Calibri"/>
          <w:b/>
          <w:bCs/>
          <w:sz w:val="22"/>
          <w:szCs w:val="22"/>
        </w:rPr>
      </w:pPr>
    </w:p>
    <w:p w:rsidR="008C4EAA" w:rsidRDefault="008C4EAA">
      <w:pPr>
        <w:tabs>
          <w:tab w:val="left" w:pos="720"/>
        </w:tabs>
        <w:rPr>
          <w:rFonts w:ascii="Calibri" w:hAnsi="Calibri" w:cs="Calibri"/>
          <w:sz w:val="22"/>
          <w:szCs w:val="22"/>
        </w:rPr>
      </w:pPr>
      <w:r>
        <w:rPr>
          <w:rFonts w:ascii="Calibri" w:hAnsi="Calibri" w:cs="Calibri"/>
          <w:b/>
          <w:sz w:val="22"/>
          <w:szCs w:val="22"/>
        </w:rPr>
        <w:t xml:space="preserve">Project Details </w:t>
      </w:r>
    </w:p>
    <w:p w:rsidR="008C4EAA" w:rsidRDefault="008C4EAA">
      <w:pPr>
        <w:rPr>
          <w:rFonts w:ascii="Calibri" w:hAnsi="Calibri" w:cs="Calibri"/>
          <w:sz w:val="22"/>
          <w:szCs w:val="22"/>
        </w:rPr>
      </w:pPr>
      <w:r>
        <w:rPr>
          <w:rFonts w:ascii="Calibri" w:hAnsi="Calibri" w:cs="Calibri"/>
          <w:sz w:val="22"/>
          <w:szCs w:val="22"/>
        </w:rPr>
        <w:t>Project:</w:t>
      </w:r>
      <w:r>
        <w:rPr>
          <w:rFonts w:ascii="Calibri" w:hAnsi="Calibri" w:cs="Calibri"/>
          <w:sz w:val="22"/>
          <w:szCs w:val="22"/>
        </w:rPr>
        <w:tab/>
      </w:r>
      <w:r>
        <w:rPr>
          <w:rFonts w:ascii="Calibri" w:hAnsi="Calibri" w:cs="Calibri"/>
          <w:sz w:val="22"/>
          <w:szCs w:val="22"/>
        </w:rPr>
        <w:tab/>
        <w:t xml:space="preserve"> Incentive Tracking Calculation</w:t>
      </w:r>
    </w:p>
    <w:p w:rsidR="008C4EAA" w:rsidRDefault="008C4EAA">
      <w:pPr>
        <w:rPr>
          <w:rFonts w:ascii="Calibri" w:hAnsi="Calibri" w:cs="Calibri"/>
          <w:sz w:val="22"/>
          <w:szCs w:val="22"/>
        </w:rPr>
      </w:pPr>
      <w:r>
        <w:rPr>
          <w:rFonts w:ascii="Calibri" w:hAnsi="Calibri" w:cs="Calibri"/>
          <w:sz w:val="22"/>
          <w:szCs w:val="22"/>
        </w:rPr>
        <w:t>Role:</w:t>
      </w:r>
      <w:r>
        <w:rPr>
          <w:rFonts w:ascii="Calibri" w:hAnsi="Calibri" w:cs="Calibri"/>
          <w:sz w:val="22"/>
          <w:szCs w:val="22"/>
        </w:rPr>
        <w:tab/>
      </w:r>
      <w:r>
        <w:rPr>
          <w:rFonts w:ascii="Calibri" w:hAnsi="Calibri" w:cs="Calibri"/>
          <w:sz w:val="22"/>
          <w:szCs w:val="22"/>
        </w:rPr>
        <w:tab/>
        <w:t xml:space="preserve"> Associate QC Analyst</w:t>
      </w:r>
    </w:p>
    <w:p w:rsidR="008C4EAA" w:rsidRDefault="008C4EAA">
      <w:pPr>
        <w:tabs>
          <w:tab w:val="left" w:pos="3600"/>
        </w:tabs>
        <w:snapToGrid w:val="0"/>
        <w:jc w:val="both"/>
        <w:rPr>
          <w:rFonts w:ascii="Calibri" w:hAnsi="Calibri" w:cs="Calibri"/>
          <w:sz w:val="22"/>
          <w:szCs w:val="22"/>
        </w:rPr>
      </w:pPr>
      <w:r>
        <w:rPr>
          <w:rFonts w:ascii="Calibri" w:hAnsi="Calibri" w:cs="Calibri"/>
          <w:sz w:val="22"/>
          <w:szCs w:val="22"/>
        </w:rPr>
        <w:t>Technology:         ASP .NET, SQL server 2005, Perfect tracker</w:t>
      </w:r>
    </w:p>
    <w:p w:rsidR="008C4EAA" w:rsidRDefault="008C4EAA">
      <w:pPr>
        <w:ind w:left="720"/>
        <w:rPr>
          <w:rFonts w:ascii="Calibri" w:hAnsi="Calibri" w:cs="Calibri"/>
          <w:sz w:val="22"/>
          <w:szCs w:val="22"/>
        </w:rPr>
      </w:pPr>
    </w:p>
    <w:p w:rsidR="008C4EAA" w:rsidRDefault="008C4EAA">
      <w:pPr>
        <w:rPr>
          <w:rFonts w:ascii="Calibri" w:hAnsi="Calibri" w:cs="Calibri"/>
          <w:sz w:val="22"/>
          <w:szCs w:val="22"/>
        </w:rPr>
      </w:pPr>
      <w:r>
        <w:rPr>
          <w:rFonts w:ascii="Calibri" w:hAnsi="Calibri" w:cs="Calibri"/>
          <w:b/>
          <w:bCs/>
          <w:sz w:val="22"/>
          <w:szCs w:val="22"/>
        </w:rPr>
        <w:t xml:space="preserve">Project Responsibilities </w:t>
      </w:r>
    </w:p>
    <w:p w:rsidR="008C4EAA" w:rsidRDefault="008C4EAA">
      <w:pPr>
        <w:numPr>
          <w:ilvl w:val="0"/>
          <w:numId w:val="5"/>
        </w:numPr>
        <w:tabs>
          <w:tab w:val="left" w:pos="9360"/>
        </w:tabs>
        <w:rPr>
          <w:rFonts w:ascii="Calibri" w:hAnsi="Calibri" w:cs="Calibri"/>
          <w:sz w:val="22"/>
          <w:szCs w:val="22"/>
        </w:rPr>
      </w:pPr>
      <w:r>
        <w:rPr>
          <w:rFonts w:ascii="Calibri" w:hAnsi="Calibri" w:cs="Calibri"/>
          <w:sz w:val="22"/>
          <w:szCs w:val="22"/>
        </w:rPr>
        <w:t xml:space="preserve">The Project aims to provide a highly flexible, configurable, </w:t>
      </w:r>
      <w:r w:rsidR="00096B85">
        <w:rPr>
          <w:rFonts w:ascii="Calibri" w:hAnsi="Calibri" w:cs="Calibri"/>
          <w:sz w:val="22"/>
          <w:szCs w:val="22"/>
        </w:rPr>
        <w:t>parameterized</w:t>
      </w:r>
      <w:r>
        <w:rPr>
          <w:rFonts w:ascii="Calibri" w:hAnsi="Calibri" w:cs="Calibri"/>
          <w:sz w:val="22"/>
          <w:szCs w:val="22"/>
        </w:rPr>
        <w:t xml:space="preserve"> incentive calculation tool which allows user to define customized schemes</w:t>
      </w:r>
    </w:p>
    <w:p w:rsidR="008C4EAA" w:rsidRDefault="008C4EAA">
      <w:pPr>
        <w:numPr>
          <w:ilvl w:val="0"/>
          <w:numId w:val="5"/>
        </w:numPr>
        <w:tabs>
          <w:tab w:val="left" w:pos="9360"/>
        </w:tabs>
        <w:rPr>
          <w:rFonts w:ascii="Calibri" w:hAnsi="Calibri" w:cs="Calibri"/>
          <w:sz w:val="22"/>
          <w:szCs w:val="22"/>
        </w:rPr>
      </w:pPr>
      <w:r>
        <w:rPr>
          <w:rFonts w:ascii="Calibri" w:hAnsi="Calibri" w:cs="Calibri"/>
          <w:sz w:val="22"/>
          <w:szCs w:val="22"/>
        </w:rPr>
        <w:t>System would be able to provide details of the sales transfer</w:t>
      </w:r>
    </w:p>
    <w:p w:rsidR="008C4EAA" w:rsidRDefault="008C4EAA">
      <w:pPr>
        <w:numPr>
          <w:ilvl w:val="0"/>
          <w:numId w:val="5"/>
        </w:numPr>
        <w:tabs>
          <w:tab w:val="left" w:pos="9360"/>
        </w:tabs>
        <w:rPr>
          <w:rFonts w:ascii="Calibri" w:hAnsi="Calibri" w:cs="Calibri"/>
          <w:sz w:val="22"/>
          <w:szCs w:val="22"/>
        </w:rPr>
      </w:pPr>
      <w:r>
        <w:rPr>
          <w:rFonts w:ascii="Calibri" w:hAnsi="Calibri" w:cs="Calibri"/>
          <w:sz w:val="22"/>
          <w:szCs w:val="22"/>
        </w:rPr>
        <w:t>Responsible for Preparing Test Cases and Test Data</w:t>
      </w:r>
    </w:p>
    <w:p w:rsidR="008C4EAA" w:rsidRDefault="008C4EAA">
      <w:pPr>
        <w:numPr>
          <w:ilvl w:val="0"/>
          <w:numId w:val="5"/>
        </w:numPr>
        <w:rPr>
          <w:rFonts w:ascii="Calibri" w:hAnsi="Calibri" w:cs="Calibri"/>
          <w:sz w:val="22"/>
          <w:szCs w:val="22"/>
        </w:rPr>
      </w:pPr>
      <w:r>
        <w:rPr>
          <w:rFonts w:ascii="Calibri" w:hAnsi="Calibri" w:cs="Calibri"/>
          <w:sz w:val="22"/>
          <w:szCs w:val="22"/>
        </w:rPr>
        <w:t>Manual Testing of Developed Application</w:t>
      </w:r>
    </w:p>
    <w:p w:rsidR="008C4EAA" w:rsidRDefault="008C4EAA">
      <w:pPr>
        <w:numPr>
          <w:ilvl w:val="0"/>
          <w:numId w:val="5"/>
        </w:numPr>
        <w:rPr>
          <w:rFonts w:ascii="Calibri" w:hAnsi="Calibri" w:cs="Calibri"/>
          <w:sz w:val="22"/>
          <w:szCs w:val="22"/>
        </w:rPr>
      </w:pPr>
      <w:r>
        <w:rPr>
          <w:rFonts w:ascii="Calibri" w:hAnsi="Calibri" w:cs="Calibri"/>
          <w:sz w:val="22"/>
          <w:szCs w:val="22"/>
        </w:rPr>
        <w:t>Reporting bugs through Perfect Tracker reporting tool</w:t>
      </w:r>
    </w:p>
    <w:p w:rsidR="008C4EAA" w:rsidRDefault="008C4EAA">
      <w:pPr>
        <w:tabs>
          <w:tab w:val="left" w:pos="9360"/>
        </w:tabs>
        <w:ind w:left="720" w:hanging="360"/>
        <w:rPr>
          <w:rFonts w:ascii="Calibri" w:hAnsi="Calibri" w:cs="Calibri"/>
          <w:sz w:val="22"/>
          <w:szCs w:val="22"/>
        </w:rPr>
      </w:pPr>
    </w:p>
    <w:p w:rsidR="008C4EAA" w:rsidRPr="00BA71EB" w:rsidRDefault="008C4EAA">
      <w:pPr>
        <w:rPr>
          <w:rFonts w:ascii="Calibri" w:hAnsi="Calibri" w:cs="Calibri"/>
          <w:b/>
          <w:sz w:val="22"/>
          <w:szCs w:val="22"/>
        </w:rPr>
      </w:pPr>
      <w:r w:rsidRPr="00BA71EB">
        <w:rPr>
          <w:rFonts w:ascii="Calibri" w:hAnsi="Calibri" w:cs="Calibri"/>
          <w:b/>
          <w:sz w:val="22"/>
          <w:szCs w:val="22"/>
          <w:u w:val="single"/>
        </w:rPr>
        <w:t>PERSONAL DETAILS</w:t>
      </w:r>
      <w:r w:rsidRPr="00BA71EB">
        <w:rPr>
          <w:rFonts w:ascii="Calibri" w:hAnsi="Calibri" w:cs="Calibri"/>
          <w:b/>
          <w:sz w:val="22"/>
          <w:szCs w:val="22"/>
        </w:rPr>
        <w:t>:</w:t>
      </w:r>
    </w:p>
    <w:p w:rsidR="008C4EAA" w:rsidRDefault="008C4EAA">
      <w:pPr>
        <w:rPr>
          <w:rFonts w:ascii="Calibri" w:hAnsi="Calibri" w:cs="Calibri"/>
          <w:b/>
          <w:i/>
          <w:sz w:val="22"/>
          <w:szCs w:val="22"/>
        </w:rPr>
      </w:pPr>
    </w:p>
    <w:p w:rsidR="008C4EAA" w:rsidRDefault="008C4EAA">
      <w:pPr>
        <w:rPr>
          <w:rFonts w:ascii="Calibri" w:hAnsi="Calibri" w:cs="Calibri"/>
          <w:sz w:val="22"/>
          <w:szCs w:val="22"/>
        </w:rPr>
      </w:pPr>
      <w:r>
        <w:rPr>
          <w:rFonts w:ascii="Calibri" w:hAnsi="Calibri" w:cs="Calibri"/>
          <w:sz w:val="22"/>
          <w:szCs w:val="22"/>
        </w:rPr>
        <w:t xml:space="preserve">Name: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Kriti Jaiswal</w:t>
      </w:r>
    </w:p>
    <w:p w:rsidR="008C4EAA" w:rsidRDefault="008C4EAA">
      <w:pPr>
        <w:rPr>
          <w:rFonts w:ascii="Calibri" w:hAnsi="Calibri" w:cs="Calibri"/>
          <w:sz w:val="22"/>
          <w:szCs w:val="22"/>
        </w:rPr>
      </w:pPr>
      <w:r>
        <w:rPr>
          <w:rFonts w:ascii="Calibri" w:hAnsi="Calibri" w:cs="Calibri"/>
          <w:sz w:val="22"/>
          <w:szCs w:val="22"/>
        </w:rPr>
        <w:t xml:space="preserve">Date of Birth: </w:t>
      </w:r>
      <w:r>
        <w:rPr>
          <w:rFonts w:ascii="Calibri" w:hAnsi="Calibri" w:cs="Calibri"/>
          <w:sz w:val="22"/>
          <w:szCs w:val="22"/>
        </w:rPr>
        <w:tab/>
      </w:r>
      <w:r>
        <w:rPr>
          <w:rFonts w:ascii="Calibri" w:hAnsi="Calibri" w:cs="Calibri"/>
          <w:sz w:val="22"/>
          <w:szCs w:val="22"/>
        </w:rPr>
        <w:tab/>
        <w:t>27.01. 1982</w:t>
      </w:r>
    </w:p>
    <w:p w:rsidR="008C4EAA" w:rsidRDefault="008C4EAA">
      <w:pPr>
        <w:rPr>
          <w:rFonts w:ascii="Calibri" w:hAnsi="Calibri" w:cs="Calibri"/>
          <w:sz w:val="22"/>
          <w:szCs w:val="22"/>
        </w:rPr>
      </w:pPr>
      <w:r>
        <w:rPr>
          <w:rFonts w:ascii="Calibri" w:hAnsi="Calibri" w:cs="Calibri"/>
          <w:sz w:val="22"/>
          <w:szCs w:val="22"/>
        </w:rPr>
        <w:t xml:space="preserve">Sex:  </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Female</w:t>
      </w:r>
    </w:p>
    <w:p w:rsidR="008C4EAA" w:rsidRDefault="008C4EAA">
      <w:pPr>
        <w:rPr>
          <w:rFonts w:ascii="Calibri" w:hAnsi="Calibri" w:cs="Calibri"/>
          <w:sz w:val="22"/>
          <w:szCs w:val="22"/>
        </w:rPr>
      </w:pPr>
      <w:r>
        <w:rPr>
          <w:rFonts w:ascii="Calibri" w:hAnsi="Calibri" w:cs="Calibri"/>
          <w:sz w:val="22"/>
          <w:szCs w:val="22"/>
        </w:rPr>
        <w:t xml:space="preserve">Marital Status: </w:t>
      </w:r>
      <w:r>
        <w:rPr>
          <w:rFonts w:ascii="Calibri" w:hAnsi="Calibri" w:cs="Calibri"/>
          <w:sz w:val="22"/>
          <w:szCs w:val="22"/>
        </w:rPr>
        <w:tab/>
      </w:r>
      <w:r>
        <w:rPr>
          <w:rFonts w:ascii="Calibri" w:hAnsi="Calibri" w:cs="Calibri"/>
          <w:sz w:val="22"/>
          <w:szCs w:val="22"/>
        </w:rPr>
        <w:tab/>
        <w:t>Married</w:t>
      </w:r>
    </w:p>
    <w:p w:rsidR="008C4EAA" w:rsidRDefault="008C4EAA">
      <w:pPr>
        <w:rPr>
          <w:rFonts w:ascii="Calibri" w:hAnsi="Calibri" w:cs="Calibri"/>
          <w:sz w:val="22"/>
          <w:szCs w:val="22"/>
        </w:rPr>
      </w:pPr>
      <w:r>
        <w:rPr>
          <w:rFonts w:ascii="Calibri" w:hAnsi="Calibri" w:cs="Calibri"/>
          <w:sz w:val="22"/>
          <w:szCs w:val="22"/>
        </w:rPr>
        <w:t xml:space="preserve">Husband’s Name: </w:t>
      </w:r>
      <w:r>
        <w:rPr>
          <w:rFonts w:ascii="Calibri" w:hAnsi="Calibri" w:cs="Calibri"/>
          <w:sz w:val="22"/>
          <w:szCs w:val="22"/>
        </w:rPr>
        <w:tab/>
        <w:t>Sanjeev Jaiswal</w:t>
      </w:r>
    </w:p>
    <w:p w:rsidR="008C4EAA" w:rsidRDefault="008C4EAA">
      <w:pPr>
        <w:rPr>
          <w:rFonts w:ascii="Calibri" w:hAnsi="Calibri" w:cs="Calibri"/>
          <w:sz w:val="22"/>
          <w:szCs w:val="22"/>
        </w:rPr>
      </w:pPr>
      <w:r>
        <w:rPr>
          <w:rFonts w:ascii="Calibri" w:hAnsi="Calibri" w:cs="Calibri"/>
          <w:sz w:val="22"/>
          <w:szCs w:val="22"/>
        </w:rPr>
        <w:lastRenderedPageBreak/>
        <w:t xml:space="preserve">Permanent Address: </w:t>
      </w:r>
      <w:r>
        <w:rPr>
          <w:rFonts w:ascii="Calibri" w:hAnsi="Calibri" w:cs="Calibri"/>
          <w:sz w:val="22"/>
          <w:szCs w:val="22"/>
        </w:rPr>
        <w:tab/>
      </w:r>
      <w:proofErr w:type="spellStart"/>
      <w:r>
        <w:rPr>
          <w:rFonts w:ascii="Calibri" w:hAnsi="Calibri" w:cs="Calibri"/>
          <w:sz w:val="22"/>
          <w:szCs w:val="22"/>
        </w:rPr>
        <w:t>Sitarama</w:t>
      </w:r>
      <w:proofErr w:type="spellEnd"/>
      <w:r>
        <w:rPr>
          <w:rFonts w:ascii="Calibri" w:hAnsi="Calibri" w:cs="Calibri"/>
          <w:sz w:val="22"/>
          <w:szCs w:val="22"/>
        </w:rPr>
        <w:t xml:space="preserve"> </w:t>
      </w:r>
      <w:proofErr w:type="spellStart"/>
      <w:r>
        <w:rPr>
          <w:rFonts w:ascii="Calibri" w:hAnsi="Calibri" w:cs="Calibri"/>
          <w:sz w:val="22"/>
          <w:szCs w:val="22"/>
        </w:rPr>
        <w:t>Nilayam</w:t>
      </w:r>
      <w:proofErr w:type="spellEnd"/>
      <w:r>
        <w:rPr>
          <w:rFonts w:ascii="Calibri" w:hAnsi="Calibri" w:cs="Calibri"/>
          <w:sz w:val="22"/>
          <w:szCs w:val="22"/>
        </w:rPr>
        <w:t xml:space="preserve">, Flat no. 202, </w:t>
      </w:r>
      <w:proofErr w:type="spellStart"/>
      <w:r>
        <w:rPr>
          <w:rFonts w:ascii="Calibri" w:hAnsi="Calibri" w:cs="Calibri"/>
          <w:sz w:val="22"/>
          <w:szCs w:val="22"/>
        </w:rPr>
        <w:t>Sriram</w:t>
      </w:r>
      <w:proofErr w:type="spellEnd"/>
      <w:r>
        <w:rPr>
          <w:rFonts w:ascii="Calibri" w:hAnsi="Calibri" w:cs="Calibri"/>
          <w:sz w:val="22"/>
          <w:szCs w:val="22"/>
        </w:rPr>
        <w:t xml:space="preserve"> Nagar Colony, </w:t>
      </w:r>
      <w:proofErr w:type="spellStart"/>
      <w:r>
        <w:rPr>
          <w:rFonts w:ascii="Calibri" w:hAnsi="Calibri" w:cs="Calibri"/>
          <w:sz w:val="22"/>
          <w:szCs w:val="22"/>
        </w:rPr>
        <w:t>Kondapur</w:t>
      </w:r>
      <w:proofErr w:type="spellEnd"/>
      <w:r>
        <w:rPr>
          <w:rFonts w:ascii="Calibri" w:hAnsi="Calibri" w:cs="Calibri"/>
          <w:sz w:val="22"/>
          <w:szCs w:val="22"/>
        </w:rPr>
        <w:t xml:space="preserve">, Hyderabad-84             </w:t>
      </w:r>
    </w:p>
    <w:p w:rsidR="008C4EAA" w:rsidRDefault="008C4EAA">
      <w:pPr>
        <w:rPr>
          <w:rFonts w:ascii="Calibri" w:hAnsi="Calibri" w:cs="Calibri"/>
          <w:sz w:val="22"/>
          <w:szCs w:val="22"/>
        </w:rPr>
      </w:pPr>
      <w:r>
        <w:rPr>
          <w:rFonts w:ascii="Calibri" w:hAnsi="Calibri" w:cs="Calibri"/>
          <w:sz w:val="22"/>
          <w:szCs w:val="22"/>
        </w:rPr>
        <w:t xml:space="preserve">Mobile Number: </w:t>
      </w:r>
      <w:r>
        <w:rPr>
          <w:rFonts w:ascii="Calibri" w:hAnsi="Calibri" w:cs="Calibri"/>
          <w:sz w:val="22"/>
          <w:szCs w:val="22"/>
        </w:rPr>
        <w:tab/>
      </w:r>
      <w:r w:rsidR="00011408">
        <w:rPr>
          <w:rFonts w:ascii="Calibri" w:hAnsi="Calibri" w:cs="Calibri"/>
          <w:sz w:val="22"/>
          <w:szCs w:val="22"/>
        </w:rPr>
        <w:t>8978723903</w:t>
      </w:r>
    </w:p>
    <w:p w:rsidR="008C4EAA" w:rsidRDefault="008C4EAA">
      <w:pPr>
        <w:rPr>
          <w:rFonts w:ascii="Calibri" w:hAnsi="Calibri" w:cs="Calibri"/>
          <w:sz w:val="22"/>
          <w:szCs w:val="22"/>
        </w:rPr>
      </w:pPr>
      <w:r>
        <w:rPr>
          <w:rFonts w:ascii="Calibri" w:hAnsi="Calibri" w:cs="Calibri"/>
          <w:sz w:val="22"/>
          <w:szCs w:val="22"/>
        </w:rPr>
        <w:t>Email Id:</w:t>
      </w:r>
      <w:r>
        <w:rPr>
          <w:rFonts w:ascii="Calibri" w:hAnsi="Calibri" w:cs="Calibri"/>
          <w:b/>
          <w:sz w:val="22"/>
          <w:szCs w:val="22"/>
        </w:rPr>
        <w:t xml:space="preserve"> </w:t>
      </w:r>
      <w:r>
        <w:rPr>
          <w:rFonts w:ascii="Calibri" w:hAnsi="Calibri" w:cs="Calibri"/>
          <w:b/>
          <w:sz w:val="22"/>
          <w:szCs w:val="22"/>
        </w:rPr>
        <w:tab/>
      </w:r>
      <w:r>
        <w:rPr>
          <w:rFonts w:ascii="Calibri" w:hAnsi="Calibri" w:cs="Calibri"/>
          <w:b/>
          <w:sz w:val="22"/>
          <w:szCs w:val="22"/>
        </w:rPr>
        <w:tab/>
      </w:r>
      <w:hyperlink r:id="rId7" w:history="1">
        <w:r>
          <w:rPr>
            <w:rStyle w:val="Hyperlink"/>
            <w:rFonts w:ascii="Calibri" w:hAnsi="Calibri"/>
          </w:rPr>
          <w:t>kritijaiswal29@gmail.com</w:t>
        </w:r>
      </w:hyperlink>
      <w:r>
        <w:rPr>
          <w:rFonts w:ascii="Calibri" w:hAnsi="Calibri" w:cs="Calibri"/>
          <w:b/>
          <w:iCs/>
          <w:sz w:val="22"/>
          <w:szCs w:val="22"/>
        </w:rPr>
        <w:tab/>
      </w:r>
    </w:p>
    <w:p w:rsidR="008C4EAA" w:rsidRDefault="008C4EAA">
      <w:pPr>
        <w:rPr>
          <w:rFonts w:ascii="Calibri" w:hAnsi="Calibri" w:cs="Calibri"/>
          <w:sz w:val="22"/>
          <w:szCs w:val="22"/>
        </w:rPr>
      </w:pPr>
    </w:p>
    <w:sectPr w:rsidR="008C4EAA" w:rsidSect="00861A2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360"/>
        </w:tabs>
        <w:ind w:left="360" w:hanging="360"/>
      </w:pPr>
      <w:rPr>
        <w:rFonts w:ascii="Symbol" w:hAnsi="Symbol" w:cs="Symbol"/>
      </w:rPr>
    </w:lvl>
  </w:abstractNum>
  <w:abstractNum w:abstractNumId="2">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rPr>
    </w:lvl>
  </w:abstractNum>
  <w:abstractNum w:abstractNumId="3">
    <w:nsid w:val="00000004"/>
    <w:multiLevelType w:val="singleLevel"/>
    <w:tmpl w:val="00000004"/>
    <w:name w:val="WW8Num4"/>
    <w:lvl w:ilvl="0">
      <w:start w:val="1"/>
      <w:numFmt w:val="bullet"/>
      <w:lvlText w:val=""/>
      <w:lvlJc w:val="left"/>
      <w:pPr>
        <w:tabs>
          <w:tab w:val="num" w:pos="360"/>
        </w:tabs>
        <w:ind w:left="360" w:hanging="360"/>
      </w:pPr>
      <w:rPr>
        <w:rFonts w:ascii="Symbol" w:hAnsi="Symbol" w:cs="Symbol"/>
      </w:r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Symbol" w:hAnsi="Symbol" w:cs="Symbol"/>
      </w:rPr>
    </w:lvl>
  </w:abstractNum>
  <w:abstractNum w:abstractNumId="5">
    <w:nsid w:val="00000006"/>
    <w:multiLevelType w:val="singleLevel"/>
    <w:tmpl w:val="00000006"/>
    <w:name w:val="WW8Num6"/>
    <w:lvl w:ilvl="0">
      <w:start w:val="1"/>
      <w:numFmt w:val="bullet"/>
      <w:lvlText w:val=""/>
      <w:lvlJc w:val="left"/>
      <w:pPr>
        <w:tabs>
          <w:tab w:val="num" w:pos="720"/>
        </w:tabs>
        <w:ind w:left="720" w:hanging="360"/>
      </w:pPr>
      <w:rPr>
        <w:rFonts w:ascii="Symbol" w:hAnsi="Symbol" w:cs="Symbol"/>
        <w:sz w:val="22"/>
      </w:rPr>
    </w:lvl>
  </w:abstractNum>
  <w:abstractNum w:abstractNumId="6">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sz w:val="22"/>
      </w:rPr>
    </w:lvl>
  </w:abstractNum>
  <w:abstractNum w:abstractNumId="7">
    <w:nsid w:val="20F03DA2"/>
    <w:multiLevelType w:val="multilevel"/>
    <w:tmpl w:val="4B6A8BA8"/>
    <w:lvl w:ilvl="0">
      <w:start w:val="1"/>
      <w:numFmt w:val="none"/>
      <w:suff w:val="nothing"/>
      <w:lvlText w:val=""/>
      <w:lvlJc w:val="left"/>
      <w:pPr>
        <w:tabs>
          <w:tab w:val="num" w:pos="0"/>
        </w:tabs>
        <w:ind w:left="432" w:hanging="432"/>
      </w:pPr>
    </w:lvl>
    <w:lvl w:ilvl="1">
      <w:start w:val="1"/>
      <w:numFmt w:val="bullet"/>
      <w:lvlText w:val=""/>
      <w:lvlJc w:val="left"/>
      <w:pPr>
        <w:tabs>
          <w:tab w:val="num" w:pos="0"/>
        </w:tabs>
        <w:ind w:left="576" w:hanging="576"/>
      </w:pPr>
      <w:rPr>
        <w:rFonts w:ascii="Wingdings" w:hAnsi="Wingding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8">
    <w:nsid w:val="27F23568"/>
    <w:multiLevelType w:val="hybridMultilevel"/>
    <w:tmpl w:val="22907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8120CB"/>
    <w:multiLevelType w:val="hybridMultilevel"/>
    <w:tmpl w:val="6400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6524B34"/>
    <w:multiLevelType w:val="hybridMultilevel"/>
    <w:tmpl w:val="C218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796F8D"/>
    <w:multiLevelType w:val="multilevel"/>
    <w:tmpl w:val="AA5E6DD4"/>
    <w:lvl w:ilvl="0">
      <w:start w:val="1"/>
      <w:numFmt w:val="none"/>
      <w:suff w:val="nothing"/>
      <w:lvlText w:val=""/>
      <w:lvlJc w:val="left"/>
      <w:pPr>
        <w:tabs>
          <w:tab w:val="num" w:pos="0"/>
        </w:tabs>
        <w:ind w:left="432" w:hanging="432"/>
      </w:pPr>
    </w:lvl>
    <w:lvl w:ilvl="1">
      <w:start w:val="1"/>
      <w:numFmt w:val="bullet"/>
      <w:lvlText w:val=""/>
      <w:lvlJc w:val="left"/>
      <w:pPr>
        <w:tabs>
          <w:tab w:val="num" w:pos="0"/>
        </w:tabs>
        <w:ind w:left="576" w:hanging="576"/>
      </w:pPr>
      <w:rPr>
        <w:rFonts w:ascii="Wingdings" w:hAnsi="Wingdings" w:hint="defaul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2">
    <w:nsid w:val="68485D93"/>
    <w:multiLevelType w:val="hybridMultilevel"/>
    <w:tmpl w:val="46905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C0D7F71"/>
    <w:multiLevelType w:val="hybridMultilevel"/>
    <w:tmpl w:val="B00AD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0"/>
  </w:num>
  <w:num w:numId="9">
    <w:abstractNumId w:val="11"/>
  </w:num>
  <w:num w:numId="10">
    <w:abstractNumId w:val="7"/>
  </w:num>
  <w:num w:numId="11">
    <w:abstractNumId w:val="9"/>
  </w:num>
  <w:num w:numId="12">
    <w:abstractNumId w:val="8"/>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rsids>
    <w:rsidRoot w:val="00D876BE"/>
    <w:rsid w:val="00011408"/>
    <w:rsid w:val="0002523D"/>
    <w:rsid w:val="00055C29"/>
    <w:rsid w:val="00065969"/>
    <w:rsid w:val="00096B85"/>
    <w:rsid w:val="000B1084"/>
    <w:rsid w:val="000D0F92"/>
    <w:rsid w:val="00101467"/>
    <w:rsid w:val="001145CA"/>
    <w:rsid w:val="001169F0"/>
    <w:rsid w:val="001347E9"/>
    <w:rsid w:val="001765B1"/>
    <w:rsid w:val="001C59A6"/>
    <w:rsid w:val="0021218F"/>
    <w:rsid w:val="002124C2"/>
    <w:rsid w:val="00231D01"/>
    <w:rsid w:val="002A6DD7"/>
    <w:rsid w:val="002F0D2C"/>
    <w:rsid w:val="003131B7"/>
    <w:rsid w:val="003324F8"/>
    <w:rsid w:val="003413CD"/>
    <w:rsid w:val="003533E4"/>
    <w:rsid w:val="00354A8D"/>
    <w:rsid w:val="003606AB"/>
    <w:rsid w:val="00392FB3"/>
    <w:rsid w:val="003A7520"/>
    <w:rsid w:val="003B4037"/>
    <w:rsid w:val="003D0122"/>
    <w:rsid w:val="003F6046"/>
    <w:rsid w:val="0041101A"/>
    <w:rsid w:val="004C063F"/>
    <w:rsid w:val="005261A4"/>
    <w:rsid w:val="00562A50"/>
    <w:rsid w:val="005951F8"/>
    <w:rsid w:val="005A4BBF"/>
    <w:rsid w:val="005C5CCB"/>
    <w:rsid w:val="005F6EE0"/>
    <w:rsid w:val="00731018"/>
    <w:rsid w:val="00771B89"/>
    <w:rsid w:val="0079490B"/>
    <w:rsid w:val="00814BE3"/>
    <w:rsid w:val="00860B62"/>
    <w:rsid w:val="00861A2C"/>
    <w:rsid w:val="008B4E0E"/>
    <w:rsid w:val="008C4EAA"/>
    <w:rsid w:val="008D2EAB"/>
    <w:rsid w:val="008D5490"/>
    <w:rsid w:val="008E07E5"/>
    <w:rsid w:val="00931C85"/>
    <w:rsid w:val="00940B25"/>
    <w:rsid w:val="009559DB"/>
    <w:rsid w:val="00A662C8"/>
    <w:rsid w:val="00A81835"/>
    <w:rsid w:val="00AC2D08"/>
    <w:rsid w:val="00AE496B"/>
    <w:rsid w:val="00B3168C"/>
    <w:rsid w:val="00B76E1B"/>
    <w:rsid w:val="00BA71EB"/>
    <w:rsid w:val="00C01A48"/>
    <w:rsid w:val="00D30EC6"/>
    <w:rsid w:val="00D33E43"/>
    <w:rsid w:val="00D876BE"/>
    <w:rsid w:val="00E64677"/>
    <w:rsid w:val="00E914BD"/>
    <w:rsid w:val="00EB2FD8"/>
    <w:rsid w:val="00EE6942"/>
    <w:rsid w:val="00EE6C82"/>
    <w:rsid w:val="00F5510E"/>
    <w:rsid w:val="00FD21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A2C"/>
    <w:pPr>
      <w:suppressAutoHyphens/>
    </w:pPr>
    <w:rPr>
      <w:lang w:eastAsia="zh-CN"/>
    </w:rPr>
  </w:style>
  <w:style w:type="paragraph" w:styleId="Heading1">
    <w:name w:val="heading 1"/>
    <w:basedOn w:val="Normal"/>
    <w:next w:val="Normal"/>
    <w:qFormat/>
    <w:rsid w:val="00861A2C"/>
    <w:pPr>
      <w:keepNext/>
      <w:tabs>
        <w:tab w:val="num" w:pos="0"/>
      </w:tabs>
      <w:ind w:left="432" w:hanging="432"/>
      <w:jc w:val="center"/>
      <w:outlineLvl w:val="0"/>
    </w:pPr>
    <w:rPr>
      <w:b/>
      <w:bCs/>
      <w:sz w:val="32"/>
    </w:rPr>
  </w:style>
  <w:style w:type="paragraph" w:styleId="Heading2">
    <w:name w:val="heading 2"/>
    <w:basedOn w:val="Normal"/>
    <w:next w:val="Normal"/>
    <w:qFormat/>
    <w:rsid w:val="00861A2C"/>
    <w:pPr>
      <w:keepNext/>
      <w:tabs>
        <w:tab w:val="num" w:pos="0"/>
        <w:tab w:val="left" w:pos="1080"/>
      </w:tabs>
      <w:ind w:left="1080" w:hanging="360"/>
      <w:outlineLvl w:val="1"/>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861A2C"/>
    <w:rPr>
      <w:rFonts w:ascii="Symbol" w:hAnsi="Symbol" w:cs="Symbol"/>
    </w:rPr>
  </w:style>
  <w:style w:type="character" w:customStyle="1" w:styleId="WW8Num3z0">
    <w:name w:val="WW8Num3z0"/>
    <w:rsid w:val="00861A2C"/>
    <w:rPr>
      <w:rFonts w:ascii="Symbol" w:hAnsi="Symbol" w:cs="Symbol"/>
    </w:rPr>
  </w:style>
  <w:style w:type="character" w:customStyle="1" w:styleId="WW8Num4z0">
    <w:name w:val="WW8Num4z0"/>
    <w:rsid w:val="00861A2C"/>
    <w:rPr>
      <w:rFonts w:ascii="Symbol" w:hAnsi="Symbol" w:cs="Symbol"/>
    </w:rPr>
  </w:style>
  <w:style w:type="character" w:customStyle="1" w:styleId="WW8Num5z0">
    <w:name w:val="WW8Num5z0"/>
    <w:rsid w:val="00861A2C"/>
    <w:rPr>
      <w:rFonts w:ascii="Symbol" w:hAnsi="Symbol" w:cs="Symbol"/>
    </w:rPr>
  </w:style>
  <w:style w:type="character" w:customStyle="1" w:styleId="WW8Num6z0">
    <w:name w:val="WW8Num6z0"/>
    <w:rsid w:val="00861A2C"/>
    <w:rPr>
      <w:rFonts w:ascii="Symbol" w:hAnsi="Symbol" w:cs="Symbol"/>
      <w:sz w:val="22"/>
    </w:rPr>
  </w:style>
  <w:style w:type="character" w:customStyle="1" w:styleId="WW8Num7z0">
    <w:name w:val="WW8Num7z0"/>
    <w:rsid w:val="00861A2C"/>
    <w:rPr>
      <w:rFonts w:ascii="Symbol" w:hAnsi="Symbol" w:cs="Symbol"/>
      <w:sz w:val="22"/>
    </w:rPr>
  </w:style>
  <w:style w:type="character" w:customStyle="1" w:styleId="WW8Num9z0">
    <w:name w:val="WW8Num9z0"/>
    <w:rsid w:val="00861A2C"/>
    <w:rPr>
      <w:rFonts w:ascii="Symbol" w:hAnsi="Symbol" w:cs="Symbol"/>
    </w:rPr>
  </w:style>
  <w:style w:type="character" w:customStyle="1" w:styleId="WW8Num9z1">
    <w:name w:val="WW8Num9z1"/>
    <w:rsid w:val="00861A2C"/>
    <w:rPr>
      <w:rFonts w:ascii="Courier New" w:hAnsi="Courier New" w:cs="Courier New"/>
    </w:rPr>
  </w:style>
  <w:style w:type="character" w:customStyle="1" w:styleId="WW8Num9z2">
    <w:name w:val="WW8Num9z2"/>
    <w:rsid w:val="00861A2C"/>
    <w:rPr>
      <w:rFonts w:ascii="Wingdings" w:hAnsi="Wingdings" w:cs="Wingdings"/>
    </w:rPr>
  </w:style>
  <w:style w:type="character" w:customStyle="1" w:styleId="WW8Num10z0">
    <w:name w:val="WW8Num10z0"/>
    <w:rsid w:val="00861A2C"/>
    <w:rPr>
      <w:rFonts w:ascii="Symbol" w:hAnsi="Symbol" w:cs="Symbol"/>
    </w:rPr>
  </w:style>
  <w:style w:type="character" w:customStyle="1" w:styleId="WW8Num10z1">
    <w:name w:val="WW8Num10z1"/>
    <w:rsid w:val="00861A2C"/>
    <w:rPr>
      <w:rFonts w:ascii="Courier New" w:hAnsi="Courier New" w:cs="Courier New"/>
    </w:rPr>
  </w:style>
  <w:style w:type="character" w:customStyle="1" w:styleId="WW8Num10z2">
    <w:name w:val="WW8Num10z2"/>
    <w:rsid w:val="00861A2C"/>
    <w:rPr>
      <w:rFonts w:ascii="Wingdings" w:hAnsi="Wingdings" w:cs="Wingdings"/>
    </w:rPr>
  </w:style>
  <w:style w:type="character" w:customStyle="1" w:styleId="WW8Num11z0">
    <w:name w:val="WW8Num11z0"/>
    <w:rsid w:val="00861A2C"/>
    <w:rPr>
      <w:rFonts w:ascii="Symbol" w:hAnsi="Symbol" w:cs="Symbol"/>
    </w:rPr>
  </w:style>
  <w:style w:type="character" w:customStyle="1" w:styleId="WW8Num11z1">
    <w:name w:val="WW8Num11z1"/>
    <w:rsid w:val="00861A2C"/>
    <w:rPr>
      <w:rFonts w:ascii="Courier New" w:hAnsi="Courier New" w:cs="Courier New"/>
    </w:rPr>
  </w:style>
  <w:style w:type="character" w:customStyle="1" w:styleId="WW8Num11z2">
    <w:name w:val="WW8Num11z2"/>
    <w:rsid w:val="00861A2C"/>
    <w:rPr>
      <w:rFonts w:ascii="Wingdings" w:hAnsi="Wingdings" w:cs="Wingdings"/>
    </w:rPr>
  </w:style>
  <w:style w:type="character" w:customStyle="1" w:styleId="WW8Num12z0">
    <w:name w:val="WW8Num12z0"/>
    <w:rsid w:val="00861A2C"/>
    <w:rPr>
      <w:rFonts w:ascii="Symbol" w:hAnsi="Symbol" w:cs="Symbol"/>
    </w:rPr>
  </w:style>
  <w:style w:type="character" w:customStyle="1" w:styleId="WW8Num12z1">
    <w:name w:val="WW8Num12z1"/>
    <w:rsid w:val="00861A2C"/>
    <w:rPr>
      <w:rFonts w:ascii="Courier New" w:hAnsi="Courier New" w:cs="Courier New"/>
    </w:rPr>
  </w:style>
  <w:style w:type="character" w:customStyle="1" w:styleId="WW8Num12z2">
    <w:name w:val="WW8Num12z2"/>
    <w:rsid w:val="00861A2C"/>
    <w:rPr>
      <w:rFonts w:ascii="Wingdings" w:hAnsi="Wingdings" w:cs="Wingdings"/>
    </w:rPr>
  </w:style>
  <w:style w:type="character" w:customStyle="1" w:styleId="WW8Num13z0">
    <w:name w:val="WW8Num13z0"/>
    <w:rsid w:val="00861A2C"/>
    <w:rPr>
      <w:rFonts w:ascii="Symbol" w:hAnsi="Symbol" w:cs="Symbol"/>
    </w:rPr>
  </w:style>
  <w:style w:type="character" w:customStyle="1" w:styleId="WW8Num13z1">
    <w:name w:val="WW8Num13z1"/>
    <w:rsid w:val="00861A2C"/>
    <w:rPr>
      <w:rFonts w:ascii="Courier New" w:hAnsi="Courier New" w:cs="Courier New"/>
    </w:rPr>
  </w:style>
  <w:style w:type="character" w:customStyle="1" w:styleId="WW8Num13z2">
    <w:name w:val="WW8Num13z2"/>
    <w:rsid w:val="00861A2C"/>
    <w:rPr>
      <w:rFonts w:ascii="Wingdings" w:hAnsi="Wingdings" w:cs="Wingdings"/>
    </w:rPr>
  </w:style>
  <w:style w:type="character" w:customStyle="1" w:styleId="WW8Num14z0">
    <w:name w:val="WW8Num14z0"/>
    <w:rsid w:val="00861A2C"/>
    <w:rPr>
      <w:rFonts w:ascii="Symbol" w:hAnsi="Symbol" w:cs="Symbol"/>
    </w:rPr>
  </w:style>
  <w:style w:type="character" w:customStyle="1" w:styleId="WW8Num14z1">
    <w:name w:val="WW8Num14z1"/>
    <w:rsid w:val="00861A2C"/>
    <w:rPr>
      <w:rFonts w:ascii="Courier New" w:hAnsi="Courier New" w:cs="Courier New"/>
    </w:rPr>
  </w:style>
  <w:style w:type="character" w:customStyle="1" w:styleId="WW8Num14z2">
    <w:name w:val="WW8Num14z2"/>
    <w:rsid w:val="00861A2C"/>
    <w:rPr>
      <w:rFonts w:ascii="Wingdings" w:hAnsi="Wingdings" w:cs="Wingdings"/>
    </w:rPr>
  </w:style>
  <w:style w:type="character" w:customStyle="1" w:styleId="WW8Num1z0">
    <w:name w:val="WW8Num1z0"/>
    <w:rsid w:val="00861A2C"/>
    <w:rPr>
      <w:rFonts w:ascii="Symbol" w:hAnsi="Symbol" w:cs="Symbol"/>
    </w:rPr>
  </w:style>
  <w:style w:type="character" w:customStyle="1" w:styleId="WW-DefaultParagraphFont">
    <w:name w:val="WW-Default Paragraph Font"/>
    <w:rsid w:val="00861A2C"/>
  </w:style>
  <w:style w:type="character" w:customStyle="1" w:styleId="Heading1Char">
    <w:name w:val="Heading 1 Char"/>
    <w:rsid w:val="00861A2C"/>
    <w:rPr>
      <w:rFonts w:ascii="Times New Roman" w:eastAsia="Times New Roman" w:hAnsi="Times New Roman" w:cs="Times New Roman"/>
      <w:b/>
      <w:bCs/>
      <w:sz w:val="32"/>
      <w:szCs w:val="20"/>
    </w:rPr>
  </w:style>
  <w:style w:type="character" w:customStyle="1" w:styleId="Heading2Char">
    <w:name w:val="Heading 2 Char"/>
    <w:rsid w:val="00861A2C"/>
    <w:rPr>
      <w:rFonts w:ascii="Times New Roman" w:eastAsia="Times New Roman" w:hAnsi="Times New Roman" w:cs="Times New Roman"/>
      <w:b/>
      <w:bCs/>
      <w:sz w:val="28"/>
      <w:szCs w:val="20"/>
    </w:rPr>
  </w:style>
  <w:style w:type="character" w:styleId="Hyperlink">
    <w:name w:val="Hyperlink"/>
    <w:rsid w:val="00861A2C"/>
    <w:rPr>
      <w:color w:val="0000FF"/>
      <w:u w:val="single"/>
    </w:rPr>
  </w:style>
  <w:style w:type="character" w:customStyle="1" w:styleId="BodyTextChar">
    <w:name w:val="Body Text Char"/>
    <w:rsid w:val="00861A2C"/>
    <w:rPr>
      <w:rFonts w:ascii="Times New Roman" w:eastAsia="Times New Roman" w:hAnsi="Times New Roman" w:cs="Times New Roman"/>
      <w:szCs w:val="20"/>
    </w:rPr>
  </w:style>
  <w:style w:type="character" w:customStyle="1" w:styleId="HeaderChar">
    <w:name w:val="Header Char"/>
    <w:rsid w:val="00861A2C"/>
    <w:rPr>
      <w:rFonts w:ascii="Times New Roman" w:eastAsia="Times New Roman" w:hAnsi="Times New Roman" w:cs="Times New Roman"/>
      <w:sz w:val="20"/>
      <w:szCs w:val="20"/>
    </w:rPr>
  </w:style>
  <w:style w:type="character" w:customStyle="1" w:styleId="TitleChar">
    <w:name w:val="Title Char"/>
    <w:rsid w:val="00861A2C"/>
    <w:rPr>
      <w:rFonts w:ascii="Times New Roman" w:eastAsia="Times New Roman" w:hAnsi="Times New Roman" w:cs="Times New Roman"/>
      <w:b/>
      <w:bCs/>
      <w:sz w:val="20"/>
      <w:szCs w:val="20"/>
    </w:rPr>
  </w:style>
  <w:style w:type="character" w:customStyle="1" w:styleId="SubtitleChar">
    <w:name w:val="Subtitle Char"/>
    <w:rsid w:val="00861A2C"/>
    <w:rPr>
      <w:rFonts w:ascii="Times New Roman" w:eastAsia="Times New Roman" w:hAnsi="Times New Roman" w:cs="Times New Roman"/>
      <w:b/>
      <w:i/>
      <w:sz w:val="20"/>
      <w:szCs w:val="20"/>
    </w:rPr>
  </w:style>
  <w:style w:type="character" w:customStyle="1" w:styleId="PlainTextChar">
    <w:name w:val="Plain Text Char"/>
    <w:rsid w:val="00861A2C"/>
    <w:rPr>
      <w:rFonts w:ascii="Courier New" w:eastAsia="Times New Roman" w:hAnsi="Courier New" w:cs="Times New Roman"/>
      <w:sz w:val="20"/>
      <w:szCs w:val="20"/>
      <w:lang w:val="en-GB"/>
    </w:rPr>
  </w:style>
  <w:style w:type="paragraph" w:customStyle="1" w:styleId="Heading">
    <w:name w:val="Heading"/>
    <w:basedOn w:val="Normal"/>
    <w:next w:val="BodyText"/>
    <w:rsid w:val="00861A2C"/>
    <w:pPr>
      <w:keepNext/>
      <w:spacing w:before="240" w:after="120"/>
    </w:pPr>
    <w:rPr>
      <w:rFonts w:ascii="Arial" w:eastAsia="Microsoft YaHei" w:hAnsi="Arial" w:cs="Mangal"/>
      <w:sz w:val="28"/>
      <w:szCs w:val="28"/>
    </w:rPr>
  </w:style>
  <w:style w:type="paragraph" w:styleId="BodyText">
    <w:name w:val="Body Text"/>
    <w:basedOn w:val="Normal"/>
    <w:rsid w:val="00861A2C"/>
    <w:rPr>
      <w:sz w:val="22"/>
    </w:rPr>
  </w:style>
  <w:style w:type="paragraph" w:styleId="List">
    <w:name w:val="List"/>
    <w:basedOn w:val="BodyText"/>
    <w:rsid w:val="00861A2C"/>
    <w:rPr>
      <w:rFonts w:cs="Mangal"/>
    </w:rPr>
  </w:style>
  <w:style w:type="paragraph" w:styleId="Caption">
    <w:name w:val="caption"/>
    <w:basedOn w:val="Normal"/>
    <w:qFormat/>
    <w:rsid w:val="00861A2C"/>
    <w:pPr>
      <w:suppressLineNumbers/>
      <w:spacing w:before="120" w:after="120"/>
    </w:pPr>
    <w:rPr>
      <w:rFonts w:cs="Mangal"/>
      <w:i/>
      <w:iCs/>
      <w:sz w:val="24"/>
      <w:szCs w:val="24"/>
    </w:rPr>
  </w:style>
  <w:style w:type="paragraph" w:customStyle="1" w:styleId="Index">
    <w:name w:val="Index"/>
    <w:basedOn w:val="Normal"/>
    <w:rsid w:val="00861A2C"/>
    <w:pPr>
      <w:suppressLineNumbers/>
    </w:pPr>
    <w:rPr>
      <w:rFonts w:cs="Mangal"/>
    </w:rPr>
  </w:style>
  <w:style w:type="paragraph" w:styleId="Header">
    <w:name w:val="header"/>
    <w:basedOn w:val="Normal"/>
    <w:rsid w:val="00861A2C"/>
    <w:pPr>
      <w:tabs>
        <w:tab w:val="center" w:pos="4320"/>
        <w:tab w:val="right" w:pos="8640"/>
      </w:tabs>
    </w:pPr>
  </w:style>
  <w:style w:type="paragraph" w:styleId="Title">
    <w:name w:val="Title"/>
    <w:basedOn w:val="Normal"/>
    <w:next w:val="Subtitle"/>
    <w:qFormat/>
    <w:rsid w:val="00861A2C"/>
    <w:pPr>
      <w:jc w:val="center"/>
    </w:pPr>
    <w:rPr>
      <w:b/>
      <w:bCs/>
    </w:rPr>
  </w:style>
  <w:style w:type="paragraph" w:styleId="Subtitle">
    <w:name w:val="Subtitle"/>
    <w:basedOn w:val="Normal"/>
    <w:next w:val="BodyText"/>
    <w:qFormat/>
    <w:rsid w:val="00861A2C"/>
    <w:rPr>
      <w:b/>
      <w:i/>
    </w:rPr>
  </w:style>
  <w:style w:type="paragraph" w:styleId="PlainText">
    <w:name w:val="Plain Text"/>
    <w:basedOn w:val="Normal"/>
    <w:rsid w:val="00861A2C"/>
    <w:pPr>
      <w:overflowPunct w:val="0"/>
      <w:autoSpaceDE w:val="0"/>
      <w:textAlignment w:val="baseline"/>
    </w:pPr>
    <w:rPr>
      <w:rFonts w:ascii="Courier New" w:hAnsi="Courier New" w:cs="Courier New"/>
      <w:lang w:val="en-GB"/>
    </w:rPr>
  </w:style>
  <w:style w:type="paragraph" w:customStyle="1" w:styleId="DefaultText">
    <w:name w:val="Default Text"/>
    <w:basedOn w:val="Normal"/>
    <w:rsid w:val="00861A2C"/>
  </w:style>
  <w:style w:type="paragraph" w:customStyle="1" w:styleId="Normal11pt">
    <w:name w:val="Normal + 11 pt"/>
    <w:basedOn w:val="Normal"/>
    <w:rsid w:val="00861A2C"/>
    <w:pPr>
      <w:tabs>
        <w:tab w:val="left" w:pos="0"/>
      </w:tabs>
      <w:ind w:left="-1080"/>
    </w:pPr>
    <w:rPr>
      <w:b/>
      <w:i/>
      <w:szCs w:val="22"/>
    </w:rPr>
  </w:style>
  <w:style w:type="paragraph" w:styleId="ListParagraph">
    <w:name w:val="List Paragraph"/>
    <w:basedOn w:val="Normal"/>
    <w:qFormat/>
    <w:rsid w:val="00861A2C"/>
    <w:pPr>
      <w:ind w:left="720"/>
      <w:contextualSpacing/>
    </w:pPr>
  </w:style>
  <w:style w:type="table" w:styleId="TableGrid">
    <w:name w:val="Table Grid"/>
    <w:basedOn w:val="TableNormal"/>
    <w:uiPriority w:val="59"/>
    <w:rsid w:val="003131B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664431420">
      <w:bodyDiv w:val="1"/>
      <w:marLeft w:val="0"/>
      <w:marRight w:val="0"/>
      <w:marTop w:val="0"/>
      <w:marBottom w:val="0"/>
      <w:divBdr>
        <w:top w:val="none" w:sz="0" w:space="0" w:color="auto"/>
        <w:left w:val="none" w:sz="0" w:space="0" w:color="auto"/>
        <w:bottom w:val="none" w:sz="0" w:space="0" w:color="auto"/>
        <w:right w:val="none" w:sz="0" w:space="0" w:color="auto"/>
      </w:divBdr>
    </w:div>
    <w:div w:id="731778981">
      <w:bodyDiv w:val="1"/>
      <w:marLeft w:val="0"/>
      <w:marRight w:val="0"/>
      <w:marTop w:val="0"/>
      <w:marBottom w:val="0"/>
      <w:divBdr>
        <w:top w:val="none" w:sz="0" w:space="0" w:color="auto"/>
        <w:left w:val="none" w:sz="0" w:space="0" w:color="auto"/>
        <w:bottom w:val="none" w:sz="0" w:space="0" w:color="auto"/>
        <w:right w:val="none" w:sz="0" w:space="0" w:color="auto"/>
      </w:divBdr>
    </w:div>
    <w:div w:id="19919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ritijaiswal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ritijaiswal29@gmail.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Valuelabs</Company>
  <LinksUpToDate>false</LinksUpToDate>
  <CharactersWithSpaces>10096</CharactersWithSpaces>
  <SharedDoc>false</SharedDoc>
  <HLinks>
    <vt:vector size="12" baseType="variant">
      <vt:variant>
        <vt:i4>5046372</vt:i4>
      </vt:variant>
      <vt:variant>
        <vt:i4>3</vt:i4>
      </vt:variant>
      <vt:variant>
        <vt:i4>0</vt:i4>
      </vt:variant>
      <vt:variant>
        <vt:i4>5</vt:i4>
      </vt:variant>
      <vt:variant>
        <vt:lpwstr>mailto:kritijaiswal29@gmail.com</vt:lpwstr>
      </vt:variant>
      <vt:variant>
        <vt:lpwstr/>
      </vt:variant>
      <vt:variant>
        <vt:i4>5046372</vt:i4>
      </vt:variant>
      <vt:variant>
        <vt:i4>0</vt:i4>
      </vt:variant>
      <vt:variant>
        <vt:i4>0</vt:i4>
      </vt:variant>
      <vt:variant>
        <vt:i4>5</vt:i4>
      </vt:variant>
      <vt:variant>
        <vt:lpwstr>mailto:kritijaiswal29@gmail.com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erpi</dc:creator>
  <cp:lastModifiedBy>k.jaiswal</cp:lastModifiedBy>
  <cp:revision>14</cp:revision>
  <cp:lastPrinted>2014-08-08T09:22:00Z</cp:lastPrinted>
  <dcterms:created xsi:type="dcterms:W3CDTF">2015-09-14T10:47:00Z</dcterms:created>
  <dcterms:modified xsi:type="dcterms:W3CDTF">2015-09-18T05:39:00Z</dcterms:modified>
</cp:coreProperties>
</file>