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22A65" w14:textId="77777777" w:rsidR="005A4A84" w:rsidRDefault="002630E3">
      <w:pPr>
        <w:spacing w:after="0" w:line="240" w:lineRule="auto"/>
        <w:jc w:val="center"/>
      </w:pPr>
      <w:r>
        <w:rPr>
          <w:rFonts w:ascii="Times" w:hAnsi="Times" w:cs="Times"/>
          <w:color w:val="000000"/>
          <w:sz w:val="53"/>
          <w:szCs w:val="53"/>
        </w:rPr>
        <w:t xml:space="preserve">Uday Kiran </w:t>
      </w:r>
      <w:proofErr w:type="spellStart"/>
      <w:r>
        <w:rPr>
          <w:rFonts w:ascii="Times" w:hAnsi="Times" w:cs="Times"/>
          <w:color w:val="000000"/>
          <w:sz w:val="53"/>
          <w:szCs w:val="53"/>
        </w:rPr>
        <w:t>Sriramula</w:t>
      </w:r>
      <w:proofErr w:type="spellEnd"/>
    </w:p>
    <w:p w14:paraId="197A492C" w14:textId="46AC9094" w:rsidR="005A4A84" w:rsidRDefault="004E67BD">
      <w:pPr>
        <w:spacing w:after="0" w:line="240" w:lineRule="auto"/>
        <w:contextualSpacing/>
        <w:jc w:val="center"/>
        <w:rPr>
          <w:rFonts w:ascii="Times" w:hAnsi="Times" w:cs="Times"/>
          <w:color w:val="000000"/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 xml:space="preserve">Plot no; 102, Patil </w:t>
      </w:r>
      <w:proofErr w:type="spellStart"/>
      <w:r>
        <w:rPr>
          <w:rFonts w:ascii="Times" w:hAnsi="Times" w:cs="Times"/>
          <w:color w:val="000000"/>
          <w:sz w:val="24"/>
          <w:szCs w:val="24"/>
        </w:rPr>
        <w:t>bhua</w:t>
      </w:r>
      <w:proofErr w:type="spellEnd"/>
      <w:r>
        <w:rPr>
          <w:rFonts w:ascii="Times" w:hAnsi="Times" w:cs="Times"/>
          <w:color w:val="000000"/>
          <w:sz w:val="24"/>
          <w:szCs w:val="24"/>
        </w:rPr>
        <w:t xml:space="preserve"> </w:t>
      </w:r>
      <w:proofErr w:type="spellStart"/>
      <w:r>
        <w:rPr>
          <w:rFonts w:ascii="Times" w:hAnsi="Times" w:cs="Times"/>
          <w:color w:val="000000"/>
          <w:sz w:val="24"/>
          <w:szCs w:val="24"/>
        </w:rPr>
        <w:t>nagar</w:t>
      </w:r>
      <w:proofErr w:type="spellEnd"/>
      <w:r>
        <w:rPr>
          <w:rFonts w:ascii="Times" w:hAnsi="Times" w:cs="Times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" w:hAnsi="Times" w:cs="Times"/>
          <w:color w:val="000000"/>
          <w:sz w:val="24"/>
          <w:szCs w:val="24"/>
        </w:rPr>
        <w:t>Kharadi</w:t>
      </w:r>
      <w:proofErr w:type="spellEnd"/>
      <w:proofErr w:type="gramEnd"/>
    </w:p>
    <w:p w14:paraId="65335641" w14:textId="1A66AC23" w:rsidR="004E67BD" w:rsidRDefault="004E67BD">
      <w:pPr>
        <w:spacing w:after="0" w:line="240" w:lineRule="auto"/>
        <w:contextualSpacing/>
        <w:jc w:val="center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Pune, Maharashtra.</w:t>
      </w:r>
    </w:p>
    <w:p w14:paraId="0355EE36" w14:textId="77777777" w:rsidR="005A4A84" w:rsidRDefault="0052646F">
      <w:pPr>
        <w:spacing w:after="0" w:line="240" w:lineRule="auto"/>
        <w:contextualSpacing/>
        <w:jc w:val="center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9121094592</w:t>
      </w:r>
    </w:p>
    <w:p w14:paraId="12A03D33" w14:textId="77777777" w:rsidR="005A4A84" w:rsidRDefault="002630E3">
      <w:pPr>
        <w:spacing w:after="0" w:line="240" w:lineRule="auto"/>
        <w:contextualSpacing/>
        <w:jc w:val="center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udaykiransriramula@gmail.com</w:t>
      </w:r>
    </w:p>
    <w:p w14:paraId="28588E1E" w14:textId="77777777" w:rsidR="0052646F" w:rsidRDefault="0052646F">
      <w:pPr>
        <w:spacing w:after="0" w:line="330" w:lineRule="auto"/>
        <w:outlineLvl w:val="2"/>
        <w:rPr>
          <w:rFonts w:ascii="Times" w:hAnsi="Times" w:cs="Times"/>
          <w:b/>
          <w:color w:val="000000"/>
          <w:sz w:val="33"/>
          <w:szCs w:val="33"/>
        </w:rPr>
      </w:pPr>
    </w:p>
    <w:p w14:paraId="6850DE67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Summary</w:t>
      </w:r>
    </w:p>
    <w:p w14:paraId="0170F687" w14:textId="77777777" w:rsidR="005A4A84" w:rsidRDefault="002630E3" w:rsidP="0052646F">
      <w:pPr>
        <w:spacing w:after="240" w:line="240" w:lineRule="auto"/>
      </w:pPr>
      <w:r>
        <w:rPr>
          <w:rFonts w:ascii="Times" w:hAnsi="Times" w:cs="Times"/>
          <w:color w:val="000000"/>
          <w:sz w:val="24"/>
          <w:szCs w:val="24"/>
        </w:rPr>
        <w:t xml:space="preserve">Demonstrated record of accomplishment in proposing, </w:t>
      </w:r>
      <w:proofErr w:type="gramStart"/>
      <w:r>
        <w:rPr>
          <w:rFonts w:ascii="Times" w:hAnsi="Times" w:cs="Times"/>
          <w:color w:val="000000"/>
          <w:sz w:val="24"/>
          <w:szCs w:val="24"/>
        </w:rPr>
        <w:t>outlining</w:t>
      </w:r>
      <w:proofErr w:type="gramEnd"/>
      <w:r>
        <w:rPr>
          <w:rFonts w:ascii="Times" w:hAnsi="Times" w:cs="Times"/>
          <w:color w:val="000000"/>
          <w:sz w:val="24"/>
          <w:szCs w:val="24"/>
        </w:rPr>
        <w:t xml:space="preserve"> and writing engaging, fresh content. Logical and methodical with creative eye for details and diligence in producing exceptional work. Well-versed in building interest in readers, marketing copies and critically approaching problems.</w:t>
      </w:r>
    </w:p>
    <w:p w14:paraId="65AE5C1A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Education</w:t>
      </w:r>
    </w:p>
    <w:p w14:paraId="6D104116" w14:textId="77777777" w:rsidR="005A4A84" w:rsidRDefault="002630E3">
      <w:pPr>
        <w:spacing w:after="0" w:line="240" w:lineRule="auto"/>
      </w:pPr>
      <w:proofErr w:type="spellStart"/>
      <w:r>
        <w:rPr>
          <w:rFonts w:ascii="Times" w:hAnsi="Times" w:cs="Times"/>
          <w:b/>
          <w:color w:val="000000"/>
          <w:sz w:val="24"/>
          <w:szCs w:val="24"/>
        </w:rPr>
        <w:t>Sree</w:t>
      </w:r>
      <w:proofErr w:type="spellEnd"/>
      <w:r>
        <w:rPr>
          <w:rFonts w:ascii="Times" w:hAnsi="Times" w:cs="Times"/>
          <w:b/>
          <w:color w:val="000000"/>
          <w:sz w:val="24"/>
          <w:szCs w:val="24"/>
        </w:rPr>
        <w:t xml:space="preserve"> Chaitanya degree college</w:t>
      </w:r>
    </w:p>
    <w:p w14:paraId="239DE706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Bachelor's Degree</w:t>
      </w:r>
      <w:r w:rsidR="0052646F">
        <w:rPr>
          <w:rFonts w:ascii="Times" w:hAnsi="Times" w:cs="Times"/>
          <w:color w:val="000000"/>
          <w:sz w:val="24"/>
          <w:szCs w:val="24"/>
        </w:rPr>
        <w:t xml:space="preserve"> (</w:t>
      </w:r>
      <w:proofErr w:type="gramStart"/>
      <w:r w:rsidR="0052646F">
        <w:rPr>
          <w:rFonts w:ascii="Times" w:hAnsi="Times" w:cs="Times"/>
          <w:color w:val="000000"/>
          <w:sz w:val="24"/>
          <w:szCs w:val="24"/>
        </w:rPr>
        <w:t>B.Com</w:t>
      </w:r>
      <w:proofErr w:type="gramEnd"/>
      <w:r w:rsidR="0052646F">
        <w:rPr>
          <w:rFonts w:ascii="Times" w:hAnsi="Times" w:cs="Times"/>
          <w:color w:val="000000"/>
          <w:sz w:val="24"/>
          <w:szCs w:val="24"/>
        </w:rPr>
        <w:t>)</w:t>
      </w:r>
    </w:p>
    <w:p w14:paraId="7BB498BC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Karimnagar, Telangana</w:t>
      </w:r>
    </w:p>
    <w:p w14:paraId="5A54500B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Graduated June 2013</w:t>
      </w:r>
    </w:p>
    <w:p w14:paraId="6F8F97A0" w14:textId="77777777" w:rsidR="005A4A84" w:rsidRDefault="005A4A84">
      <w:pPr>
        <w:spacing w:after="0" w:line="240" w:lineRule="auto"/>
      </w:pPr>
    </w:p>
    <w:p w14:paraId="72B8C8F6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Employment History</w:t>
      </w:r>
    </w:p>
    <w:p w14:paraId="546AE934" w14:textId="1DBFDF70" w:rsidR="004E67BD" w:rsidRDefault="004E67BD" w:rsidP="0052646F">
      <w:pPr>
        <w:spacing w:after="0" w:line="240" w:lineRule="auto"/>
        <w:rPr>
          <w:rFonts w:ascii="Times" w:hAnsi="Times" w:cs="Times"/>
          <w:b/>
          <w:color w:val="000000"/>
          <w:sz w:val="24"/>
          <w:szCs w:val="24"/>
        </w:rPr>
      </w:pPr>
      <w:r>
        <w:rPr>
          <w:rFonts w:ascii="Times" w:hAnsi="Times" w:cs="Times"/>
          <w:b/>
          <w:color w:val="000000"/>
          <w:sz w:val="24"/>
          <w:szCs w:val="24"/>
        </w:rPr>
        <w:t xml:space="preserve">Integrative systems: </w:t>
      </w:r>
    </w:p>
    <w:p w14:paraId="7E42006A" w14:textId="435F2841" w:rsidR="004E67BD" w:rsidRDefault="004E67BD" w:rsidP="0052646F">
      <w:p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>Pune, Maharashtra</w:t>
      </w:r>
    </w:p>
    <w:p w14:paraId="34981676" w14:textId="0475A125" w:rsidR="004E67BD" w:rsidRDefault="004E67BD" w:rsidP="0052646F">
      <w:p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>December 2020 – Present</w:t>
      </w:r>
    </w:p>
    <w:p w14:paraId="1204396F" w14:textId="753D86D0" w:rsidR="004E67BD" w:rsidRDefault="004E67BD" w:rsidP="0052646F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>Writing website copy, blog posts, social media posts and other content</w:t>
      </w:r>
    </w:p>
    <w:p w14:paraId="5469C097" w14:textId="75B5B14E" w:rsidR="004E67BD" w:rsidRDefault="004E67BD" w:rsidP="0052646F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>Created weekly SEO audit reports for management that highlighted problems, severity level, and plan of action to take care of said issues.</w:t>
      </w:r>
    </w:p>
    <w:p w14:paraId="565FEFFA" w14:textId="1EFCC881" w:rsidR="004E67BD" w:rsidRDefault="004E67BD" w:rsidP="0052646F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 xml:space="preserve">Wrote 3000-5000 words of weekly website content each week including keyword research for each topic, finding images, formatting, and posting each article to </w:t>
      </w:r>
      <w:proofErr w:type="spellStart"/>
      <w:r>
        <w:rPr>
          <w:rFonts w:ascii="Times" w:hAnsi="Times" w:cs="Times"/>
          <w:bCs/>
          <w:color w:val="000000"/>
          <w:sz w:val="24"/>
          <w:szCs w:val="24"/>
        </w:rPr>
        <w:t>wordpress</w:t>
      </w:r>
      <w:proofErr w:type="spellEnd"/>
      <w:r>
        <w:rPr>
          <w:rFonts w:ascii="Times" w:hAnsi="Times" w:cs="Times"/>
          <w:bCs/>
          <w:color w:val="000000"/>
          <w:sz w:val="24"/>
          <w:szCs w:val="24"/>
        </w:rPr>
        <w:t>.</w:t>
      </w:r>
    </w:p>
    <w:p w14:paraId="62A4CFCF" w14:textId="25AC2D22" w:rsidR="004E67BD" w:rsidRDefault="004E67BD" w:rsidP="0052646F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  <w:r>
        <w:rPr>
          <w:rFonts w:ascii="Times" w:hAnsi="Times" w:cs="Times"/>
          <w:bCs/>
          <w:color w:val="000000"/>
          <w:sz w:val="24"/>
          <w:szCs w:val="24"/>
        </w:rPr>
        <w:t>Prepared well-structured drafts using Content Management Systems</w:t>
      </w:r>
    </w:p>
    <w:p w14:paraId="02F998E6" w14:textId="77777777" w:rsidR="004E67BD" w:rsidRPr="004E67BD" w:rsidRDefault="004E67BD" w:rsidP="004E67BD">
      <w:pPr>
        <w:pStyle w:val="ListParagraph"/>
        <w:spacing w:after="0" w:line="240" w:lineRule="auto"/>
        <w:rPr>
          <w:rFonts w:ascii="Times" w:hAnsi="Times" w:cs="Times"/>
          <w:bCs/>
          <w:color w:val="000000"/>
          <w:sz w:val="24"/>
          <w:szCs w:val="24"/>
        </w:rPr>
      </w:pPr>
    </w:p>
    <w:p w14:paraId="36027EAD" w14:textId="74469FBC" w:rsidR="0052646F" w:rsidRPr="0052646F" w:rsidRDefault="0052646F" w:rsidP="0052646F">
      <w:pPr>
        <w:spacing w:after="0" w:line="240" w:lineRule="auto"/>
        <w:rPr>
          <w:b/>
        </w:rPr>
      </w:pPr>
      <w:r w:rsidRPr="0052646F">
        <w:rPr>
          <w:rFonts w:ascii="Times" w:hAnsi="Times" w:cs="Times"/>
          <w:b/>
          <w:color w:val="000000"/>
          <w:sz w:val="24"/>
          <w:szCs w:val="24"/>
        </w:rPr>
        <w:t>Freelance Content writer</w:t>
      </w:r>
    </w:p>
    <w:p w14:paraId="18C28FB0" w14:textId="77777777" w:rsidR="0052646F" w:rsidRDefault="0052646F" w:rsidP="0052646F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Hyderabad, Telangana</w:t>
      </w:r>
    </w:p>
    <w:p w14:paraId="7B0F086F" w14:textId="6E0C9896" w:rsidR="0052646F" w:rsidRDefault="0052646F" w:rsidP="0052646F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 xml:space="preserve">April 2018 – </w:t>
      </w:r>
      <w:r w:rsidR="004E67BD">
        <w:rPr>
          <w:rFonts w:ascii="Times" w:hAnsi="Times" w:cs="Times"/>
          <w:color w:val="000000"/>
          <w:sz w:val="24"/>
          <w:szCs w:val="24"/>
        </w:rPr>
        <w:t>July 2020</w:t>
      </w:r>
    </w:p>
    <w:p w14:paraId="0AC37EB1" w14:textId="77777777" w:rsidR="0052646F" w:rsidRDefault="0052646F" w:rsidP="0052646F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Wrote and proofread blog and social media posts, website copy and articles.</w:t>
      </w:r>
    </w:p>
    <w:p w14:paraId="08E0033A" w14:textId="77777777" w:rsidR="0052646F" w:rsidRDefault="0052646F" w:rsidP="0052646F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Maintained consistent work hours to provide responsive service to clients.</w:t>
      </w:r>
    </w:p>
    <w:p w14:paraId="14E88105" w14:textId="77777777" w:rsidR="0052646F" w:rsidRPr="0052646F" w:rsidRDefault="0052646F" w:rsidP="0052646F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Discussed projects and completed assignments by utilizing email and telephone communication.</w:t>
      </w:r>
    </w:p>
    <w:p w14:paraId="36AA5217" w14:textId="77777777" w:rsidR="0052646F" w:rsidRDefault="0052646F" w:rsidP="0052646F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 xml:space="preserve">Experience of working with more than 40+ clients as content producer in Mumbai and Hyderabad. </w:t>
      </w:r>
    </w:p>
    <w:p w14:paraId="3F1C1BD1" w14:textId="77777777" w:rsidR="0052646F" w:rsidRDefault="0052646F">
      <w:pPr>
        <w:spacing w:after="0" w:line="240" w:lineRule="auto"/>
        <w:rPr>
          <w:rFonts w:ascii="Times" w:hAnsi="Times" w:cs="Times"/>
          <w:b/>
          <w:color w:val="000000"/>
          <w:sz w:val="24"/>
          <w:szCs w:val="24"/>
        </w:rPr>
      </w:pPr>
    </w:p>
    <w:p w14:paraId="3463E423" w14:textId="77777777" w:rsidR="005A4A84" w:rsidRDefault="002630E3">
      <w:pPr>
        <w:spacing w:after="0" w:line="240" w:lineRule="auto"/>
      </w:pPr>
      <w:r>
        <w:rPr>
          <w:rFonts w:ascii="Times" w:hAnsi="Times" w:cs="Times"/>
          <w:b/>
          <w:color w:val="000000"/>
          <w:sz w:val="24"/>
          <w:szCs w:val="24"/>
        </w:rPr>
        <w:t>Amazon Development Centre India Pvt. Ltd. (HYD20)</w:t>
      </w:r>
    </w:p>
    <w:p w14:paraId="7733E9EE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Content writer</w:t>
      </w:r>
    </w:p>
    <w:p w14:paraId="1DA239C9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Hyderabad, Telangana</w:t>
      </w:r>
    </w:p>
    <w:p w14:paraId="738FA444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September 2015 – November 2016</w:t>
      </w:r>
    </w:p>
    <w:p w14:paraId="689DB325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 xml:space="preserve">Wrote and edited high-quality content and visually impactful programs under deadline pressure with exciting, </w:t>
      </w:r>
      <w:proofErr w:type="gramStart"/>
      <w:r>
        <w:rPr>
          <w:rFonts w:ascii="Times" w:hAnsi="Times" w:cs="Times"/>
          <w:color w:val="000000"/>
          <w:sz w:val="24"/>
          <w:szCs w:val="24"/>
        </w:rPr>
        <w:t>captivating</w:t>
      </w:r>
      <w:proofErr w:type="gramEnd"/>
      <w:r>
        <w:rPr>
          <w:rFonts w:ascii="Times" w:hAnsi="Times" w:cs="Times"/>
          <w:color w:val="000000"/>
          <w:sz w:val="24"/>
          <w:szCs w:val="24"/>
        </w:rPr>
        <w:t xml:space="preserve"> and authentic approach.</w:t>
      </w:r>
    </w:p>
    <w:p w14:paraId="04EE88C2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Produced original, creative content for promotional advertisements and marketing materials.</w:t>
      </w:r>
    </w:p>
    <w:p w14:paraId="4E0126AF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 xml:space="preserve">Evaluated project requirements and content standards for each project </w:t>
      </w:r>
      <w:proofErr w:type="gramStart"/>
      <w:r>
        <w:rPr>
          <w:rFonts w:ascii="Times" w:hAnsi="Times" w:cs="Times"/>
          <w:color w:val="000000"/>
          <w:sz w:val="24"/>
          <w:szCs w:val="24"/>
        </w:rPr>
        <w:t>in order to</w:t>
      </w:r>
      <w:proofErr w:type="gramEnd"/>
      <w:r>
        <w:rPr>
          <w:rFonts w:ascii="Times" w:hAnsi="Times" w:cs="Times"/>
          <w:color w:val="000000"/>
          <w:sz w:val="24"/>
          <w:szCs w:val="24"/>
        </w:rPr>
        <w:t xml:space="preserve"> produce copy in line with creative structure.</w:t>
      </w:r>
    </w:p>
    <w:p w14:paraId="1D35E7DC" w14:textId="77777777" w:rsidR="0052646F" w:rsidRDefault="0052646F">
      <w:pPr>
        <w:spacing w:after="0" w:line="240" w:lineRule="auto"/>
        <w:rPr>
          <w:rFonts w:ascii="Times" w:hAnsi="Times" w:cs="Times"/>
          <w:b/>
          <w:color w:val="000000"/>
          <w:sz w:val="24"/>
          <w:szCs w:val="24"/>
        </w:rPr>
      </w:pPr>
    </w:p>
    <w:p w14:paraId="380CA60F" w14:textId="77777777" w:rsidR="005A4A84" w:rsidRDefault="002630E3">
      <w:pPr>
        <w:spacing w:after="0" w:line="240" w:lineRule="auto"/>
      </w:pPr>
      <w:proofErr w:type="spellStart"/>
      <w:r>
        <w:rPr>
          <w:rFonts w:ascii="Times" w:hAnsi="Times" w:cs="Times"/>
          <w:b/>
          <w:color w:val="000000"/>
          <w:sz w:val="24"/>
          <w:szCs w:val="24"/>
        </w:rPr>
        <w:t>iDream</w:t>
      </w:r>
      <w:proofErr w:type="spellEnd"/>
      <w:r>
        <w:rPr>
          <w:rFonts w:ascii="Times" w:hAnsi="Times" w:cs="Times"/>
          <w:b/>
          <w:color w:val="000000"/>
          <w:sz w:val="24"/>
          <w:szCs w:val="24"/>
        </w:rPr>
        <w:t xml:space="preserve"> Media Private Limited</w:t>
      </w:r>
    </w:p>
    <w:p w14:paraId="584B5DB2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Digital Content producer - Freelance</w:t>
      </w:r>
    </w:p>
    <w:p w14:paraId="5E56641B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Hyderabad, Telangana</w:t>
      </w:r>
    </w:p>
    <w:p w14:paraId="334B55F9" w14:textId="77777777" w:rsidR="005A4A84" w:rsidRDefault="0052646F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April</w:t>
      </w:r>
      <w:r w:rsidR="002630E3">
        <w:rPr>
          <w:rFonts w:ascii="Times" w:hAnsi="Times" w:cs="Times"/>
          <w:color w:val="000000"/>
          <w:sz w:val="24"/>
          <w:szCs w:val="24"/>
        </w:rPr>
        <w:t xml:space="preserve"> 2017 – March 2018</w:t>
      </w:r>
    </w:p>
    <w:p w14:paraId="6C2DF617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Enhanced social audience interaction via social media and content partnerships.</w:t>
      </w:r>
    </w:p>
    <w:p w14:paraId="3A46B8E2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Produced written content and schedules.</w:t>
      </w:r>
    </w:p>
    <w:p w14:paraId="462F7890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Planned video shoots in studio and remotely by managing production through all stages to completion.</w:t>
      </w:r>
    </w:p>
    <w:p w14:paraId="26310A93" w14:textId="77777777" w:rsidR="0052646F" w:rsidRDefault="0052646F">
      <w:pPr>
        <w:spacing w:after="0" w:line="240" w:lineRule="auto"/>
        <w:rPr>
          <w:rFonts w:ascii="Times" w:hAnsi="Times" w:cs="Times"/>
          <w:b/>
          <w:color w:val="000000"/>
          <w:sz w:val="24"/>
          <w:szCs w:val="24"/>
        </w:rPr>
      </w:pPr>
    </w:p>
    <w:p w14:paraId="426F7036" w14:textId="77777777" w:rsidR="005A4A84" w:rsidRDefault="002630E3">
      <w:pPr>
        <w:spacing w:after="0" w:line="240" w:lineRule="auto"/>
      </w:pPr>
      <w:r>
        <w:rPr>
          <w:rFonts w:ascii="Times" w:hAnsi="Times" w:cs="Times"/>
          <w:b/>
          <w:color w:val="000000"/>
          <w:sz w:val="24"/>
          <w:szCs w:val="24"/>
        </w:rPr>
        <w:lastRenderedPageBreak/>
        <w:t>Sunera Technologies</w:t>
      </w:r>
    </w:p>
    <w:p w14:paraId="4830940B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Content writer</w:t>
      </w:r>
    </w:p>
    <w:p w14:paraId="0AAC4E54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Hyderabad, Telangana</w:t>
      </w:r>
    </w:p>
    <w:p w14:paraId="0F45A850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May 2014 – November 2014</w:t>
      </w:r>
    </w:p>
    <w:p w14:paraId="7E56B696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Presented clients with unique copy options based on overall marketing objectives.</w:t>
      </w:r>
    </w:p>
    <w:p w14:paraId="5FA79B2A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 xml:space="preserve">Completed thorough research into assigned topics </w:t>
      </w:r>
      <w:proofErr w:type="gramStart"/>
      <w:r>
        <w:rPr>
          <w:rFonts w:ascii="Times" w:hAnsi="Times" w:cs="Times"/>
          <w:color w:val="000000"/>
          <w:sz w:val="24"/>
          <w:szCs w:val="24"/>
        </w:rPr>
        <w:t>in order to</w:t>
      </w:r>
      <w:proofErr w:type="gramEnd"/>
      <w:r>
        <w:rPr>
          <w:rFonts w:ascii="Times" w:hAnsi="Times" w:cs="Times"/>
          <w:color w:val="000000"/>
          <w:sz w:val="24"/>
          <w:szCs w:val="24"/>
        </w:rPr>
        <w:t xml:space="preserve"> write in authoritative and complete manner.</w:t>
      </w:r>
    </w:p>
    <w:p w14:paraId="3BF89212" w14:textId="77777777" w:rsidR="005A4A84" w:rsidRDefault="002630E3">
      <w:pPr>
        <w:pStyle w:val="ListParagraphPHPDOCX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Marketed services through social media platforms and advertising services.</w:t>
      </w:r>
    </w:p>
    <w:p w14:paraId="4A088106" w14:textId="77777777" w:rsidR="0052646F" w:rsidRDefault="0052646F">
      <w:pPr>
        <w:spacing w:after="0" w:line="330" w:lineRule="auto"/>
        <w:outlineLvl w:val="2"/>
        <w:rPr>
          <w:rFonts w:ascii="Times" w:hAnsi="Times" w:cs="Times"/>
          <w:b/>
          <w:color w:val="000000"/>
          <w:sz w:val="33"/>
          <w:szCs w:val="33"/>
        </w:rPr>
      </w:pPr>
    </w:p>
    <w:p w14:paraId="434A9DC5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Hobbies</w:t>
      </w:r>
    </w:p>
    <w:p w14:paraId="20935932" w14:textId="77777777" w:rsidR="005A4A84" w:rsidRDefault="005A4A84">
      <w:pPr>
        <w:spacing w:after="0" w:line="240" w:lineRule="auto"/>
      </w:pPr>
    </w:p>
    <w:p w14:paraId="4FD1A9B5" w14:textId="77777777" w:rsidR="005A4A84" w:rsidRDefault="002630E3">
      <w:pPr>
        <w:spacing w:after="240" w:line="240" w:lineRule="auto"/>
      </w:pPr>
      <w:r>
        <w:rPr>
          <w:rFonts w:ascii="Times" w:hAnsi="Times" w:cs="Times"/>
          <w:color w:val="000000"/>
          <w:sz w:val="24"/>
          <w:szCs w:val="24"/>
        </w:rPr>
        <w:t>Photography &amp; Traveling.</w:t>
      </w:r>
    </w:p>
    <w:p w14:paraId="396856BA" w14:textId="77777777" w:rsidR="005A4A84" w:rsidRDefault="005A4A84">
      <w:pPr>
        <w:spacing w:after="0" w:line="240" w:lineRule="auto"/>
      </w:pPr>
    </w:p>
    <w:p w14:paraId="72D3EC78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Professional Skills</w:t>
      </w:r>
    </w:p>
    <w:p w14:paraId="47239BB3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Content Creation: Advanced</w:t>
      </w:r>
    </w:p>
    <w:p w14:paraId="3C18EF47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Content Management: Advanced</w:t>
      </w:r>
    </w:p>
    <w:p w14:paraId="23A05B0D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Digital Strategy: Intermediate</w:t>
      </w:r>
    </w:p>
    <w:p w14:paraId="59D1B68C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Content strategy: Intermediate</w:t>
      </w:r>
    </w:p>
    <w:p w14:paraId="5D54F4DF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Creative Writing: Advanced</w:t>
      </w:r>
    </w:p>
    <w:p w14:paraId="1F42EAF3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Video Production: Advanced</w:t>
      </w:r>
    </w:p>
    <w:p w14:paraId="653C413E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Marketing Campaign: Intermediate</w:t>
      </w:r>
    </w:p>
    <w:p w14:paraId="539FE6FA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E-Marketing: Intermediate</w:t>
      </w:r>
    </w:p>
    <w:p w14:paraId="386CDD89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E-Marketing: Intermediate</w:t>
      </w:r>
    </w:p>
    <w:p w14:paraId="437BAD02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Brand strategy: Advanced</w:t>
      </w:r>
    </w:p>
    <w:p w14:paraId="7AA8F034" w14:textId="77777777" w:rsidR="005A4A84" w:rsidRDefault="005A4A84">
      <w:pPr>
        <w:spacing w:after="0" w:line="240" w:lineRule="auto"/>
      </w:pPr>
    </w:p>
    <w:p w14:paraId="3E13E9DC" w14:textId="77777777" w:rsidR="005A4A84" w:rsidRDefault="002630E3">
      <w:pPr>
        <w:spacing w:after="0" w:line="330" w:lineRule="auto"/>
        <w:outlineLvl w:val="2"/>
      </w:pPr>
      <w:r>
        <w:rPr>
          <w:rFonts w:ascii="Times" w:hAnsi="Times" w:cs="Times"/>
          <w:b/>
          <w:color w:val="000000"/>
          <w:sz w:val="33"/>
          <w:szCs w:val="33"/>
        </w:rPr>
        <w:t>Languages</w:t>
      </w:r>
    </w:p>
    <w:p w14:paraId="1CFF7737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English: Fluent</w:t>
      </w:r>
    </w:p>
    <w:p w14:paraId="0F8D27BD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Hindi: Proficient</w:t>
      </w:r>
    </w:p>
    <w:p w14:paraId="353A3E53" w14:textId="77777777" w:rsidR="005A4A84" w:rsidRDefault="002630E3">
      <w:pPr>
        <w:spacing w:after="0" w:line="240" w:lineRule="auto"/>
      </w:pPr>
      <w:r>
        <w:rPr>
          <w:rFonts w:ascii="Times" w:hAnsi="Times" w:cs="Times"/>
          <w:color w:val="000000"/>
          <w:sz w:val="24"/>
          <w:szCs w:val="24"/>
        </w:rPr>
        <w:t>Telugu: Native</w:t>
      </w:r>
    </w:p>
    <w:sectPr w:rsidR="005A4A84" w:rsidSect="000F6147">
      <w:pgSz w:w="12240" w:h="20160" w:code="5"/>
      <w:pgMar w:top="1300" w:right="1300" w:bottom="130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CEF75" w14:textId="77777777" w:rsidR="009760E9" w:rsidRDefault="009760E9" w:rsidP="006E0FDA">
      <w:pPr>
        <w:spacing w:after="0" w:line="240" w:lineRule="auto"/>
      </w:pPr>
      <w:r>
        <w:separator/>
      </w:r>
    </w:p>
  </w:endnote>
  <w:endnote w:type="continuationSeparator" w:id="0">
    <w:p w14:paraId="2743F1B8" w14:textId="77777777" w:rsidR="009760E9" w:rsidRDefault="009760E9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AEFC98" w14:textId="77777777" w:rsidR="009760E9" w:rsidRDefault="009760E9" w:rsidP="006E0FDA">
      <w:pPr>
        <w:spacing w:after="0" w:line="240" w:lineRule="auto"/>
      </w:pPr>
      <w:r>
        <w:separator/>
      </w:r>
    </w:p>
  </w:footnote>
  <w:footnote w:type="continuationSeparator" w:id="0">
    <w:p w14:paraId="630FE96F" w14:textId="77777777" w:rsidR="009760E9" w:rsidRDefault="009760E9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C76A0"/>
    <w:multiLevelType w:val="hybridMultilevel"/>
    <w:tmpl w:val="34C48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2MLYwMTU2NTExNjJT0lEKTi0uzszPAykwrAUAdpmcRywAAAA="/>
  </w:docVars>
  <w:rsids>
    <w:rsidRoot w:val="00DF064E"/>
    <w:rsid w:val="00065F9C"/>
    <w:rsid w:val="000F6147"/>
    <w:rsid w:val="00112029"/>
    <w:rsid w:val="00135412"/>
    <w:rsid w:val="002630E3"/>
    <w:rsid w:val="00361FF4"/>
    <w:rsid w:val="003B5299"/>
    <w:rsid w:val="00493A0C"/>
    <w:rsid w:val="004D6B48"/>
    <w:rsid w:val="004E67BD"/>
    <w:rsid w:val="0052646F"/>
    <w:rsid w:val="00531A4E"/>
    <w:rsid w:val="00535F5A"/>
    <w:rsid w:val="00555F58"/>
    <w:rsid w:val="005A4A84"/>
    <w:rsid w:val="006E6663"/>
    <w:rsid w:val="008B3AC2"/>
    <w:rsid w:val="008F680D"/>
    <w:rsid w:val="009760E9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159E"/>
  <w15:docId w15:val="{A37AA9B1-12FA-44DB-AC42-F133A95D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 w:bidi="te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Paragraph">
    <w:name w:val="List Paragraph"/>
    <w:basedOn w:val="Normal"/>
    <w:uiPriority w:val="99"/>
    <w:rsid w:val="004E6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BFCD87-DFCA-4437-B88E-6A19D6E95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Uday Sriramula</cp:lastModifiedBy>
  <cp:revision>3</cp:revision>
  <dcterms:created xsi:type="dcterms:W3CDTF">2020-03-27T07:51:00Z</dcterms:created>
  <dcterms:modified xsi:type="dcterms:W3CDTF">2021-01-28T10:48:00Z</dcterms:modified>
</cp:coreProperties>
</file>