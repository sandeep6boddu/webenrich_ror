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85F" w:rsidRPr="00C16B33" w:rsidRDefault="00B36D01" w:rsidP="00683D49">
      <w:pPr>
        <w:tabs>
          <w:tab w:val="left" w:pos="180"/>
        </w:tabs>
        <w:spacing w:line="360" w:lineRule="auto"/>
        <w:ind w:firstLine="0"/>
        <w:rPr>
          <w:rFonts w:ascii="Arial" w:hAnsi="Arial" w:cs="Arial"/>
          <w:b/>
          <w:bCs/>
          <w:sz w:val="18"/>
          <w:szCs w:val="18"/>
        </w:rPr>
      </w:pPr>
      <w:r w:rsidRPr="00B36D01">
        <w:rPr>
          <w:rFonts w:ascii="Arial" w:hAnsi="Arial" w:cs="Arial"/>
          <w:noProof/>
          <w:color w:val="222222"/>
          <w:sz w:val="18"/>
          <w:szCs w:val="18"/>
          <w:shd w:val="clear" w:color="auto" w:fill="FFFFFF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.6pt;width:469.35pt;height:43.6pt;z-index:251660288;mso-width-relative:margin;mso-height-relative:margin" strokecolor="white">
            <v:textbox style="mso-next-textbox:#_x0000_s1026">
              <w:txbxContent>
                <w:p w:rsidR="008D6146" w:rsidRPr="00C16B33" w:rsidRDefault="008D6146" w:rsidP="00683D49">
                  <w:pPr>
                    <w:spacing w:after="0" w:line="360" w:lineRule="auto"/>
                    <w:ind w:firstLine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 xml:space="preserve">  KOMALA.G</w:t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  <w:tab/>
                  </w:r>
                  <w:r w:rsidRPr="00C16B33">
                    <w:rPr>
                      <w:rFonts w:ascii="Arial" w:hAnsi="Arial" w:cs="Arial"/>
                      <w:b/>
                      <w:sz w:val="18"/>
                      <w:szCs w:val="18"/>
                    </w:rPr>
                    <w:t>Email:</w:t>
                  </w:r>
                  <w:r w:rsidRPr="00EF4FD6">
                    <w:rPr>
                      <w:rFonts w:ascii="Arial" w:hAnsi="Arial" w:cs="Arial"/>
                      <w:sz w:val="18"/>
                      <w:szCs w:val="18"/>
                    </w:rPr>
                    <w:t>komala12.mallanna@gmail.com</w:t>
                  </w:r>
                </w:p>
                <w:p w:rsidR="008D6146" w:rsidRPr="00C16B33" w:rsidRDefault="008D6146" w:rsidP="00683D49">
                  <w:pPr>
                    <w:spacing w:after="0" w:line="360" w:lineRule="auto"/>
                    <w:ind w:left="1440" w:firstLine="720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  <w:r w:rsidRPr="00DE0A5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Cell</w:t>
                  </w:r>
                  <w:r w:rsidRPr="00C16B3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: </w:t>
                  </w:r>
                  <w:r w:rsidRPr="00C16B33">
                    <w:rPr>
                      <w:rFonts w:ascii="Arial" w:hAnsi="Arial" w:cs="Arial"/>
                      <w:sz w:val="18"/>
                      <w:szCs w:val="18"/>
                    </w:rPr>
                    <w:t>+91-9493445057</w:t>
                  </w:r>
                </w:p>
              </w:txbxContent>
            </v:textbox>
          </v:shape>
        </w:pict>
      </w:r>
      <w:r w:rsidR="00683D49" w:rsidRPr="00C16B33">
        <w:rPr>
          <w:rFonts w:ascii="Arial" w:hAnsi="Arial" w:cs="Arial"/>
          <w:b/>
          <w:sz w:val="18"/>
          <w:szCs w:val="18"/>
        </w:rPr>
        <w:tab/>
      </w:r>
      <w:r w:rsidR="00683D49" w:rsidRPr="00C16B33">
        <w:rPr>
          <w:rFonts w:ascii="Arial" w:hAnsi="Arial" w:cs="Arial"/>
          <w:b/>
          <w:sz w:val="18"/>
          <w:szCs w:val="18"/>
        </w:rPr>
        <w:tab/>
      </w:r>
    </w:p>
    <w:p w:rsidR="00DA085F" w:rsidRPr="00C16B33" w:rsidRDefault="00DA085F" w:rsidP="00683D49">
      <w:pPr>
        <w:pBdr>
          <w:bottom w:val="single" w:sz="12" w:space="1" w:color="auto"/>
        </w:pBdr>
        <w:tabs>
          <w:tab w:val="left" w:pos="180"/>
        </w:tabs>
        <w:spacing w:line="360" w:lineRule="auto"/>
        <w:ind w:firstLine="0"/>
        <w:rPr>
          <w:rFonts w:ascii="Arial" w:hAnsi="Arial" w:cs="Arial"/>
          <w:b/>
          <w:bCs/>
          <w:sz w:val="18"/>
          <w:szCs w:val="18"/>
        </w:rPr>
      </w:pPr>
    </w:p>
    <w:p w:rsidR="00DA085F" w:rsidRPr="00C16B33" w:rsidRDefault="00DA085F" w:rsidP="00683D49">
      <w:pPr>
        <w:pBdr>
          <w:bottom w:val="single" w:sz="12" w:space="1" w:color="auto"/>
        </w:pBdr>
        <w:tabs>
          <w:tab w:val="left" w:pos="180"/>
        </w:tabs>
        <w:spacing w:line="360" w:lineRule="auto"/>
        <w:ind w:firstLine="0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0B396A" w:rsidP="00683D4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uppressAutoHyphens/>
        <w:spacing w:after="0"/>
        <w:ind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eastAsia="Times New Roman" w:hAnsi="Arial" w:cs="Arial"/>
          <w:b/>
          <w:sz w:val="18"/>
          <w:szCs w:val="18"/>
          <w:lang w:val="en-GB" w:eastAsia="ar-SA"/>
        </w:rPr>
        <w:t>PROFESSIONAL SUMMARY</w:t>
      </w:r>
      <w:r w:rsidR="00683D49" w:rsidRPr="00C16B33">
        <w:rPr>
          <w:rFonts w:ascii="Arial" w:eastAsia="Times New Roman" w:hAnsi="Arial" w:cs="Arial"/>
          <w:b/>
          <w:sz w:val="18"/>
          <w:szCs w:val="18"/>
          <w:lang w:val="en-GB" w:eastAsia="ar-SA"/>
        </w:rPr>
        <w:t>: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ab/>
      </w:r>
      <w:r w:rsidR="00683D49" w:rsidRPr="00C16B33">
        <w:rPr>
          <w:rFonts w:ascii="Arial" w:hAnsi="Arial" w:cs="Arial"/>
          <w:b/>
          <w:bCs/>
          <w:sz w:val="18"/>
          <w:szCs w:val="18"/>
        </w:rPr>
        <w:tab/>
      </w:r>
    </w:p>
    <w:p w:rsidR="00683D49" w:rsidRPr="00C16B33" w:rsidRDefault="00683D49" w:rsidP="00683D49">
      <w:pPr>
        <w:spacing w:after="0" w:line="276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E824DD" w:rsidRPr="00C16B33" w:rsidRDefault="00E824DD" w:rsidP="00683D49">
      <w:pPr>
        <w:spacing w:after="0" w:line="276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 xml:space="preserve">Having </w:t>
      </w:r>
      <w:r w:rsidR="00B85684" w:rsidRPr="00C16B33">
        <w:rPr>
          <w:rFonts w:ascii="Arial" w:hAnsi="Arial" w:cs="Arial"/>
          <w:sz w:val="18"/>
          <w:szCs w:val="18"/>
        </w:rPr>
        <w:t xml:space="preserve">around </w:t>
      </w:r>
      <w:r w:rsidR="0061552E">
        <w:rPr>
          <w:rFonts w:ascii="Arial" w:hAnsi="Arial" w:cs="Arial"/>
          <w:sz w:val="18"/>
          <w:szCs w:val="18"/>
        </w:rPr>
        <w:t>2.6</w:t>
      </w:r>
      <w:r w:rsidR="00356AB4">
        <w:rPr>
          <w:rFonts w:ascii="Arial" w:hAnsi="Arial" w:cs="Arial"/>
          <w:sz w:val="18"/>
          <w:szCs w:val="18"/>
        </w:rPr>
        <w:t xml:space="preserve"> </w:t>
      </w:r>
      <w:r w:rsidRPr="00C16B33">
        <w:rPr>
          <w:rFonts w:ascii="Arial" w:hAnsi="Arial" w:cs="Arial"/>
          <w:bCs/>
          <w:sz w:val="18"/>
          <w:szCs w:val="18"/>
        </w:rPr>
        <w:t xml:space="preserve">years of experience in </w:t>
      </w:r>
      <w:r w:rsidR="00DC7BC3">
        <w:rPr>
          <w:rFonts w:ascii="Arial" w:hAnsi="Arial" w:cs="Arial"/>
          <w:bCs/>
          <w:sz w:val="18"/>
          <w:szCs w:val="18"/>
        </w:rPr>
        <w:t xml:space="preserve">Automation </w:t>
      </w:r>
      <w:r w:rsidR="00B85684" w:rsidRPr="00C16B33">
        <w:rPr>
          <w:rFonts w:ascii="Arial" w:hAnsi="Arial" w:cs="Arial"/>
          <w:bCs/>
          <w:sz w:val="18"/>
          <w:szCs w:val="18"/>
        </w:rPr>
        <w:t xml:space="preserve">Testing and Development on </w:t>
      </w:r>
      <w:r w:rsidRPr="00C16B33">
        <w:rPr>
          <w:rFonts w:ascii="Arial" w:hAnsi="Arial" w:cs="Arial"/>
          <w:b/>
          <w:bCs/>
          <w:sz w:val="18"/>
          <w:szCs w:val="18"/>
        </w:rPr>
        <w:t>UFT</w:t>
      </w:r>
      <w:r w:rsidR="00B85684" w:rsidRPr="00C16B33">
        <w:rPr>
          <w:rFonts w:ascii="Arial" w:hAnsi="Arial" w:cs="Arial"/>
          <w:bCs/>
          <w:sz w:val="18"/>
          <w:szCs w:val="18"/>
        </w:rPr>
        <w:t xml:space="preserve"> and</w:t>
      </w:r>
      <w:r w:rsidR="00356AB4">
        <w:rPr>
          <w:rFonts w:ascii="Arial" w:hAnsi="Arial" w:cs="Arial"/>
          <w:bCs/>
          <w:sz w:val="18"/>
          <w:szCs w:val="18"/>
        </w:rPr>
        <w:t xml:space="preserve"> </w:t>
      </w:r>
      <w:r w:rsidRPr="00C16B33">
        <w:rPr>
          <w:rFonts w:ascii="Arial" w:hAnsi="Arial" w:cs="Arial"/>
          <w:b/>
          <w:bCs/>
          <w:sz w:val="18"/>
          <w:szCs w:val="18"/>
        </w:rPr>
        <w:t>Ruby on Rails(ROR).</w:t>
      </w:r>
    </w:p>
    <w:p w:rsidR="00683D49" w:rsidRPr="00C16B33" w:rsidRDefault="007734F3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>Around 2 year</w:t>
      </w:r>
      <w:r w:rsidR="00683D49" w:rsidRPr="00C16B33">
        <w:rPr>
          <w:rFonts w:ascii="Arial" w:hAnsi="Arial" w:cs="Arial"/>
          <w:bCs/>
          <w:sz w:val="18"/>
          <w:szCs w:val="18"/>
        </w:rPr>
        <w:t xml:space="preserve"> experience on 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 xml:space="preserve">UFT </w:t>
      </w:r>
      <w:r w:rsidR="006852E2" w:rsidRPr="00C16B33">
        <w:rPr>
          <w:rFonts w:ascii="Arial" w:hAnsi="Arial" w:cs="Arial"/>
          <w:bCs/>
          <w:sz w:val="18"/>
          <w:szCs w:val="18"/>
        </w:rPr>
        <w:t xml:space="preserve">and around </w:t>
      </w:r>
      <w:r w:rsidR="004008E2">
        <w:rPr>
          <w:rFonts w:ascii="Arial" w:hAnsi="Arial" w:cs="Arial"/>
          <w:bCs/>
          <w:sz w:val="18"/>
          <w:szCs w:val="18"/>
        </w:rPr>
        <w:t>1</w:t>
      </w:r>
      <w:r w:rsidR="006852E2" w:rsidRPr="00C16B33">
        <w:rPr>
          <w:rFonts w:ascii="Arial" w:hAnsi="Arial" w:cs="Arial"/>
          <w:bCs/>
          <w:sz w:val="18"/>
          <w:szCs w:val="18"/>
        </w:rPr>
        <w:t xml:space="preserve"> year</w:t>
      </w:r>
      <w:r w:rsidR="00356AB4">
        <w:rPr>
          <w:rFonts w:ascii="Arial" w:hAnsi="Arial" w:cs="Arial"/>
          <w:bCs/>
          <w:sz w:val="18"/>
          <w:szCs w:val="18"/>
        </w:rPr>
        <w:t xml:space="preserve"> </w:t>
      </w:r>
      <w:r w:rsidR="006852E2" w:rsidRPr="00C16B33">
        <w:rPr>
          <w:rFonts w:ascii="Arial" w:hAnsi="Arial" w:cs="Arial"/>
          <w:bCs/>
          <w:sz w:val="18"/>
          <w:szCs w:val="18"/>
        </w:rPr>
        <w:t xml:space="preserve">of </w:t>
      </w:r>
      <w:r w:rsidRPr="00C16B33">
        <w:rPr>
          <w:rFonts w:ascii="Arial" w:hAnsi="Arial" w:cs="Arial"/>
          <w:bCs/>
          <w:sz w:val="18"/>
          <w:szCs w:val="18"/>
        </w:rPr>
        <w:t xml:space="preserve">development </w:t>
      </w:r>
      <w:r w:rsidR="00683D49" w:rsidRPr="00C16B33">
        <w:rPr>
          <w:rFonts w:ascii="Arial" w:hAnsi="Arial" w:cs="Arial"/>
          <w:bCs/>
          <w:sz w:val="18"/>
          <w:szCs w:val="18"/>
        </w:rPr>
        <w:t xml:space="preserve">experience on </w:t>
      </w:r>
      <w:r w:rsidR="00683D49" w:rsidRPr="00C16B33">
        <w:rPr>
          <w:rFonts w:ascii="Arial" w:hAnsi="Arial" w:cs="Arial"/>
          <w:b/>
          <w:sz w:val="18"/>
          <w:szCs w:val="18"/>
        </w:rPr>
        <w:t>ROR &amp; ANGULARJS</w:t>
      </w:r>
      <w:r w:rsidR="00683D49" w:rsidRPr="00C16B33">
        <w:rPr>
          <w:rFonts w:ascii="Arial" w:hAnsi="Arial" w:cs="Arial"/>
          <w:bCs/>
          <w:sz w:val="18"/>
          <w:szCs w:val="18"/>
        </w:rPr>
        <w:t>.</w:t>
      </w:r>
    </w:p>
    <w:p w:rsidR="00DC7BC3" w:rsidRDefault="00683D49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 xml:space="preserve">Exposure to all stages of </w:t>
      </w:r>
      <w:r w:rsidRPr="00C16B33">
        <w:rPr>
          <w:rFonts w:ascii="Arial" w:hAnsi="Arial" w:cs="Arial"/>
          <w:b/>
          <w:sz w:val="18"/>
          <w:szCs w:val="18"/>
        </w:rPr>
        <w:t>SDLC</w:t>
      </w:r>
      <w:r w:rsidRPr="00C16B33">
        <w:rPr>
          <w:rFonts w:ascii="Arial" w:hAnsi="Arial" w:cs="Arial"/>
          <w:sz w:val="18"/>
          <w:szCs w:val="18"/>
        </w:rPr>
        <w:t xml:space="preserve">, </w:t>
      </w:r>
      <w:r w:rsidRPr="00C16B33">
        <w:rPr>
          <w:rFonts w:ascii="Arial" w:hAnsi="Arial" w:cs="Arial"/>
          <w:b/>
          <w:sz w:val="18"/>
          <w:szCs w:val="18"/>
        </w:rPr>
        <w:t>STLC</w:t>
      </w:r>
      <w:r w:rsidR="00356AB4">
        <w:rPr>
          <w:rFonts w:ascii="Arial" w:hAnsi="Arial" w:cs="Arial"/>
          <w:b/>
          <w:sz w:val="18"/>
          <w:szCs w:val="18"/>
        </w:rPr>
        <w:t xml:space="preserve"> </w:t>
      </w:r>
      <w:r w:rsidRPr="00C16B33">
        <w:rPr>
          <w:rFonts w:ascii="Arial" w:hAnsi="Arial" w:cs="Arial"/>
          <w:sz w:val="18"/>
          <w:szCs w:val="18"/>
        </w:rPr>
        <w:t>&amp;</w:t>
      </w:r>
      <w:r w:rsidR="00356AB4">
        <w:rPr>
          <w:rFonts w:ascii="Arial" w:hAnsi="Arial" w:cs="Arial"/>
          <w:sz w:val="18"/>
          <w:szCs w:val="18"/>
        </w:rPr>
        <w:t xml:space="preserve"> </w:t>
      </w:r>
      <w:r w:rsidRPr="00C16B33">
        <w:rPr>
          <w:rFonts w:ascii="Arial" w:hAnsi="Arial" w:cs="Arial"/>
          <w:b/>
          <w:sz w:val="18"/>
          <w:szCs w:val="18"/>
        </w:rPr>
        <w:t>Defect Life Cycle</w:t>
      </w:r>
      <w:r w:rsidRPr="00C16B33">
        <w:rPr>
          <w:rFonts w:ascii="Arial" w:hAnsi="Arial" w:cs="Arial"/>
          <w:sz w:val="18"/>
          <w:szCs w:val="18"/>
        </w:rPr>
        <w:t>.</w:t>
      </w:r>
    </w:p>
    <w:p w:rsidR="00683D49" w:rsidRPr="00DC7BC3" w:rsidRDefault="00DC7BC3" w:rsidP="00DC7BC3">
      <w:pPr>
        <w:numPr>
          <w:ilvl w:val="0"/>
          <w:numId w:val="22"/>
        </w:numPr>
        <w:spacing w:after="0" w:line="480" w:lineRule="auto"/>
        <w:jc w:val="both"/>
        <w:rPr>
          <w:rFonts w:ascii="Arial" w:hAnsi="Arial" w:cs="Arial"/>
          <w:sz w:val="18"/>
          <w:szCs w:val="18"/>
        </w:rPr>
      </w:pPr>
      <w:r w:rsidRPr="00DC7BC3">
        <w:rPr>
          <w:rFonts w:ascii="Arial" w:hAnsi="Arial" w:cs="Arial"/>
          <w:sz w:val="18"/>
          <w:szCs w:val="18"/>
        </w:rPr>
        <w:t xml:space="preserve">Knowledge on Management Tool like </w:t>
      </w:r>
      <w:r w:rsidRPr="00DC7BC3">
        <w:rPr>
          <w:rFonts w:ascii="Arial" w:hAnsi="Arial" w:cs="Arial"/>
          <w:b/>
          <w:sz w:val="18"/>
          <w:szCs w:val="18"/>
        </w:rPr>
        <w:t>HP ALM/QC</w:t>
      </w:r>
      <w:r w:rsidRPr="00DC7BC3">
        <w:rPr>
          <w:rFonts w:ascii="Arial" w:hAnsi="Arial" w:cs="Arial"/>
          <w:sz w:val="18"/>
          <w:szCs w:val="18"/>
        </w:rPr>
        <w:t>.</w:t>
      </w:r>
    </w:p>
    <w:p w:rsidR="002D1ACB" w:rsidRPr="00C16B33" w:rsidRDefault="002D1ACB" w:rsidP="00DC7BC3">
      <w:pPr>
        <w:pStyle w:val="Char"/>
        <w:numPr>
          <w:ilvl w:val="0"/>
          <w:numId w:val="22"/>
        </w:numPr>
        <w:spacing w:after="120" w:afterAutospacing="0" w:line="360" w:lineRule="auto"/>
        <w:ind w:left="907"/>
        <w:rPr>
          <w:sz w:val="18"/>
          <w:szCs w:val="18"/>
        </w:rPr>
      </w:pPr>
      <w:r w:rsidRPr="00C16B33">
        <w:rPr>
          <w:sz w:val="18"/>
          <w:szCs w:val="18"/>
        </w:rPr>
        <w:t xml:space="preserve">Experienced on bug-tracking tools like </w:t>
      </w:r>
      <w:proofErr w:type="spellStart"/>
      <w:r w:rsidRPr="00C16B33">
        <w:rPr>
          <w:b/>
          <w:sz w:val="18"/>
          <w:szCs w:val="18"/>
        </w:rPr>
        <w:t>Bugzilla</w:t>
      </w:r>
      <w:proofErr w:type="spellEnd"/>
      <w:r w:rsidR="00356AB4">
        <w:rPr>
          <w:b/>
          <w:sz w:val="18"/>
          <w:szCs w:val="18"/>
        </w:rPr>
        <w:t xml:space="preserve"> </w:t>
      </w:r>
      <w:r w:rsidRPr="00C16B33">
        <w:rPr>
          <w:sz w:val="18"/>
          <w:szCs w:val="18"/>
        </w:rPr>
        <w:t>&amp;</w:t>
      </w:r>
      <w:r w:rsidRPr="00C16B33">
        <w:rPr>
          <w:b/>
          <w:sz w:val="18"/>
          <w:szCs w:val="18"/>
        </w:rPr>
        <w:t>Quality Center</w:t>
      </w:r>
    </w:p>
    <w:p w:rsidR="002D1ACB" w:rsidRPr="00C16B33" w:rsidRDefault="00D315F0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b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 xml:space="preserve">Involved in different testing types like </w:t>
      </w:r>
      <w:r w:rsidR="002D1ACB" w:rsidRPr="00C16B33">
        <w:rPr>
          <w:rFonts w:ascii="Arial" w:hAnsi="Arial" w:cs="Arial"/>
          <w:b/>
          <w:sz w:val="18"/>
          <w:szCs w:val="18"/>
        </w:rPr>
        <w:t xml:space="preserve">Sanity, </w:t>
      </w:r>
      <w:r w:rsidRPr="00C16B33">
        <w:rPr>
          <w:rFonts w:ascii="Arial" w:hAnsi="Arial" w:cs="Arial"/>
          <w:b/>
          <w:sz w:val="18"/>
          <w:szCs w:val="18"/>
        </w:rPr>
        <w:t xml:space="preserve">System, Functionality, Integration, </w:t>
      </w:r>
      <w:r w:rsidR="002D1ACB" w:rsidRPr="00C16B33">
        <w:rPr>
          <w:rFonts w:ascii="Arial" w:hAnsi="Arial" w:cs="Arial"/>
          <w:b/>
          <w:sz w:val="18"/>
          <w:szCs w:val="18"/>
        </w:rPr>
        <w:t>UI</w:t>
      </w:r>
      <w:r w:rsidRPr="00C16B33">
        <w:rPr>
          <w:rFonts w:ascii="Arial" w:hAnsi="Arial" w:cs="Arial"/>
          <w:b/>
          <w:sz w:val="18"/>
          <w:szCs w:val="18"/>
        </w:rPr>
        <w:t>, Usability</w:t>
      </w:r>
      <w:r w:rsidR="00AC6D7C" w:rsidRPr="00C16B33">
        <w:rPr>
          <w:rFonts w:ascii="Arial" w:hAnsi="Arial" w:cs="Arial"/>
          <w:b/>
          <w:sz w:val="18"/>
          <w:szCs w:val="18"/>
        </w:rPr>
        <w:t xml:space="preserve">, Database </w:t>
      </w:r>
      <w:r w:rsidR="002D1ACB" w:rsidRPr="00C16B33">
        <w:rPr>
          <w:rFonts w:ascii="Arial" w:hAnsi="Arial" w:cs="Arial"/>
          <w:b/>
          <w:sz w:val="18"/>
          <w:szCs w:val="18"/>
        </w:rPr>
        <w:t>and Regression Testing.</w:t>
      </w:r>
    </w:p>
    <w:p w:rsidR="003273D9" w:rsidRPr="00C16B33" w:rsidRDefault="003273D9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Good knowledge on Selenium Web Driver.</w:t>
      </w:r>
    </w:p>
    <w:p w:rsidR="003273D9" w:rsidRPr="00C16B33" w:rsidRDefault="003273D9" w:rsidP="00E824DD">
      <w:pPr>
        <w:pStyle w:val="Char"/>
        <w:numPr>
          <w:ilvl w:val="0"/>
          <w:numId w:val="22"/>
        </w:numPr>
        <w:spacing w:after="120" w:afterAutospacing="0" w:line="360" w:lineRule="auto"/>
        <w:ind w:left="907"/>
        <w:rPr>
          <w:sz w:val="18"/>
          <w:szCs w:val="18"/>
        </w:rPr>
      </w:pPr>
      <w:r w:rsidRPr="00C16B33">
        <w:rPr>
          <w:sz w:val="18"/>
          <w:szCs w:val="18"/>
        </w:rPr>
        <w:t xml:space="preserve">Involved in developing </w:t>
      </w:r>
      <w:r w:rsidRPr="00C16B33">
        <w:rPr>
          <w:b/>
          <w:sz w:val="18"/>
          <w:szCs w:val="18"/>
        </w:rPr>
        <w:t>Hybrid Automation Framework</w:t>
      </w:r>
      <w:r w:rsidR="00356AB4">
        <w:rPr>
          <w:b/>
          <w:sz w:val="18"/>
          <w:szCs w:val="18"/>
        </w:rPr>
        <w:t xml:space="preserve"> </w:t>
      </w:r>
      <w:r w:rsidR="004D5F5B" w:rsidRPr="00C16B33">
        <w:rPr>
          <w:sz w:val="18"/>
          <w:szCs w:val="18"/>
        </w:rPr>
        <w:t>which is the</w:t>
      </w:r>
      <w:r w:rsidR="00356AB4">
        <w:rPr>
          <w:sz w:val="18"/>
          <w:szCs w:val="18"/>
        </w:rPr>
        <w:t xml:space="preserve"> </w:t>
      </w:r>
      <w:r w:rsidR="004D5F5B" w:rsidRPr="00C16B33">
        <w:rPr>
          <w:sz w:val="18"/>
          <w:szCs w:val="18"/>
        </w:rPr>
        <w:t>c</w:t>
      </w:r>
      <w:r w:rsidRPr="00C16B33">
        <w:rPr>
          <w:sz w:val="18"/>
          <w:szCs w:val="18"/>
        </w:rPr>
        <w:t xml:space="preserve">ombination of </w:t>
      </w:r>
      <w:r w:rsidRPr="00C16B33">
        <w:rPr>
          <w:b/>
          <w:sz w:val="18"/>
          <w:szCs w:val="18"/>
        </w:rPr>
        <w:t>Keyword Driven</w:t>
      </w:r>
      <w:r w:rsidR="004D5F5B" w:rsidRPr="00C16B33">
        <w:rPr>
          <w:b/>
          <w:sz w:val="18"/>
          <w:szCs w:val="18"/>
        </w:rPr>
        <w:t>, Modular</w:t>
      </w:r>
      <w:r w:rsidRPr="00C16B33">
        <w:rPr>
          <w:sz w:val="18"/>
          <w:szCs w:val="18"/>
        </w:rPr>
        <w:t xml:space="preserve"> and </w:t>
      </w:r>
      <w:r w:rsidRPr="00C16B33">
        <w:rPr>
          <w:b/>
          <w:sz w:val="18"/>
          <w:szCs w:val="18"/>
        </w:rPr>
        <w:t>Data Driven Framework</w:t>
      </w:r>
      <w:r w:rsidRPr="00C16B33">
        <w:rPr>
          <w:sz w:val="18"/>
          <w:szCs w:val="18"/>
        </w:rPr>
        <w:t>.</w:t>
      </w:r>
    </w:p>
    <w:p w:rsidR="00E55EB6" w:rsidRPr="00C16B33" w:rsidRDefault="00E55EB6" w:rsidP="00E824DD">
      <w:pPr>
        <w:pStyle w:val="Char"/>
        <w:numPr>
          <w:ilvl w:val="0"/>
          <w:numId w:val="22"/>
        </w:numPr>
        <w:spacing w:after="120" w:afterAutospacing="0" w:line="360" w:lineRule="auto"/>
        <w:ind w:left="907"/>
        <w:rPr>
          <w:sz w:val="18"/>
          <w:szCs w:val="18"/>
        </w:rPr>
      </w:pPr>
      <w:r w:rsidRPr="00C16B33">
        <w:rPr>
          <w:sz w:val="18"/>
          <w:szCs w:val="18"/>
        </w:rPr>
        <w:t>Good experience in developing Automation Test Suites &amp; Scripts.</w:t>
      </w:r>
    </w:p>
    <w:p w:rsidR="001F4A71" w:rsidRPr="00C16B33" w:rsidRDefault="001F4A71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 xml:space="preserve">Experienced with bug-tracking tools like </w:t>
      </w:r>
      <w:proofErr w:type="spellStart"/>
      <w:r w:rsidRPr="00C16B33">
        <w:rPr>
          <w:rFonts w:ascii="Arial" w:hAnsi="Arial" w:cs="Arial"/>
          <w:b/>
          <w:sz w:val="18"/>
          <w:szCs w:val="18"/>
        </w:rPr>
        <w:t>Bugzilla</w:t>
      </w:r>
      <w:proofErr w:type="spellEnd"/>
      <w:r w:rsidR="00356AB4">
        <w:rPr>
          <w:rFonts w:ascii="Arial" w:hAnsi="Arial" w:cs="Arial"/>
          <w:b/>
          <w:sz w:val="18"/>
          <w:szCs w:val="18"/>
        </w:rPr>
        <w:t xml:space="preserve"> </w:t>
      </w:r>
      <w:r w:rsidRPr="00C16B33">
        <w:rPr>
          <w:rFonts w:ascii="Arial" w:hAnsi="Arial" w:cs="Arial"/>
          <w:sz w:val="18"/>
          <w:szCs w:val="18"/>
        </w:rPr>
        <w:t>&amp;</w:t>
      </w:r>
      <w:r w:rsidR="00356AB4">
        <w:rPr>
          <w:rFonts w:ascii="Arial" w:hAnsi="Arial" w:cs="Arial"/>
          <w:sz w:val="18"/>
          <w:szCs w:val="18"/>
        </w:rPr>
        <w:t xml:space="preserve"> </w:t>
      </w:r>
      <w:r w:rsidRPr="00C16B33">
        <w:rPr>
          <w:rFonts w:ascii="Arial" w:hAnsi="Arial" w:cs="Arial"/>
          <w:b/>
          <w:sz w:val="18"/>
          <w:szCs w:val="18"/>
        </w:rPr>
        <w:t>Quality Center</w:t>
      </w:r>
    </w:p>
    <w:p w:rsidR="003273D9" w:rsidRPr="00C16B33" w:rsidRDefault="003273D9" w:rsidP="00E824DD">
      <w:pPr>
        <w:numPr>
          <w:ilvl w:val="0"/>
          <w:numId w:val="22"/>
        </w:numPr>
        <w:spacing w:after="120" w:line="360" w:lineRule="auto"/>
        <w:ind w:left="907" w:right="-144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Experience</w:t>
      </w:r>
      <w:r w:rsidR="004D5F5B" w:rsidRPr="00C16B33">
        <w:rPr>
          <w:rFonts w:ascii="Arial" w:hAnsi="Arial" w:cs="Arial"/>
          <w:sz w:val="18"/>
          <w:szCs w:val="18"/>
        </w:rPr>
        <w:t>d</w:t>
      </w:r>
      <w:r w:rsidRPr="00C16B33">
        <w:rPr>
          <w:rFonts w:ascii="Arial" w:hAnsi="Arial" w:cs="Arial"/>
          <w:sz w:val="18"/>
          <w:szCs w:val="18"/>
        </w:rPr>
        <w:t xml:space="preserve"> in developing scripts using </w:t>
      </w:r>
      <w:r w:rsidRPr="00C16B33">
        <w:rPr>
          <w:rFonts w:ascii="Arial" w:hAnsi="Arial" w:cs="Arial"/>
          <w:b/>
          <w:sz w:val="18"/>
          <w:szCs w:val="18"/>
        </w:rPr>
        <w:t>Descriptive Programming</w:t>
      </w:r>
      <w:r w:rsidRPr="00C16B33">
        <w:rPr>
          <w:rFonts w:ascii="Arial" w:hAnsi="Arial" w:cs="Arial"/>
          <w:sz w:val="18"/>
          <w:szCs w:val="18"/>
        </w:rPr>
        <w:t xml:space="preserve"> as well as </w:t>
      </w:r>
      <w:r w:rsidRPr="00C16B33">
        <w:rPr>
          <w:rFonts w:ascii="Arial" w:hAnsi="Arial" w:cs="Arial"/>
          <w:b/>
          <w:sz w:val="18"/>
          <w:szCs w:val="18"/>
        </w:rPr>
        <w:t xml:space="preserve">Recording </w:t>
      </w:r>
      <w:r w:rsidR="004D5F5B" w:rsidRPr="00C16B33">
        <w:rPr>
          <w:rFonts w:ascii="Arial" w:hAnsi="Arial" w:cs="Arial"/>
          <w:b/>
          <w:sz w:val="18"/>
          <w:szCs w:val="18"/>
        </w:rPr>
        <w:t>S</w:t>
      </w:r>
      <w:r w:rsidRPr="00C16B33">
        <w:rPr>
          <w:rFonts w:ascii="Arial" w:hAnsi="Arial" w:cs="Arial"/>
          <w:b/>
          <w:sz w:val="18"/>
          <w:szCs w:val="18"/>
        </w:rPr>
        <w:t>cripts</w:t>
      </w:r>
      <w:r w:rsidRPr="00C16B33">
        <w:rPr>
          <w:rFonts w:ascii="Arial" w:hAnsi="Arial" w:cs="Arial"/>
          <w:sz w:val="18"/>
          <w:szCs w:val="18"/>
        </w:rPr>
        <w:t xml:space="preserve"> with </w:t>
      </w:r>
      <w:r w:rsidRPr="00C16B33">
        <w:rPr>
          <w:rFonts w:ascii="Arial" w:hAnsi="Arial" w:cs="Arial"/>
          <w:b/>
          <w:sz w:val="18"/>
          <w:szCs w:val="18"/>
        </w:rPr>
        <w:t>Object Repository.</w:t>
      </w:r>
    </w:p>
    <w:p w:rsidR="003273D9" w:rsidRPr="00C16B33" w:rsidRDefault="001515A9" w:rsidP="00E824DD">
      <w:pPr>
        <w:pStyle w:val="Char"/>
        <w:numPr>
          <w:ilvl w:val="0"/>
          <w:numId w:val="22"/>
        </w:numPr>
        <w:spacing w:after="120" w:afterAutospacing="0" w:line="360" w:lineRule="auto"/>
        <w:ind w:left="907"/>
        <w:rPr>
          <w:sz w:val="18"/>
          <w:szCs w:val="18"/>
        </w:rPr>
      </w:pPr>
      <w:r w:rsidRPr="00C16B33">
        <w:rPr>
          <w:sz w:val="18"/>
          <w:szCs w:val="18"/>
        </w:rPr>
        <w:t>Good k</w:t>
      </w:r>
      <w:r w:rsidR="003273D9" w:rsidRPr="00C16B33">
        <w:rPr>
          <w:sz w:val="18"/>
          <w:szCs w:val="18"/>
        </w:rPr>
        <w:t xml:space="preserve">nowledge on </w:t>
      </w:r>
      <w:r w:rsidRPr="00C16B33">
        <w:rPr>
          <w:sz w:val="18"/>
          <w:szCs w:val="18"/>
        </w:rPr>
        <w:t xml:space="preserve">programming languages like Python, </w:t>
      </w:r>
      <w:r w:rsidR="003273D9" w:rsidRPr="00C16B33">
        <w:rPr>
          <w:sz w:val="18"/>
          <w:szCs w:val="18"/>
        </w:rPr>
        <w:t>VBScript</w:t>
      </w:r>
      <w:r w:rsidRPr="00C16B33">
        <w:rPr>
          <w:sz w:val="18"/>
          <w:szCs w:val="18"/>
        </w:rPr>
        <w:t>, Angular JS</w:t>
      </w:r>
      <w:r w:rsidR="003273D9" w:rsidRPr="00C16B33">
        <w:rPr>
          <w:sz w:val="18"/>
          <w:szCs w:val="18"/>
        </w:rPr>
        <w:t>.</w:t>
      </w:r>
    </w:p>
    <w:p w:rsidR="000A71C1" w:rsidRPr="00C16B33" w:rsidRDefault="000A71C1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Worked closely with development and Technical Support teams to resolve Quality issues.</w:t>
      </w:r>
    </w:p>
    <w:p w:rsidR="00F62AA1" w:rsidRPr="00C16B33" w:rsidRDefault="00B64AEE" w:rsidP="00E824DD">
      <w:pPr>
        <w:numPr>
          <w:ilvl w:val="0"/>
          <w:numId w:val="22"/>
        </w:numPr>
        <w:suppressAutoHyphens/>
        <w:spacing w:after="120" w:line="360" w:lineRule="auto"/>
        <w:ind w:left="907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Experienced &amp;</w:t>
      </w:r>
      <w:r w:rsidR="004008E2">
        <w:rPr>
          <w:rFonts w:ascii="Arial" w:hAnsi="Arial" w:cs="Arial"/>
          <w:sz w:val="18"/>
          <w:szCs w:val="18"/>
        </w:rPr>
        <w:t xml:space="preserve"> </w:t>
      </w:r>
      <w:r w:rsidR="00F62AA1" w:rsidRPr="00C16B33">
        <w:rPr>
          <w:rFonts w:ascii="Arial" w:hAnsi="Arial" w:cs="Arial"/>
          <w:sz w:val="18"/>
          <w:szCs w:val="18"/>
        </w:rPr>
        <w:t xml:space="preserve">Expertise in </w:t>
      </w:r>
      <w:r w:rsidR="00F62AA1" w:rsidRPr="004008E2">
        <w:rPr>
          <w:rFonts w:ascii="Arial" w:hAnsi="Arial" w:cs="Arial"/>
          <w:b/>
          <w:sz w:val="18"/>
          <w:szCs w:val="18"/>
        </w:rPr>
        <w:t>Ruby on Rails</w:t>
      </w:r>
      <w:r w:rsidR="00F62AA1" w:rsidRPr="00C16B33">
        <w:rPr>
          <w:rFonts w:ascii="Arial" w:hAnsi="Arial" w:cs="Arial"/>
          <w:sz w:val="18"/>
          <w:szCs w:val="18"/>
        </w:rPr>
        <w:t xml:space="preserve"> </w:t>
      </w:r>
      <w:r w:rsidR="00F62AA1" w:rsidRPr="00C16B33">
        <w:rPr>
          <w:rFonts w:ascii="Arial" w:hAnsi="Arial" w:cs="Arial"/>
          <w:b/>
          <w:sz w:val="18"/>
          <w:szCs w:val="18"/>
        </w:rPr>
        <w:t>Framework</w:t>
      </w:r>
      <w:r w:rsidR="00F62AA1" w:rsidRPr="00C16B33">
        <w:rPr>
          <w:rFonts w:ascii="Arial" w:hAnsi="Arial" w:cs="Arial"/>
          <w:sz w:val="18"/>
          <w:szCs w:val="18"/>
        </w:rPr>
        <w:t xml:space="preserve">, </w:t>
      </w:r>
      <w:r w:rsidR="00F62AA1" w:rsidRPr="00C16B33">
        <w:rPr>
          <w:rFonts w:ascii="Arial" w:hAnsi="Arial" w:cs="Arial"/>
          <w:b/>
          <w:sz w:val="18"/>
          <w:szCs w:val="18"/>
        </w:rPr>
        <w:t>MVC</w:t>
      </w:r>
      <w:r w:rsidR="004008E2">
        <w:rPr>
          <w:rFonts w:ascii="Arial" w:hAnsi="Arial" w:cs="Arial"/>
          <w:b/>
          <w:sz w:val="18"/>
          <w:szCs w:val="18"/>
        </w:rPr>
        <w:t xml:space="preserve"> </w:t>
      </w:r>
      <w:r w:rsidR="00F62AA1" w:rsidRPr="00C16B33">
        <w:rPr>
          <w:rFonts w:ascii="Arial" w:hAnsi="Arial" w:cs="Arial"/>
          <w:b/>
          <w:sz w:val="18"/>
          <w:szCs w:val="18"/>
        </w:rPr>
        <w:t>architecture</w:t>
      </w:r>
      <w:r w:rsidRPr="00C16B33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="00F62AA1" w:rsidRPr="00C16B33">
        <w:rPr>
          <w:rFonts w:ascii="Arial" w:hAnsi="Arial" w:cs="Arial"/>
          <w:b/>
          <w:bCs/>
          <w:sz w:val="18"/>
          <w:szCs w:val="18"/>
        </w:rPr>
        <w:t>AngularJs</w:t>
      </w:r>
      <w:proofErr w:type="spellEnd"/>
      <w:r w:rsidR="00E824DD" w:rsidRPr="00C16B33">
        <w:rPr>
          <w:rFonts w:ascii="Arial" w:hAnsi="Arial" w:cs="Arial"/>
          <w:bCs/>
          <w:sz w:val="18"/>
          <w:szCs w:val="18"/>
        </w:rPr>
        <w:t xml:space="preserve"> on </w:t>
      </w:r>
      <w:r w:rsidR="00F62AA1" w:rsidRPr="00C16B33">
        <w:rPr>
          <w:rFonts w:ascii="Arial" w:hAnsi="Arial" w:cs="Arial"/>
          <w:bCs/>
          <w:sz w:val="18"/>
          <w:szCs w:val="18"/>
        </w:rPr>
        <w:t>LINUX/UNIX environment.</w:t>
      </w:r>
    </w:p>
    <w:p w:rsidR="00F62AA1" w:rsidRPr="00C16B33" w:rsidRDefault="00E824DD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>Good e</w:t>
      </w:r>
      <w:r w:rsidR="00F62AA1" w:rsidRPr="00C16B33">
        <w:rPr>
          <w:rFonts w:ascii="Arial" w:hAnsi="Arial" w:cs="Arial"/>
          <w:bCs/>
          <w:sz w:val="18"/>
          <w:szCs w:val="18"/>
        </w:rPr>
        <w:t xml:space="preserve">xperience in working with </w:t>
      </w:r>
      <w:proofErr w:type="spellStart"/>
      <w:r w:rsidR="00F62AA1" w:rsidRPr="00C16B33">
        <w:rPr>
          <w:rFonts w:ascii="Arial" w:hAnsi="Arial" w:cs="Arial"/>
          <w:sz w:val="18"/>
          <w:szCs w:val="18"/>
        </w:rPr>
        <w:t>Github</w:t>
      </w:r>
      <w:proofErr w:type="spellEnd"/>
      <w:r w:rsidR="00F62AA1" w:rsidRPr="00C16B33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F62AA1" w:rsidRPr="00C16B33">
        <w:rPr>
          <w:rFonts w:ascii="Arial" w:hAnsi="Arial" w:cs="Arial"/>
          <w:sz w:val="18"/>
          <w:szCs w:val="18"/>
        </w:rPr>
        <w:t>Heroku</w:t>
      </w:r>
      <w:proofErr w:type="spellEnd"/>
      <w:r w:rsidR="00F62AA1" w:rsidRPr="00C16B33">
        <w:rPr>
          <w:rFonts w:ascii="Arial" w:hAnsi="Arial" w:cs="Arial"/>
          <w:sz w:val="18"/>
          <w:szCs w:val="18"/>
        </w:rPr>
        <w:t xml:space="preserve"> and using gems</w:t>
      </w:r>
      <w:r w:rsidRPr="00C16B33">
        <w:rPr>
          <w:rFonts w:ascii="Arial" w:hAnsi="Arial" w:cs="Arial"/>
          <w:sz w:val="18"/>
          <w:szCs w:val="18"/>
        </w:rPr>
        <w:t xml:space="preserve">, </w:t>
      </w:r>
      <w:r w:rsidR="009D0128" w:rsidRPr="00C16B33">
        <w:rPr>
          <w:rFonts w:ascii="Arial" w:hAnsi="Arial" w:cs="Arial"/>
          <w:sz w:val="18"/>
          <w:szCs w:val="18"/>
        </w:rPr>
        <w:t xml:space="preserve">devise, </w:t>
      </w:r>
      <w:proofErr w:type="spellStart"/>
      <w:r w:rsidR="009D0128" w:rsidRPr="00C16B33">
        <w:rPr>
          <w:rFonts w:ascii="Arial" w:hAnsi="Arial" w:cs="Arial"/>
          <w:sz w:val="18"/>
          <w:szCs w:val="18"/>
        </w:rPr>
        <w:t>A</w:t>
      </w:r>
      <w:r w:rsidR="00F62AA1" w:rsidRPr="00C16B33">
        <w:rPr>
          <w:rFonts w:ascii="Arial" w:hAnsi="Arial" w:cs="Arial"/>
          <w:sz w:val="18"/>
          <w:szCs w:val="18"/>
        </w:rPr>
        <w:t>ctive</w:t>
      </w:r>
      <w:r w:rsidR="009D0128" w:rsidRPr="00C16B33">
        <w:rPr>
          <w:rFonts w:ascii="Arial" w:hAnsi="Arial" w:cs="Arial"/>
          <w:sz w:val="18"/>
          <w:szCs w:val="18"/>
        </w:rPr>
        <w:t>A</w:t>
      </w:r>
      <w:r w:rsidR="00F62AA1" w:rsidRPr="00C16B33">
        <w:rPr>
          <w:rFonts w:ascii="Arial" w:hAnsi="Arial" w:cs="Arial"/>
          <w:sz w:val="18"/>
          <w:szCs w:val="18"/>
        </w:rPr>
        <w:t>dmin</w:t>
      </w:r>
      <w:proofErr w:type="spellEnd"/>
      <w:r w:rsidR="00F62AA1" w:rsidRPr="00C16B33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F62AA1" w:rsidRPr="00C16B33">
        <w:rPr>
          <w:rFonts w:ascii="Arial" w:hAnsi="Arial" w:cs="Arial"/>
          <w:sz w:val="18"/>
          <w:szCs w:val="18"/>
        </w:rPr>
        <w:t>rails_admin</w:t>
      </w:r>
      <w:proofErr w:type="spellEnd"/>
      <w:r w:rsidR="00F62AA1" w:rsidRPr="00C16B33">
        <w:rPr>
          <w:rFonts w:ascii="Arial" w:hAnsi="Arial" w:cs="Arial"/>
          <w:sz w:val="18"/>
          <w:szCs w:val="18"/>
        </w:rPr>
        <w:t>, paperclip, cancan gems.</w:t>
      </w:r>
    </w:p>
    <w:p w:rsidR="00F62AA1" w:rsidRPr="00C16B33" w:rsidRDefault="00F62AA1" w:rsidP="00E824DD">
      <w:pPr>
        <w:numPr>
          <w:ilvl w:val="0"/>
          <w:numId w:val="22"/>
        </w:numPr>
        <w:spacing w:after="120" w:line="360" w:lineRule="auto"/>
        <w:ind w:left="907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>Expertise in installation and develop</w:t>
      </w:r>
      <w:r w:rsidR="00E824DD" w:rsidRPr="00C16B33">
        <w:rPr>
          <w:rFonts w:ascii="Arial" w:hAnsi="Arial" w:cs="Arial"/>
          <w:bCs/>
          <w:sz w:val="18"/>
          <w:szCs w:val="18"/>
        </w:rPr>
        <w:t>ing</w:t>
      </w:r>
      <w:r w:rsidRPr="00C16B33">
        <w:rPr>
          <w:rFonts w:ascii="Arial" w:hAnsi="Arial" w:cs="Arial"/>
          <w:bCs/>
          <w:sz w:val="18"/>
          <w:szCs w:val="18"/>
        </w:rPr>
        <w:t xml:space="preserve"> the applications using gems.</w:t>
      </w:r>
    </w:p>
    <w:p w:rsidR="002D1ACB" w:rsidRPr="00C16B33" w:rsidRDefault="00F62AA1" w:rsidP="00E824DD">
      <w:pPr>
        <w:pStyle w:val="Char"/>
        <w:numPr>
          <w:ilvl w:val="0"/>
          <w:numId w:val="22"/>
        </w:numPr>
        <w:spacing w:after="120" w:afterAutospacing="0" w:line="360" w:lineRule="auto"/>
        <w:ind w:left="907"/>
        <w:rPr>
          <w:sz w:val="18"/>
          <w:szCs w:val="18"/>
        </w:rPr>
      </w:pPr>
      <w:r w:rsidRPr="00C16B33">
        <w:rPr>
          <w:rFonts w:eastAsia="Batang"/>
          <w:sz w:val="18"/>
          <w:szCs w:val="18"/>
        </w:rPr>
        <w:t>Flexible and versatile to adapt to any new environment and work on any new technologies.</w:t>
      </w:r>
    </w:p>
    <w:p w:rsidR="00E240FF" w:rsidRPr="00E240FF" w:rsidRDefault="00683D49" w:rsidP="00F35366">
      <w:pPr>
        <w:numPr>
          <w:ilvl w:val="0"/>
          <w:numId w:val="22"/>
        </w:numPr>
        <w:spacing w:after="0" w:line="360" w:lineRule="auto"/>
        <w:ind w:left="907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Team player with very good communication and inter personal skills.</w:t>
      </w:r>
    </w:p>
    <w:p w:rsidR="00E240FF" w:rsidRDefault="00E240FF" w:rsidP="00E240FF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:rsidR="001E3420" w:rsidRPr="00C16B33" w:rsidRDefault="001E3420" w:rsidP="00E240FF">
      <w:pPr>
        <w:spacing w:after="0" w:line="360" w:lineRule="auto"/>
        <w:jc w:val="both"/>
        <w:rPr>
          <w:rFonts w:ascii="Arial" w:hAnsi="Arial" w:cs="Arial"/>
          <w:bCs/>
          <w:sz w:val="18"/>
          <w:szCs w:val="18"/>
        </w:rPr>
      </w:pPr>
    </w:p>
    <w:p w:rsidR="00C16B33" w:rsidRPr="00C16B33" w:rsidRDefault="00C16B33" w:rsidP="00C16B33">
      <w:pPr>
        <w:spacing w:after="0" w:line="360" w:lineRule="auto"/>
        <w:ind w:left="907" w:firstLine="0"/>
        <w:jc w:val="both"/>
        <w:rPr>
          <w:rFonts w:ascii="Arial" w:hAnsi="Arial" w:cs="Arial"/>
          <w:bCs/>
          <w:sz w:val="18"/>
          <w:szCs w:val="18"/>
        </w:rPr>
      </w:pPr>
    </w:p>
    <w:p w:rsidR="00683D49" w:rsidRPr="00C16B33" w:rsidRDefault="00C16B33" w:rsidP="00683D4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uppressAutoHyphens/>
        <w:spacing w:after="0" w:line="360" w:lineRule="auto"/>
        <w:ind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hAnsi="Arial" w:cs="Arial"/>
          <w:b/>
          <w:sz w:val="18"/>
          <w:szCs w:val="18"/>
        </w:rPr>
        <w:t>QUALIFICATIO</w:t>
      </w:r>
      <w:r w:rsidR="006F2E7C">
        <w:rPr>
          <w:rFonts w:ascii="Arial" w:hAnsi="Arial" w:cs="Arial"/>
          <w:b/>
          <w:sz w:val="18"/>
          <w:szCs w:val="18"/>
        </w:rPr>
        <w:t>N</w:t>
      </w:r>
      <w:r w:rsidR="006C165F">
        <w:rPr>
          <w:rFonts w:ascii="Arial" w:hAnsi="Arial" w:cs="Arial"/>
          <w:b/>
          <w:sz w:val="18"/>
          <w:szCs w:val="18"/>
        </w:rPr>
        <w:t>S</w:t>
      </w:r>
      <w:bookmarkStart w:id="0" w:name="_GoBack"/>
      <w:bookmarkEnd w:id="0"/>
      <w:r w:rsidR="00683D49" w:rsidRPr="00C16B33">
        <w:rPr>
          <w:rFonts w:ascii="Arial" w:hAnsi="Arial" w:cs="Arial"/>
          <w:b/>
          <w:bCs/>
          <w:sz w:val="18"/>
          <w:szCs w:val="18"/>
        </w:rPr>
        <w:t xml:space="preserve">:     </w:t>
      </w:r>
    </w:p>
    <w:p w:rsidR="00683D49" w:rsidRPr="00C16B33" w:rsidRDefault="00683D49" w:rsidP="00683D49">
      <w:pPr>
        <w:tabs>
          <w:tab w:val="left" w:pos="360"/>
        </w:tabs>
        <w:suppressAutoHyphens/>
        <w:spacing w:after="0" w:line="360" w:lineRule="auto"/>
        <w:ind w:left="720" w:firstLine="0"/>
        <w:jc w:val="both"/>
        <w:rPr>
          <w:rFonts w:ascii="Arial" w:hAnsi="Arial" w:cs="Arial"/>
          <w:sz w:val="18"/>
          <w:szCs w:val="18"/>
        </w:rPr>
      </w:pPr>
    </w:p>
    <w:p w:rsidR="00E64801" w:rsidRPr="00F35366" w:rsidRDefault="00683D49" w:rsidP="00F35366">
      <w:pPr>
        <w:numPr>
          <w:ilvl w:val="0"/>
          <w:numId w:val="2"/>
        </w:numPr>
        <w:tabs>
          <w:tab w:val="left" w:pos="360"/>
        </w:tabs>
        <w:suppressAutoHyphens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C16B33">
        <w:rPr>
          <w:rFonts w:ascii="Arial" w:hAnsi="Arial" w:cs="Arial"/>
          <w:b/>
          <w:sz w:val="18"/>
          <w:szCs w:val="18"/>
        </w:rPr>
        <w:t>B.Tech</w:t>
      </w:r>
      <w:proofErr w:type="spellEnd"/>
      <w:r w:rsidRPr="00C16B33">
        <w:rPr>
          <w:rFonts w:ascii="Arial" w:hAnsi="Arial" w:cs="Arial"/>
          <w:b/>
          <w:sz w:val="18"/>
          <w:szCs w:val="18"/>
        </w:rPr>
        <w:t xml:space="preserve"> </w:t>
      </w:r>
      <w:r w:rsidRPr="00C16B33">
        <w:rPr>
          <w:rFonts w:ascii="Arial" w:hAnsi="Arial" w:cs="Arial"/>
          <w:sz w:val="18"/>
          <w:szCs w:val="18"/>
        </w:rPr>
        <w:t>from</w:t>
      </w:r>
      <w:r w:rsidRPr="00C16B33">
        <w:rPr>
          <w:rFonts w:ascii="Arial" w:hAnsi="Arial" w:cs="Arial"/>
          <w:b/>
          <w:sz w:val="18"/>
          <w:szCs w:val="18"/>
        </w:rPr>
        <w:t xml:space="preserve"> JNT University</w:t>
      </w:r>
      <w:r w:rsidRPr="00C16B33">
        <w:rPr>
          <w:rFonts w:ascii="Arial" w:hAnsi="Arial" w:cs="Arial"/>
          <w:sz w:val="18"/>
          <w:szCs w:val="18"/>
        </w:rPr>
        <w:t xml:space="preserve"> with </w:t>
      </w:r>
      <w:r w:rsidRPr="00C16B33">
        <w:rPr>
          <w:rFonts w:ascii="Arial" w:hAnsi="Arial" w:cs="Arial"/>
          <w:b/>
          <w:sz w:val="18"/>
          <w:szCs w:val="18"/>
        </w:rPr>
        <w:t xml:space="preserve">71% </w:t>
      </w:r>
      <w:r w:rsidRPr="00C16B33">
        <w:rPr>
          <w:rFonts w:ascii="Arial" w:hAnsi="Arial" w:cs="Arial"/>
          <w:sz w:val="18"/>
          <w:szCs w:val="18"/>
        </w:rPr>
        <w:t xml:space="preserve">in the year 2011. </w:t>
      </w:r>
    </w:p>
    <w:p w:rsidR="00CB41C7" w:rsidRPr="00C16B33" w:rsidRDefault="00CB41C7" w:rsidP="00E64801">
      <w:pPr>
        <w:tabs>
          <w:tab w:val="left" w:pos="360"/>
        </w:tabs>
        <w:suppressAutoHyphens/>
        <w:spacing w:after="0" w:line="360" w:lineRule="auto"/>
        <w:ind w:left="720" w:firstLine="0"/>
        <w:jc w:val="both"/>
        <w:rPr>
          <w:rFonts w:ascii="Arial" w:hAnsi="Arial" w:cs="Arial"/>
          <w:sz w:val="18"/>
          <w:szCs w:val="18"/>
        </w:rPr>
      </w:pPr>
    </w:p>
    <w:p w:rsidR="00683D49" w:rsidRPr="00C16B33" w:rsidRDefault="00DF764E" w:rsidP="00683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uppressAutoHyphens/>
        <w:spacing w:after="0" w:line="276" w:lineRule="auto"/>
        <w:ind w:firstLine="0"/>
        <w:jc w:val="both"/>
        <w:outlineLvl w:val="0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b/>
          <w:bCs/>
          <w:sz w:val="18"/>
          <w:szCs w:val="18"/>
        </w:rPr>
        <w:t>PROFESSIONAL SUMMARY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>: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ab/>
      </w:r>
      <w:r w:rsidR="00683D49" w:rsidRPr="00C16B33">
        <w:rPr>
          <w:rFonts w:ascii="Arial" w:hAnsi="Arial" w:cs="Arial"/>
          <w:sz w:val="18"/>
          <w:szCs w:val="18"/>
        </w:rPr>
        <w:tab/>
      </w:r>
    </w:p>
    <w:p w:rsidR="00683D49" w:rsidRPr="00C16B33" w:rsidRDefault="00683D49" w:rsidP="00683D49">
      <w:pPr>
        <w:spacing w:after="0" w:line="276" w:lineRule="auto"/>
        <w:ind w:left="720" w:firstLine="0"/>
        <w:jc w:val="both"/>
        <w:rPr>
          <w:rFonts w:ascii="Arial" w:hAnsi="Arial" w:cs="Arial"/>
          <w:bCs/>
          <w:sz w:val="18"/>
          <w:szCs w:val="18"/>
        </w:rPr>
      </w:pPr>
    </w:p>
    <w:p w:rsidR="00683D49" w:rsidRPr="00C16B33" w:rsidRDefault="00683D49" w:rsidP="00F7449C">
      <w:pPr>
        <w:numPr>
          <w:ilvl w:val="0"/>
          <w:numId w:val="2"/>
        </w:numPr>
        <w:tabs>
          <w:tab w:val="left" w:pos="360"/>
        </w:tabs>
        <w:suppressAutoHyphens/>
        <w:spacing w:after="0" w:line="360" w:lineRule="auto"/>
        <w:jc w:val="both"/>
        <w:rPr>
          <w:rFonts w:ascii="Arial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 xml:space="preserve">Working as a Software </w:t>
      </w:r>
      <w:r w:rsidR="00F7449C" w:rsidRPr="00C16B33">
        <w:rPr>
          <w:rFonts w:ascii="Arial" w:hAnsi="Arial" w:cs="Arial"/>
          <w:bCs/>
          <w:sz w:val="18"/>
          <w:szCs w:val="18"/>
        </w:rPr>
        <w:t xml:space="preserve">Engineer </w:t>
      </w:r>
      <w:r w:rsidRPr="00C16B33">
        <w:rPr>
          <w:rFonts w:ascii="Arial" w:hAnsi="Arial" w:cs="Arial"/>
          <w:bCs/>
          <w:sz w:val="18"/>
          <w:szCs w:val="18"/>
        </w:rPr>
        <w:t xml:space="preserve">for </w:t>
      </w:r>
      <w:proofErr w:type="spellStart"/>
      <w:r w:rsidRPr="00C16B33">
        <w:rPr>
          <w:rStyle w:val="Emphasis"/>
          <w:rFonts w:ascii="Arial" w:hAnsi="Arial" w:cs="Arial"/>
          <w:b/>
          <w:bCs/>
          <w:i w:val="0"/>
          <w:iCs w:val="0"/>
          <w:color w:val="444444"/>
          <w:sz w:val="18"/>
          <w:szCs w:val="18"/>
          <w:shd w:val="clear" w:color="auto" w:fill="FFFFFF"/>
        </w:rPr>
        <w:t>Motivity</w:t>
      </w:r>
      <w:proofErr w:type="spellEnd"/>
      <w:r w:rsidRPr="00C16B33">
        <w:rPr>
          <w:rStyle w:val="Emphasis"/>
          <w:rFonts w:ascii="Arial" w:hAnsi="Arial" w:cs="Arial"/>
          <w:b/>
          <w:bCs/>
          <w:i w:val="0"/>
          <w:iCs w:val="0"/>
          <w:color w:val="444444"/>
          <w:sz w:val="18"/>
          <w:szCs w:val="18"/>
          <w:shd w:val="clear" w:color="auto" w:fill="FFFFFF"/>
        </w:rPr>
        <w:t xml:space="preserve"> Labs</w:t>
      </w:r>
      <w:r w:rsidRPr="00C16B33">
        <w:rPr>
          <w:rFonts w:ascii="Arial" w:hAnsi="Arial" w:cs="Arial"/>
          <w:bCs/>
          <w:sz w:val="18"/>
          <w:szCs w:val="18"/>
        </w:rPr>
        <w:t xml:space="preserve">, Hyderabad from October 2013 to till date. </w:t>
      </w:r>
    </w:p>
    <w:p w:rsidR="00683D49" w:rsidRPr="00C16B33" w:rsidRDefault="00683D49" w:rsidP="00683D49">
      <w:pPr>
        <w:spacing w:after="0" w:line="276" w:lineRule="auto"/>
        <w:jc w:val="both"/>
        <w:rPr>
          <w:rFonts w:ascii="Arial" w:hAnsi="Arial" w:cs="Arial"/>
          <w:bCs/>
          <w:sz w:val="18"/>
          <w:szCs w:val="18"/>
        </w:rPr>
      </w:pPr>
    </w:p>
    <w:p w:rsidR="00CB41C7" w:rsidRPr="00C16B33" w:rsidRDefault="00CB41C7" w:rsidP="00683D49">
      <w:pPr>
        <w:spacing w:after="0" w:line="276" w:lineRule="auto"/>
        <w:jc w:val="both"/>
        <w:rPr>
          <w:rFonts w:ascii="Arial" w:hAnsi="Arial" w:cs="Arial"/>
          <w:bCs/>
          <w:sz w:val="18"/>
          <w:szCs w:val="18"/>
        </w:rPr>
      </w:pPr>
    </w:p>
    <w:p w:rsidR="00683D49" w:rsidRPr="00C16B33" w:rsidRDefault="00DF764E" w:rsidP="00683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suppressAutoHyphens/>
        <w:spacing w:after="0" w:line="276" w:lineRule="auto"/>
        <w:ind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hAnsi="Arial" w:cs="Arial"/>
          <w:b/>
          <w:bCs/>
          <w:sz w:val="18"/>
          <w:szCs w:val="18"/>
        </w:rPr>
        <w:t>TECHNICAL EXPERTISE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>:</w:t>
      </w:r>
      <w:r w:rsidR="00683D49" w:rsidRPr="00C16B33">
        <w:rPr>
          <w:rFonts w:ascii="Arial" w:hAnsi="Arial" w:cs="Arial"/>
          <w:b/>
          <w:bCs/>
          <w:sz w:val="18"/>
          <w:szCs w:val="18"/>
        </w:rPr>
        <w:tab/>
      </w:r>
    </w:p>
    <w:p w:rsidR="00683D49" w:rsidRPr="00C16B33" w:rsidRDefault="00683D49" w:rsidP="00683D49">
      <w:pPr>
        <w:spacing w:after="0" w:line="276" w:lineRule="auto"/>
        <w:ind w:firstLine="0"/>
        <w:jc w:val="both"/>
        <w:rPr>
          <w:rFonts w:ascii="Arial" w:hAnsi="Arial" w:cs="Arial"/>
          <w:bCs/>
          <w:sz w:val="18"/>
          <w:szCs w:val="18"/>
        </w:rPr>
      </w:pPr>
    </w:p>
    <w:p w:rsidR="00CF7938" w:rsidRPr="00C16B33" w:rsidRDefault="00CF7938" w:rsidP="00683D49">
      <w:pPr>
        <w:spacing w:after="0" w:line="276" w:lineRule="auto"/>
        <w:ind w:firstLine="0"/>
        <w:jc w:val="both"/>
        <w:rPr>
          <w:rFonts w:ascii="Arial" w:hAnsi="Arial" w:cs="Arial"/>
          <w:bCs/>
          <w:sz w:val="18"/>
          <w:szCs w:val="18"/>
        </w:rPr>
      </w:pPr>
    </w:p>
    <w:tbl>
      <w:tblPr>
        <w:tblW w:w="9484" w:type="dxa"/>
        <w:tblInd w:w="216" w:type="dxa"/>
        <w:tblLayout w:type="fixed"/>
        <w:tblLook w:val="0000"/>
      </w:tblPr>
      <w:tblGrid>
        <w:gridCol w:w="2568"/>
        <w:gridCol w:w="6916"/>
      </w:tblGrid>
      <w:tr w:rsidR="00683D49" w:rsidRPr="00C16B33">
        <w:trPr>
          <w:trHeight w:val="611"/>
        </w:trPr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683D49" w:rsidP="005F1119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r w:rsidRPr="00C16B33">
              <w:rPr>
                <w:rFonts w:ascii="Arial" w:hAnsi="Arial" w:cs="Arial"/>
                <w:b/>
                <w:sz w:val="18"/>
                <w:szCs w:val="18"/>
              </w:rPr>
              <w:t>Testing Tools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683D49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r w:rsidRPr="00C16B33">
              <w:rPr>
                <w:rFonts w:ascii="Arial" w:hAnsi="Arial" w:cs="Arial"/>
                <w:bCs/>
                <w:sz w:val="18"/>
                <w:szCs w:val="18"/>
              </w:rPr>
              <w:t>UFT 12, Selenium Web Driver, Cucumber tool based on Beh</w:t>
            </w:r>
            <w:r w:rsidR="00CB41C7" w:rsidRPr="00C16B33">
              <w:rPr>
                <w:rFonts w:ascii="Arial" w:hAnsi="Arial" w:cs="Arial"/>
                <w:bCs/>
                <w:sz w:val="18"/>
                <w:szCs w:val="18"/>
              </w:rPr>
              <w:t>avior Driven Development (BDD) F</w:t>
            </w:r>
            <w:r w:rsidRPr="00C16B33">
              <w:rPr>
                <w:rFonts w:ascii="Arial" w:hAnsi="Arial" w:cs="Arial"/>
                <w:bCs/>
                <w:sz w:val="18"/>
                <w:szCs w:val="18"/>
              </w:rPr>
              <w:t xml:space="preserve">ramework, </w:t>
            </w:r>
            <w:proofErr w:type="spellStart"/>
            <w:r w:rsidRPr="00C16B33">
              <w:rPr>
                <w:rFonts w:ascii="Arial" w:hAnsi="Arial" w:cs="Arial"/>
                <w:bCs/>
                <w:sz w:val="18"/>
                <w:szCs w:val="18"/>
              </w:rPr>
              <w:t>Watir</w:t>
            </w:r>
            <w:proofErr w:type="spellEnd"/>
          </w:p>
        </w:tc>
      </w:tr>
      <w:tr w:rsidR="00683D49" w:rsidRPr="00C16B33">
        <w:trPr>
          <w:trHeight w:val="579"/>
        </w:trPr>
        <w:tc>
          <w:tcPr>
            <w:tcW w:w="25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683D49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r w:rsidRPr="00C16B33">
              <w:rPr>
                <w:rFonts w:ascii="Arial" w:hAnsi="Arial" w:cs="Arial"/>
                <w:b/>
                <w:sz w:val="18"/>
                <w:szCs w:val="18"/>
              </w:rPr>
              <w:t>Languages</w:t>
            </w:r>
          </w:p>
        </w:tc>
        <w:tc>
          <w:tcPr>
            <w:tcW w:w="691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2E3A34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Ruby on Rails,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AngularJS</w:t>
            </w:r>
            <w:proofErr w:type="spellEnd"/>
            <w:r w:rsidR="00683D49" w:rsidRPr="00C16B33">
              <w:rPr>
                <w:rFonts w:ascii="Arial" w:hAnsi="Arial" w:cs="Arial"/>
                <w:bCs/>
                <w:sz w:val="18"/>
                <w:szCs w:val="18"/>
              </w:rPr>
              <w:t>, JAVA, C</w:t>
            </w:r>
          </w:p>
        </w:tc>
      </w:tr>
      <w:tr w:rsidR="00683D49" w:rsidRPr="00C16B33">
        <w:trPr>
          <w:trHeight w:val="510"/>
        </w:trPr>
        <w:tc>
          <w:tcPr>
            <w:tcW w:w="2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683D49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r w:rsidRPr="00C16B33">
              <w:rPr>
                <w:rFonts w:ascii="Arial" w:hAnsi="Arial" w:cs="Arial"/>
                <w:b/>
                <w:sz w:val="18"/>
                <w:szCs w:val="18"/>
              </w:rPr>
              <w:t>Operating Systems</w:t>
            </w:r>
          </w:p>
        </w:tc>
        <w:tc>
          <w:tcPr>
            <w:tcW w:w="6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786324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r w:rsidRPr="00C16B33">
              <w:rPr>
                <w:rFonts w:ascii="Arial" w:hAnsi="Arial" w:cs="Arial"/>
                <w:bCs/>
                <w:sz w:val="18"/>
                <w:szCs w:val="18"/>
              </w:rPr>
              <w:t>LINUX, UNIX, Windows family</w:t>
            </w:r>
          </w:p>
        </w:tc>
      </w:tr>
      <w:tr w:rsidR="00683D49" w:rsidRPr="00C16B33">
        <w:trPr>
          <w:trHeight w:val="500"/>
        </w:trPr>
        <w:tc>
          <w:tcPr>
            <w:tcW w:w="2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683D49" w:rsidP="00CB41C7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r w:rsidRPr="00C16B33">
              <w:rPr>
                <w:rFonts w:ascii="Arial" w:hAnsi="Arial" w:cs="Arial"/>
                <w:b/>
                <w:sz w:val="18"/>
                <w:szCs w:val="18"/>
              </w:rPr>
              <w:t>Data Base</w:t>
            </w:r>
          </w:p>
        </w:tc>
        <w:tc>
          <w:tcPr>
            <w:tcW w:w="6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3D49" w:rsidRPr="00C16B33" w:rsidRDefault="00786324" w:rsidP="00786324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C16B33">
              <w:rPr>
                <w:rFonts w:ascii="Arial" w:hAnsi="Arial" w:cs="Arial"/>
                <w:bCs/>
                <w:sz w:val="18"/>
                <w:szCs w:val="18"/>
              </w:rPr>
              <w:t>MySQL</w:t>
            </w:r>
            <w:proofErr w:type="spellEnd"/>
            <w:r w:rsidR="00683D49" w:rsidRPr="00C16B33">
              <w:rPr>
                <w:rFonts w:ascii="Arial" w:hAnsi="Arial" w:cs="Arial"/>
                <w:bCs/>
                <w:sz w:val="18"/>
                <w:szCs w:val="18"/>
              </w:rPr>
              <w:t>, Oracle10g.</w:t>
            </w:r>
          </w:p>
        </w:tc>
      </w:tr>
      <w:tr w:rsidR="00786324" w:rsidRPr="00C16B33">
        <w:trPr>
          <w:trHeight w:val="471"/>
        </w:trPr>
        <w:tc>
          <w:tcPr>
            <w:tcW w:w="25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324" w:rsidRPr="00C16B33" w:rsidRDefault="00786324" w:rsidP="0078632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r w:rsidRPr="00C16B33">
              <w:rPr>
                <w:rFonts w:ascii="Arial" w:hAnsi="Arial" w:cs="Arial"/>
                <w:b/>
                <w:sz w:val="18"/>
                <w:szCs w:val="18"/>
              </w:rPr>
              <w:t>Web Technologies</w:t>
            </w:r>
          </w:p>
        </w:tc>
        <w:tc>
          <w:tcPr>
            <w:tcW w:w="6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86324" w:rsidRPr="00C16B33" w:rsidRDefault="00786324" w:rsidP="00786324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r w:rsidRPr="00C16B33">
              <w:rPr>
                <w:rFonts w:ascii="Arial" w:hAnsi="Arial" w:cs="Arial"/>
                <w:bCs/>
                <w:sz w:val="18"/>
                <w:szCs w:val="18"/>
              </w:rPr>
              <w:t xml:space="preserve">HTML, JavaScript, </w:t>
            </w:r>
            <w:proofErr w:type="spellStart"/>
            <w:r w:rsidRPr="00C16B33">
              <w:rPr>
                <w:rFonts w:ascii="Arial" w:hAnsi="Arial" w:cs="Arial"/>
                <w:bCs/>
                <w:sz w:val="18"/>
                <w:szCs w:val="18"/>
              </w:rPr>
              <w:t>jQuery</w:t>
            </w:r>
            <w:proofErr w:type="spellEnd"/>
            <w:r w:rsidRPr="00C16B33">
              <w:rPr>
                <w:rFonts w:ascii="Arial" w:hAnsi="Arial" w:cs="Arial"/>
                <w:bCs/>
                <w:sz w:val="18"/>
                <w:szCs w:val="18"/>
              </w:rPr>
              <w:t>, Ajax, CSS</w:t>
            </w:r>
          </w:p>
        </w:tc>
      </w:tr>
      <w:tr w:rsidR="00786324" w:rsidRPr="00C16B33">
        <w:trPr>
          <w:trHeight w:val="471"/>
        </w:trPr>
        <w:tc>
          <w:tcPr>
            <w:tcW w:w="25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86324" w:rsidRPr="00C16B33" w:rsidRDefault="00786324" w:rsidP="0078632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16B33">
              <w:rPr>
                <w:rFonts w:ascii="Arial" w:hAnsi="Arial" w:cs="Arial"/>
                <w:b/>
                <w:sz w:val="18"/>
                <w:szCs w:val="18"/>
              </w:rPr>
              <w:t>Gui</w:t>
            </w:r>
            <w:proofErr w:type="spellEnd"/>
            <w:r w:rsidRPr="00C16B33">
              <w:rPr>
                <w:rFonts w:ascii="Arial" w:hAnsi="Arial" w:cs="Arial"/>
                <w:b/>
                <w:sz w:val="18"/>
                <w:szCs w:val="18"/>
              </w:rPr>
              <w:t xml:space="preserve"> Tools</w:t>
            </w:r>
          </w:p>
        </w:tc>
        <w:tc>
          <w:tcPr>
            <w:tcW w:w="691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86324" w:rsidRPr="00C16B33" w:rsidRDefault="008D6146" w:rsidP="00F35366">
            <w:pPr>
              <w:pStyle w:val="PlainText"/>
              <w:snapToGrid w:val="0"/>
              <w:spacing w:after="1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Eclipse, </w:t>
            </w:r>
            <w:proofErr w:type="spellStart"/>
            <w:r w:rsidR="00786324" w:rsidRPr="00C16B33">
              <w:rPr>
                <w:rFonts w:ascii="Arial" w:hAnsi="Arial" w:cs="Arial"/>
                <w:bCs/>
                <w:sz w:val="18"/>
                <w:szCs w:val="18"/>
              </w:rPr>
              <w:t>Netbeans</w:t>
            </w:r>
            <w:proofErr w:type="spellEnd"/>
            <w:r w:rsidR="00786324" w:rsidRPr="00C16B33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proofErr w:type="spellStart"/>
            <w:r w:rsidR="00786324" w:rsidRPr="00C16B33">
              <w:rPr>
                <w:rFonts w:ascii="Arial" w:hAnsi="Arial" w:cs="Arial"/>
                <w:bCs/>
                <w:sz w:val="18"/>
                <w:szCs w:val="18"/>
              </w:rPr>
              <w:t>Textmate</w:t>
            </w:r>
            <w:proofErr w:type="spellEnd"/>
          </w:p>
        </w:tc>
      </w:tr>
    </w:tbl>
    <w:p w:rsidR="00DF764E" w:rsidRDefault="00DF764E" w:rsidP="00683D49">
      <w:pPr>
        <w:spacing w:after="0" w:line="276" w:lineRule="auto"/>
        <w:ind w:firstLine="0"/>
        <w:jc w:val="both"/>
        <w:rPr>
          <w:rFonts w:ascii="Arial" w:hAnsi="Arial" w:cs="Arial"/>
          <w:b/>
          <w:bCs/>
          <w:sz w:val="18"/>
          <w:szCs w:val="18"/>
        </w:rPr>
      </w:pPr>
    </w:p>
    <w:p w:rsidR="00DF764E" w:rsidRDefault="00DF764E" w:rsidP="00683D49">
      <w:pPr>
        <w:spacing w:after="0" w:line="276" w:lineRule="auto"/>
        <w:ind w:firstLine="0"/>
        <w:jc w:val="both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DF764E" w:rsidP="00C46DD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/>
        <w:tabs>
          <w:tab w:val="left" w:pos="2505"/>
        </w:tabs>
        <w:suppressAutoHyphens/>
        <w:spacing w:after="0"/>
        <w:ind w:firstLine="0"/>
        <w:outlineLvl w:val="0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eastAsia="Times New Roman" w:hAnsi="Arial" w:cs="Arial"/>
          <w:b/>
          <w:sz w:val="18"/>
          <w:szCs w:val="18"/>
          <w:lang w:val="en-GB" w:eastAsia="ar-SA"/>
        </w:rPr>
        <w:t>PROJECT SUMMARY</w:t>
      </w:r>
      <w:r w:rsidR="00683D49" w:rsidRPr="00C16B33">
        <w:rPr>
          <w:rFonts w:ascii="Arial" w:eastAsia="Times New Roman" w:hAnsi="Arial" w:cs="Arial"/>
          <w:b/>
          <w:sz w:val="18"/>
          <w:szCs w:val="18"/>
          <w:lang w:val="en-GB" w:eastAsia="ar-SA"/>
        </w:rPr>
        <w:t>:</w:t>
      </w:r>
    </w:p>
    <w:p w:rsidR="005F1119" w:rsidRPr="00C16B33" w:rsidRDefault="005F1119" w:rsidP="00683D49">
      <w:pPr>
        <w:tabs>
          <w:tab w:val="left" w:pos="180"/>
          <w:tab w:val="left" w:pos="450"/>
        </w:tabs>
        <w:spacing w:after="0" w:line="360" w:lineRule="auto"/>
        <w:ind w:firstLine="0"/>
        <w:contextualSpacing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683D49">
      <w:pPr>
        <w:tabs>
          <w:tab w:val="left" w:pos="180"/>
          <w:tab w:val="left" w:pos="450"/>
        </w:tabs>
        <w:spacing w:after="0" w:line="360" w:lineRule="auto"/>
        <w:ind w:firstLine="0"/>
        <w:contextualSpacing/>
        <w:jc w:val="both"/>
        <w:outlineLvl w:val="0"/>
        <w:rPr>
          <w:rFonts w:ascii="Arial" w:hAnsi="Arial" w:cs="Arial"/>
          <w:b/>
          <w:bCs/>
          <w:sz w:val="18"/>
          <w:szCs w:val="18"/>
          <w:u w:val="single"/>
        </w:rPr>
      </w:pPr>
      <w:r w:rsidRPr="00C16B33">
        <w:rPr>
          <w:rFonts w:ascii="Arial" w:hAnsi="Arial" w:cs="Arial"/>
          <w:b/>
          <w:bCs/>
          <w:sz w:val="18"/>
          <w:szCs w:val="18"/>
          <w:u w:val="single"/>
        </w:rPr>
        <w:t xml:space="preserve">Project #1     </w:t>
      </w:r>
    </w:p>
    <w:tbl>
      <w:tblPr>
        <w:tblW w:w="9562" w:type="dxa"/>
        <w:tblInd w:w="268" w:type="dxa"/>
        <w:tblLayout w:type="fixed"/>
        <w:tblLook w:val="0000"/>
      </w:tblPr>
      <w:tblGrid>
        <w:gridCol w:w="2932"/>
        <w:gridCol w:w="6630"/>
      </w:tblGrid>
      <w:tr w:rsidR="00683D49" w:rsidRPr="00C16B33" w:rsidTr="00962594">
        <w:trPr>
          <w:trHeight w:hRule="exact" w:val="432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8D6146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146">
              <w:rPr>
                <w:rFonts w:ascii="Arial" w:hAnsi="Arial" w:cs="Arial"/>
                <w:b/>
                <w:bCs/>
                <w:sz w:val="18"/>
                <w:szCs w:val="18"/>
              </w:rPr>
              <w:t>Santander</w:t>
            </w:r>
          </w:p>
        </w:tc>
      </w:tr>
      <w:tr w:rsidR="00683D49" w:rsidRPr="00C16B33" w:rsidTr="00962594">
        <w:trPr>
          <w:trHeight w:hRule="exact" w:val="432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Client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8D6146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146">
              <w:rPr>
                <w:rFonts w:ascii="Arial" w:hAnsi="Arial" w:cs="Arial"/>
                <w:b/>
                <w:bCs/>
                <w:sz w:val="18"/>
                <w:szCs w:val="18"/>
              </w:rPr>
              <w:t>Santander Consumer, USA</w:t>
            </w:r>
          </w:p>
        </w:tc>
      </w:tr>
      <w:tr w:rsidR="00683D49" w:rsidRPr="00C16B33" w:rsidTr="00962594">
        <w:trPr>
          <w:trHeight w:hRule="exact" w:val="432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Role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8D6146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146">
              <w:rPr>
                <w:rFonts w:ascii="Arial" w:hAnsi="Arial" w:cs="Arial"/>
                <w:b/>
                <w:bCs/>
                <w:sz w:val="18"/>
                <w:szCs w:val="18"/>
              </w:rPr>
              <w:t>Automation Test Engineer</w:t>
            </w:r>
          </w:p>
        </w:tc>
      </w:tr>
      <w:tr w:rsidR="00683D49" w:rsidRPr="00C16B33" w:rsidTr="00962594">
        <w:trPr>
          <w:trHeight w:hRule="exact" w:val="432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Duration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8D6146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6146">
              <w:rPr>
                <w:rFonts w:ascii="Arial" w:hAnsi="Arial" w:cs="Arial"/>
                <w:b/>
                <w:bCs/>
                <w:sz w:val="18"/>
                <w:szCs w:val="18"/>
              </w:rPr>
              <w:t>April 2014 – Till Date</w:t>
            </w:r>
          </w:p>
        </w:tc>
      </w:tr>
      <w:tr w:rsidR="00683D49" w:rsidRPr="00C16B33" w:rsidTr="00962594">
        <w:trPr>
          <w:trHeight w:hRule="exact" w:val="432"/>
        </w:trPr>
        <w:tc>
          <w:tcPr>
            <w:tcW w:w="293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683D49" w:rsidRPr="00132998" w:rsidRDefault="00683D49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Environment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8D6146" w:rsidRDefault="006D1621" w:rsidP="00962594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62594">
              <w:rPr>
                <w:rFonts w:ascii="Arial" w:hAnsi="Arial" w:cs="Arial"/>
                <w:b/>
                <w:bCs/>
                <w:sz w:val="18"/>
                <w:szCs w:val="18"/>
              </w:rPr>
              <w:t>UFT 12, ALM, Perfecto Mobile, SQL Server</w:t>
            </w:r>
            <w:r w:rsidR="00E32593" w:rsidRPr="00962594">
              <w:rPr>
                <w:rFonts w:ascii="Arial" w:hAnsi="Arial" w:cs="Arial"/>
                <w:b/>
                <w:bCs/>
                <w:sz w:val="18"/>
                <w:szCs w:val="18"/>
              </w:rPr>
              <w:t>, JAVA, C#</w:t>
            </w:r>
          </w:p>
        </w:tc>
      </w:tr>
    </w:tbl>
    <w:p w:rsidR="005F1119" w:rsidRPr="00C16B33" w:rsidRDefault="005F1119" w:rsidP="00683D49">
      <w:pPr>
        <w:tabs>
          <w:tab w:val="left" w:pos="180"/>
          <w:tab w:val="left" w:pos="360"/>
          <w:tab w:val="left" w:pos="6768"/>
        </w:tabs>
        <w:spacing w:after="0" w:line="276" w:lineRule="auto"/>
        <w:ind w:firstLine="0"/>
        <w:jc w:val="both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19515C">
      <w:pPr>
        <w:tabs>
          <w:tab w:val="left" w:pos="180"/>
          <w:tab w:val="left" w:pos="360"/>
          <w:tab w:val="left" w:pos="6768"/>
        </w:tabs>
        <w:spacing w:after="0" w:line="360" w:lineRule="auto"/>
        <w:ind w:firstLine="0"/>
        <w:jc w:val="both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hAnsi="Arial" w:cs="Arial"/>
          <w:b/>
          <w:bCs/>
          <w:sz w:val="18"/>
          <w:szCs w:val="18"/>
        </w:rPr>
        <w:t xml:space="preserve">Description:  </w:t>
      </w:r>
    </w:p>
    <w:p w:rsidR="0019515C" w:rsidRPr="00C16B33" w:rsidRDefault="00683D49" w:rsidP="007858F7">
      <w:pPr>
        <w:pStyle w:val="PlainText"/>
        <w:spacing w:line="360" w:lineRule="auto"/>
        <w:ind w:left="720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Santander Consumer USA Holdings Inc. is a full-service, technology-driven consumer finance company focused on vehicle finance and unsecured consumer lending products.</w:t>
      </w:r>
    </w:p>
    <w:p w:rsidR="00683D49" w:rsidRPr="00C16B33" w:rsidRDefault="00683D49" w:rsidP="007858F7">
      <w:pPr>
        <w:pStyle w:val="PlainText"/>
        <w:spacing w:line="360" w:lineRule="auto"/>
        <w:ind w:left="720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SCUSA’s applications involves lots of testable area and frequent releases with very good quality testing. Its continuous releases requires seamless testing. Involved in testing of SCUSA’s applications by developing Automation suites/scripts for SCUSA’s applications.</w:t>
      </w:r>
    </w:p>
    <w:p w:rsidR="00412B48" w:rsidRPr="00C16B33" w:rsidRDefault="00412B48" w:rsidP="0019515C">
      <w:pPr>
        <w:pStyle w:val="PlainText"/>
        <w:spacing w:line="360" w:lineRule="auto"/>
        <w:rPr>
          <w:rFonts w:ascii="Arial" w:hAnsi="Arial" w:cs="Arial"/>
          <w:color w:val="000000"/>
          <w:sz w:val="18"/>
          <w:szCs w:val="18"/>
        </w:rPr>
      </w:pPr>
    </w:p>
    <w:p w:rsidR="00683D49" w:rsidRPr="00C16B33" w:rsidRDefault="00683D49" w:rsidP="0019515C">
      <w:pPr>
        <w:pStyle w:val="PlainText"/>
        <w:tabs>
          <w:tab w:val="left" w:pos="450"/>
        </w:tabs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hAnsi="Arial" w:cs="Arial"/>
          <w:b/>
          <w:bCs/>
          <w:sz w:val="18"/>
          <w:szCs w:val="18"/>
        </w:rPr>
        <w:t xml:space="preserve">Responsibilities: </w:t>
      </w:r>
    </w:p>
    <w:p w:rsidR="00683D49" w:rsidRPr="00C16B33" w:rsidRDefault="00683D49" w:rsidP="007858F7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Involved in developing Automation Test Suites &amp; Scripts for Web applications, Mobile Apps</w:t>
      </w:r>
    </w:p>
    <w:p w:rsidR="00683D49" w:rsidRPr="00C16B33" w:rsidRDefault="00683D49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 xml:space="preserve">Involved in testing of Web Services/APIs, testing of build Deployment </w:t>
      </w:r>
    </w:p>
    <w:p w:rsidR="00683D49" w:rsidRPr="00C16B33" w:rsidRDefault="00683D49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Bug tracking: Responsible for defect management. Defect filing, assignment, validation, verification using Bug tracking tool - ALM</w:t>
      </w:r>
    </w:p>
    <w:p w:rsidR="007858F7" w:rsidRPr="00C16B33" w:rsidRDefault="007858F7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Preparing Test plans, Test cases, automation scripts</w:t>
      </w:r>
    </w:p>
    <w:p w:rsidR="007858F7" w:rsidRPr="00C16B33" w:rsidRDefault="007858F7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 xml:space="preserve">Reviewing of requirements and design documents </w:t>
      </w:r>
    </w:p>
    <w:p w:rsidR="00683D49" w:rsidRPr="00C16B33" w:rsidRDefault="00683D49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Maintaining test status reports and check lists</w:t>
      </w:r>
    </w:p>
    <w:p w:rsidR="00683D49" w:rsidRPr="00C16B33" w:rsidRDefault="00683D49" w:rsidP="007858F7">
      <w:pPr>
        <w:pStyle w:val="ListParagraph"/>
        <w:numPr>
          <w:ilvl w:val="0"/>
          <w:numId w:val="25"/>
        </w:numPr>
        <w:tabs>
          <w:tab w:val="left" w:pos="2160"/>
        </w:tabs>
        <w:spacing w:after="0" w:line="360" w:lineRule="auto"/>
        <w:rPr>
          <w:rFonts w:ascii="Arial" w:hAnsi="Arial" w:cs="Arial"/>
          <w:color w:val="000000"/>
          <w:sz w:val="18"/>
          <w:szCs w:val="18"/>
        </w:rPr>
      </w:pPr>
      <w:r w:rsidRPr="00C16B33">
        <w:rPr>
          <w:rFonts w:ascii="Arial" w:hAnsi="Arial" w:cs="Arial"/>
          <w:color w:val="000000"/>
          <w:sz w:val="18"/>
          <w:szCs w:val="18"/>
        </w:rPr>
        <w:t>Involved in technical discussions with development team</w:t>
      </w:r>
    </w:p>
    <w:p w:rsidR="0019515C" w:rsidRPr="00C16B33" w:rsidRDefault="0019515C" w:rsidP="0019515C">
      <w:pPr>
        <w:tabs>
          <w:tab w:val="left" w:pos="180"/>
        </w:tabs>
        <w:spacing w:after="0" w:line="360" w:lineRule="auto"/>
        <w:ind w:firstLine="0"/>
        <w:contextualSpacing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19515C">
      <w:pPr>
        <w:tabs>
          <w:tab w:val="left" w:pos="180"/>
        </w:tabs>
        <w:spacing w:after="0" w:line="360" w:lineRule="auto"/>
        <w:ind w:firstLine="0"/>
        <w:contextualSpacing/>
        <w:jc w:val="both"/>
        <w:outlineLvl w:val="0"/>
        <w:rPr>
          <w:rFonts w:ascii="Arial" w:hAnsi="Arial" w:cs="Arial"/>
          <w:b/>
          <w:bCs/>
          <w:sz w:val="18"/>
          <w:szCs w:val="18"/>
          <w:u w:val="single"/>
        </w:rPr>
      </w:pPr>
      <w:r w:rsidRPr="00C16B33">
        <w:rPr>
          <w:rFonts w:ascii="Arial" w:hAnsi="Arial" w:cs="Arial"/>
          <w:b/>
          <w:bCs/>
          <w:sz w:val="18"/>
          <w:szCs w:val="18"/>
          <w:u w:val="single"/>
        </w:rPr>
        <w:t>Project #2:</w:t>
      </w:r>
    </w:p>
    <w:p w:rsidR="00683D49" w:rsidRPr="00C16B33" w:rsidRDefault="00683D49" w:rsidP="00683D49">
      <w:pPr>
        <w:tabs>
          <w:tab w:val="left" w:pos="180"/>
        </w:tabs>
        <w:spacing w:after="0" w:line="276" w:lineRule="auto"/>
        <w:ind w:firstLine="0"/>
        <w:contextualSpacing/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tbl>
      <w:tblPr>
        <w:tblW w:w="9705" w:type="dxa"/>
        <w:tblInd w:w="278" w:type="dxa"/>
        <w:tblLayout w:type="fixed"/>
        <w:tblCellMar>
          <w:top w:w="72" w:type="dxa"/>
          <w:left w:w="115" w:type="dxa"/>
          <w:right w:w="115" w:type="dxa"/>
        </w:tblCellMar>
        <w:tblLook w:val="0000"/>
      </w:tblPr>
      <w:tblGrid>
        <w:gridCol w:w="2997"/>
        <w:gridCol w:w="6708"/>
      </w:tblGrid>
      <w:tr w:rsidR="00683D49" w:rsidRPr="00C16B33" w:rsidTr="00132998">
        <w:trPr>
          <w:trHeight w:hRule="exact" w:val="361"/>
        </w:trPr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6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Vertafore</w:t>
            </w:r>
            <w:proofErr w:type="spellEnd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Policy Issuance (VPI)</w:t>
            </w:r>
          </w:p>
        </w:tc>
      </w:tr>
      <w:tr w:rsidR="00683D49" w:rsidRPr="00C16B33" w:rsidTr="00132998">
        <w:trPr>
          <w:trHeight w:hRule="exact" w:val="394"/>
        </w:trPr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Client</w:t>
            </w:r>
          </w:p>
        </w:tc>
        <w:tc>
          <w:tcPr>
            <w:tcW w:w="6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Vertafore</w:t>
            </w:r>
            <w:proofErr w:type="spellEnd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, USA</w:t>
            </w:r>
          </w:p>
        </w:tc>
      </w:tr>
      <w:tr w:rsidR="00683D49" w:rsidRPr="00C16B33" w:rsidTr="00132998">
        <w:trPr>
          <w:trHeight w:hRule="exact" w:val="427"/>
        </w:trPr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Role</w:t>
            </w:r>
          </w:p>
        </w:tc>
        <w:tc>
          <w:tcPr>
            <w:tcW w:w="6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RoR</w:t>
            </w:r>
            <w:proofErr w:type="spellEnd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, frontend UI developer</w:t>
            </w:r>
          </w:p>
        </w:tc>
      </w:tr>
      <w:tr w:rsidR="00683D49" w:rsidRPr="00C16B33" w:rsidTr="00132998">
        <w:trPr>
          <w:trHeight w:hRule="exact" w:val="460"/>
        </w:trPr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Duration</w:t>
            </w:r>
          </w:p>
        </w:tc>
        <w:tc>
          <w:tcPr>
            <w:tcW w:w="6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83D49" w:rsidRPr="00132998" w:rsidRDefault="00683D49" w:rsidP="004008E2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Oct 2013-</w:t>
            </w:r>
            <w:r w:rsidR="004008E2">
              <w:rPr>
                <w:rFonts w:ascii="Arial" w:hAnsi="Arial" w:cs="Arial"/>
                <w:b/>
                <w:bCs/>
                <w:sz w:val="18"/>
                <w:szCs w:val="18"/>
              </w:rPr>
              <w:t>July</w:t>
            </w:r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2014</w:t>
            </w:r>
          </w:p>
        </w:tc>
      </w:tr>
      <w:tr w:rsidR="00683D49" w:rsidRPr="00C16B33" w:rsidTr="001329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2997" w:type="dxa"/>
            <w:vAlign w:val="bottom"/>
          </w:tcPr>
          <w:p w:rsidR="00683D49" w:rsidRPr="00132998" w:rsidRDefault="006B0BFE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Build Management Tool</w:t>
            </w:r>
          </w:p>
        </w:tc>
        <w:tc>
          <w:tcPr>
            <w:tcW w:w="6708" w:type="dxa"/>
            <w:vAlign w:val="bottom"/>
          </w:tcPr>
          <w:p w:rsidR="00683D49" w:rsidRPr="00132998" w:rsidRDefault="00683D49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Git</w:t>
            </w:r>
            <w:proofErr w:type="spellEnd"/>
          </w:p>
        </w:tc>
      </w:tr>
      <w:tr w:rsidR="00683D49" w:rsidRPr="00C16B33" w:rsidTr="001329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1"/>
        </w:trPr>
        <w:tc>
          <w:tcPr>
            <w:tcW w:w="2997" w:type="dxa"/>
            <w:vAlign w:val="bottom"/>
          </w:tcPr>
          <w:p w:rsidR="00683D49" w:rsidRPr="00132998" w:rsidRDefault="00EB5894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sz w:val="18"/>
                <w:szCs w:val="18"/>
              </w:rPr>
            </w:pPr>
            <w:r w:rsidRPr="00132998">
              <w:rPr>
                <w:rFonts w:ascii="Arial" w:hAnsi="Arial" w:cs="Arial"/>
                <w:sz w:val="18"/>
                <w:szCs w:val="18"/>
              </w:rPr>
              <w:t>Environment</w:t>
            </w:r>
          </w:p>
        </w:tc>
        <w:tc>
          <w:tcPr>
            <w:tcW w:w="6708" w:type="dxa"/>
            <w:vAlign w:val="bottom"/>
          </w:tcPr>
          <w:p w:rsidR="00683D49" w:rsidRPr="00132998" w:rsidRDefault="00EB5894" w:rsidP="00132998">
            <w:pPr>
              <w:pStyle w:val="PlainText"/>
              <w:snapToGrid w:val="0"/>
              <w:spacing w:after="1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MAC, Ruby on Rails, </w:t>
            </w:r>
            <w:proofErr w:type="spellStart"/>
            <w:r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Leankit</w:t>
            </w:r>
            <w:proofErr w:type="spellEnd"/>
            <w:r w:rsidR="00D74D32" w:rsidRPr="0013299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="00D74D32" w:rsidRPr="00132998">
              <w:rPr>
                <w:rFonts w:ascii="Arial" w:hAnsi="Arial" w:cs="Arial"/>
                <w:b/>
                <w:bCs/>
                <w:sz w:val="18"/>
                <w:szCs w:val="18"/>
              </w:rPr>
              <w:t>Heroku</w:t>
            </w:r>
            <w:proofErr w:type="spellEnd"/>
          </w:p>
        </w:tc>
      </w:tr>
    </w:tbl>
    <w:p w:rsidR="005F1119" w:rsidRPr="00C16B33" w:rsidRDefault="005F1119" w:rsidP="005F1119">
      <w:pPr>
        <w:tabs>
          <w:tab w:val="left" w:pos="270"/>
          <w:tab w:val="left" w:pos="360"/>
          <w:tab w:val="left" w:pos="6768"/>
        </w:tabs>
        <w:spacing w:after="120" w:line="276" w:lineRule="auto"/>
        <w:ind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</w:p>
    <w:p w:rsidR="005F1119" w:rsidRPr="00C16B33" w:rsidRDefault="00683D49" w:rsidP="005F1119">
      <w:pPr>
        <w:tabs>
          <w:tab w:val="left" w:pos="270"/>
          <w:tab w:val="left" w:pos="360"/>
          <w:tab w:val="left" w:pos="6768"/>
        </w:tabs>
        <w:spacing w:after="120" w:line="276" w:lineRule="auto"/>
        <w:ind w:firstLine="0"/>
        <w:jc w:val="both"/>
        <w:outlineLvl w:val="0"/>
        <w:rPr>
          <w:rFonts w:ascii="Arial" w:hAnsi="Arial" w:cs="Arial"/>
          <w:sz w:val="18"/>
          <w:szCs w:val="18"/>
        </w:rPr>
      </w:pPr>
      <w:r w:rsidRPr="00C16B33">
        <w:rPr>
          <w:rFonts w:ascii="Arial" w:hAnsi="Arial" w:cs="Arial"/>
          <w:b/>
          <w:bCs/>
          <w:sz w:val="18"/>
          <w:szCs w:val="18"/>
        </w:rPr>
        <w:t>Description</w:t>
      </w:r>
      <w:r w:rsidRPr="00C16B33">
        <w:rPr>
          <w:rFonts w:ascii="Arial" w:hAnsi="Arial" w:cs="Arial"/>
          <w:sz w:val="18"/>
          <w:szCs w:val="18"/>
        </w:rPr>
        <w:t xml:space="preserve">: </w:t>
      </w:r>
    </w:p>
    <w:p w:rsidR="00683D49" w:rsidRPr="00C16B33" w:rsidRDefault="00683D49" w:rsidP="007858F7">
      <w:pPr>
        <w:tabs>
          <w:tab w:val="left" w:pos="270"/>
          <w:tab w:val="left" w:pos="360"/>
          <w:tab w:val="left" w:pos="6768"/>
        </w:tabs>
        <w:spacing w:after="120" w:line="360" w:lineRule="auto"/>
        <w:ind w:left="720"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 xml:space="preserve">VPI is a Policy Issuance Project for </w:t>
      </w:r>
      <w:proofErr w:type="spellStart"/>
      <w:r w:rsidRPr="00C16B33">
        <w:rPr>
          <w:rFonts w:ascii="Arial" w:hAnsi="Arial" w:cs="Arial"/>
          <w:sz w:val="18"/>
          <w:szCs w:val="18"/>
        </w:rPr>
        <w:t>Vertafore</w:t>
      </w:r>
      <w:proofErr w:type="spellEnd"/>
      <w:r w:rsidRPr="00C16B33">
        <w:rPr>
          <w:rFonts w:ascii="Arial" w:hAnsi="Arial" w:cs="Arial"/>
          <w:sz w:val="18"/>
          <w:szCs w:val="18"/>
        </w:rPr>
        <w:t>. It deals with creating different types of policies for different customers according to their requirement. We work in creating enhancements and maintaining the project.</w:t>
      </w:r>
    </w:p>
    <w:p w:rsidR="00683D49" w:rsidRPr="00C16B33" w:rsidRDefault="00683D49" w:rsidP="00683D49">
      <w:pPr>
        <w:pStyle w:val="PlainText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683D49">
      <w:pPr>
        <w:tabs>
          <w:tab w:val="left" w:pos="180"/>
          <w:tab w:val="left" w:pos="6768"/>
        </w:tabs>
        <w:spacing w:after="0" w:line="276" w:lineRule="auto"/>
        <w:ind w:firstLine="0"/>
        <w:jc w:val="both"/>
        <w:rPr>
          <w:rFonts w:ascii="Arial" w:hAnsi="Arial" w:cs="Arial"/>
          <w:b/>
          <w:sz w:val="18"/>
          <w:szCs w:val="18"/>
        </w:rPr>
      </w:pPr>
      <w:r w:rsidRPr="00C16B33">
        <w:rPr>
          <w:rFonts w:ascii="Arial" w:hAnsi="Arial" w:cs="Arial"/>
          <w:b/>
          <w:sz w:val="18"/>
          <w:szCs w:val="18"/>
        </w:rPr>
        <w:t xml:space="preserve">  Roles &amp; Responsibilities:</w:t>
      </w:r>
    </w:p>
    <w:p w:rsidR="00683D49" w:rsidRPr="00C16B33" w:rsidRDefault="00683D49" w:rsidP="00683D49">
      <w:pPr>
        <w:tabs>
          <w:tab w:val="left" w:pos="180"/>
          <w:tab w:val="left" w:pos="360"/>
          <w:tab w:val="left" w:pos="6768"/>
        </w:tabs>
        <w:spacing w:after="0" w:line="276" w:lineRule="auto"/>
        <w:ind w:firstLine="0"/>
        <w:jc w:val="both"/>
        <w:outlineLvl w:val="0"/>
        <w:rPr>
          <w:rFonts w:ascii="Arial" w:hAnsi="Arial" w:cs="Arial"/>
          <w:b/>
          <w:bCs/>
          <w:sz w:val="18"/>
          <w:szCs w:val="18"/>
        </w:rPr>
      </w:pP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eastAsia="BatangChe" w:hAnsi="Arial" w:cs="Arial"/>
          <w:bCs/>
          <w:sz w:val="18"/>
          <w:szCs w:val="18"/>
        </w:rPr>
        <w:t>Analysis of requirement, preparing Design Document and Development of the same.</w:t>
      </w: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eastAsia="BatangChe" w:hAnsi="Arial" w:cs="Arial"/>
          <w:bCs/>
          <w:sz w:val="18"/>
          <w:szCs w:val="18"/>
        </w:rPr>
        <w:t>Code review, Unit testing and Product check out.</w:t>
      </w: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eastAsia="BatangChe" w:hAnsi="Arial" w:cs="Arial"/>
          <w:bCs/>
          <w:sz w:val="18"/>
          <w:szCs w:val="18"/>
        </w:rPr>
        <w:t>Involved in day to day maintenance and bug fixing process.</w:t>
      </w: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hAnsi="Arial" w:cs="Arial"/>
          <w:sz w:val="18"/>
          <w:szCs w:val="18"/>
        </w:rPr>
        <w:t>Deployment</w:t>
      </w:r>
      <w:r w:rsidR="00A8748A">
        <w:rPr>
          <w:rFonts w:ascii="Arial" w:hAnsi="Arial" w:cs="Arial"/>
          <w:sz w:val="18"/>
          <w:szCs w:val="18"/>
        </w:rPr>
        <w:t xml:space="preserve"> </w:t>
      </w:r>
      <w:r w:rsidRPr="00C16B33">
        <w:rPr>
          <w:rFonts w:ascii="Arial" w:hAnsi="Arial" w:cs="Arial"/>
          <w:sz w:val="18"/>
          <w:szCs w:val="18"/>
        </w:rPr>
        <w:t>on</w:t>
      </w:r>
      <w:r w:rsidR="00A8748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6B33">
        <w:rPr>
          <w:rFonts w:ascii="Arial" w:hAnsi="Arial" w:cs="Arial"/>
          <w:sz w:val="18"/>
          <w:szCs w:val="18"/>
        </w:rPr>
        <w:t>heroku</w:t>
      </w:r>
      <w:proofErr w:type="spellEnd"/>
      <w:r w:rsidR="00A8748A">
        <w:rPr>
          <w:rFonts w:ascii="Arial" w:hAnsi="Arial" w:cs="Arial"/>
          <w:sz w:val="18"/>
          <w:szCs w:val="18"/>
        </w:rPr>
        <w:t xml:space="preserve"> </w:t>
      </w:r>
      <w:r w:rsidRPr="00C16B33">
        <w:rPr>
          <w:rFonts w:ascii="Arial" w:hAnsi="Arial" w:cs="Arial"/>
          <w:sz w:val="18"/>
          <w:szCs w:val="18"/>
        </w:rPr>
        <w:t>and</w:t>
      </w:r>
      <w:r w:rsidR="00A8748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6B33">
        <w:rPr>
          <w:rFonts w:ascii="Arial" w:hAnsi="Arial" w:cs="Arial"/>
          <w:sz w:val="18"/>
          <w:szCs w:val="18"/>
        </w:rPr>
        <w:t>git</w:t>
      </w:r>
      <w:proofErr w:type="spellEnd"/>
      <w:r w:rsidRPr="00C16B33">
        <w:rPr>
          <w:rFonts w:ascii="Arial" w:hAnsi="Arial" w:cs="Arial"/>
          <w:sz w:val="18"/>
          <w:szCs w:val="18"/>
        </w:rPr>
        <w:t>.</w:t>
      </w: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>Responsible for development of Application.</w:t>
      </w:r>
    </w:p>
    <w:p w:rsidR="00683D49" w:rsidRPr="00C16B33" w:rsidRDefault="00683D49" w:rsidP="005B716F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eastAsia="BatangChe" w:hAnsi="Arial" w:cs="Arial"/>
          <w:bCs/>
          <w:sz w:val="18"/>
          <w:szCs w:val="18"/>
        </w:rPr>
      </w:pPr>
      <w:r w:rsidRPr="00C16B33">
        <w:rPr>
          <w:rFonts w:ascii="Arial" w:hAnsi="Arial" w:cs="Arial"/>
          <w:bCs/>
          <w:sz w:val="18"/>
          <w:szCs w:val="18"/>
        </w:rPr>
        <w:t>Responsible for fixing bugs.</w:t>
      </w:r>
    </w:p>
    <w:p w:rsidR="00877DB2" w:rsidRPr="00C16B33" w:rsidRDefault="00683D49" w:rsidP="00F35366">
      <w:pPr>
        <w:pStyle w:val="ListParagraph"/>
        <w:widowControl w:val="0"/>
        <w:numPr>
          <w:ilvl w:val="0"/>
          <w:numId w:val="19"/>
        </w:numPr>
        <w:tabs>
          <w:tab w:val="left" w:pos="547"/>
        </w:tabs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C16B33">
        <w:rPr>
          <w:rFonts w:ascii="Arial" w:eastAsia="Times New Roman" w:hAnsi="Arial" w:cs="Arial"/>
          <w:sz w:val="18"/>
          <w:szCs w:val="18"/>
        </w:rPr>
        <w:t xml:space="preserve">Committing the code regularly to </w:t>
      </w:r>
      <w:proofErr w:type="spellStart"/>
      <w:r w:rsidRPr="00C16B33">
        <w:rPr>
          <w:rFonts w:ascii="Arial" w:eastAsia="Times New Roman" w:hAnsi="Arial" w:cs="Arial"/>
          <w:sz w:val="18"/>
          <w:szCs w:val="18"/>
        </w:rPr>
        <w:t>Heroku</w:t>
      </w:r>
      <w:proofErr w:type="spellEnd"/>
      <w:r w:rsidRPr="00C16B33">
        <w:rPr>
          <w:rFonts w:ascii="Arial" w:eastAsia="Times New Roman" w:hAnsi="Arial" w:cs="Arial"/>
          <w:sz w:val="18"/>
          <w:szCs w:val="18"/>
        </w:rPr>
        <w:t>.</w:t>
      </w:r>
    </w:p>
    <w:sectPr w:rsidR="00877DB2" w:rsidRPr="00C16B33" w:rsidSect="00877DB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MS Mincho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MS Mincho"/>
      </w:rPr>
    </w:lvl>
  </w:abstractNum>
  <w:abstractNum w:abstractNumId="4">
    <w:nsid w:val="00000005"/>
    <w:multiLevelType w:val="singleLevel"/>
    <w:tmpl w:val="00000005"/>
    <w:name w:val="WW8Num11"/>
    <w:lvl w:ilvl="0">
      <w:start w:val="1"/>
      <w:numFmt w:val="bullet"/>
      <w:pStyle w:val="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MS Mincho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MS Minch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MS Mincho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MS Mincho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MS Mincho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MS Mincho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MS Mincho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MS Mincho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MS Mincho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MS Mincho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MS Minch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MS Mincho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MS Mincho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MS Mincho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MS Mincho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MS Mincho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MS Mincho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MS Mincho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MS Mincho"/>
      </w:rPr>
    </w:lvl>
  </w:abstractNum>
  <w:abstractNum w:abstractNumId="7">
    <w:nsid w:val="00000008"/>
    <w:multiLevelType w:val="multilevel"/>
    <w:tmpl w:val="00000008"/>
    <w:name w:val="WW8Num8"/>
    <w:lvl w:ilvl="0">
      <w:numFmt w:val="bullet"/>
      <w:lvlText w:val=""/>
      <w:lvlJc w:val="left"/>
      <w:pPr>
        <w:tabs>
          <w:tab w:val="num" w:pos="0"/>
        </w:tabs>
        <w:ind w:left="720" w:firstLine="360"/>
      </w:pPr>
      <w:rPr>
        <w:rFonts w:ascii="Symbol" w:hAnsi="Symbol" w:cs="MS Mincho"/>
        <w:color w:val="auto"/>
        <w:sz w:val="14"/>
        <w:szCs w:val="14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firstLine="1080"/>
      </w:pPr>
      <w:rPr>
        <w:rFonts w:ascii="Calibri" w:hAnsi="Calibri" w:cs="MS Mincho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Calibri" w:hAnsi="Calibri" w:cs="MS Mincho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2520"/>
      </w:pPr>
      <w:rPr>
        <w:rFonts w:ascii="Calibri" w:hAnsi="Calibri" w:cs="MS Mincho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firstLine="3240"/>
      </w:pPr>
      <w:rPr>
        <w:rFonts w:ascii="Calibri" w:hAnsi="Calibri" w:cs="MS Mincho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Calibri" w:hAnsi="Calibri" w:cs="MS Mincho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4680"/>
      </w:pPr>
      <w:rPr>
        <w:rFonts w:ascii="Calibri" w:hAnsi="Calibri" w:cs="MS Mincho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firstLine="5400"/>
      </w:pPr>
      <w:rPr>
        <w:rFonts w:ascii="Calibri" w:hAnsi="Calibri" w:cs="MS Mincho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Calibri" w:hAnsi="Calibri" w:cs="MS Mincho"/>
      </w:rPr>
    </w:lvl>
  </w:abstractNum>
  <w:abstractNum w:abstractNumId="8">
    <w:nsid w:val="0000000B"/>
    <w:multiLevelType w:val="singleLevel"/>
    <w:tmpl w:val="0000000B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MS Mincho"/>
        <w:color w:val="auto"/>
        <w:sz w:val="16"/>
        <w:szCs w:val="16"/>
      </w:rPr>
    </w:lvl>
  </w:abstractNum>
  <w:abstractNum w:abstractNumId="9">
    <w:nsid w:val="00000010"/>
    <w:multiLevelType w:val="multilevel"/>
    <w:tmpl w:val="00000010"/>
    <w:name w:val="WW8Num16"/>
    <w:lvl w:ilvl="0">
      <w:numFmt w:val="bullet"/>
      <w:lvlText w:val=""/>
      <w:lvlJc w:val="left"/>
      <w:pPr>
        <w:tabs>
          <w:tab w:val="num" w:pos="0"/>
        </w:tabs>
        <w:ind w:left="720" w:firstLine="0"/>
      </w:pPr>
      <w:rPr>
        <w:rFonts w:ascii="Symbol" w:hAnsi="Symbol" w:cs="MS Mincho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720" w:firstLine="0"/>
      </w:pPr>
      <w:rPr>
        <w:rFonts w:ascii="Calibri" w:hAnsi="Calibri" w:cs="MS Mincho"/>
      </w:rPr>
    </w:lvl>
  </w:abstractNum>
  <w:abstractNum w:abstractNumId="10">
    <w:nsid w:val="02FF2C4D"/>
    <w:multiLevelType w:val="hybridMultilevel"/>
    <w:tmpl w:val="A8F098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0521611D"/>
    <w:multiLevelType w:val="hybridMultilevel"/>
    <w:tmpl w:val="AB80D6A2"/>
    <w:lvl w:ilvl="0" w:tplc="00000006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2">
    <w:nsid w:val="05BF25CA"/>
    <w:multiLevelType w:val="hybridMultilevel"/>
    <w:tmpl w:val="032C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A2A21EA"/>
    <w:multiLevelType w:val="hybridMultilevel"/>
    <w:tmpl w:val="8A5A13F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3A97F2A"/>
    <w:multiLevelType w:val="hybridMultilevel"/>
    <w:tmpl w:val="64660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1DA4175"/>
    <w:multiLevelType w:val="hybridMultilevel"/>
    <w:tmpl w:val="E362C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5996338"/>
    <w:multiLevelType w:val="hybridMultilevel"/>
    <w:tmpl w:val="E64216A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>
    <w:nsid w:val="37560C40"/>
    <w:multiLevelType w:val="hybridMultilevel"/>
    <w:tmpl w:val="69CE8654"/>
    <w:lvl w:ilvl="0" w:tplc="000000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7963520"/>
    <w:multiLevelType w:val="hybridMultilevel"/>
    <w:tmpl w:val="B150B6DC"/>
    <w:lvl w:ilvl="0" w:tplc="000000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29503A8"/>
    <w:multiLevelType w:val="hybridMultilevel"/>
    <w:tmpl w:val="DFAC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334BF7"/>
    <w:multiLevelType w:val="hybridMultilevel"/>
    <w:tmpl w:val="13F2701A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43BA6755"/>
    <w:multiLevelType w:val="hybridMultilevel"/>
    <w:tmpl w:val="CA6E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74549A"/>
    <w:multiLevelType w:val="hybridMultilevel"/>
    <w:tmpl w:val="5838D7A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MS Mincho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3">
    <w:nsid w:val="68194E87"/>
    <w:multiLevelType w:val="hybridMultilevel"/>
    <w:tmpl w:val="95A8F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MS Mincho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MS Mincho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MS Mincho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9"/>
  </w:num>
  <w:num w:numId="4">
    <w:abstractNumId w:val="21"/>
  </w:num>
  <w:num w:numId="5">
    <w:abstractNumId w:val="22"/>
  </w:num>
  <w:num w:numId="6">
    <w:abstractNumId w:val="4"/>
  </w:num>
  <w:num w:numId="7">
    <w:abstractNumId w:val="5"/>
  </w:num>
  <w:num w:numId="8">
    <w:abstractNumId w:val="6"/>
  </w:num>
  <w:num w:numId="9">
    <w:abstractNumId w:val="1"/>
  </w:num>
  <w:num w:numId="10">
    <w:abstractNumId w:val="15"/>
  </w:num>
  <w:num w:numId="11">
    <w:abstractNumId w:val="16"/>
  </w:num>
  <w:num w:numId="12">
    <w:abstractNumId w:val="7"/>
  </w:num>
  <w:num w:numId="13">
    <w:abstractNumId w:val="8"/>
  </w:num>
  <w:num w:numId="14">
    <w:abstractNumId w:val="9"/>
  </w:num>
  <w:num w:numId="1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20"/>
  </w:num>
  <w:num w:numId="18">
    <w:abstractNumId w:val="23"/>
  </w:num>
  <w:num w:numId="19">
    <w:abstractNumId w:val="14"/>
  </w:num>
  <w:num w:numId="20">
    <w:abstractNumId w:val="12"/>
  </w:num>
  <w:num w:numId="21">
    <w:abstractNumId w:val="10"/>
  </w:num>
  <w:num w:numId="22">
    <w:abstractNumId w:val="11"/>
  </w:num>
  <w:num w:numId="23">
    <w:abstractNumId w:val="18"/>
  </w:num>
  <w:num w:numId="24">
    <w:abstractNumId w:val="0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877DB2"/>
    <w:rsid w:val="000860DA"/>
    <w:rsid w:val="000A71C1"/>
    <w:rsid w:val="000B396A"/>
    <w:rsid w:val="000E4738"/>
    <w:rsid w:val="00122751"/>
    <w:rsid w:val="00132998"/>
    <w:rsid w:val="001515A9"/>
    <w:rsid w:val="0019515C"/>
    <w:rsid w:val="001E3420"/>
    <w:rsid w:val="001F4A71"/>
    <w:rsid w:val="002D1ACB"/>
    <w:rsid w:val="002E3A34"/>
    <w:rsid w:val="003273D9"/>
    <w:rsid w:val="003521CD"/>
    <w:rsid w:val="00356AB4"/>
    <w:rsid w:val="004008E2"/>
    <w:rsid w:val="004053F4"/>
    <w:rsid w:val="00412B48"/>
    <w:rsid w:val="00430D15"/>
    <w:rsid w:val="004D5F5B"/>
    <w:rsid w:val="005A2BE0"/>
    <w:rsid w:val="005B716F"/>
    <w:rsid w:val="005E6360"/>
    <w:rsid w:val="005F1119"/>
    <w:rsid w:val="0061334B"/>
    <w:rsid w:val="0061552E"/>
    <w:rsid w:val="00683D49"/>
    <w:rsid w:val="006852E2"/>
    <w:rsid w:val="006B0BFE"/>
    <w:rsid w:val="006C165F"/>
    <w:rsid w:val="006D1621"/>
    <w:rsid w:val="006E28BE"/>
    <w:rsid w:val="006F2E7C"/>
    <w:rsid w:val="007510D2"/>
    <w:rsid w:val="007734F3"/>
    <w:rsid w:val="007858F7"/>
    <w:rsid w:val="00786324"/>
    <w:rsid w:val="00877DB2"/>
    <w:rsid w:val="008B41B3"/>
    <w:rsid w:val="008D6146"/>
    <w:rsid w:val="008E0384"/>
    <w:rsid w:val="00945F5A"/>
    <w:rsid w:val="00962594"/>
    <w:rsid w:val="009D0128"/>
    <w:rsid w:val="009E476A"/>
    <w:rsid w:val="00A23B7F"/>
    <w:rsid w:val="00A5461C"/>
    <w:rsid w:val="00A8748A"/>
    <w:rsid w:val="00A93455"/>
    <w:rsid w:val="00AC6D7C"/>
    <w:rsid w:val="00B36D01"/>
    <w:rsid w:val="00B64AEE"/>
    <w:rsid w:val="00B840A7"/>
    <w:rsid w:val="00B85684"/>
    <w:rsid w:val="00C03E11"/>
    <w:rsid w:val="00C16B33"/>
    <w:rsid w:val="00C46DDA"/>
    <w:rsid w:val="00CB41C7"/>
    <w:rsid w:val="00CF7938"/>
    <w:rsid w:val="00D05129"/>
    <w:rsid w:val="00D315F0"/>
    <w:rsid w:val="00D74D32"/>
    <w:rsid w:val="00DA085F"/>
    <w:rsid w:val="00DC7BC3"/>
    <w:rsid w:val="00DE0A5A"/>
    <w:rsid w:val="00DF764E"/>
    <w:rsid w:val="00E240FF"/>
    <w:rsid w:val="00E32593"/>
    <w:rsid w:val="00E55EB6"/>
    <w:rsid w:val="00E64801"/>
    <w:rsid w:val="00E76BF4"/>
    <w:rsid w:val="00E824DD"/>
    <w:rsid w:val="00EA187B"/>
    <w:rsid w:val="00EB5894"/>
    <w:rsid w:val="00EF4FD6"/>
    <w:rsid w:val="00F35366"/>
    <w:rsid w:val="00F62AA1"/>
    <w:rsid w:val="00F7449C"/>
    <w:rsid w:val="00FB039B"/>
    <w:rsid w:val="00FC4D4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877DB2"/>
    <w:pPr>
      <w:ind w:firstLine="432"/>
    </w:pPr>
    <w:rPr>
      <w:rFonts w:ascii="Cambria" w:eastAsia="MS Mincho" w:hAnsi="Cambria" w:cs="Times New Roman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683D49"/>
    <w:pPr>
      <w:spacing w:after="0"/>
      <w:ind w:right="72"/>
      <w:jc w:val="both"/>
      <w:outlineLvl w:val="0"/>
    </w:pPr>
    <w:rPr>
      <w:rFonts w:ascii="Arial" w:eastAsia="Arial" w:hAnsi="Arial" w:cs="Arial"/>
      <w:b/>
      <w:bCs/>
      <w:color w:val="00000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77DB2"/>
    <w:pPr>
      <w:suppressAutoHyphens/>
      <w:spacing w:after="0"/>
      <w:ind w:firstLine="0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877DB2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eading1Char">
    <w:name w:val="Heading 1 Char"/>
    <w:basedOn w:val="DefaultParagraphFont"/>
    <w:link w:val="Heading1"/>
    <w:rsid w:val="00683D49"/>
    <w:rPr>
      <w:rFonts w:ascii="Arial" w:eastAsia="Arial" w:hAnsi="Arial" w:cs="Arial"/>
      <w:b/>
      <w:bCs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83D49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3D49"/>
    <w:rPr>
      <w:rFonts w:ascii="Cambria" w:eastAsia="MS Mincho" w:hAnsi="Cambria" w:cs="Times New Roman"/>
      <w:lang w:eastAsia="ja-JP"/>
    </w:rPr>
  </w:style>
  <w:style w:type="paragraph" w:styleId="BodyText">
    <w:name w:val="Body Text"/>
    <w:basedOn w:val="Normal"/>
    <w:link w:val="BodyTextChar"/>
    <w:uiPriority w:val="99"/>
    <w:semiHidden/>
    <w:unhideWhenUsed/>
    <w:rsid w:val="00683D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83D49"/>
    <w:rPr>
      <w:rFonts w:ascii="Cambria" w:eastAsia="MS Mincho" w:hAnsi="Cambria" w:cs="Times New Roman"/>
      <w:lang w:eastAsia="ja-JP"/>
    </w:rPr>
  </w:style>
  <w:style w:type="paragraph" w:styleId="ListParagraph">
    <w:name w:val="List Paragraph"/>
    <w:basedOn w:val="Normal"/>
    <w:qFormat/>
    <w:rsid w:val="00683D49"/>
    <w:pPr>
      <w:suppressAutoHyphens/>
      <w:spacing w:line="276" w:lineRule="auto"/>
      <w:ind w:left="720" w:firstLine="0"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rial">
    <w:name w:val="Arial"/>
    <w:basedOn w:val="BodyText"/>
    <w:rsid w:val="00683D49"/>
    <w:pPr>
      <w:numPr>
        <w:numId w:val="6"/>
      </w:numPr>
      <w:suppressAutoHyphens/>
    </w:pPr>
    <w:rPr>
      <w:rFonts w:ascii="Arial" w:eastAsia="Times New Roman" w:hAnsi="Arial" w:cs="Arial"/>
      <w:color w:val="000000"/>
      <w:sz w:val="20"/>
      <w:szCs w:val="16"/>
      <w:lang w:eastAsia="zh-CN"/>
    </w:rPr>
  </w:style>
  <w:style w:type="paragraph" w:customStyle="1" w:styleId="Heading3">
    <w:name w:val="Heading3"/>
    <w:basedOn w:val="Normal"/>
    <w:rsid w:val="00683D49"/>
    <w:pPr>
      <w:suppressAutoHyphens/>
      <w:spacing w:line="276" w:lineRule="auto"/>
      <w:ind w:firstLine="0"/>
    </w:pPr>
    <w:rPr>
      <w:rFonts w:ascii="Calibri" w:eastAsia="Calibri" w:hAnsi="Calibri" w:cs="Calibri"/>
      <w:b/>
      <w:sz w:val="22"/>
      <w:szCs w:val="20"/>
      <w:u w:val="single"/>
      <w:lang w:eastAsia="zh-CN"/>
    </w:rPr>
  </w:style>
  <w:style w:type="character" w:customStyle="1" w:styleId="apple-converted-space">
    <w:name w:val="apple-converted-space"/>
    <w:basedOn w:val="DefaultParagraphFont"/>
    <w:rsid w:val="00683D49"/>
  </w:style>
  <w:style w:type="paragraph" w:customStyle="1" w:styleId="Normal1">
    <w:name w:val="Normal1"/>
    <w:rsid w:val="00683D49"/>
    <w:pPr>
      <w:suppressAutoHyphens/>
      <w:spacing w:line="276" w:lineRule="auto"/>
    </w:pPr>
    <w:rPr>
      <w:rFonts w:ascii="Calibri" w:eastAsia="Calibri" w:hAnsi="Calibri" w:cs="Calibri"/>
      <w:color w:val="000000"/>
      <w:sz w:val="22"/>
      <w:szCs w:val="22"/>
      <w:lang w:eastAsia="zh-CN"/>
    </w:rPr>
  </w:style>
  <w:style w:type="paragraph" w:styleId="BodyText3">
    <w:name w:val="Body Text 3"/>
    <w:basedOn w:val="Normal"/>
    <w:link w:val="BodyText3Char"/>
    <w:rsid w:val="00683D4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83D49"/>
    <w:rPr>
      <w:rFonts w:ascii="Cambria" w:eastAsia="MS Mincho" w:hAnsi="Cambria" w:cs="Times New Roman"/>
      <w:sz w:val="16"/>
      <w:szCs w:val="16"/>
      <w:lang w:eastAsia="ja-JP"/>
    </w:rPr>
  </w:style>
  <w:style w:type="character" w:styleId="Emphasis">
    <w:name w:val="Emphasis"/>
    <w:basedOn w:val="DefaultParagraphFont"/>
    <w:uiPriority w:val="20"/>
    <w:qFormat/>
    <w:rsid w:val="00683D49"/>
    <w:rPr>
      <w:i/>
      <w:iCs/>
    </w:rPr>
  </w:style>
  <w:style w:type="paragraph" w:customStyle="1" w:styleId="Char">
    <w:name w:val="Char"/>
    <w:basedOn w:val="Normal"/>
    <w:link w:val="CharChar"/>
    <w:rsid w:val="00683D49"/>
    <w:pPr>
      <w:spacing w:before="100" w:beforeAutospacing="1" w:after="100" w:afterAutospacing="1"/>
      <w:ind w:firstLine="0"/>
      <w:jc w:val="both"/>
    </w:pPr>
    <w:rPr>
      <w:rFonts w:ascii="Arial" w:eastAsia="Times New Roman" w:hAnsi="Arial" w:cs="Arial"/>
      <w:sz w:val="20"/>
      <w:szCs w:val="20"/>
      <w:lang w:eastAsia="en-US"/>
    </w:rPr>
  </w:style>
  <w:style w:type="character" w:customStyle="1" w:styleId="CharChar">
    <w:name w:val="Char Char"/>
    <w:link w:val="Char"/>
    <w:rsid w:val="00683D49"/>
    <w:rPr>
      <w:rFonts w:ascii="Arial" w:eastAsia="Times New Roman" w:hAnsi="Arial" w:cs="Arial"/>
      <w:sz w:val="20"/>
      <w:szCs w:val="20"/>
    </w:rPr>
  </w:style>
  <w:style w:type="character" w:customStyle="1" w:styleId="blackres1">
    <w:name w:val="blackres1"/>
    <w:rsid w:val="00683D49"/>
    <w:rPr>
      <w:rFonts w:ascii="Arial" w:hAnsi="Arial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8CE24-768D-4C3D-BF36-4E4AFC6AA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Keane</Company>
  <LinksUpToDate>false</LinksUpToDate>
  <CharactersWithSpaces>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 Narayana Pusala</dc:creator>
  <cp:lastModifiedBy>sri</cp:lastModifiedBy>
  <cp:revision>5</cp:revision>
  <dcterms:created xsi:type="dcterms:W3CDTF">2016-02-03T04:34:00Z</dcterms:created>
  <dcterms:modified xsi:type="dcterms:W3CDTF">2016-02-03T04:39:00Z</dcterms:modified>
</cp:coreProperties>
</file>