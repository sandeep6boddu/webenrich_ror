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336F9" w:rsidRPr="00C63B47" w:rsidRDefault="00B336F9" w:rsidP="00866E7C">
      <w:pPr>
        <w:spacing w:line="240" w:lineRule="auto"/>
        <w:ind w:left="3690" w:right="90"/>
        <w:rPr>
          <w:rFonts w:asciiTheme="minorHAnsi" w:hAnsiTheme="minorHAnsi" w:cstheme="minorHAnsi"/>
          <w:b/>
          <w:u w:val="single"/>
        </w:rPr>
      </w:pPr>
      <w:r w:rsidRPr="00C63B47">
        <w:rPr>
          <w:rFonts w:asciiTheme="minorHAnsi" w:hAnsiTheme="minorHAnsi" w:cstheme="minorHAnsi"/>
          <w:b/>
          <w:u w:val="single"/>
        </w:rPr>
        <w:t>Curriculum vitae</w:t>
      </w:r>
    </w:p>
    <w:p w:rsidR="00BD76DC" w:rsidRPr="00C63B47" w:rsidRDefault="00911CFF" w:rsidP="00866E7C">
      <w:pPr>
        <w:spacing w:line="240" w:lineRule="auto"/>
        <w:rPr>
          <w:rFonts w:asciiTheme="minorHAnsi" w:hAnsiTheme="minorHAnsi" w:cstheme="minorHAnsi"/>
          <w:b/>
          <w:smallCaps/>
          <w:color w:val="FF0000"/>
        </w:rPr>
      </w:pPr>
      <w:bookmarkStart w:id="0" w:name="_GoBack"/>
      <w:r w:rsidRPr="00C63B47">
        <w:rPr>
          <w:rFonts w:asciiTheme="minorHAnsi" w:hAnsiTheme="minorHAnsi" w:cstheme="minorHAnsi"/>
          <w:b/>
          <w:smallCaps/>
          <w:color w:val="FF0000"/>
        </w:rPr>
        <w:t xml:space="preserve">rajashekar </w:t>
      </w:r>
      <w:r w:rsidR="00D22D2D" w:rsidRPr="00C63B47">
        <w:rPr>
          <w:rFonts w:asciiTheme="minorHAnsi" w:hAnsiTheme="minorHAnsi" w:cstheme="minorHAnsi"/>
          <w:b/>
          <w:smallCaps/>
          <w:color w:val="FF0000"/>
        </w:rPr>
        <w:t>.</w:t>
      </w:r>
      <w:r w:rsidRPr="00C63B47">
        <w:rPr>
          <w:rFonts w:asciiTheme="minorHAnsi" w:hAnsiTheme="minorHAnsi" w:cstheme="minorHAnsi"/>
          <w:b/>
          <w:smallCaps/>
          <w:color w:val="FF0000"/>
        </w:rPr>
        <w:t>b</w:t>
      </w:r>
    </w:p>
    <w:bookmarkEnd w:id="0"/>
    <w:p w:rsidR="00B336F9" w:rsidRPr="00C63B47" w:rsidRDefault="0020777A" w:rsidP="00866E7C">
      <w:pPr>
        <w:spacing w:line="240" w:lineRule="auto"/>
        <w:rPr>
          <w:rFonts w:asciiTheme="minorHAnsi" w:hAnsiTheme="minorHAnsi" w:cstheme="minorHAnsi"/>
        </w:rPr>
      </w:pPr>
      <w:r w:rsidRPr="00C63B47">
        <w:rPr>
          <w:rFonts w:asciiTheme="minorHAnsi" w:hAnsiTheme="minorHAnsi" w:cstheme="minorHAnsi"/>
          <w:b/>
        </w:rPr>
        <w:t>E mai</w:t>
      </w:r>
      <w:r w:rsidR="006A4ED0" w:rsidRPr="00C63B47">
        <w:rPr>
          <w:rFonts w:asciiTheme="minorHAnsi" w:hAnsiTheme="minorHAnsi" w:cstheme="minorHAnsi"/>
          <w:b/>
        </w:rPr>
        <w:t xml:space="preserve">l: </w:t>
      </w:r>
      <w:r w:rsidR="007840C8" w:rsidRPr="00C63B47">
        <w:rPr>
          <w:rFonts w:asciiTheme="minorHAnsi" w:hAnsiTheme="minorHAnsi" w:cstheme="minorHAnsi"/>
          <w:b/>
          <w:color w:val="4F81BD" w:themeColor="accent1"/>
        </w:rPr>
        <w:t>rajashekar.bardipur</w:t>
      </w:r>
      <w:r w:rsidR="00D832F1" w:rsidRPr="00C63B47">
        <w:rPr>
          <w:rFonts w:asciiTheme="minorHAnsi" w:hAnsiTheme="minorHAnsi" w:cstheme="minorHAnsi"/>
          <w:b/>
          <w:color w:val="4F81BD" w:themeColor="accent1"/>
        </w:rPr>
        <w:t>@gmail.com</w:t>
      </w:r>
      <w:r w:rsidR="007840C8" w:rsidRPr="00C63B47">
        <w:rPr>
          <w:rFonts w:asciiTheme="minorHAnsi" w:hAnsiTheme="minorHAnsi" w:cstheme="minorHAnsi"/>
          <w:b/>
        </w:rPr>
        <w:tab/>
      </w:r>
      <w:r w:rsidR="007840C8" w:rsidRPr="00C63B47">
        <w:rPr>
          <w:rFonts w:asciiTheme="minorHAnsi" w:hAnsiTheme="minorHAnsi" w:cstheme="minorHAnsi"/>
          <w:b/>
        </w:rPr>
        <w:tab/>
      </w:r>
      <w:r w:rsidR="007840C8" w:rsidRPr="00C63B47">
        <w:rPr>
          <w:rFonts w:asciiTheme="minorHAnsi" w:hAnsiTheme="minorHAnsi" w:cstheme="minorHAnsi"/>
          <w:b/>
        </w:rPr>
        <w:tab/>
      </w:r>
      <w:r w:rsidR="004B5E0D" w:rsidRPr="00C63B47">
        <w:rPr>
          <w:rFonts w:asciiTheme="minorHAnsi" w:hAnsiTheme="minorHAnsi" w:cstheme="minorHAnsi"/>
          <w:b/>
        </w:rPr>
        <w:t xml:space="preserve">                    </w:t>
      </w:r>
      <w:r w:rsidRPr="00C63B47">
        <w:rPr>
          <w:rFonts w:asciiTheme="minorHAnsi" w:hAnsiTheme="minorHAnsi" w:cstheme="minorHAnsi"/>
          <w:b/>
        </w:rPr>
        <w:t>Mobile:</w:t>
      </w:r>
      <w:r w:rsidR="00B336F9" w:rsidRPr="00C63B47">
        <w:rPr>
          <w:rFonts w:asciiTheme="minorHAnsi" w:hAnsiTheme="minorHAnsi" w:cstheme="minorHAnsi"/>
          <w:b/>
        </w:rPr>
        <w:t>+9</w:t>
      </w:r>
      <w:r w:rsidR="007840C8" w:rsidRPr="00C63B47">
        <w:rPr>
          <w:rFonts w:asciiTheme="minorHAnsi" w:hAnsiTheme="minorHAnsi" w:cstheme="minorHAnsi"/>
          <w:b/>
        </w:rPr>
        <w:t>1 9440686546</w:t>
      </w:r>
      <w:r w:rsidR="00610415" w:rsidRPr="00610415">
        <w:rPr>
          <w:rFonts w:asciiTheme="minorHAnsi" w:hAnsiTheme="minorHAnsi" w:cstheme="minorHAnsi"/>
          <w:noProof/>
          <w:lang w:val="en-IN" w:eastAsia="en-IN"/>
        </w:rPr>
        <w:pict>
          <v:line id="Line 2" o:spid="_x0000_s1026" style="position:absolute;z-index:251657728;visibility:visible;mso-position-horizontal-relative:text;mso-position-vertical-relative:text" from="9.75pt,15.65pt" to="459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" strokeweight=".79mm">
            <v:stroke joinstyle="miter"/>
          </v:line>
        </w:pict>
      </w:r>
    </w:p>
    <w:p w:rsidR="00113692" w:rsidRPr="00C63B47" w:rsidRDefault="00B336F9" w:rsidP="00866E7C">
      <w:pPr>
        <w:spacing w:line="240" w:lineRule="auto"/>
        <w:ind w:left="90" w:right="90"/>
        <w:rPr>
          <w:rFonts w:asciiTheme="minorHAnsi" w:hAnsiTheme="minorHAnsi" w:cstheme="minorHAnsi"/>
          <w:b/>
          <w:u w:val="single"/>
        </w:rPr>
      </w:pPr>
      <w:r w:rsidRPr="00C63B47">
        <w:rPr>
          <w:rFonts w:asciiTheme="minorHAnsi" w:hAnsiTheme="minorHAnsi" w:cstheme="minorHAnsi"/>
          <w:b/>
          <w:u w:val="single"/>
        </w:rPr>
        <w:t>Career Objective:</w:t>
      </w:r>
    </w:p>
    <w:p w:rsidR="00FB0E8F" w:rsidRPr="00C63B47" w:rsidRDefault="00B336F9" w:rsidP="00866E7C">
      <w:pPr>
        <w:spacing w:line="240" w:lineRule="auto"/>
        <w:ind w:left="90" w:right="90" w:firstLine="630"/>
        <w:jc w:val="both"/>
        <w:rPr>
          <w:rFonts w:asciiTheme="minorHAnsi" w:hAnsiTheme="minorHAnsi" w:cstheme="minorHAnsi"/>
        </w:rPr>
      </w:pPr>
      <w:r w:rsidRPr="00C63B47">
        <w:rPr>
          <w:rFonts w:asciiTheme="minorHAnsi" w:hAnsiTheme="minorHAnsi" w:cstheme="minorHAnsi"/>
        </w:rPr>
        <w:t xml:space="preserve">    To become successful software Professional in the field of Information Technology by utilizing skills and enable further personal and professional development and work towards the prosperity of the organization.</w:t>
      </w:r>
    </w:p>
    <w:p w:rsidR="00911CFF" w:rsidRPr="00C63B47" w:rsidRDefault="00B336F9" w:rsidP="00866E7C">
      <w:pPr>
        <w:spacing w:line="240" w:lineRule="auto"/>
        <w:rPr>
          <w:rFonts w:asciiTheme="minorHAnsi" w:hAnsiTheme="minorHAnsi" w:cstheme="minorHAnsi"/>
          <w:b/>
          <w:bCs/>
          <w:u w:val="single"/>
        </w:rPr>
      </w:pPr>
      <w:r w:rsidRPr="00C63B47">
        <w:rPr>
          <w:rFonts w:asciiTheme="minorHAnsi" w:hAnsiTheme="minorHAnsi" w:cstheme="minorHAnsi"/>
          <w:b/>
          <w:bCs/>
          <w:u w:val="single"/>
        </w:rPr>
        <w:t>Summary:</w:t>
      </w:r>
    </w:p>
    <w:p w:rsidR="00911CFF" w:rsidRPr="00C63B47" w:rsidRDefault="0076200E" w:rsidP="00866E7C">
      <w:pPr>
        <w:pStyle w:val="ListParagraph"/>
        <w:numPr>
          <w:ilvl w:val="0"/>
          <w:numId w:val="38"/>
        </w:numPr>
        <w:suppressAutoHyphens w:val="0"/>
        <w:spacing w:after="0" w:line="240" w:lineRule="auto"/>
        <w:jc w:val="both"/>
        <w:rPr>
          <w:rStyle w:val="NormalVerdanaChar"/>
          <w:rFonts w:asciiTheme="minorHAnsi" w:hAnsiTheme="minorHAnsi" w:cstheme="minorHAnsi"/>
          <w:sz w:val="22"/>
          <w:szCs w:val="22"/>
        </w:rPr>
      </w:pPr>
      <w:r>
        <w:rPr>
          <w:rStyle w:val="NormalVerdanaChar"/>
          <w:rFonts w:asciiTheme="minorHAnsi" w:hAnsiTheme="minorHAnsi" w:cstheme="minorHAnsi"/>
          <w:sz w:val="22"/>
          <w:szCs w:val="22"/>
        </w:rPr>
        <w:t>3.9</w:t>
      </w:r>
      <w:r w:rsidR="006C5831" w:rsidRPr="00C63B47">
        <w:rPr>
          <w:rStyle w:val="NormalVerdanaChar"/>
          <w:rFonts w:asciiTheme="minorHAnsi" w:hAnsiTheme="minorHAnsi" w:cstheme="minorHAnsi"/>
          <w:sz w:val="22"/>
          <w:szCs w:val="22"/>
        </w:rPr>
        <w:t xml:space="preserve"> </w:t>
      </w:r>
      <w:r w:rsidR="00911CFF" w:rsidRPr="00C63B47">
        <w:rPr>
          <w:rStyle w:val="NormalVerdanaChar"/>
          <w:rFonts w:asciiTheme="minorHAnsi" w:hAnsiTheme="minorHAnsi" w:cstheme="minorHAnsi"/>
          <w:sz w:val="22"/>
          <w:szCs w:val="22"/>
        </w:rPr>
        <w:t xml:space="preserve">Years of experience in the field of </w:t>
      </w:r>
      <w:r w:rsidR="007840C8" w:rsidRPr="00C63B47">
        <w:rPr>
          <w:rStyle w:val="NormalVerdanaChar"/>
          <w:rFonts w:asciiTheme="minorHAnsi" w:hAnsiTheme="minorHAnsi" w:cstheme="minorHAnsi"/>
          <w:sz w:val="22"/>
          <w:szCs w:val="22"/>
        </w:rPr>
        <w:t>IT with focus on T</w:t>
      </w:r>
      <w:r w:rsidR="006C5831" w:rsidRPr="00C63B47">
        <w:rPr>
          <w:rStyle w:val="NormalVerdanaChar"/>
          <w:rFonts w:asciiTheme="minorHAnsi" w:hAnsiTheme="minorHAnsi" w:cstheme="minorHAnsi"/>
          <w:sz w:val="22"/>
          <w:szCs w:val="22"/>
        </w:rPr>
        <w:t xml:space="preserve">esting of Product Based </w:t>
      </w:r>
      <w:r w:rsidR="00311F39" w:rsidRPr="0082493B">
        <w:rPr>
          <w:rStyle w:val="NormalVerdanaChar"/>
          <w:rFonts w:asciiTheme="minorHAnsi" w:hAnsiTheme="minorHAnsi" w:cstheme="minorHAnsi"/>
          <w:b/>
          <w:bCs/>
          <w:sz w:val="22"/>
          <w:szCs w:val="22"/>
        </w:rPr>
        <w:t xml:space="preserve">ERP </w:t>
      </w:r>
      <w:r w:rsidR="00911CFF" w:rsidRPr="0082493B">
        <w:rPr>
          <w:rStyle w:val="NormalVerdanaChar"/>
          <w:rFonts w:asciiTheme="minorHAnsi" w:hAnsiTheme="minorHAnsi" w:cstheme="minorHAnsi"/>
          <w:b/>
          <w:bCs/>
          <w:sz w:val="22"/>
          <w:szCs w:val="22"/>
        </w:rPr>
        <w:t>application</w:t>
      </w:r>
      <w:r w:rsidR="00A76515" w:rsidRPr="0082493B">
        <w:rPr>
          <w:rStyle w:val="NormalVerdanaChar"/>
          <w:rFonts w:asciiTheme="minorHAnsi" w:hAnsiTheme="minorHAnsi" w:cstheme="minorHAnsi"/>
          <w:b/>
          <w:bCs/>
          <w:sz w:val="22"/>
          <w:szCs w:val="22"/>
        </w:rPr>
        <w:t>s</w:t>
      </w:r>
      <w:r w:rsidR="00A76515" w:rsidRPr="00C63B47">
        <w:rPr>
          <w:rStyle w:val="NormalVerdanaChar"/>
          <w:rFonts w:asciiTheme="minorHAnsi" w:hAnsiTheme="minorHAnsi" w:cstheme="minorHAnsi"/>
          <w:sz w:val="22"/>
          <w:szCs w:val="22"/>
        </w:rPr>
        <w:t>,</w:t>
      </w:r>
      <w:r w:rsidR="007840C8" w:rsidRPr="00C63B47">
        <w:rPr>
          <w:rStyle w:val="NormalVerdanaChar"/>
          <w:rFonts w:asciiTheme="minorHAnsi" w:hAnsiTheme="minorHAnsi" w:cstheme="minorHAnsi"/>
          <w:sz w:val="22"/>
          <w:szCs w:val="22"/>
        </w:rPr>
        <w:t xml:space="preserve"> </w:t>
      </w:r>
      <w:r w:rsidR="007840C8" w:rsidRPr="0082493B">
        <w:rPr>
          <w:rStyle w:val="NormalVerdanaChar"/>
          <w:rFonts w:asciiTheme="minorHAnsi" w:hAnsiTheme="minorHAnsi" w:cstheme="minorHAnsi"/>
          <w:b/>
          <w:bCs/>
          <w:sz w:val="22"/>
          <w:szCs w:val="22"/>
        </w:rPr>
        <w:t>E</w:t>
      </w:r>
      <w:r w:rsidR="00A76515" w:rsidRPr="0082493B">
        <w:rPr>
          <w:rStyle w:val="NormalVerdanaChar"/>
          <w:rFonts w:asciiTheme="minorHAnsi" w:hAnsiTheme="minorHAnsi" w:cstheme="minorHAnsi"/>
          <w:b/>
          <w:bCs/>
          <w:sz w:val="22"/>
          <w:szCs w:val="22"/>
        </w:rPr>
        <w:t>-commerce</w:t>
      </w:r>
      <w:r w:rsidR="007840C8" w:rsidRPr="0082493B">
        <w:rPr>
          <w:rStyle w:val="NormalVerdanaChar"/>
          <w:rFonts w:asciiTheme="minorHAnsi" w:hAnsiTheme="minorHAnsi" w:cstheme="minorHAnsi"/>
          <w:b/>
          <w:bCs/>
          <w:sz w:val="22"/>
          <w:szCs w:val="22"/>
        </w:rPr>
        <w:t xml:space="preserve"> application</w:t>
      </w:r>
      <w:r w:rsidR="00A76515" w:rsidRPr="00C63B47">
        <w:rPr>
          <w:rStyle w:val="NormalVerdanaChar"/>
          <w:rFonts w:asciiTheme="minorHAnsi" w:hAnsiTheme="minorHAnsi" w:cstheme="minorHAnsi"/>
          <w:sz w:val="22"/>
          <w:szCs w:val="22"/>
        </w:rPr>
        <w:t xml:space="preserve"> other </w:t>
      </w:r>
      <w:r w:rsidR="00A470E9">
        <w:rPr>
          <w:rStyle w:val="NormalVerdanaChar"/>
          <w:rFonts w:asciiTheme="minorHAnsi" w:hAnsiTheme="minorHAnsi" w:cstheme="minorHAnsi"/>
          <w:sz w:val="22"/>
          <w:szCs w:val="22"/>
        </w:rPr>
        <w:t>SAAS based</w:t>
      </w:r>
      <w:r w:rsidR="00A76515" w:rsidRPr="00C63B47">
        <w:rPr>
          <w:rStyle w:val="NormalVerdanaChar"/>
          <w:rFonts w:asciiTheme="minorHAnsi" w:hAnsiTheme="minorHAnsi" w:cstheme="minorHAnsi"/>
          <w:sz w:val="22"/>
          <w:szCs w:val="22"/>
        </w:rPr>
        <w:t xml:space="preserve"> web application.</w:t>
      </w:r>
    </w:p>
    <w:p w:rsidR="00300885" w:rsidRPr="00C63B47" w:rsidRDefault="007840C8" w:rsidP="00866E7C">
      <w:pPr>
        <w:pStyle w:val="ListParagraph"/>
        <w:numPr>
          <w:ilvl w:val="0"/>
          <w:numId w:val="38"/>
        </w:numPr>
        <w:suppressAutoHyphens w:val="0"/>
        <w:spacing w:after="0" w:line="240" w:lineRule="auto"/>
        <w:jc w:val="both"/>
        <w:rPr>
          <w:rStyle w:val="NormalVerdanaChar"/>
          <w:rFonts w:asciiTheme="minorHAnsi" w:hAnsiTheme="minorHAnsi" w:cstheme="minorHAnsi"/>
          <w:sz w:val="22"/>
          <w:szCs w:val="22"/>
        </w:rPr>
      </w:pPr>
      <w:r w:rsidRPr="00C63B47">
        <w:rPr>
          <w:rFonts w:asciiTheme="minorHAnsi" w:hAnsiTheme="minorHAnsi" w:cstheme="minorHAnsi"/>
        </w:rPr>
        <w:t>Exposure to Responsive Testing and   Mobile application testing</w:t>
      </w:r>
      <w:r w:rsidRPr="00C63B47">
        <w:rPr>
          <w:rStyle w:val="apple-style-span"/>
          <w:rFonts w:asciiTheme="minorHAnsi" w:hAnsiTheme="minorHAnsi" w:cstheme="minorHAnsi"/>
          <w:lang w:val="en-IN"/>
        </w:rPr>
        <w:t>.</w:t>
      </w:r>
    </w:p>
    <w:p w:rsidR="00300885" w:rsidRPr="00C63B47" w:rsidRDefault="00DB0E6A" w:rsidP="00866E7C">
      <w:pPr>
        <w:pStyle w:val="ListParagraph"/>
        <w:numPr>
          <w:ilvl w:val="0"/>
          <w:numId w:val="38"/>
        </w:numPr>
        <w:spacing w:line="240" w:lineRule="auto"/>
        <w:rPr>
          <w:rStyle w:val="NormalVerdanaChar"/>
          <w:rFonts w:asciiTheme="minorHAnsi" w:hAnsiTheme="minorHAnsi" w:cstheme="minorHAnsi"/>
          <w:bCs/>
          <w:kern w:val="0"/>
          <w:sz w:val="22"/>
          <w:szCs w:val="22"/>
          <w:lang w:eastAsia="ar-SA"/>
        </w:rPr>
      </w:pPr>
      <w:r w:rsidRPr="00C63B47">
        <w:rPr>
          <w:rStyle w:val="NormalVerdanaChar"/>
          <w:rFonts w:asciiTheme="minorHAnsi" w:hAnsiTheme="minorHAnsi" w:cstheme="minorHAnsi"/>
          <w:sz w:val="22"/>
          <w:szCs w:val="22"/>
        </w:rPr>
        <w:t xml:space="preserve">Experienced </w:t>
      </w:r>
      <w:r>
        <w:rPr>
          <w:rStyle w:val="NormalVerdanaChar"/>
          <w:rFonts w:asciiTheme="minorHAnsi" w:hAnsiTheme="minorHAnsi" w:cstheme="minorHAnsi"/>
          <w:sz w:val="22"/>
          <w:szCs w:val="22"/>
        </w:rPr>
        <w:t>on</w:t>
      </w:r>
      <w:r w:rsidR="00300885" w:rsidRPr="00C63B47">
        <w:rPr>
          <w:rFonts w:asciiTheme="minorHAnsi" w:hAnsiTheme="minorHAnsi" w:cstheme="minorHAnsi"/>
          <w:bCs/>
        </w:rPr>
        <w:t xml:space="preserve"> software methodologies </w:t>
      </w:r>
      <w:r w:rsidR="00300885" w:rsidRPr="00C63B47">
        <w:rPr>
          <w:rFonts w:asciiTheme="minorHAnsi" w:hAnsiTheme="minorHAnsi" w:cstheme="minorHAnsi"/>
          <w:b/>
          <w:bCs/>
        </w:rPr>
        <w:t>SDLC, STLC, Bug life cycle</w:t>
      </w:r>
      <w:r w:rsidR="00367E02" w:rsidRPr="00C63B47">
        <w:rPr>
          <w:rFonts w:asciiTheme="minorHAnsi" w:hAnsiTheme="minorHAnsi" w:cstheme="minorHAnsi"/>
          <w:b/>
          <w:bCs/>
        </w:rPr>
        <w:t>.</w:t>
      </w:r>
    </w:p>
    <w:p w:rsidR="001C7C17" w:rsidRPr="00C63B47" w:rsidRDefault="00AE47E5" w:rsidP="001C7C17">
      <w:pPr>
        <w:pStyle w:val="ListParagraph"/>
        <w:numPr>
          <w:ilvl w:val="0"/>
          <w:numId w:val="38"/>
        </w:numPr>
        <w:suppressAutoHyphens w:val="0"/>
        <w:spacing w:after="0" w:line="240" w:lineRule="auto"/>
        <w:jc w:val="both"/>
        <w:rPr>
          <w:rStyle w:val="NormalVerdanaChar"/>
          <w:rFonts w:asciiTheme="minorHAnsi" w:hAnsiTheme="minorHAnsi" w:cstheme="minorHAnsi"/>
          <w:sz w:val="22"/>
          <w:szCs w:val="22"/>
        </w:rPr>
      </w:pPr>
      <w:r w:rsidRPr="00C63B47">
        <w:rPr>
          <w:rStyle w:val="NormalVerdanaChar"/>
          <w:rFonts w:asciiTheme="minorHAnsi" w:hAnsiTheme="minorHAnsi" w:cstheme="minorHAnsi"/>
          <w:sz w:val="22"/>
          <w:szCs w:val="22"/>
        </w:rPr>
        <w:t xml:space="preserve">Experienced </w:t>
      </w:r>
      <w:r w:rsidR="00300885" w:rsidRPr="00C63B47">
        <w:rPr>
          <w:rStyle w:val="NormalVerdanaChar"/>
          <w:rFonts w:asciiTheme="minorHAnsi" w:hAnsiTheme="minorHAnsi" w:cstheme="minorHAnsi"/>
          <w:sz w:val="22"/>
          <w:szCs w:val="22"/>
        </w:rPr>
        <w:t xml:space="preserve">in </w:t>
      </w:r>
      <w:r w:rsidR="001C7C17" w:rsidRPr="00C63B47">
        <w:rPr>
          <w:rStyle w:val="NormalVerdanaChar"/>
          <w:rFonts w:asciiTheme="minorHAnsi" w:hAnsiTheme="minorHAnsi" w:cstheme="minorHAnsi"/>
          <w:bCs/>
          <w:sz w:val="22"/>
          <w:szCs w:val="22"/>
        </w:rPr>
        <w:t>Manual t</w:t>
      </w:r>
      <w:r w:rsidRPr="00C63B47">
        <w:rPr>
          <w:rStyle w:val="NormalVerdanaChar"/>
          <w:rFonts w:asciiTheme="minorHAnsi" w:hAnsiTheme="minorHAnsi" w:cstheme="minorHAnsi"/>
          <w:bCs/>
          <w:sz w:val="22"/>
          <w:szCs w:val="22"/>
        </w:rPr>
        <w:t>esting</w:t>
      </w:r>
      <w:r w:rsidR="001C7C17" w:rsidRPr="00C63B47">
        <w:rPr>
          <w:rStyle w:val="NormalVerdanaChar"/>
          <w:rFonts w:asciiTheme="minorHAnsi" w:hAnsiTheme="minorHAnsi" w:cstheme="minorHAnsi"/>
          <w:bCs/>
          <w:sz w:val="22"/>
          <w:szCs w:val="22"/>
        </w:rPr>
        <w:t xml:space="preserve">-performing various type of testing such as </w:t>
      </w:r>
      <w:r w:rsidRPr="00C63B47">
        <w:rPr>
          <w:rStyle w:val="NormalVerdanaChar"/>
          <w:rFonts w:asciiTheme="minorHAnsi" w:hAnsiTheme="minorHAnsi" w:cstheme="minorHAnsi"/>
          <w:b/>
          <w:sz w:val="22"/>
          <w:szCs w:val="22"/>
        </w:rPr>
        <w:t>GUI</w:t>
      </w:r>
      <w:r w:rsidRPr="00C63B47">
        <w:rPr>
          <w:rStyle w:val="NormalVerdanaChar"/>
          <w:rFonts w:asciiTheme="minorHAnsi" w:hAnsiTheme="minorHAnsi" w:cstheme="minorHAnsi"/>
          <w:sz w:val="22"/>
          <w:szCs w:val="22"/>
        </w:rPr>
        <w:t>,</w:t>
      </w:r>
      <w:r w:rsidRPr="00C63B47">
        <w:rPr>
          <w:rStyle w:val="NormalVerdanaChar"/>
          <w:rFonts w:asciiTheme="minorHAnsi" w:hAnsiTheme="minorHAnsi" w:cstheme="minorHAnsi"/>
          <w:b/>
          <w:sz w:val="22"/>
          <w:szCs w:val="22"/>
        </w:rPr>
        <w:t xml:space="preserve"> Functional, </w:t>
      </w:r>
      <w:r w:rsidR="001C7C17" w:rsidRPr="00C63B47">
        <w:rPr>
          <w:rStyle w:val="NormalVerdanaChar"/>
          <w:rFonts w:asciiTheme="minorHAnsi" w:hAnsiTheme="minorHAnsi" w:cstheme="minorHAnsi"/>
          <w:b/>
          <w:sz w:val="22"/>
          <w:szCs w:val="22"/>
        </w:rPr>
        <w:t>Regression, Ad-hoc testing, Data validation and</w:t>
      </w:r>
      <w:r w:rsidRPr="00C63B47">
        <w:rPr>
          <w:rStyle w:val="NormalVerdanaChar"/>
          <w:rFonts w:asciiTheme="minorHAnsi" w:hAnsiTheme="minorHAnsi" w:cstheme="minorHAnsi"/>
          <w:sz w:val="22"/>
          <w:szCs w:val="22"/>
        </w:rPr>
        <w:t xml:space="preserve"> </w:t>
      </w:r>
      <w:r w:rsidRPr="00C63B47">
        <w:rPr>
          <w:rStyle w:val="NormalVerdanaChar"/>
          <w:rFonts w:asciiTheme="minorHAnsi" w:hAnsiTheme="minorHAnsi" w:cstheme="minorHAnsi"/>
          <w:b/>
          <w:sz w:val="22"/>
          <w:szCs w:val="22"/>
        </w:rPr>
        <w:t xml:space="preserve">system </w:t>
      </w:r>
      <w:r w:rsidR="00300885" w:rsidRPr="00C63B47">
        <w:rPr>
          <w:rStyle w:val="NormalVerdanaChar"/>
          <w:rFonts w:asciiTheme="minorHAnsi" w:hAnsiTheme="minorHAnsi" w:cstheme="minorHAnsi"/>
          <w:b/>
          <w:sz w:val="22"/>
          <w:szCs w:val="22"/>
        </w:rPr>
        <w:t>Testing</w:t>
      </w:r>
      <w:r w:rsidR="00367E02" w:rsidRPr="00C63B47">
        <w:rPr>
          <w:rStyle w:val="NormalVerdanaChar"/>
          <w:rFonts w:asciiTheme="minorHAnsi" w:hAnsiTheme="minorHAnsi" w:cstheme="minorHAnsi"/>
          <w:b/>
          <w:sz w:val="22"/>
          <w:szCs w:val="22"/>
        </w:rPr>
        <w:t>.</w:t>
      </w:r>
    </w:p>
    <w:p w:rsidR="00300885" w:rsidRPr="00C63B47" w:rsidRDefault="00300885" w:rsidP="00866E7C">
      <w:pPr>
        <w:pStyle w:val="ListParagraph"/>
        <w:numPr>
          <w:ilvl w:val="0"/>
          <w:numId w:val="38"/>
        </w:numPr>
        <w:suppressAutoHyphens w:val="0"/>
        <w:spacing w:after="0" w:line="240" w:lineRule="auto"/>
        <w:jc w:val="both"/>
        <w:rPr>
          <w:rStyle w:val="NormalVerdanaChar"/>
          <w:rFonts w:asciiTheme="minorHAnsi" w:hAnsiTheme="minorHAnsi" w:cstheme="minorHAnsi"/>
          <w:sz w:val="22"/>
          <w:szCs w:val="22"/>
        </w:rPr>
      </w:pPr>
      <w:r w:rsidRPr="00C63B47">
        <w:rPr>
          <w:rStyle w:val="NormalVerdanaChar"/>
          <w:rFonts w:asciiTheme="minorHAnsi" w:hAnsiTheme="minorHAnsi" w:cstheme="minorHAnsi"/>
          <w:sz w:val="22"/>
          <w:szCs w:val="22"/>
        </w:rPr>
        <w:t>Experience</w:t>
      </w:r>
      <w:r w:rsidR="001030EE" w:rsidRPr="00C63B47">
        <w:rPr>
          <w:rStyle w:val="NormalVerdanaChar"/>
          <w:rFonts w:asciiTheme="minorHAnsi" w:hAnsiTheme="minorHAnsi" w:cstheme="minorHAnsi"/>
          <w:sz w:val="22"/>
          <w:szCs w:val="22"/>
        </w:rPr>
        <w:t>d</w:t>
      </w:r>
      <w:r w:rsidRPr="00C63B47">
        <w:rPr>
          <w:rStyle w:val="NormalVerdanaChar"/>
          <w:rFonts w:asciiTheme="minorHAnsi" w:hAnsiTheme="minorHAnsi" w:cstheme="minorHAnsi"/>
          <w:sz w:val="22"/>
          <w:szCs w:val="22"/>
        </w:rPr>
        <w:t xml:space="preserve"> in designing Test Cases, Test Scenarios and preparation of Test reports</w:t>
      </w:r>
    </w:p>
    <w:p w:rsidR="00553CE3" w:rsidRPr="00C63B47" w:rsidRDefault="00367E02" w:rsidP="00866E7C">
      <w:pPr>
        <w:pStyle w:val="ListParagraph"/>
        <w:numPr>
          <w:ilvl w:val="0"/>
          <w:numId w:val="38"/>
        </w:numPr>
        <w:suppressAutoHyphens w:val="0"/>
        <w:spacing w:after="0" w:line="240" w:lineRule="auto"/>
        <w:jc w:val="both"/>
        <w:rPr>
          <w:rStyle w:val="NormalVerdanaChar"/>
          <w:rFonts w:asciiTheme="minorHAnsi" w:hAnsiTheme="minorHAnsi" w:cstheme="minorHAnsi"/>
          <w:sz w:val="22"/>
          <w:szCs w:val="22"/>
        </w:rPr>
      </w:pPr>
      <w:r w:rsidRPr="00C63B47">
        <w:rPr>
          <w:rStyle w:val="NormalVerdanaChar"/>
          <w:rFonts w:asciiTheme="minorHAnsi" w:hAnsiTheme="minorHAnsi" w:cstheme="minorHAnsi"/>
          <w:sz w:val="22"/>
          <w:szCs w:val="22"/>
        </w:rPr>
        <w:t xml:space="preserve">Effective use of </w:t>
      </w:r>
      <w:r w:rsidR="00300885" w:rsidRPr="00C63B47">
        <w:rPr>
          <w:rStyle w:val="NormalVerdanaChar"/>
          <w:rFonts w:asciiTheme="minorHAnsi" w:hAnsiTheme="minorHAnsi" w:cstheme="minorHAnsi"/>
          <w:sz w:val="22"/>
          <w:szCs w:val="22"/>
        </w:rPr>
        <w:t>Testing practice and strong working knowledge of Software testing</w:t>
      </w:r>
      <w:r w:rsidRPr="00C63B47">
        <w:rPr>
          <w:rStyle w:val="NormalVerdanaChar"/>
          <w:rFonts w:asciiTheme="minorHAnsi" w:hAnsiTheme="minorHAnsi" w:cstheme="minorHAnsi"/>
          <w:sz w:val="22"/>
          <w:szCs w:val="22"/>
        </w:rPr>
        <w:t>.</w:t>
      </w:r>
    </w:p>
    <w:p w:rsidR="00553CE3" w:rsidRPr="00C63B47" w:rsidRDefault="001030EE" w:rsidP="00866E7C">
      <w:pPr>
        <w:pStyle w:val="ListParagraph"/>
        <w:numPr>
          <w:ilvl w:val="0"/>
          <w:numId w:val="38"/>
        </w:numPr>
        <w:suppressAutoHyphens w:val="0"/>
        <w:spacing w:after="0" w:line="240" w:lineRule="auto"/>
        <w:jc w:val="both"/>
        <w:rPr>
          <w:rStyle w:val="NormalVerdanaChar"/>
          <w:rFonts w:asciiTheme="minorHAnsi" w:hAnsiTheme="minorHAnsi" w:cstheme="minorHAnsi"/>
          <w:sz w:val="22"/>
          <w:szCs w:val="22"/>
        </w:rPr>
      </w:pPr>
      <w:r w:rsidRPr="00C63B47">
        <w:rPr>
          <w:rStyle w:val="NormalVerdanaChar"/>
          <w:rFonts w:asciiTheme="minorHAnsi" w:hAnsiTheme="minorHAnsi" w:cstheme="minorHAnsi"/>
          <w:sz w:val="22"/>
          <w:szCs w:val="22"/>
        </w:rPr>
        <w:t xml:space="preserve">Expertise in </w:t>
      </w:r>
      <w:r w:rsidRPr="00C63B47">
        <w:rPr>
          <w:rStyle w:val="NormalVerdanaChar"/>
          <w:rFonts w:asciiTheme="minorHAnsi" w:hAnsiTheme="minorHAnsi" w:cstheme="minorHAnsi"/>
          <w:b/>
          <w:sz w:val="22"/>
          <w:szCs w:val="22"/>
        </w:rPr>
        <w:t xml:space="preserve">TESTLINK </w:t>
      </w:r>
      <w:r w:rsidRPr="00C63B47">
        <w:rPr>
          <w:rStyle w:val="NormalVerdanaChar"/>
          <w:rFonts w:asciiTheme="minorHAnsi" w:hAnsiTheme="minorHAnsi" w:cstheme="minorHAnsi"/>
          <w:sz w:val="22"/>
          <w:szCs w:val="22"/>
        </w:rPr>
        <w:t>Test management Tool.</w:t>
      </w:r>
    </w:p>
    <w:p w:rsidR="00FB0E8F" w:rsidRPr="00C63B47" w:rsidRDefault="001030EE" w:rsidP="00866E7C">
      <w:pPr>
        <w:pStyle w:val="ListParagraph"/>
        <w:numPr>
          <w:ilvl w:val="0"/>
          <w:numId w:val="38"/>
        </w:numPr>
        <w:spacing w:line="240" w:lineRule="auto"/>
        <w:rPr>
          <w:rFonts w:asciiTheme="minorHAnsi" w:hAnsiTheme="minorHAnsi" w:cstheme="minorHAnsi"/>
          <w:bCs/>
        </w:rPr>
      </w:pPr>
      <w:r w:rsidRPr="00C63B47">
        <w:rPr>
          <w:rFonts w:asciiTheme="minorHAnsi" w:hAnsiTheme="minorHAnsi" w:cstheme="minorHAnsi"/>
          <w:bCs/>
        </w:rPr>
        <w:t>Experience in preparing Weekly status report and daily status reports.</w:t>
      </w:r>
    </w:p>
    <w:p w:rsidR="007840C8" w:rsidRPr="00C63B47" w:rsidRDefault="001C7C17" w:rsidP="00866E7C">
      <w:pPr>
        <w:pStyle w:val="ListParagraph"/>
        <w:widowControl w:val="0"/>
        <w:numPr>
          <w:ilvl w:val="0"/>
          <w:numId w:val="38"/>
        </w:numPr>
        <w:suppressAutoHyphens w:val="0"/>
        <w:autoSpaceDE w:val="0"/>
        <w:autoSpaceDN w:val="0"/>
        <w:adjustRightInd w:val="0"/>
        <w:spacing w:after="0" w:line="240" w:lineRule="auto"/>
        <w:rPr>
          <w:rFonts w:asciiTheme="minorHAnsi" w:hAnsiTheme="minorHAnsi" w:cstheme="minorHAnsi"/>
        </w:rPr>
      </w:pPr>
      <w:r w:rsidRPr="00C63B47">
        <w:rPr>
          <w:rFonts w:asciiTheme="minorHAnsi" w:hAnsiTheme="minorHAnsi" w:cstheme="minorHAnsi"/>
        </w:rPr>
        <w:t>Good Exposure</w:t>
      </w:r>
      <w:r w:rsidR="00C63B47" w:rsidRPr="00C63B47">
        <w:rPr>
          <w:rFonts w:asciiTheme="minorHAnsi" w:hAnsiTheme="minorHAnsi" w:cstheme="minorHAnsi"/>
        </w:rPr>
        <w:t xml:space="preserve"> on</w:t>
      </w:r>
      <w:r w:rsidR="007840C8" w:rsidRPr="00C63B47">
        <w:rPr>
          <w:rFonts w:asciiTheme="minorHAnsi" w:hAnsiTheme="minorHAnsi" w:cstheme="minorHAnsi"/>
        </w:rPr>
        <w:t xml:space="preserve"> </w:t>
      </w:r>
      <w:r w:rsidR="007840C8" w:rsidRPr="00C63B47">
        <w:rPr>
          <w:rFonts w:asciiTheme="minorHAnsi" w:hAnsiTheme="minorHAnsi" w:cstheme="minorHAnsi"/>
          <w:b/>
        </w:rPr>
        <w:t>performance Testing Apache Jmeter</w:t>
      </w:r>
      <w:r w:rsidR="001030EE" w:rsidRPr="00C63B47">
        <w:rPr>
          <w:rFonts w:asciiTheme="minorHAnsi" w:hAnsiTheme="minorHAnsi" w:cstheme="minorHAnsi"/>
          <w:b/>
        </w:rPr>
        <w:t xml:space="preserve"> </w:t>
      </w:r>
      <w:r w:rsidR="007840C8" w:rsidRPr="00C63B47">
        <w:rPr>
          <w:rFonts w:asciiTheme="minorHAnsi" w:hAnsiTheme="minorHAnsi" w:cstheme="minorHAnsi"/>
          <w:b/>
        </w:rPr>
        <w:t>(</w:t>
      </w:r>
      <w:r w:rsidR="001030EE" w:rsidRPr="00C63B47">
        <w:rPr>
          <w:rFonts w:asciiTheme="minorHAnsi" w:hAnsiTheme="minorHAnsi" w:cstheme="minorHAnsi"/>
          <w:b/>
        </w:rPr>
        <w:t>Magneto</w:t>
      </w:r>
      <w:r w:rsidR="007840C8" w:rsidRPr="00C63B47">
        <w:rPr>
          <w:rFonts w:asciiTheme="minorHAnsi" w:hAnsiTheme="minorHAnsi" w:cstheme="minorHAnsi"/>
          <w:b/>
        </w:rPr>
        <w:t xml:space="preserve"> application)</w:t>
      </w:r>
      <w:r w:rsidR="007840C8" w:rsidRPr="00C63B47">
        <w:rPr>
          <w:rFonts w:asciiTheme="minorHAnsi" w:hAnsiTheme="minorHAnsi" w:cstheme="minorHAnsi"/>
          <w:b/>
          <w:color w:val="000000" w:themeColor="text1"/>
        </w:rPr>
        <w:t>.</w:t>
      </w:r>
    </w:p>
    <w:p w:rsidR="00C63B47" w:rsidRPr="00C63B47" w:rsidRDefault="00C63B47" w:rsidP="00C63B47">
      <w:pPr>
        <w:pStyle w:val="ListParagraph"/>
        <w:numPr>
          <w:ilvl w:val="0"/>
          <w:numId w:val="38"/>
        </w:numPr>
        <w:spacing w:line="240" w:lineRule="auto"/>
        <w:rPr>
          <w:rFonts w:asciiTheme="minorHAnsi" w:hAnsiTheme="minorHAnsi" w:cstheme="minorHAnsi"/>
          <w:bCs/>
        </w:rPr>
      </w:pPr>
      <w:r w:rsidRPr="00C63B47">
        <w:rPr>
          <w:rFonts w:asciiTheme="minorHAnsi" w:hAnsiTheme="minorHAnsi" w:cstheme="minorHAnsi"/>
          <w:lang w:val="en-IN"/>
        </w:rPr>
        <w:t xml:space="preserve">Good Exposure on </w:t>
      </w:r>
      <w:r w:rsidRPr="00C63B47">
        <w:rPr>
          <w:rFonts w:asciiTheme="minorHAnsi" w:hAnsiTheme="minorHAnsi" w:cstheme="minorHAnsi"/>
          <w:b/>
          <w:lang w:val="en-IN"/>
        </w:rPr>
        <w:t xml:space="preserve">Selenium scripts on handling multiple browsers and </w:t>
      </w:r>
      <w:r w:rsidRPr="00C63B47">
        <w:rPr>
          <w:rFonts w:asciiTheme="minorHAnsi" w:hAnsiTheme="minorHAnsi" w:cstheme="minorHAnsi"/>
          <w:b/>
        </w:rPr>
        <w:t xml:space="preserve">Windows </w:t>
      </w:r>
      <w:r w:rsidRPr="00C63B47">
        <w:rPr>
          <w:rFonts w:asciiTheme="minorHAnsi" w:hAnsiTheme="minorHAnsi" w:cstheme="minorHAnsi"/>
          <w:b/>
          <w:lang w:val="en-IN"/>
        </w:rPr>
        <w:t>environment</w:t>
      </w:r>
    </w:p>
    <w:p w:rsidR="00BB01BC" w:rsidRPr="00373E39" w:rsidRDefault="00BB01BC" w:rsidP="00BB01BC">
      <w:pPr>
        <w:pStyle w:val="ListParagraph"/>
        <w:widowControl w:val="0"/>
        <w:numPr>
          <w:ilvl w:val="0"/>
          <w:numId w:val="38"/>
        </w:numPr>
        <w:suppressAutoHyphens w:val="0"/>
        <w:autoSpaceDE w:val="0"/>
        <w:autoSpaceDN w:val="0"/>
        <w:adjustRightInd w:val="0"/>
        <w:spacing w:after="0" w:line="240" w:lineRule="auto"/>
        <w:rPr>
          <w:rFonts w:ascii="Times New Roman" w:hAnsi="Times New Roman" w:cs="Times New Roman"/>
          <w:lang w:val="en-IN"/>
        </w:rPr>
      </w:pPr>
      <w:r w:rsidRPr="00373E39">
        <w:rPr>
          <w:rFonts w:ascii="Times New Roman" w:hAnsi="Times New Roman" w:cs="Times New Roman"/>
          <w:color w:val="000000" w:themeColor="text1"/>
        </w:rPr>
        <w:t xml:space="preserve">Good knowledge on </w:t>
      </w:r>
      <w:r w:rsidRPr="00373E39">
        <w:rPr>
          <w:rFonts w:ascii="Times New Roman" w:hAnsi="Times New Roman" w:cs="Times New Roman"/>
          <w:b/>
          <w:color w:val="000000" w:themeColor="text1"/>
        </w:rPr>
        <w:t>Selenium web Driver 2.53.0 ,Test NG Frame work ,DDT</w:t>
      </w:r>
      <w:r>
        <w:rPr>
          <w:rFonts w:ascii="Times New Roman" w:hAnsi="Times New Roman" w:cs="Times New Roman"/>
          <w:b/>
          <w:color w:val="000000" w:themeColor="text1"/>
        </w:rPr>
        <w:t>.</w:t>
      </w:r>
    </w:p>
    <w:p w:rsidR="0011766F" w:rsidRPr="00DB0E6A" w:rsidRDefault="0011766F" w:rsidP="00866E7C">
      <w:pPr>
        <w:pStyle w:val="ListParagraph"/>
        <w:widowControl w:val="0"/>
        <w:numPr>
          <w:ilvl w:val="0"/>
          <w:numId w:val="38"/>
        </w:numPr>
        <w:suppressAutoHyphens w:val="0"/>
        <w:autoSpaceDE w:val="0"/>
        <w:autoSpaceDN w:val="0"/>
        <w:adjustRightInd w:val="0"/>
        <w:spacing w:after="0" w:line="240" w:lineRule="auto"/>
        <w:rPr>
          <w:rStyle w:val="apple-style-span"/>
          <w:rFonts w:asciiTheme="minorHAnsi" w:hAnsiTheme="minorHAnsi" w:cstheme="minorHAnsi"/>
        </w:rPr>
      </w:pPr>
      <w:r w:rsidRPr="00C63B47">
        <w:rPr>
          <w:rStyle w:val="apple-style-span"/>
          <w:rFonts w:asciiTheme="minorHAnsi" w:hAnsiTheme="minorHAnsi" w:cstheme="minorHAnsi"/>
          <w:lang w:val="en-IN"/>
        </w:rPr>
        <w:t xml:space="preserve">Experience in </w:t>
      </w:r>
      <w:r w:rsidRPr="00C63B47">
        <w:rPr>
          <w:rStyle w:val="apple-style-span"/>
          <w:rFonts w:asciiTheme="minorHAnsi" w:hAnsiTheme="minorHAnsi" w:cstheme="minorHAnsi"/>
          <w:b/>
          <w:lang w:val="en-IN"/>
        </w:rPr>
        <w:t>Mobile application testing(IOS and Android)</w:t>
      </w:r>
      <w:r w:rsidR="001030EE" w:rsidRPr="00C63B47">
        <w:rPr>
          <w:rStyle w:val="apple-style-span"/>
          <w:rFonts w:asciiTheme="minorHAnsi" w:hAnsiTheme="minorHAnsi" w:cstheme="minorHAnsi"/>
          <w:b/>
          <w:lang w:val="en-IN"/>
        </w:rPr>
        <w:t>.</w:t>
      </w:r>
      <w:r w:rsidRPr="00C63B47">
        <w:rPr>
          <w:rStyle w:val="apple-style-span"/>
          <w:rFonts w:asciiTheme="minorHAnsi" w:hAnsiTheme="minorHAnsi" w:cstheme="minorHAnsi"/>
          <w:b/>
          <w:lang w:val="en-IN"/>
        </w:rPr>
        <w:t xml:space="preserve"> </w:t>
      </w:r>
    </w:p>
    <w:p w:rsidR="00DB0E6A" w:rsidRPr="00DB0E6A" w:rsidRDefault="00DB0E6A" w:rsidP="00DB0E6A">
      <w:pPr>
        <w:pStyle w:val="ListParagraph"/>
        <w:widowControl w:val="0"/>
        <w:numPr>
          <w:ilvl w:val="0"/>
          <w:numId w:val="38"/>
        </w:numPr>
        <w:suppressAutoHyphens w:val="0"/>
        <w:autoSpaceDE w:val="0"/>
        <w:autoSpaceDN w:val="0"/>
        <w:adjustRightInd w:val="0"/>
        <w:spacing w:after="0" w:line="240" w:lineRule="auto"/>
        <w:rPr>
          <w:rStyle w:val="apple-style-span"/>
          <w:rFonts w:asciiTheme="minorHAnsi" w:hAnsiTheme="minorHAnsi" w:cstheme="minorHAnsi"/>
        </w:rPr>
      </w:pPr>
      <w:r w:rsidRPr="00C63B47">
        <w:rPr>
          <w:rFonts w:asciiTheme="minorHAnsi" w:hAnsiTheme="minorHAnsi" w:cstheme="minorHAnsi"/>
        </w:rPr>
        <w:t>Experience in</w:t>
      </w:r>
      <w:r>
        <w:rPr>
          <w:rFonts w:asciiTheme="minorHAnsi" w:hAnsiTheme="minorHAnsi" w:cstheme="minorHAnsi"/>
        </w:rPr>
        <w:t xml:space="preserve"> </w:t>
      </w:r>
      <w:r w:rsidRPr="00435A04">
        <w:rPr>
          <w:rFonts w:asciiTheme="minorHAnsi" w:hAnsiTheme="minorHAnsi" w:cstheme="minorHAnsi"/>
          <w:b/>
        </w:rPr>
        <w:t>REST</w:t>
      </w:r>
      <w:r w:rsidRPr="00C63B47">
        <w:rPr>
          <w:rFonts w:asciiTheme="minorHAnsi" w:hAnsiTheme="minorHAnsi" w:cstheme="minorHAnsi"/>
        </w:rPr>
        <w:t xml:space="preserve"> </w:t>
      </w:r>
      <w:r w:rsidRPr="00C63B47">
        <w:rPr>
          <w:rFonts w:asciiTheme="minorHAnsi" w:hAnsiTheme="minorHAnsi" w:cstheme="minorHAnsi"/>
          <w:b/>
        </w:rPr>
        <w:t>API Testing.</w:t>
      </w:r>
    </w:p>
    <w:p w:rsidR="001030EE" w:rsidRPr="00C63B47" w:rsidRDefault="001030EE" w:rsidP="00866E7C">
      <w:pPr>
        <w:pStyle w:val="ListParagraph"/>
        <w:widowControl w:val="0"/>
        <w:numPr>
          <w:ilvl w:val="0"/>
          <w:numId w:val="38"/>
        </w:numPr>
        <w:suppressAutoHyphens w:val="0"/>
        <w:autoSpaceDE w:val="0"/>
        <w:autoSpaceDN w:val="0"/>
        <w:adjustRightInd w:val="0"/>
        <w:spacing w:after="0" w:line="240" w:lineRule="auto"/>
        <w:rPr>
          <w:rFonts w:asciiTheme="minorHAnsi" w:hAnsiTheme="minorHAnsi" w:cstheme="minorHAnsi"/>
        </w:rPr>
      </w:pPr>
      <w:r w:rsidRPr="00C63B47">
        <w:rPr>
          <w:rFonts w:asciiTheme="minorHAnsi" w:hAnsiTheme="minorHAnsi" w:cstheme="minorHAnsi"/>
        </w:rPr>
        <w:t>Extensive experience in Black box Testing.</w:t>
      </w:r>
    </w:p>
    <w:p w:rsidR="001030EE" w:rsidRPr="00C63B47" w:rsidRDefault="001030EE" w:rsidP="00866E7C">
      <w:pPr>
        <w:pStyle w:val="ListParagraph"/>
        <w:widowControl w:val="0"/>
        <w:numPr>
          <w:ilvl w:val="0"/>
          <w:numId w:val="38"/>
        </w:numPr>
        <w:suppressAutoHyphens w:val="0"/>
        <w:autoSpaceDE w:val="0"/>
        <w:autoSpaceDN w:val="0"/>
        <w:adjustRightInd w:val="0"/>
        <w:spacing w:after="0" w:line="240" w:lineRule="auto"/>
        <w:rPr>
          <w:rFonts w:asciiTheme="minorHAnsi" w:hAnsiTheme="minorHAnsi" w:cstheme="minorHAnsi"/>
        </w:rPr>
      </w:pPr>
      <w:r w:rsidRPr="00C63B47">
        <w:rPr>
          <w:rFonts w:asciiTheme="minorHAnsi" w:hAnsiTheme="minorHAnsi" w:cstheme="minorHAnsi"/>
        </w:rPr>
        <w:t xml:space="preserve">Strong in executing Test cases and capturing Test Results and Analysis of Test results. </w:t>
      </w:r>
    </w:p>
    <w:p w:rsidR="00C63B47" w:rsidRDefault="00C63B47" w:rsidP="00866E7C">
      <w:pPr>
        <w:pStyle w:val="ListParagraph"/>
        <w:widowControl w:val="0"/>
        <w:numPr>
          <w:ilvl w:val="0"/>
          <w:numId w:val="38"/>
        </w:numPr>
        <w:suppressAutoHyphens w:val="0"/>
        <w:autoSpaceDE w:val="0"/>
        <w:autoSpaceDN w:val="0"/>
        <w:adjustRightInd w:val="0"/>
        <w:spacing w:after="0" w:line="240" w:lineRule="auto"/>
        <w:rPr>
          <w:rFonts w:asciiTheme="minorHAnsi" w:hAnsiTheme="minorHAnsi" w:cstheme="minorHAnsi"/>
        </w:rPr>
      </w:pPr>
      <w:r w:rsidRPr="00C63B47">
        <w:rPr>
          <w:rFonts w:asciiTheme="minorHAnsi" w:hAnsiTheme="minorHAnsi" w:cstheme="minorHAnsi"/>
        </w:rPr>
        <w:t>Quick learner and excellent team player, ability to meet tight deadlines and work under pressure</w:t>
      </w:r>
    </w:p>
    <w:p w:rsidR="00FB3E6C" w:rsidRPr="00C63B47" w:rsidRDefault="00FB3E6C" w:rsidP="00866E7C">
      <w:pPr>
        <w:pStyle w:val="ListParagraph"/>
        <w:widowControl w:val="0"/>
        <w:numPr>
          <w:ilvl w:val="0"/>
          <w:numId w:val="38"/>
        </w:numPr>
        <w:suppressAutoHyphens w:val="0"/>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Experience in open source portal like Liferay, magento ,Moodle and wordpress </w:t>
      </w:r>
    </w:p>
    <w:p w:rsidR="005C1B9F" w:rsidRPr="00C63B47" w:rsidRDefault="005C1B9F" w:rsidP="00866E7C">
      <w:pPr>
        <w:spacing w:line="240" w:lineRule="auto"/>
        <w:rPr>
          <w:rFonts w:asciiTheme="minorHAnsi" w:hAnsiTheme="minorHAnsi" w:cstheme="minorHAnsi"/>
          <w:b/>
          <w:bCs/>
          <w:u w:val="single"/>
        </w:rPr>
      </w:pPr>
      <w:r w:rsidRPr="00C63B47">
        <w:rPr>
          <w:rFonts w:asciiTheme="minorHAnsi" w:hAnsiTheme="minorHAnsi" w:cstheme="minorHAnsi"/>
          <w:b/>
          <w:bCs/>
          <w:u w:val="single"/>
        </w:rPr>
        <w:t>Work Experience:</w:t>
      </w:r>
    </w:p>
    <w:p w:rsidR="007840C8" w:rsidRPr="00C63B47" w:rsidRDefault="007840C8" w:rsidP="00866E7C">
      <w:pPr>
        <w:numPr>
          <w:ilvl w:val="0"/>
          <w:numId w:val="39"/>
        </w:numPr>
        <w:suppressAutoHyphens w:val="0"/>
        <w:spacing w:after="0" w:line="240" w:lineRule="auto"/>
        <w:rPr>
          <w:rFonts w:asciiTheme="minorHAnsi" w:hAnsiTheme="minorHAnsi" w:cstheme="minorHAnsi"/>
          <w:bCs/>
        </w:rPr>
      </w:pPr>
      <w:r w:rsidRPr="00C63B47">
        <w:rPr>
          <w:rFonts w:asciiTheme="minorHAnsi" w:eastAsia="BatangChe" w:hAnsiTheme="minorHAnsi" w:cstheme="minorHAnsi"/>
          <w:bCs/>
        </w:rPr>
        <w:t xml:space="preserve">Working as </w:t>
      </w:r>
      <w:r w:rsidRPr="00C63B47">
        <w:rPr>
          <w:rFonts w:asciiTheme="minorHAnsi" w:eastAsia="BatangChe" w:hAnsiTheme="minorHAnsi" w:cstheme="minorHAnsi"/>
          <w:b/>
          <w:bCs/>
        </w:rPr>
        <w:t>Software Testing Engineer</w:t>
      </w:r>
      <w:r w:rsidRPr="00C63B47">
        <w:rPr>
          <w:rFonts w:asciiTheme="minorHAnsi" w:eastAsia="BatangChe" w:hAnsiTheme="minorHAnsi" w:cstheme="minorHAnsi"/>
          <w:bCs/>
        </w:rPr>
        <w:t xml:space="preserve"> at</w:t>
      </w:r>
      <w:r w:rsidRPr="00C63B47">
        <w:rPr>
          <w:rFonts w:asciiTheme="minorHAnsi" w:eastAsia="BatangChe" w:hAnsiTheme="minorHAnsi" w:cstheme="minorHAnsi"/>
          <w:b/>
          <w:bCs/>
        </w:rPr>
        <w:t xml:space="preserve"> </w:t>
      </w:r>
      <w:r w:rsidR="00C54307">
        <w:rPr>
          <w:rFonts w:asciiTheme="minorHAnsi" w:eastAsia="BatangChe" w:hAnsiTheme="minorHAnsi" w:cstheme="minorHAnsi"/>
          <w:b/>
          <w:bCs/>
        </w:rPr>
        <w:t>KT</w:t>
      </w:r>
      <w:r w:rsidRPr="00C63B47">
        <w:rPr>
          <w:rFonts w:asciiTheme="minorHAnsi" w:eastAsia="BatangChe" w:hAnsiTheme="minorHAnsi" w:cstheme="minorHAnsi"/>
          <w:b/>
          <w:bCs/>
        </w:rPr>
        <w:t>ree computer solutions</w:t>
      </w:r>
      <w:r w:rsidRPr="00C63B47">
        <w:rPr>
          <w:rFonts w:asciiTheme="minorHAnsi" w:eastAsia="BatangChe" w:hAnsiTheme="minorHAnsi" w:cstheme="minorHAnsi"/>
          <w:b/>
        </w:rPr>
        <w:t>,</w:t>
      </w:r>
      <w:r w:rsidRPr="00C63B47">
        <w:rPr>
          <w:rFonts w:asciiTheme="minorHAnsi" w:eastAsia="BatangChe" w:hAnsiTheme="minorHAnsi" w:cstheme="minorHAnsi"/>
        </w:rPr>
        <w:t xml:space="preserve"> Hyderabad from Apr 2015 to Till Date</w:t>
      </w:r>
      <w:r w:rsidRPr="00C63B47">
        <w:rPr>
          <w:rFonts w:asciiTheme="minorHAnsi" w:hAnsiTheme="minorHAnsi" w:cstheme="minorHAnsi"/>
          <w:bCs/>
        </w:rPr>
        <w:t xml:space="preserve"> </w:t>
      </w:r>
    </w:p>
    <w:p w:rsidR="007840C8" w:rsidRPr="00C63B47" w:rsidRDefault="007840C8" w:rsidP="00866E7C">
      <w:pPr>
        <w:numPr>
          <w:ilvl w:val="0"/>
          <w:numId w:val="39"/>
        </w:numPr>
        <w:suppressAutoHyphens w:val="0"/>
        <w:spacing w:after="0" w:line="240" w:lineRule="auto"/>
        <w:rPr>
          <w:rFonts w:asciiTheme="minorHAnsi" w:hAnsiTheme="minorHAnsi" w:cstheme="minorHAnsi"/>
          <w:bCs/>
        </w:rPr>
      </w:pPr>
      <w:r w:rsidRPr="00C63B47">
        <w:rPr>
          <w:rFonts w:asciiTheme="minorHAnsi" w:hAnsiTheme="minorHAnsi" w:cstheme="minorHAnsi"/>
          <w:bCs/>
        </w:rPr>
        <w:t xml:space="preserve">Worked as </w:t>
      </w:r>
      <w:r w:rsidRPr="00C63B47">
        <w:rPr>
          <w:rFonts w:asciiTheme="minorHAnsi" w:hAnsiTheme="minorHAnsi" w:cstheme="minorHAnsi"/>
          <w:b/>
          <w:bCs/>
        </w:rPr>
        <w:t xml:space="preserve">Functional Consultant(Testing) </w:t>
      </w:r>
      <w:r w:rsidRPr="00C63B47">
        <w:rPr>
          <w:rFonts w:asciiTheme="minorHAnsi" w:hAnsiTheme="minorHAnsi" w:cstheme="minorHAnsi"/>
          <w:bCs/>
        </w:rPr>
        <w:t xml:space="preserve">in </w:t>
      </w:r>
      <w:r w:rsidRPr="00C63B47">
        <w:rPr>
          <w:rFonts w:asciiTheme="minorHAnsi" w:hAnsiTheme="minorHAnsi" w:cstheme="minorHAnsi"/>
          <w:b/>
        </w:rPr>
        <w:t>Wings Infonet Pvt. Ltd,</w:t>
      </w:r>
      <w:r w:rsidRPr="00C63B47">
        <w:rPr>
          <w:rFonts w:asciiTheme="minorHAnsi" w:hAnsiTheme="minorHAnsi" w:cstheme="minorHAnsi"/>
          <w:b/>
          <w:bCs/>
        </w:rPr>
        <w:t xml:space="preserve"> </w:t>
      </w:r>
      <w:r w:rsidRPr="00C63B47">
        <w:rPr>
          <w:rFonts w:asciiTheme="minorHAnsi" w:hAnsiTheme="minorHAnsi" w:cstheme="minorHAnsi"/>
          <w:bCs/>
        </w:rPr>
        <w:t xml:space="preserve">Hyderabad since Jan 2014 to Apr 2015. </w:t>
      </w:r>
    </w:p>
    <w:p w:rsidR="00354343" w:rsidRDefault="00354343" w:rsidP="00354343">
      <w:pPr>
        <w:suppressAutoHyphens w:val="0"/>
        <w:spacing w:after="0" w:line="240" w:lineRule="auto"/>
        <w:rPr>
          <w:rStyle w:val="NormalVerdanaChar"/>
          <w:rFonts w:asciiTheme="minorHAnsi" w:hAnsiTheme="minorHAnsi" w:cstheme="minorHAnsi"/>
          <w:b/>
          <w:sz w:val="22"/>
          <w:szCs w:val="22"/>
          <w:u w:val="single"/>
        </w:rPr>
      </w:pPr>
    </w:p>
    <w:p w:rsidR="00D22D2D" w:rsidRPr="00354343" w:rsidRDefault="00D22D2D" w:rsidP="00354343">
      <w:pPr>
        <w:suppressAutoHyphens w:val="0"/>
        <w:spacing w:after="0" w:line="240" w:lineRule="auto"/>
        <w:rPr>
          <w:rStyle w:val="NormalVerdanaChar"/>
          <w:rFonts w:asciiTheme="minorHAnsi" w:hAnsiTheme="minorHAnsi" w:cstheme="minorHAnsi"/>
          <w:bCs/>
          <w:kern w:val="0"/>
          <w:sz w:val="22"/>
          <w:szCs w:val="22"/>
          <w:lang w:eastAsia="ar-SA"/>
        </w:rPr>
      </w:pPr>
      <w:r w:rsidRPr="00C63B47">
        <w:rPr>
          <w:rStyle w:val="NormalVerdanaChar"/>
          <w:rFonts w:asciiTheme="minorHAnsi" w:hAnsiTheme="minorHAnsi" w:cstheme="minorHAnsi"/>
          <w:b/>
          <w:sz w:val="22"/>
          <w:szCs w:val="22"/>
          <w:u w:val="single"/>
        </w:rPr>
        <w:t>Tools &amp; Technology</w:t>
      </w:r>
      <w:r w:rsidRPr="00C63B47">
        <w:rPr>
          <w:rStyle w:val="NormalVerdanaChar"/>
          <w:rFonts w:asciiTheme="minorHAnsi" w:hAnsiTheme="minorHAnsi" w:cstheme="minorHAnsi"/>
          <w:b/>
          <w:sz w:val="22"/>
          <w:szCs w:val="22"/>
        </w:rPr>
        <w:t>:</w:t>
      </w:r>
    </w:p>
    <w:p w:rsidR="00D22D2D" w:rsidRPr="00C63B47" w:rsidRDefault="008529B0" w:rsidP="00354343">
      <w:pPr>
        <w:suppressAutoHyphens w:val="0"/>
        <w:spacing w:after="0" w:line="240" w:lineRule="auto"/>
        <w:rPr>
          <w:rFonts w:asciiTheme="minorHAnsi" w:hAnsiTheme="minorHAnsi" w:cstheme="minorHAnsi"/>
          <w:b/>
        </w:rPr>
      </w:pPr>
      <w:r w:rsidRPr="00C63B47">
        <w:rPr>
          <w:rFonts w:asciiTheme="minorHAnsi" w:hAnsiTheme="minorHAnsi" w:cstheme="minorHAnsi"/>
          <w:b/>
        </w:rPr>
        <w:t xml:space="preserve">Software testing          </w:t>
      </w:r>
      <w:r w:rsidRPr="00C63B47">
        <w:rPr>
          <w:rFonts w:asciiTheme="minorHAnsi" w:hAnsiTheme="minorHAnsi" w:cstheme="minorHAnsi"/>
          <w:b/>
        </w:rPr>
        <w:tab/>
      </w:r>
      <w:r w:rsidRPr="00C63B47">
        <w:rPr>
          <w:rFonts w:asciiTheme="minorHAnsi" w:hAnsiTheme="minorHAnsi" w:cstheme="minorHAnsi"/>
        </w:rPr>
        <w:t xml:space="preserve">:  </w:t>
      </w:r>
      <w:r w:rsidR="00993389" w:rsidRPr="00C63B47">
        <w:rPr>
          <w:rFonts w:asciiTheme="minorHAnsi" w:hAnsiTheme="minorHAnsi" w:cstheme="minorHAnsi"/>
        </w:rPr>
        <w:tab/>
      </w:r>
      <w:r w:rsidR="007C2BDD" w:rsidRPr="00C63B47">
        <w:rPr>
          <w:rFonts w:asciiTheme="minorHAnsi" w:hAnsiTheme="minorHAnsi" w:cstheme="minorHAnsi"/>
        </w:rPr>
        <w:t xml:space="preserve"> Manual testing and Automation </w:t>
      </w:r>
      <w:r w:rsidRPr="00C63B47">
        <w:rPr>
          <w:rFonts w:asciiTheme="minorHAnsi" w:hAnsiTheme="minorHAnsi" w:cstheme="minorHAnsi"/>
        </w:rPr>
        <w:t>testing</w:t>
      </w:r>
      <w:r w:rsidR="008D1E56" w:rsidRPr="00C63B47">
        <w:rPr>
          <w:rFonts w:asciiTheme="minorHAnsi" w:hAnsiTheme="minorHAnsi" w:cstheme="minorHAnsi"/>
        </w:rPr>
        <w:t>.</w:t>
      </w:r>
    </w:p>
    <w:p w:rsidR="00BB01BC" w:rsidRPr="004B5E0D" w:rsidRDefault="00D22D2D" w:rsidP="00354343">
      <w:pPr>
        <w:widowControl w:val="0"/>
        <w:autoSpaceDE w:val="0"/>
        <w:autoSpaceDN w:val="0"/>
        <w:adjustRightInd w:val="0"/>
        <w:spacing w:after="0" w:line="240" w:lineRule="auto"/>
        <w:jc w:val="both"/>
        <w:rPr>
          <w:rFonts w:ascii="Times New Roman" w:hAnsi="Times New Roman" w:cs="Times New Roman"/>
          <w:bCs/>
        </w:rPr>
      </w:pPr>
      <w:r w:rsidRPr="00C63B47">
        <w:rPr>
          <w:rFonts w:asciiTheme="minorHAnsi" w:hAnsiTheme="minorHAnsi" w:cstheme="minorHAnsi"/>
          <w:b/>
          <w:color w:val="000000"/>
        </w:rPr>
        <w:t>Testing Tools</w:t>
      </w:r>
      <w:r w:rsidRPr="00C63B47">
        <w:rPr>
          <w:rFonts w:asciiTheme="minorHAnsi" w:hAnsiTheme="minorHAnsi" w:cstheme="minorHAnsi"/>
          <w:b/>
          <w:color w:val="000000"/>
        </w:rPr>
        <w:tab/>
      </w:r>
      <w:r w:rsidRPr="00C63B47">
        <w:rPr>
          <w:rFonts w:asciiTheme="minorHAnsi" w:hAnsiTheme="minorHAnsi" w:cstheme="minorHAnsi"/>
          <w:color w:val="000000"/>
        </w:rPr>
        <w:tab/>
        <w:t>:</w:t>
      </w:r>
      <w:r w:rsidR="007924B3" w:rsidRPr="00C63B47">
        <w:rPr>
          <w:rFonts w:asciiTheme="minorHAnsi" w:hAnsiTheme="minorHAnsi" w:cstheme="minorHAnsi"/>
          <w:color w:val="000000"/>
        </w:rPr>
        <w:tab/>
      </w:r>
      <w:r w:rsidR="00BB01BC">
        <w:rPr>
          <w:rFonts w:ascii="Times New Roman" w:hAnsi="Times New Roman" w:cs="Times New Roman"/>
          <w:color w:val="000000"/>
        </w:rPr>
        <w:t>Test link,</w:t>
      </w:r>
      <w:r w:rsidR="00BB01BC" w:rsidRPr="004B5E0D">
        <w:rPr>
          <w:rFonts w:ascii="Times New Roman" w:hAnsi="Times New Roman" w:cs="Times New Roman"/>
        </w:rPr>
        <w:t xml:space="preserve"> Jmeter, </w:t>
      </w:r>
      <w:r w:rsidR="00BB01BC">
        <w:rPr>
          <w:rFonts w:ascii="Times New Roman" w:hAnsi="Times New Roman" w:cs="Times New Roman"/>
          <w:color w:val="000000" w:themeColor="text1"/>
        </w:rPr>
        <w:t>Selenium webDriver 2.53.</w:t>
      </w:r>
    </w:p>
    <w:p w:rsidR="0011766F" w:rsidRPr="00C63B47" w:rsidRDefault="0011766F" w:rsidP="00354343">
      <w:pPr>
        <w:widowControl w:val="0"/>
        <w:autoSpaceDE w:val="0"/>
        <w:autoSpaceDN w:val="0"/>
        <w:adjustRightInd w:val="0"/>
        <w:spacing w:after="0" w:line="240" w:lineRule="auto"/>
        <w:jc w:val="both"/>
        <w:rPr>
          <w:rFonts w:asciiTheme="minorHAnsi" w:hAnsiTheme="minorHAnsi" w:cstheme="minorHAnsi"/>
        </w:rPr>
      </w:pPr>
      <w:r w:rsidRPr="00C63B47">
        <w:rPr>
          <w:rFonts w:asciiTheme="minorHAnsi" w:hAnsiTheme="minorHAnsi" w:cstheme="minorHAnsi"/>
          <w:b/>
          <w:bCs/>
        </w:rPr>
        <w:t>Defect Tracking tools</w:t>
      </w:r>
      <w:r w:rsidRPr="00C63B47">
        <w:rPr>
          <w:rFonts w:asciiTheme="minorHAnsi" w:hAnsiTheme="minorHAnsi" w:cstheme="minorHAnsi"/>
          <w:b/>
          <w:bCs/>
        </w:rPr>
        <w:tab/>
      </w:r>
      <w:r w:rsidRPr="00C63B47">
        <w:rPr>
          <w:rFonts w:asciiTheme="minorHAnsi" w:hAnsiTheme="minorHAnsi" w:cstheme="minorHAnsi"/>
          <w:bCs/>
        </w:rPr>
        <w:t xml:space="preserve">:         </w:t>
      </w:r>
      <w:r w:rsidR="00563074" w:rsidRPr="00C63B47">
        <w:rPr>
          <w:rFonts w:asciiTheme="minorHAnsi" w:hAnsiTheme="minorHAnsi" w:cstheme="minorHAnsi"/>
          <w:bCs/>
        </w:rPr>
        <w:t xml:space="preserve">  </w:t>
      </w:r>
      <w:r w:rsidR="00BB01BC">
        <w:rPr>
          <w:rFonts w:asciiTheme="minorHAnsi" w:hAnsiTheme="minorHAnsi" w:cstheme="minorHAnsi"/>
          <w:bCs/>
        </w:rPr>
        <w:tab/>
      </w:r>
      <w:r w:rsidRPr="00C63B47">
        <w:rPr>
          <w:rFonts w:asciiTheme="minorHAnsi" w:hAnsiTheme="minorHAnsi" w:cstheme="minorHAnsi"/>
          <w:color w:val="000000" w:themeColor="text1"/>
        </w:rPr>
        <w:t>Issue Master</w:t>
      </w:r>
      <w:r w:rsidR="00354343">
        <w:rPr>
          <w:rFonts w:asciiTheme="minorHAnsi" w:hAnsiTheme="minorHAnsi" w:cstheme="minorHAnsi"/>
          <w:color w:val="000000" w:themeColor="text1"/>
        </w:rPr>
        <w:t xml:space="preserve">, </w:t>
      </w:r>
      <w:r w:rsidR="00A472DA">
        <w:rPr>
          <w:rFonts w:asciiTheme="minorHAnsi" w:hAnsiTheme="minorHAnsi" w:cstheme="minorHAnsi"/>
          <w:color w:val="000000" w:themeColor="text1"/>
        </w:rPr>
        <w:t>JIRA</w:t>
      </w:r>
    </w:p>
    <w:p w:rsidR="00D22D2D" w:rsidRPr="00C63B47" w:rsidRDefault="00D22D2D" w:rsidP="00354343">
      <w:pPr>
        <w:spacing w:after="0" w:line="240" w:lineRule="auto"/>
        <w:rPr>
          <w:rFonts w:asciiTheme="minorHAnsi" w:hAnsiTheme="minorHAnsi" w:cstheme="minorHAnsi"/>
          <w:color w:val="000000"/>
        </w:rPr>
      </w:pPr>
      <w:r w:rsidRPr="00C63B47">
        <w:rPr>
          <w:rFonts w:asciiTheme="minorHAnsi" w:hAnsiTheme="minorHAnsi" w:cstheme="minorHAnsi"/>
          <w:b/>
          <w:color w:val="000000"/>
        </w:rPr>
        <w:t>Database</w:t>
      </w:r>
      <w:r w:rsidRPr="00C63B47">
        <w:rPr>
          <w:rFonts w:asciiTheme="minorHAnsi" w:hAnsiTheme="minorHAnsi" w:cstheme="minorHAnsi"/>
          <w:color w:val="000000"/>
        </w:rPr>
        <w:tab/>
      </w:r>
      <w:r w:rsidRPr="00C63B47">
        <w:rPr>
          <w:rFonts w:asciiTheme="minorHAnsi" w:hAnsiTheme="minorHAnsi" w:cstheme="minorHAnsi"/>
          <w:color w:val="000000"/>
        </w:rPr>
        <w:tab/>
        <w:t xml:space="preserve">: </w:t>
      </w:r>
      <w:r w:rsidRPr="00C63B47">
        <w:rPr>
          <w:rFonts w:asciiTheme="minorHAnsi" w:hAnsiTheme="minorHAnsi" w:cstheme="minorHAnsi"/>
          <w:color w:val="000000"/>
        </w:rPr>
        <w:tab/>
        <w:t>SQL Server</w:t>
      </w:r>
      <w:r w:rsidR="007C25A7" w:rsidRPr="00C63B47">
        <w:rPr>
          <w:rFonts w:asciiTheme="minorHAnsi" w:hAnsiTheme="minorHAnsi" w:cstheme="minorHAnsi"/>
          <w:color w:val="000000"/>
        </w:rPr>
        <w:t xml:space="preserve"> </w:t>
      </w:r>
      <w:r w:rsidR="0011766F" w:rsidRPr="00C63B47">
        <w:rPr>
          <w:rFonts w:asciiTheme="minorHAnsi" w:hAnsiTheme="minorHAnsi" w:cstheme="minorHAnsi"/>
          <w:color w:val="000000"/>
        </w:rPr>
        <w:t>,</w:t>
      </w:r>
      <w:r w:rsidR="007C25A7" w:rsidRPr="00C63B47">
        <w:rPr>
          <w:rFonts w:asciiTheme="minorHAnsi" w:hAnsiTheme="minorHAnsi" w:cstheme="minorHAnsi"/>
          <w:color w:val="000000"/>
        </w:rPr>
        <w:t xml:space="preserve"> </w:t>
      </w:r>
      <w:r w:rsidR="0011766F" w:rsidRPr="00C63B47">
        <w:rPr>
          <w:rFonts w:asciiTheme="minorHAnsi" w:hAnsiTheme="minorHAnsi" w:cstheme="minorHAnsi"/>
          <w:color w:val="000000"/>
        </w:rPr>
        <w:t>Mysql</w:t>
      </w:r>
    </w:p>
    <w:p w:rsidR="00550C35" w:rsidRDefault="00D22D2D" w:rsidP="00354343">
      <w:pPr>
        <w:spacing w:after="0" w:line="240" w:lineRule="auto"/>
        <w:rPr>
          <w:rFonts w:asciiTheme="minorHAnsi" w:hAnsiTheme="minorHAnsi" w:cstheme="minorHAnsi"/>
        </w:rPr>
      </w:pPr>
      <w:r w:rsidRPr="00C63B47">
        <w:rPr>
          <w:rFonts w:asciiTheme="minorHAnsi" w:hAnsiTheme="minorHAnsi" w:cstheme="minorHAnsi"/>
          <w:b/>
          <w:color w:val="000000"/>
        </w:rPr>
        <w:t>Operating System</w:t>
      </w:r>
      <w:r w:rsidRPr="00C63B47">
        <w:rPr>
          <w:rFonts w:asciiTheme="minorHAnsi" w:hAnsiTheme="minorHAnsi" w:cstheme="minorHAnsi"/>
          <w:color w:val="000000"/>
        </w:rPr>
        <w:tab/>
        <w:t xml:space="preserve">: </w:t>
      </w:r>
      <w:r w:rsidRPr="00C63B47">
        <w:rPr>
          <w:rFonts w:asciiTheme="minorHAnsi" w:hAnsiTheme="minorHAnsi" w:cstheme="minorHAnsi"/>
          <w:color w:val="000000"/>
        </w:rPr>
        <w:tab/>
      </w:r>
      <w:r w:rsidRPr="00C63B47">
        <w:rPr>
          <w:rFonts w:asciiTheme="minorHAnsi" w:hAnsiTheme="minorHAnsi" w:cstheme="minorHAnsi"/>
        </w:rPr>
        <w:t>Windows XP</w:t>
      </w:r>
      <w:r w:rsidR="00E24FA9" w:rsidRPr="00C63B47">
        <w:rPr>
          <w:rFonts w:asciiTheme="minorHAnsi" w:hAnsiTheme="minorHAnsi" w:cstheme="minorHAnsi"/>
        </w:rPr>
        <w:t>, LINUX/UNIX</w:t>
      </w:r>
      <w:r w:rsidR="008D1E56" w:rsidRPr="00C63B47">
        <w:rPr>
          <w:rFonts w:asciiTheme="minorHAnsi" w:hAnsiTheme="minorHAnsi" w:cstheme="minorHAnsi"/>
        </w:rPr>
        <w:t>.</w:t>
      </w:r>
    </w:p>
    <w:p w:rsidR="00354343" w:rsidRPr="00C63B47" w:rsidRDefault="00354343" w:rsidP="00354343">
      <w:pPr>
        <w:spacing w:after="0" w:line="240" w:lineRule="auto"/>
        <w:rPr>
          <w:rFonts w:asciiTheme="minorHAnsi" w:hAnsiTheme="minorHAnsi" w:cstheme="minorHAnsi"/>
        </w:rPr>
      </w:pPr>
      <w:r w:rsidRPr="00453CDE">
        <w:rPr>
          <w:b/>
          <w:lang w:val="fr-FR"/>
        </w:rPr>
        <w:t>Web Technologies</w:t>
      </w:r>
      <w:r>
        <w:rPr>
          <w:b/>
          <w:lang w:val="fr-FR"/>
        </w:rPr>
        <w:tab/>
      </w:r>
      <w:r w:rsidRPr="00453CDE">
        <w:rPr>
          <w:b/>
          <w:lang w:val="fr-FR"/>
        </w:rPr>
        <w:t>:</w:t>
      </w:r>
      <w:r>
        <w:rPr>
          <w:lang w:val="fr-FR"/>
        </w:rPr>
        <w:tab/>
        <w:t>HTML</w:t>
      </w:r>
    </w:p>
    <w:p w:rsidR="00F00AEA" w:rsidRPr="00C63B47" w:rsidRDefault="00F00AEA" w:rsidP="00BB01BC">
      <w:pPr>
        <w:spacing w:line="240" w:lineRule="auto"/>
        <w:rPr>
          <w:rFonts w:asciiTheme="minorHAnsi" w:hAnsiTheme="minorHAnsi" w:cstheme="minorHAnsi"/>
          <w:b/>
          <w:bCs/>
          <w:u w:val="single"/>
        </w:rPr>
      </w:pPr>
    </w:p>
    <w:p w:rsidR="008466AA" w:rsidRDefault="008466AA" w:rsidP="00866E7C">
      <w:pPr>
        <w:spacing w:line="240" w:lineRule="auto"/>
        <w:rPr>
          <w:rFonts w:asciiTheme="minorHAnsi" w:hAnsiTheme="minorHAnsi" w:cstheme="minorHAnsi"/>
          <w:b/>
          <w:bCs/>
          <w:u w:val="single"/>
        </w:rPr>
      </w:pPr>
    </w:p>
    <w:p w:rsidR="002201E4" w:rsidRDefault="00D36655" w:rsidP="001D7E1D">
      <w:pPr>
        <w:spacing w:after="0" w:line="240" w:lineRule="auto"/>
        <w:rPr>
          <w:rFonts w:asciiTheme="minorHAnsi" w:hAnsiTheme="minorHAnsi" w:cstheme="minorHAnsi"/>
          <w:b/>
          <w:bCs/>
        </w:rPr>
      </w:pPr>
      <w:r w:rsidRPr="00C63B47">
        <w:rPr>
          <w:rFonts w:asciiTheme="minorHAnsi" w:hAnsiTheme="minorHAnsi" w:cstheme="minorHAnsi"/>
          <w:b/>
          <w:bCs/>
          <w:u w:val="single"/>
        </w:rPr>
        <w:lastRenderedPageBreak/>
        <w:t>Project Details</w:t>
      </w:r>
      <w:r w:rsidRPr="00C63B47">
        <w:rPr>
          <w:rFonts w:asciiTheme="minorHAnsi" w:hAnsiTheme="minorHAnsi" w:cstheme="minorHAnsi"/>
          <w:b/>
          <w:bCs/>
        </w:rPr>
        <w:t>:</w:t>
      </w:r>
    </w:p>
    <w:p w:rsidR="007B59FA" w:rsidRDefault="0022767A" w:rsidP="007B59FA">
      <w:pPr>
        <w:spacing w:after="0" w:line="240" w:lineRule="auto"/>
        <w:ind w:left="720" w:hanging="720"/>
        <w:rPr>
          <w:rFonts w:asciiTheme="minorHAnsi" w:hAnsiTheme="minorHAnsi" w:cstheme="minorHAnsi"/>
          <w:b/>
          <w:bCs/>
        </w:rPr>
      </w:pPr>
      <w:r>
        <w:rPr>
          <w:rFonts w:asciiTheme="minorHAnsi" w:hAnsiTheme="minorHAnsi" w:cstheme="minorHAnsi"/>
          <w:b/>
          <w:bCs/>
        </w:rPr>
        <w:t>PROJECT</w:t>
      </w:r>
      <w:r>
        <w:rPr>
          <w:rFonts w:asciiTheme="minorHAnsi" w:hAnsiTheme="minorHAnsi" w:cstheme="minorHAnsi"/>
          <w:b/>
          <w:bCs/>
        </w:rPr>
        <w:tab/>
      </w:r>
      <w:r>
        <w:rPr>
          <w:rFonts w:asciiTheme="minorHAnsi" w:hAnsiTheme="minorHAnsi" w:cstheme="minorHAnsi"/>
          <w:b/>
          <w:bCs/>
        </w:rPr>
        <w:tab/>
        <w:t xml:space="preserve">:Webakte Tax </w:t>
      </w:r>
      <w:r w:rsidR="007B59FA">
        <w:rPr>
          <w:rFonts w:asciiTheme="minorHAnsi" w:hAnsiTheme="minorHAnsi" w:cstheme="minorHAnsi"/>
          <w:b/>
          <w:bCs/>
        </w:rPr>
        <w:t xml:space="preserve"> and Tax Advisor Apps</w:t>
      </w:r>
      <w:r w:rsidR="00EA017C">
        <w:rPr>
          <w:rFonts w:asciiTheme="minorHAnsi" w:hAnsiTheme="minorHAnsi" w:cstheme="minorHAnsi"/>
          <w:b/>
          <w:bCs/>
        </w:rPr>
        <w:t xml:space="preserve"> (</w:t>
      </w:r>
      <w:r w:rsidR="00EA017C">
        <w:rPr>
          <w:rFonts w:ascii="Arial" w:hAnsi="Arial" w:cs="Arial"/>
          <w:color w:val="000000"/>
        </w:rPr>
        <w:t>https://webakte-online.de</w:t>
      </w:r>
      <w:r w:rsidR="00EA017C">
        <w:rPr>
          <w:rFonts w:asciiTheme="minorHAnsi" w:hAnsiTheme="minorHAnsi" w:cstheme="minorHAnsi"/>
          <w:b/>
          <w:bCs/>
        </w:rPr>
        <w:t>)</w:t>
      </w:r>
    </w:p>
    <w:p w:rsidR="00EA017C" w:rsidRDefault="00EA017C" w:rsidP="007B59FA">
      <w:pPr>
        <w:spacing w:after="0" w:line="240" w:lineRule="auto"/>
        <w:ind w:left="720" w:hanging="720"/>
        <w:rPr>
          <w:rFonts w:asciiTheme="minorHAnsi" w:hAnsiTheme="minorHAnsi" w:cstheme="minorHAnsi"/>
          <w:b/>
          <w:bCs/>
        </w:rPr>
      </w:pPr>
      <w:r>
        <w:rPr>
          <w:rFonts w:asciiTheme="minorHAnsi" w:hAnsiTheme="minorHAnsi" w:cstheme="minorHAnsi"/>
          <w:b/>
          <w:bCs/>
        </w:rPr>
        <w:t>Country</w:t>
      </w:r>
      <w:r>
        <w:rPr>
          <w:rFonts w:asciiTheme="minorHAnsi" w:hAnsiTheme="minorHAnsi" w:cstheme="minorHAnsi"/>
          <w:b/>
          <w:bCs/>
        </w:rPr>
        <w:tab/>
      </w:r>
      <w:r>
        <w:rPr>
          <w:rFonts w:asciiTheme="minorHAnsi" w:hAnsiTheme="minorHAnsi" w:cstheme="minorHAnsi"/>
          <w:b/>
          <w:bCs/>
        </w:rPr>
        <w:tab/>
        <w:t>:Germany</w:t>
      </w:r>
    </w:p>
    <w:p w:rsidR="007B59FA" w:rsidRDefault="007B59FA" w:rsidP="007B59FA">
      <w:pPr>
        <w:spacing w:after="0" w:line="240" w:lineRule="auto"/>
        <w:ind w:left="720" w:hanging="720"/>
        <w:rPr>
          <w:rFonts w:asciiTheme="minorHAnsi" w:hAnsiTheme="minorHAnsi" w:cstheme="minorHAnsi"/>
          <w:b/>
          <w:bCs/>
        </w:rPr>
      </w:pPr>
      <w:r>
        <w:rPr>
          <w:rFonts w:asciiTheme="minorHAnsi" w:hAnsiTheme="minorHAnsi" w:cstheme="minorHAnsi"/>
          <w:b/>
          <w:bCs/>
        </w:rPr>
        <w:t>Environment</w:t>
      </w:r>
      <w:r>
        <w:rPr>
          <w:rFonts w:asciiTheme="minorHAnsi" w:hAnsiTheme="minorHAnsi" w:cstheme="minorHAnsi"/>
          <w:b/>
          <w:bCs/>
        </w:rPr>
        <w:tab/>
      </w:r>
      <w:r>
        <w:rPr>
          <w:rFonts w:asciiTheme="minorHAnsi" w:hAnsiTheme="minorHAnsi" w:cstheme="minorHAnsi"/>
          <w:b/>
          <w:bCs/>
        </w:rPr>
        <w:tab/>
        <w:t>:Java liferay 6.2 ,MySql Workbench</w:t>
      </w:r>
    </w:p>
    <w:p w:rsidR="007B59FA" w:rsidRDefault="007B59FA" w:rsidP="007B59FA">
      <w:pPr>
        <w:spacing w:after="0" w:line="240" w:lineRule="auto"/>
        <w:ind w:left="720" w:hanging="720"/>
        <w:rPr>
          <w:rFonts w:asciiTheme="minorHAnsi" w:hAnsiTheme="minorHAnsi" w:cstheme="minorHAnsi"/>
          <w:bCs/>
        </w:rPr>
      </w:pPr>
      <w:r>
        <w:rPr>
          <w:rFonts w:asciiTheme="minorHAnsi" w:hAnsiTheme="minorHAnsi" w:cstheme="minorHAnsi"/>
          <w:b/>
          <w:bCs/>
        </w:rPr>
        <w:t>Testing Environment</w:t>
      </w:r>
      <w:r>
        <w:rPr>
          <w:rFonts w:asciiTheme="minorHAnsi" w:hAnsiTheme="minorHAnsi" w:cstheme="minorHAnsi"/>
          <w:b/>
          <w:bCs/>
        </w:rPr>
        <w:tab/>
        <w:t>:</w:t>
      </w:r>
      <w:r w:rsidRPr="007B59FA">
        <w:rPr>
          <w:rFonts w:asciiTheme="minorHAnsi" w:hAnsiTheme="minorHAnsi" w:cstheme="minorHAnsi"/>
          <w:bCs/>
        </w:rPr>
        <w:t>Manual Testing ,Web services Testing  and mobile app testing</w:t>
      </w:r>
    </w:p>
    <w:p w:rsidR="007B59FA" w:rsidRDefault="007B59FA" w:rsidP="007B59FA">
      <w:pPr>
        <w:spacing w:after="0" w:line="240" w:lineRule="auto"/>
        <w:ind w:left="720" w:hanging="720"/>
        <w:rPr>
          <w:rFonts w:asciiTheme="minorHAnsi" w:hAnsiTheme="minorHAnsi" w:cstheme="minorHAnsi"/>
          <w:bCs/>
        </w:rPr>
      </w:pPr>
      <w:r>
        <w:rPr>
          <w:rFonts w:asciiTheme="minorHAnsi" w:hAnsiTheme="minorHAnsi" w:cstheme="minorHAnsi"/>
          <w:b/>
          <w:bCs/>
        </w:rPr>
        <w:t>Duration</w:t>
      </w:r>
      <w:r>
        <w:rPr>
          <w:rFonts w:asciiTheme="minorHAnsi" w:hAnsiTheme="minorHAnsi" w:cstheme="minorHAnsi"/>
          <w:b/>
          <w:bCs/>
        </w:rPr>
        <w:tab/>
      </w:r>
      <w:r>
        <w:rPr>
          <w:rFonts w:asciiTheme="minorHAnsi" w:hAnsiTheme="minorHAnsi" w:cstheme="minorHAnsi"/>
          <w:b/>
          <w:bCs/>
        </w:rPr>
        <w:tab/>
        <w:t>:</w:t>
      </w:r>
      <w:r>
        <w:rPr>
          <w:rFonts w:asciiTheme="minorHAnsi" w:hAnsiTheme="minorHAnsi" w:cstheme="minorHAnsi"/>
          <w:bCs/>
        </w:rPr>
        <w:t>6 Months</w:t>
      </w:r>
    </w:p>
    <w:p w:rsidR="007B59FA" w:rsidRDefault="007B59FA" w:rsidP="007B59FA">
      <w:pPr>
        <w:spacing w:after="0" w:line="240" w:lineRule="auto"/>
        <w:ind w:left="720" w:hanging="720"/>
        <w:rPr>
          <w:rFonts w:asciiTheme="minorHAnsi" w:hAnsiTheme="minorHAnsi" w:cstheme="minorHAnsi"/>
          <w:bCs/>
        </w:rPr>
      </w:pPr>
      <w:r>
        <w:rPr>
          <w:rFonts w:asciiTheme="minorHAnsi" w:hAnsiTheme="minorHAnsi" w:cstheme="minorHAnsi"/>
          <w:b/>
          <w:bCs/>
        </w:rPr>
        <w:t>Testing Team Size</w:t>
      </w:r>
      <w:r>
        <w:rPr>
          <w:rFonts w:asciiTheme="minorHAnsi" w:hAnsiTheme="minorHAnsi" w:cstheme="minorHAnsi"/>
          <w:b/>
          <w:bCs/>
        </w:rPr>
        <w:tab/>
        <w:t>:</w:t>
      </w:r>
      <w:r>
        <w:rPr>
          <w:rFonts w:asciiTheme="minorHAnsi" w:hAnsiTheme="minorHAnsi" w:cstheme="minorHAnsi"/>
          <w:bCs/>
        </w:rPr>
        <w:t>2</w:t>
      </w:r>
    </w:p>
    <w:p w:rsidR="007B59FA" w:rsidRDefault="007B59FA" w:rsidP="007B59FA">
      <w:pPr>
        <w:spacing w:after="0" w:line="240" w:lineRule="auto"/>
        <w:ind w:left="720" w:hanging="720"/>
        <w:rPr>
          <w:rFonts w:asciiTheme="minorHAnsi" w:hAnsiTheme="minorHAnsi" w:cstheme="minorHAnsi"/>
          <w:bCs/>
        </w:rPr>
      </w:pPr>
      <w:r>
        <w:rPr>
          <w:rFonts w:asciiTheme="minorHAnsi" w:hAnsiTheme="minorHAnsi" w:cstheme="minorHAnsi"/>
          <w:b/>
          <w:bCs/>
        </w:rPr>
        <w:t>About Project</w:t>
      </w:r>
      <w:r>
        <w:rPr>
          <w:rFonts w:asciiTheme="minorHAnsi" w:hAnsiTheme="minorHAnsi" w:cstheme="minorHAnsi"/>
          <w:b/>
          <w:bCs/>
        </w:rPr>
        <w:tab/>
        <w:t>:</w:t>
      </w:r>
    </w:p>
    <w:p w:rsidR="00EA017C" w:rsidRPr="00EA017C" w:rsidRDefault="007B59FA" w:rsidP="00EA017C">
      <w:pPr>
        <w:pStyle w:val="NormalWeb"/>
        <w:spacing w:before="0" w:after="0"/>
        <w:rPr>
          <w:rFonts w:asciiTheme="minorHAnsi" w:hAnsiTheme="minorHAnsi" w:cstheme="minorHAnsi"/>
          <w:sz w:val="22"/>
          <w:szCs w:val="22"/>
          <w:lang w:eastAsia="en-US"/>
        </w:rPr>
      </w:pPr>
      <w:r>
        <w:rPr>
          <w:rFonts w:asciiTheme="minorHAnsi" w:hAnsiTheme="minorHAnsi" w:cstheme="minorHAnsi"/>
          <w:bCs/>
        </w:rPr>
        <w:tab/>
      </w:r>
      <w:r>
        <w:rPr>
          <w:rFonts w:asciiTheme="minorHAnsi" w:hAnsiTheme="minorHAnsi" w:cstheme="minorHAnsi"/>
          <w:bCs/>
        </w:rPr>
        <w:tab/>
      </w:r>
      <w:r w:rsidR="00EA017C" w:rsidRPr="00EA017C">
        <w:rPr>
          <w:rFonts w:asciiTheme="minorHAnsi" w:hAnsiTheme="minorHAnsi" w:cstheme="minorHAnsi"/>
          <w:color w:val="000000"/>
          <w:sz w:val="22"/>
          <w:szCs w:val="22"/>
          <w:lang w:eastAsia="en-US"/>
        </w:rPr>
        <w:t xml:space="preserve">A SaaS </w:t>
      </w:r>
      <w:r w:rsidR="00EA017C" w:rsidRPr="00EA017C">
        <w:rPr>
          <w:rFonts w:asciiTheme="minorHAnsi" w:hAnsiTheme="minorHAnsi" w:cstheme="minorHAnsi"/>
          <w:b/>
          <w:bCs/>
          <w:color w:val="000000"/>
          <w:sz w:val="22"/>
          <w:szCs w:val="22"/>
          <w:lang w:eastAsia="en-US"/>
        </w:rPr>
        <w:t>(</w:t>
      </w:r>
      <w:r w:rsidR="00EA017C" w:rsidRPr="00EA017C">
        <w:rPr>
          <w:rFonts w:asciiTheme="minorHAnsi" w:hAnsiTheme="minorHAnsi" w:cstheme="minorHAnsi"/>
          <w:b/>
          <w:bCs/>
          <w:color w:val="666666"/>
          <w:sz w:val="22"/>
          <w:szCs w:val="22"/>
          <w:lang w:eastAsia="en-US"/>
        </w:rPr>
        <w:t xml:space="preserve">Multi-tenant Platform) </w:t>
      </w:r>
      <w:r w:rsidR="00EA017C" w:rsidRPr="00EA017C">
        <w:rPr>
          <w:rFonts w:asciiTheme="minorHAnsi" w:hAnsiTheme="minorHAnsi" w:cstheme="minorHAnsi"/>
          <w:color w:val="000000"/>
          <w:sz w:val="22"/>
          <w:szCs w:val="22"/>
          <w:lang w:eastAsia="en-US"/>
        </w:rPr>
        <w:t>application based on Liferay 6.2 for Tax Advisor firms to do Collaboration with their hundreds of clientele spread across Germany via disparate channels such as SMS/Push Notifications / Facebook Company Pages/ Facebook Messenger/ Whatsapp/Finacial Reports/</w:t>
      </w:r>
      <w:r w:rsidR="00EA017C">
        <w:rPr>
          <w:rFonts w:asciiTheme="minorHAnsi" w:hAnsiTheme="minorHAnsi" w:cstheme="minorHAnsi"/>
          <w:color w:val="000000"/>
          <w:sz w:val="22"/>
          <w:szCs w:val="22"/>
          <w:lang w:eastAsia="en-US"/>
        </w:rPr>
        <w:t>PDF Files/HTML Messages/Calendar</w:t>
      </w:r>
      <w:r w:rsidR="00EA017C" w:rsidRPr="00EA017C">
        <w:rPr>
          <w:rFonts w:asciiTheme="minorHAnsi" w:hAnsiTheme="minorHAnsi" w:cstheme="minorHAnsi"/>
          <w:color w:val="000000"/>
          <w:sz w:val="22"/>
          <w:szCs w:val="22"/>
          <w:lang w:eastAsia="en-US"/>
        </w:rPr>
        <w:t xml:space="preserve"> events/links and Tax Dates.</w:t>
      </w:r>
    </w:p>
    <w:p w:rsidR="00EA017C" w:rsidRDefault="00EA017C" w:rsidP="00EA017C">
      <w:pPr>
        <w:suppressAutoHyphens w:val="0"/>
        <w:spacing w:after="0" w:line="240" w:lineRule="auto"/>
        <w:rPr>
          <w:rFonts w:asciiTheme="minorHAnsi" w:eastAsia="Times New Roman" w:hAnsiTheme="minorHAnsi" w:cstheme="minorHAnsi"/>
          <w:color w:val="000000"/>
          <w:lang w:eastAsia="en-US"/>
        </w:rPr>
      </w:pPr>
      <w:r w:rsidRPr="00EA017C">
        <w:rPr>
          <w:rFonts w:asciiTheme="minorHAnsi" w:eastAsia="Times New Roman" w:hAnsiTheme="minorHAnsi" w:cstheme="minorHAnsi"/>
          <w:color w:val="000000"/>
          <w:lang w:eastAsia="en-US"/>
        </w:rPr>
        <w:t>Furthermore, a Hybrid mobile app(Android + IOS) is developed integrated with Liferay 6.2. The Mobile App would serve the end users (Clients) as the medium to receive all the communications sent by the respective tax advisor via Couchbase (Based on RBAC &amp; Liferay User Authentication).</w:t>
      </w:r>
    </w:p>
    <w:p w:rsidR="0041438A" w:rsidRDefault="0041438A" w:rsidP="0041438A">
      <w:pPr>
        <w:spacing w:before="120" w:after="0" w:line="240" w:lineRule="auto"/>
        <w:rPr>
          <w:rFonts w:asciiTheme="minorHAnsi" w:hAnsiTheme="minorHAnsi" w:cstheme="minorHAnsi"/>
          <w:b/>
        </w:rPr>
      </w:pPr>
      <w:r w:rsidRPr="00C63B47">
        <w:rPr>
          <w:rFonts w:asciiTheme="minorHAnsi" w:hAnsiTheme="minorHAnsi" w:cstheme="minorHAnsi"/>
          <w:b/>
        </w:rPr>
        <w:t>RESPONSIBILITIES</w:t>
      </w:r>
    </w:p>
    <w:p w:rsidR="0041438A" w:rsidRDefault="0041438A" w:rsidP="0041438A">
      <w:pPr>
        <w:numPr>
          <w:ilvl w:val="0"/>
          <w:numId w:val="36"/>
        </w:numPr>
        <w:suppressAutoHyphens w:val="0"/>
        <w:autoSpaceDE w:val="0"/>
        <w:autoSpaceDN w:val="0"/>
        <w:adjustRightInd w:val="0"/>
        <w:spacing w:after="0" w:line="240" w:lineRule="auto"/>
        <w:jc w:val="both"/>
        <w:rPr>
          <w:rFonts w:asciiTheme="minorHAnsi" w:hAnsiTheme="minorHAnsi" w:cstheme="minorHAnsi"/>
          <w:color w:val="1D1B11"/>
          <w:highlight w:val="white"/>
          <w:lang w:eastAsia="en-US"/>
        </w:rPr>
      </w:pPr>
      <w:r w:rsidRPr="00C63B47">
        <w:rPr>
          <w:rFonts w:asciiTheme="minorHAnsi" w:hAnsiTheme="minorHAnsi" w:cstheme="minorHAnsi"/>
          <w:color w:val="1D1B11"/>
          <w:highlight w:val="white"/>
          <w:lang w:eastAsia="en-US"/>
        </w:rPr>
        <w:t>Involved in Review the documents i.e. BRS and FRS.</w:t>
      </w:r>
    </w:p>
    <w:p w:rsidR="0041438A" w:rsidRPr="0041438A" w:rsidRDefault="0041438A" w:rsidP="0041438A">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Performed Functional Testing, UI Testing , Mobile app testing(Android &amp; IOS)</w:t>
      </w:r>
    </w:p>
    <w:p w:rsidR="0041438A" w:rsidRPr="0041438A" w:rsidRDefault="0041438A" w:rsidP="0041438A">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sidRPr="0041438A">
        <w:rPr>
          <w:rFonts w:ascii="Palatino Linotype" w:hAnsi="Palatino Linotype"/>
          <w:sz w:val="20"/>
          <w:szCs w:val="20"/>
        </w:rPr>
        <w:t>API testing using REST</w:t>
      </w:r>
    </w:p>
    <w:p w:rsidR="0041438A" w:rsidRPr="008466AA" w:rsidRDefault="0041438A" w:rsidP="0041438A">
      <w:pPr>
        <w:pStyle w:val="ListParagraph"/>
        <w:widowControl w:val="0"/>
        <w:numPr>
          <w:ilvl w:val="0"/>
          <w:numId w:val="36"/>
        </w:numPr>
        <w:suppressAutoHyphens w:val="0"/>
        <w:autoSpaceDE w:val="0"/>
        <w:autoSpaceDN w:val="0"/>
        <w:adjustRightInd w:val="0"/>
        <w:spacing w:after="0" w:line="240" w:lineRule="auto"/>
        <w:jc w:val="both"/>
        <w:rPr>
          <w:rFonts w:ascii="Palatino Linotype" w:hAnsi="Palatino Linotype" w:cs="Verdana"/>
        </w:rPr>
      </w:pPr>
      <w:r w:rsidRPr="00850834">
        <w:rPr>
          <w:rFonts w:ascii="Palatino Linotype" w:hAnsi="Palatino Linotype" w:cs="Verdana"/>
        </w:rPr>
        <w:t>Closely working with client</w:t>
      </w:r>
      <w:r>
        <w:rPr>
          <w:rFonts w:ascii="Palatino Linotype" w:hAnsi="Palatino Linotype" w:cs="Verdana"/>
        </w:rPr>
        <w:t xml:space="preserve"> to understand their </w:t>
      </w:r>
      <w:r w:rsidR="0022767A">
        <w:rPr>
          <w:rFonts w:ascii="Palatino Linotype" w:hAnsi="Palatino Linotype" w:cs="Verdana"/>
        </w:rPr>
        <w:t xml:space="preserve">existing </w:t>
      </w:r>
      <w:r>
        <w:rPr>
          <w:rFonts w:ascii="Palatino Linotype" w:hAnsi="Palatino Linotype" w:cs="Verdana"/>
        </w:rPr>
        <w:t>system.</w:t>
      </w:r>
    </w:p>
    <w:p w:rsidR="0041438A" w:rsidRDefault="0041438A" w:rsidP="0041438A">
      <w:pPr>
        <w:numPr>
          <w:ilvl w:val="0"/>
          <w:numId w:val="36"/>
        </w:numPr>
        <w:tabs>
          <w:tab w:val="left" w:pos="2160"/>
        </w:tabs>
        <w:suppressAutoHyphens w:val="0"/>
        <w:spacing w:after="0" w:line="240" w:lineRule="auto"/>
        <w:rPr>
          <w:rFonts w:ascii="Palatino Linotype" w:hAnsi="Palatino Linotype"/>
          <w:sz w:val="20"/>
          <w:szCs w:val="20"/>
        </w:rPr>
      </w:pPr>
      <w:r w:rsidRPr="00221E9F">
        <w:rPr>
          <w:rFonts w:ascii="Palatino Linotype" w:hAnsi="Palatino Linotype"/>
          <w:sz w:val="20"/>
          <w:szCs w:val="20"/>
        </w:rPr>
        <w:t xml:space="preserve">Reporting critical and major issues in the </w:t>
      </w:r>
      <w:r w:rsidR="0022767A">
        <w:rPr>
          <w:rFonts w:ascii="Palatino Linotype" w:hAnsi="Palatino Linotype"/>
          <w:sz w:val="20"/>
          <w:szCs w:val="20"/>
        </w:rPr>
        <w:t xml:space="preserve">JIRA </w:t>
      </w:r>
      <w:r>
        <w:rPr>
          <w:rFonts w:ascii="Palatino Linotype" w:hAnsi="Palatino Linotype"/>
          <w:sz w:val="20"/>
          <w:szCs w:val="20"/>
        </w:rPr>
        <w:t>application.</w:t>
      </w:r>
    </w:p>
    <w:p w:rsidR="00792201" w:rsidRDefault="00792201" w:rsidP="0041438A">
      <w:pPr>
        <w:numPr>
          <w:ilvl w:val="0"/>
          <w:numId w:val="36"/>
        </w:numPr>
        <w:tabs>
          <w:tab w:val="left" w:pos="2160"/>
        </w:tabs>
        <w:suppressAutoHyphens w:val="0"/>
        <w:spacing w:after="0" w:line="240" w:lineRule="auto"/>
        <w:rPr>
          <w:rFonts w:ascii="Palatino Linotype" w:hAnsi="Palatino Linotype"/>
          <w:sz w:val="20"/>
          <w:szCs w:val="20"/>
        </w:rPr>
      </w:pPr>
      <w:r>
        <w:rPr>
          <w:rFonts w:ascii="Palatino Linotype" w:hAnsi="Palatino Linotype"/>
          <w:sz w:val="20"/>
          <w:szCs w:val="20"/>
        </w:rPr>
        <w:t>Prepared sprint release Test plans.</w:t>
      </w:r>
    </w:p>
    <w:p w:rsidR="0041438A" w:rsidRDefault="0041438A" w:rsidP="0041438A">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Wrote the test scenarios and test cases ,Preparation of maintains of test Data</w:t>
      </w:r>
    </w:p>
    <w:p w:rsidR="0041438A" w:rsidRDefault="0041438A" w:rsidP="0041438A">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Tested with third party messaging service integration like whatsbroadcasting</w:t>
      </w:r>
    </w:p>
    <w:p w:rsidR="0041438A" w:rsidRDefault="0041438A" w:rsidP="0041438A">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Liferay synchronization using AWS lambda services.</w:t>
      </w:r>
    </w:p>
    <w:p w:rsidR="007B59FA" w:rsidRPr="007B59FA" w:rsidRDefault="007B59FA" w:rsidP="007B59FA">
      <w:pPr>
        <w:spacing w:after="0" w:line="240" w:lineRule="auto"/>
        <w:ind w:left="720" w:hanging="720"/>
        <w:rPr>
          <w:rFonts w:asciiTheme="minorHAnsi" w:hAnsiTheme="minorHAnsi" w:cstheme="minorHAnsi"/>
          <w:bCs/>
        </w:rPr>
      </w:pPr>
    </w:p>
    <w:p w:rsidR="007B59FA" w:rsidRPr="00C63B47" w:rsidRDefault="007B59FA" w:rsidP="001D7E1D">
      <w:pPr>
        <w:spacing w:after="0" w:line="240" w:lineRule="auto"/>
        <w:rPr>
          <w:rFonts w:asciiTheme="minorHAnsi" w:hAnsiTheme="minorHAnsi" w:cstheme="minorHAnsi"/>
        </w:rPr>
      </w:pPr>
    </w:p>
    <w:p w:rsidR="008F08EA" w:rsidRDefault="00F00AEA" w:rsidP="00866E7C">
      <w:pPr>
        <w:pStyle w:val="Normal1"/>
        <w:jc w:val="both"/>
        <w:rPr>
          <w:rFonts w:asciiTheme="minorHAnsi" w:hAnsiTheme="minorHAnsi" w:cstheme="minorHAnsi"/>
          <w:b/>
          <w:sz w:val="22"/>
          <w:szCs w:val="22"/>
        </w:rPr>
      </w:pPr>
      <w:r w:rsidRPr="00C63B47">
        <w:rPr>
          <w:rFonts w:asciiTheme="minorHAnsi" w:hAnsiTheme="minorHAnsi" w:cstheme="minorHAnsi"/>
          <w:b/>
          <w:sz w:val="22"/>
          <w:szCs w:val="22"/>
        </w:rPr>
        <w:t>Ecommerce</w:t>
      </w:r>
      <w:r w:rsidR="008F08EA" w:rsidRPr="00C63B47">
        <w:rPr>
          <w:rFonts w:asciiTheme="minorHAnsi" w:hAnsiTheme="minorHAnsi" w:cstheme="minorHAnsi"/>
          <w:b/>
          <w:sz w:val="22"/>
          <w:szCs w:val="22"/>
        </w:rPr>
        <w:t xml:space="preserve"> and web application projects</w:t>
      </w:r>
    </w:p>
    <w:p w:rsidR="000F20C6" w:rsidRPr="000F20C6" w:rsidRDefault="000F20C6" w:rsidP="000F20C6">
      <w:pPr>
        <w:pStyle w:val="Normal1"/>
        <w:jc w:val="both"/>
        <w:rPr>
          <w:rFonts w:asciiTheme="minorHAnsi" w:hAnsiTheme="minorHAnsi" w:cstheme="minorHAnsi"/>
          <w:bCs/>
          <w:sz w:val="22"/>
          <w:szCs w:val="22"/>
        </w:rPr>
      </w:pPr>
      <w:r>
        <w:rPr>
          <w:rFonts w:asciiTheme="minorHAnsi" w:hAnsiTheme="minorHAnsi" w:cstheme="minorHAnsi"/>
          <w:b/>
          <w:sz w:val="22"/>
          <w:szCs w:val="22"/>
        </w:rPr>
        <w:t xml:space="preserve">PROJECT </w:t>
      </w:r>
      <w:r>
        <w:rPr>
          <w:rFonts w:asciiTheme="minorHAnsi" w:hAnsiTheme="minorHAnsi" w:cstheme="minorHAnsi"/>
          <w:b/>
          <w:sz w:val="22"/>
          <w:szCs w:val="22"/>
        </w:rPr>
        <w:tab/>
      </w:r>
      <w:r w:rsidRPr="00C63B47">
        <w:rPr>
          <w:rFonts w:asciiTheme="minorHAnsi" w:hAnsiTheme="minorHAnsi" w:cstheme="minorHAnsi"/>
          <w:b/>
          <w:sz w:val="22"/>
          <w:szCs w:val="22"/>
        </w:rPr>
        <w:t xml:space="preserve">     </w:t>
      </w:r>
      <w:r w:rsidRPr="00C63B47">
        <w:rPr>
          <w:rFonts w:asciiTheme="minorHAnsi" w:hAnsiTheme="minorHAnsi" w:cstheme="minorHAnsi"/>
          <w:b/>
          <w:sz w:val="22"/>
          <w:szCs w:val="22"/>
        </w:rPr>
        <w:tab/>
        <w:t xml:space="preserve">: </w:t>
      </w:r>
      <w:r>
        <w:rPr>
          <w:rFonts w:asciiTheme="minorHAnsi" w:hAnsiTheme="minorHAnsi" w:cstheme="minorHAnsi"/>
          <w:b/>
          <w:sz w:val="22"/>
          <w:szCs w:val="22"/>
        </w:rPr>
        <w:t>KTree Portal.</w:t>
      </w:r>
    </w:p>
    <w:p w:rsidR="000F20C6" w:rsidRPr="00C63B47" w:rsidRDefault="000F20C6" w:rsidP="000F20C6">
      <w:pPr>
        <w:pStyle w:val="Normal1"/>
        <w:jc w:val="both"/>
        <w:rPr>
          <w:rFonts w:asciiTheme="minorHAnsi" w:hAnsiTheme="minorHAnsi" w:cstheme="minorHAnsi"/>
          <w:sz w:val="22"/>
          <w:szCs w:val="22"/>
        </w:rPr>
      </w:pPr>
      <w:r w:rsidRPr="00C63B47">
        <w:rPr>
          <w:rFonts w:asciiTheme="minorHAnsi" w:hAnsiTheme="minorHAnsi" w:cstheme="minorHAnsi"/>
          <w:b/>
          <w:color w:val="000000" w:themeColor="text1"/>
          <w:sz w:val="22"/>
          <w:szCs w:val="22"/>
        </w:rPr>
        <w:t xml:space="preserve">Environment         </w:t>
      </w:r>
      <w:r w:rsidRPr="00C63B47">
        <w:rPr>
          <w:rFonts w:asciiTheme="minorHAnsi" w:hAnsiTheme="minorHAnsi" w:cstheme="minorHAnsi"/>
          <w:b/>
          <w:color w:val="000000" w:themeColor="text1"/>
          <w:sz w:val="22"/>
          <w:szCs w:val="22"/>
        </w:rPr>
        <w:tab/>
      </w:r>
      <w:r w:rsidRPr="00C63B47">
        <w:rPr>
          <w:rFonts w:asciiTheme="minorHAnsi" w:hAnsiTheme="minorHAnsi" w:cstheme="minorHAnsi"/>
          <w:b/>
          <w:sz w:val="22"/>
          <w:szCs w:val="22"/>
        </w:rPr>
        <w:t>:</w:t>
      </w:r>
      <w:r w:rsidRPr="00C63B47">
        <w:rPr>
          <w:rFonts w:asciiTheme="minorHAnsi" w:hAnsiTheme="minorHAnsi" w:cstheme="minorHAnsi"/>
          <w:sz w:val="22"/>
          <w:szCs w:val="22"/>
        </w:rPr>
        <w:t xml:space="preserve"> </w:t>
      </w:r>
      <w:r>
        <w:rPr>
          <w:rFonts w:asciiTheme="minorHAnsi" w:hAnsiTheme="minorHAnsi" w:cstheme="minorHAnsi"/>
          <w:sz w:val="22"/>
          <w:szCs w:val="22"/>
        </w:rPr>
        <w:t>PHP ,My Sql.</w:t>
      </w:r>
    </w:p>
    <w:p w:rsidR="000F20C6" w:rsidRPr="00C63B47" w:rsidRDefault="000F20C6" w:rsidP="000F20C6">
      <w:pPr>
        <w:pStyle w:val="Normal1"/>
        <w:jc w:val="both"/>
        <w:rPr>
          <w:rFonts w:asciiTheme="minorHAnsi" w:hAnsiTheme="minorHAnsi" w:cstheme="minorHAnsi"/>
          <w:sz w:val="22"/>
          <w:szCs w:val="22"/>
        </w:rPr>
      </w:pPr>
      <w:r w:rsidRPr="00C63B47">
        <w:rPr>
          <w:rFonts w:asciiTheme="minorHAnsi" w:hAnsiTheme="minorHAnsi" w:cstheme="minorHAnsi"/>
          <w:b/>
          <w:sz w:val="22"/>
          <w:szCs w:val="22"/>
        </w:rPr>
        <w:t>Testing Environment</w:t>
      </w:r>
      <w:r w:rsidR="00D43EBD">
        <w:rPr>
          <w:rFonts w:asciiTheme="minorHAnsi" w:hAnsiTheme="minorHAnsi" w:cstheme="minorHAnsi"/>
          <w:sz w:val="22"/>
          <w:szCs w:val="22"/>
        </w:rPr>
        <w:t xml:space="preserve"> </w:t>
      </w:r>
      <w:r w:rsidR="00D43EBD">
        <w:rPr>
          <w:rFonts w:asciiTheme="minorHAnsi" w:hAnsiTheme="minorHAnsi" w:cstheme="minorHAnsi"/>
          <w:sz w:val="22"/>
          <w:szCs w:val="22"/>
        </w:rPr>
        <w:tab/>
        <w:t xml:space="preserve">:Manual </w:t>
      </w:r>
      <w:r w:rsidR="0038543D">
        <w:rPr>
          <w:rFonts w:asciiTheme="minorHAnsi" w:hAnsiTheme="minorHAnsi" w:cstheme="minorHAnsi"/>
          <w:sz w:val="22"/>
          <w:szCs w:val="22"/>
        </w:rPr>
        <w:t>Testing, Web</w:t>
      </w:r>
      <w:r w:rsidR="00D43EBD">
        <w:rPr>
          <w:rFonts w:asciiTheme="minorHAnsi" w:hAnsiTheme="minorHAnsi" w:cstheme="minorHAnsi"/>
          <w:sz w:val="22"/>
          <w:szCs w:val="22"/>
        </w:rPr>
        <w:t xml:space="preserve"> services Testing</w:t>
      </w:r>
    </w:p>
    <w:p w:rsidR="000F20C6" w:rsidRPr="00C63B47" w:rsidRDefault="000F20C6" w:rsidP="000F20C6">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sz w:val="22"/>
          <w:szCs w:val="22"/>
        </w:rPr>
        <w:t>Duration</w:t>
      </w:r>
      <w:r w:rsidRPr="00C63B47">
        <w:rPr>
          <w:rFonts w:asciiTheme="minorHAnsi" w:hAnsiTheme="minorHAnsi" w:cstheme="minorHAnsi"/>
          <w:sz w:val="22"/>
          <w:szCs w:val="22"/>
        </w:rPr>
        <w:tab/>
      </w:r>
      <w:r w:rsidRPr="00C63B47">
        <w:rPr>
          <w:rFonts w:asciiTheme="minorHAnsi" w:hAnsiTheme="minorHAnsi" w:cstheme="minorHAnsi"/>
          <w:sz w:val="22"/>
          <w:szCs w:val="22"/>
        </w:rPr>
        <w:tab/>
        <w:t>:</w:t>
      </w:r>
      <w:r>
        <w:rPr>
          <w:rFonts w:asciiTheme="minorHAnsi" w:hAnsiTheme="minorHAnsi" w:cstheme="minorHAnsi"/>
          <w:sz w:val="22"/>
          <w:szCs w:val="22"/>
        </w:rPr>
        <w:t>10 Months.</w:t>
      </w:r>
    </w:p>
    <w:p w:rsidR="000F20C6" w:rsidRDefault="000F20C6" w:rsidP="000F20C6">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color w:val="000000" w:themeColor="text1"/>
          <w:sz w:val="22"/>
          <w:szCs w:val="22"/>
        </w:rPr>
        <w:t xml:space="preserve">Testing Team Size     </w:t>
      </w:r>
      <w:r>
        <w:rPr>
          <w:rFonts w:asciiTheme="minorHAnsi" w:hAnsiTheme="minorHAnsi" w:cstheme="minorHAnsi"/>
          <w:b/>
          <w:color w:val="000000" w:themeColor="text1"/>
          <w:sz w:val="22"/>
          <w:szCs w:val="22"/>
        </w:rPr>
        <w:tab/>
        <w:t xml:space="preserve"> : 2</w:t>
      </w:r>
    </w:p>
    <w:p w:rsidR="000F20C6" w:rsidRPr="00C63B47" w:rsidRDefault="000F20C6" w:rsidP="000F20C6">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color w:val="000000" w:themeColor="text1"/>
          <w:sz w:val="22"/>
          <w:szCs w:val="22"/>
        </w:rPr>
        <w:t>About Project  :</w:t>
      </w:r>
    </w:p>
    <w:p w:rsidR="000F20C6" w:rsidRDefault="000F20C6" w:rsidP="000F20C6">
      <w:pPr>
        <w:pStyle w:val="Normal1"/>
        <w:jc w:val="both"/>
        <w:rPr>
          <w:rFonts w:asciiTheme="minorHAnsi" w:hAnsiTheme="minorHAnsi" w:cstheme="minorHAnsi"/>
          <w:bCs/>
          <w:color w:val="000000" w:themeColor="text1"/>
          <w:sz w:val="22"/>
          <w:szCs w:val="22"/>
        </w:rPr>
      </w:pP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Cs/>
          <w:color w:val="000000" w:themeColor="text1"/>
          <w:sz w:val="22"/>
          <w:szCs w:val="22"/>
        </w:rPr>
        <w:t>KTreePortal</w:t>
      </w:r>
      <w:r w:rsidRPr="000F20C6">
        <w:rPr>
          <w:rFonts w:asciiTheme="minorHAnsi" w:hAnsiTheme="minorHAnsi" w:cstheme="minorHAnsi"/>
          <w:bCs/>
          <w:color w:val="000000" w:themeColor="text1"/>
          <w:sz w:val="22"/>
          <w:szCs w:val="22"/>
        </w:rPr>
        <w:t xml:space="preserve"> Full blown CMS with advanced Ecommerce Functionality. CMS content includes Pages, Posts, Events, Jobs, Testimonials. Ecommerce </w:t>
      </w:r>
      <w:r w:rsidR="008F7CC5">
        <w:rPr>
          <w:rFonts w:asciiTheme="minorHAnsi" w:hAnsiTheme="minorHAnsi" w:cstheme="minorHAnsi"/>
          <w:bCs/>
          <w:color w:val="000000" w:themeColor="text1"/>
          <w:sz w:val="22"/>
          <w:szCs w:val="22"/>
        </w:rPr>
        <w:t xml:space="preserve">application consist online shopping site with Simple and </w:t>
      </w:r>
      <w:r w:rsidRPr="000F20C6">
        <w:rPr>
          <w:rFonts w:asciiTheme="minorHAnsi" w:hAnsiTheme="minorHAnsi" w:cstheme="minorHAnsi"/>
          <w:bCs/>
          <w:color w:val="000000" w:themeColor="text1"/>
          <w:sz w:val="22"/>
          <w:szCs w:val="22"/>
        </w:rPr>
        <w:t>Configurable Products</w:t>
      </w:r>
      <w:r w:rsidR="008F7CC5">
        <w:rPr>
          <w:rFonts w:asciiTheme="minorHAnsi" w:hAnsiTheme="minorHAnsi" w:cstheme="minorHAnsi"/>
          <w:bCs/>
          <w:color w:val="000000" w:themeColor="text1"/>
          <w:sz w:val="22"/>
          <w:szCs w:val="22"/>
        </w:rPr>
        <w:t xml:space="preserve"> with multi-tenancy </w:t>
      </w:r>
      <w:r>
        <w:rPr>
          <w:rFonts w:asciiTheme="minorHAnsi" w:hAnsiTheme="minorHAnsi" w:cstheme="minorHAnsi"/>
          <w:bCs/>
          <w:color w:val="000000" w:themeColor="text1"/>
          <w:sz w:val="22"/>
          <w:szCs w:val="22"/>
        </w:rPr>
        <w:t>Stores</w:t>
      </w:r>
      <w:r w:rsidR="008F7CC5">
        <w:rPr>
          <w:rFonts w:asciiTheme="minorHAnsi" w:hAnsiTheme="minorHAnsi" w:cstheme="minorHAnsi"/>
          <w:bCs/>
          <w:color w:val="000000" w:themeColor="text1"/>
          <w:sz w:val="22"/>
          <w:szCs w:val="22"/>
        </w:rPr>
        <w:t xml:space="preserve"> concept. Backend admin can maintain the </w:t>
      </w:r>
      <w:r>
        <w:rPr>
          <w:rFonts w:asciiTheme="minorHAnsi" w:hAnsiTheme="minorHAnsi" w:cstheme="minorHAnsi"/>
          <w:bCs/>
          <w:color w:val="000000" w:themeColor="text1"/>
          <w:sz w:val="22"/>
          <w:szCs w:val="22"/>
        </w:rPr>
        <w:t xml:space="preserve"> order Management, Tax and Shipment management, Promotions ,sales Reports and Dashboard </w:t>
      </w:r>
      <w:r w:rsidRPr="000F20C6">
        <w:rPr>
          <w:rFonts w:asciiTheme="minorHAnsi" w:hAnsiTheme="minorHAnsi" w:cstheme="minorHAnsi"/>
          <w:bCs/>
          <w:color w:val="000000" w:themeColor="text1"/>
          <w:sz w:val="22"/>
          <w:szCs w:val="22"/>
        </w:rPr>
        <w:t xml:space="preserve"> Etc.</w:t>
      </w:r>
      <w:r w:rsidR="0038543D">
        <w:rPr>
          <w:rFonts w:asciiTheme="minorHAnsi" w:hAnsiTheme="minorHAnsi" w:cstheme="minorHAnsi"/>
          <w:bCs/>
          <w:color w:val="000000" w:themeColor="text1"/>
          <w:sz w:val="22"/>
          <w:szCs w:val="22"/>
        </w:rPr>
        <w:t xml:space="preserve"> Third party application integration for the purpose of shipping and payments(PayPal). </w:t>
      </w:r>
    </w:p>
    <w:p w:rsidR="000F20C6" w:rsidRDefault="000F20C6" w:rsidP="001D7E1D">
      <w:pPr>
        <w:spacing w:before="120" w:after="0" w:line="240" w:lineRule="auto"/>
        <w:rPr>
          <w:rFonts w:asciiTheme="minorHAnsi" w:hAnsiTheme="minorHAnsi" w:cstheme="minorHAnsi"/>
          <w:b/>
        </w:rPr>
      </w:pPr>
      <w:r w:rsidRPr="00C63B47">
        <w:rPr>
          <w:rFonts w:asciiTheme="minorHAnsi" w:hAnsiTheme="minorHAnsi" w:cstheme="minorHAnsi"/>
          <w:b/>
        </w:rPr>
        <w:t>RESPONSIBILITIES</w:t>
      </w:r>
    </w:p>
    <w:p w:rsidR="00A651DB" w:rsidRDefault="00A651DB" w:rsidP="001D7E1D">
      <w:pPr>
        <w:numPr>
          <w:ilvl w:val="0"/>
          <w:numId w:val="36"/>
        </w:numPr>
        <w:suppressAutoHyphens w:val="0"/>
        <w:autoSpaceDE w:val="0"/>
        <w:autoSpaceDN w:val="0"/>
        <w:adjustRightInd w:val="0"/>
        <w:spacing w:after="0" w:line="240" w:lineRule="auto"/>
        <w:jc w:val="both"/>
        <w:rPr>
          <w:rFonts w:asciiTheme="minorHAnsi" w:hAnsiTheme="minorHAnsi" w:cstheme="minorHAnsi"/>
          <w:color w:val="1D1B11"/>
          <w:highlight w:val="white"/>
          <w:lang w:eastAsia="en-US"/>
        </w:rPr>
      </w:pPr>
      <w:r w:rsidRPr="00C63B47">
        <w:rPr>
          <w:rFonts w:asciiTheme="minorHAnsi" w:hAnsiTheme="minorHAnsi" w:cstheme="minorHAnsi"/>
          <w:color w:val="1D1B11"/>
          <w:highlight w:val="white"/>
          <w:lang w:eastAsia="en-US"/>
        </w:rPr>
        <w:t>Involved in Review the documents i.e. BRS and FRS.</w:t>
      </w:r>
    </w:p>
    <w:p w:rsidR="008F7CC5" w:rsidRDefault="008F7CC5" w:rsidP="001D7E1D">
      <w:pPr>
        <w:numPr>
          <w:ilvl w:val="0"/>
          <w:numId w:val="36"/>
        </w:numPr>
        <w:suppressAutoHyphens w:val="0"/>
        <w:autoSpaceDE w:val="0"/>
        <w:autoSpaceDN w:val="0"/>
        <w:adjustRightInd w:val="0"/>
        <w:spacing w:after="0" w:line="240" w:lineRule="auto"/>
        <w:jc w:val="both"/>
        <w:rPr>
          <w:rFonts w:asciiTheme="minorHAnsi" w:hAnsiTheme="minorHAnsi" w:cstheme="minorHAnsi"/>
          <w:color w:val="1D1B11"/>
          <w:highlight w:val="white"/>
          <w:lang w:eastAsia="en-US"/>
        </w:rPr>
      </w:pPr>
      <w:r>
        <w:rPr>
          <w:rFonts w:asciiTheme="minorHAnsi" w:hAnsiTheme="minorHAnsi" w:cstheme="minorHAnsi"/>
          <w:color w:val="1D1B11"/>
          <w:highlight w:val="white"/>
          <w:lang w:eastAsia="en-US"/>
        </w:rPr>
        <w:t>Prepared selenium scripts for backend global functionalities.</w:t>
      </w:r>
    </w:p>
    <w:p w:rsidR="00A651DB" w:rsidRDefault="00A651DB" w:rsidP="001D7E1D">
      <w:pPr>
        <w:numPr>
          <w:ilvl w:val="0"/>
          <w:numId w:val="36"/>
        </w:numPr>
        <w:tabs>
          <w:tab w:val="left" w:pos="2160"/>
        </w:tabs>
        <w:suppressAutoHyphens w:val="0"/>
        <w:spacing w:after="0" w:line="240" w:lineRule="auto"/>
        <w:rPr>
          <w:rFonts w:ascii="Palatino Linotype" w:hAnsi="Palatino Linotype"/>
          <w:sz w:val="20"/>
          <w:szCs w:val="20"/>
        </w:rPr>
      </w:pPr>
      <w:r w:rsidRPr="00221E9F">
        <w:rPr>
          <w:rFonts w:ascii="Palatino Linotype" w:hAnsi="Palatino Linotype"/>
          <w:sz w:val="20"/>
          <w:szCs w:val="20"/>
        </w:rPr>
        <w:t xml:space="preserve">Reporting critical and major issues in the </w:t>
      </w:r>
      <w:r>
        <w:rPr>
          <w:rFonts w:ascii="Palatino Linotype" w:hAnsi="Palatino Linotype"/>
          <w:sz w:val="20"/>
          <w:szCs w:val="20"/>
        </w:rPr>
        <w:t>product.</w:t>
      </w:r>
    </w:p>
    <w:p w:rsidR="00A651DB" w:rsidRDefault="00A651DB" w:rsidP="001D7E1D">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Performe</w:t>
      </w:r>
      <w:r w:rsidR="0076200E">
        <w:rPr>
          <w:rFonts w:ascii="Times New Roman" w:hAnsi="Times New Roman"/>
          <w:color w:val="1D1B11"/>
          <w:highlight w:val="white"/>
          <w:lang w:eastAsia="en-US"/>
        </w:rPr>
        <w:t>d Functional and Non-functional Testing</w:t>
      </w:r>
      <w:r>
        <w:rPr>
          <w:rFonts w:ascii="Times New Roman" w:hAnsi="Times New Roman"/>
          <w:color w:val="1D1B11"/>
          <w:highlight w:val="white"/>
          <w:lang w:eastAsia="en-US"/>
        </w:rPr>
        <w:t>.</w:t>
      </w:r>
    </w:p>
    <w:p w:rsidR="00A651DB" w:rsidRDefault="00A651DB" w:rsidP="001D7E1D">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Wrote the test scenarios and test cases ,Preparation of maintains of test Data</w:t>
      </w:r>
    </w:p>
    <w:p w:rsidR="00A651DB" w:rsidRDefault="00A651DB" w:rsidP="001D7E1D">
      <w:pPr>
        <w:numPr>
          <w:ilvl w:val="0"/>
          <w:numId w:val="36"/>
        </w:numPr>
        <w:suppressAutoHyphens w:val="0"/>
        <w:autoSpaceDE w:val="0"/>
        <w:autoSpaceDN w:val="0"/>
        <w:adjustRightInd w:val="0"/>
        <w:spacing w:after="0"/>
        <w:jc w:val="both"/>
        <w:rPr>
          <w:rFonts w:ascii="Times New Roman" w:hAnsi="Times New Roman"/>
          <w:color w:val="1D1B11"/>
          <w:highlight w:val="white"/>
          <w:lang w:eastAsia="en-US"/>
        </w:rPr>
      </w:pPr>
      <w:r>
        <w:rPr>
          <w:rFonts w:ascii="Times New Roman" w:hAnsi="Times New Roman"/>
          <w:color w:val="1D1B11"/>
          <w:highlight w:val="white"/>
          <w:lang w:eastAsia="en-US"/>
        </w:rPr>
        <w:t>Tested import/Export Functionality</w:t>
      </w:r>
    </w:p>
    <w:p w:rsidR="00A651DB" w:rsidRPr="00A651DB" w:rsidRDefault="00A651DB" w:rsidP="001D7E1D">
      <w:pPr>
        <w:numPr>
          <w:ilvl w:val="0"/>
          <w:numId w:val="36"/>
        </w:numPr>
        <w:tabs>
          <w:tab w:val="left" w:pos="2160"/>
        </w:tabs>
        <w:suppressAutoHyphens w:val="0"/>
        <w:spacing w:after="0" w:line="240" w:lineRule="auto"/>
        <w:rPr>
          <w:rFonts w:ascii="Palatino Linotype" w:hAnsi="Palatino Linotype"/>
          <w:sz w:val="20"/>
          <w:szCs w:val="20"/>
        </w:rPr>
      </w:pPr>
      <w:r>
        <w:rPr>
          <w:rFonts w:ascii="Palatino Linotype" w:hAnsi="Palatino Linotype"/>
          <w:sz w:val="20"/>
          <w:szCs w:val="20"/>
        </w:rPr>
        <w:t xml:space="preserve">Involved in Application Performance Monitor using </w:t>
      </w:r>
      <w:r w:rsidRPr="00A651DB">
        <w:rPr>
          <w:rFonts w:ascii="Palatino Linotype" w:hAnsi="Palatino Linotype"/>
          <w:b/>
          <w:bCs/>
          <w:sz w:val="20"/>
          <w:szCs w:val="20"/>
        </w:rPr>
        <w:t>New Relic APM</w:t>
      </w:r>
    </w:p>
    <w:p w:rsidR="00A651DB" w:rsidRDefault="00A651DB" w:rsidP="001D7E1D">
      <w:pPr>
        <w:numPr>
          <w:ilvl w:val="0"/>
          <w:numId w:val="36"/>
        </w:numPr>
        <w:tabs>
          <w:tab w:val="left" w:pos="2160"/>
        </w:tabs>
        <w:suppressAutoHyphens w:val="0"/>
        <w:spacing w:after="0" w:line="240" w:lineRule="auto"/>
        <w:rPr>
          <w:rFonts w:ascii="Palatino Linotype" w:hAnsi="Palatino Linotype"/>
          <w:sz w:val="20"/>
          <w:szCs w:val="20"/>
        </w:rPr>
      </w:pPr>
      <w:r>
        <w:rPr>
          <w:rFonts w:ascii="Palatino Linotype" w:hAnsi="Palatino Linotype"/>
          <w:sz w:val="20"/>
          <w:szCs w:val="20"/>
        </w:rPr>
        <w:lastRenderedPageBreak/>
        <w:t xml:space="preserve"> API testing using REST</w:t>
      </w:r>
    </w:p>
    <w:p w:rsidR="00A651DB" w:rsidRPr="00221E9F" w:rsidRDefault="00581929" w:rsidP="001D7E1D">
      <w:pPr>
        <w:numPr>
          <w:ilvl w:val="0"/>
          <w:numId w:val="36"/>
        </w:numPr>
        <w:tabs>
          <w:tab w:val="left" w:pos="2160"/>
        </w:tabs>
        <w:suppressAutoHyphens w:val="0"/>
        <w:spacing w:after="0" w:line="240" w:lineRule="auto"/>
        <w:rPr>
          <w:rFonts w:ascii="Palatino Linotype" w:hAnsi="Palatino Linotype"/>
          <w:sz w:val="20"/>
          <w:szCs w:val="20"/>
        </w:rPr>
      </w:pPr>
      <w:r>
        <w:rPr>
          <w:rFonts w:ascii="Palatino Linotype" w:hAnsi="Palatino Linotype"/>
          <w:sz w:val="20"/>
          <w:szCs w:val="20"/>
        </w:rPr>
        <w:t>Payment Gateway</w:t>
      </w:r>
      <w:r w:rsidR="00A651DB">
        <w:rPr>
          <w:rFonts w:ascii="Palatino Linotype" w:hAnsi="Palatino Linotype"/>
          <w:sz w:val="20"/>
          <w:szCs w:val="20"/>
        </w:rPr>
        <w:t xml:space="preserve"> and shipment Integrations Testing</w:t>
      </w:r>
    </w:p>
    <w:p w:rsidR="000F20C6" w:rsidRPr="000F20C6" w:rsidRDefault="000F20C6" w:rsidP="000F20C6">
      <w:pPr>
        <w:pStyle w:val="Normal1"/>
        <w:jc w:val="both"/>
        <w:rPr>
          <w:rFonts w:asciiTheme="minorHAnsi" w:hAnsiTheme="minorHAnsi" w:cstheme="minorHAnsi"/>
          <w:bCs/>
          <w:color w:val="000000" w:themeColor="text1"/>
          <w:sz w:val="22"/>
          <w:szCs w:val="22"/>
        </w:rPr>
      </w:pPr>
    </w:p>
    <w:p w:rsidR="00480844" w:rsidRPr="00C63B47" w:rsidRDefault="007A2884" w:rsidP="001D7E1D">
      <w:pPr>
        <w:pStyle w:val="Normal1"/>
        <w:jc w:val="both"/>
        <w:rPr>
          <w:rFonts w:asciiTheme="minorHAnsi" w:hAnsiTheme="minorHAnsi" w:cstheme="minorHAnsi"/>
          <w:b/>
          <w:sz w:val="22"/>
          <w:szCs w:val="22"/>
        </w:rPr>
      </w:pPr>
      <w:r>
        <w:rPr>
          <w:rFonts w:asciiTheme="minorHAnsi" w:hAnsiTheme="minorHAnsi" w:cstheme="minorHAnsi"/>
          <w:b/>
          <w:sz w:val="22"/>
          <w:szCs w:val="22"/>
        </w:rPr>
        <w:t xml:space="preserve">PROJECT </w:t>
      </w:r>
      <w:r>
        <w:rPr>
          <w:rFonts w:asciiTheme="minorHAnsi" w:hAnsiTheme="minorHAnsi" w:cstheme="minorHAnsi"/>
          <w:b/>
          <w:sz w:val="22"/>
          <w:szCs w:val="22"/>
        </w:rPr>
        <w:tab/>
      </w:r>
      <w:r w:rsidR="00480844" w:rsidRPr="00C63B47">
        <w:rPr>
          <w:rFonts w:asciiTheme="minorHAnsi" w:hAnsiTheme="minorHAnsi" w:cstheme="minorHAnsi"/>
          <w:b/>
          <w:sz w:val="22"/>
          <w:szCs w:val="22"/>
        </w:rPr>
        <w:t xml:space="preserve">     </w:t>
      </w:r>
      <w:r w:rsidR="00480844" w:rsidRPr="00C63B47">
        <w:rPr>
          <w:rFonts w:asciiTheme="minorHAnsi" w:hAnsiTheme="minorHAnsi" w:cstheme="minorHAnsi"/>
          <w:b/>
          <w:sz w:val="22"/>
          <w:szCs w:val="22"/>
        </w:rPr>
        <w:tab/>
        <w:t>: MINERVA HOTELS (http://minervahotels.in/)</w:t>
      </w:r>
    </w:p>
    <w:p w:rsidR="00480844" w:rsidRPr="00C63B47" w:rsidRDefault="00480844" w:rsidP="001D7E1D">
      <w:pPr>
        <w:pStyle w:val="Normal1"/>
        <w:jc w:val="both"/>
        <w:rPr>
          <w:rFonts w:asciiTheme="minorHAnsi" w:hAnsiTheme="minorHAnsi" w:cstheme="minorHAnsi"/>
          <w:sz w:val="22"/>
          <w:szCs w:val="22"/>
        </w:rPr>
      </w:pPr>
      <w:r w:rsidRPr="00C63B47">
        <w:rPr>
          <w:rFonts w:asciiTheme="minorHAnsi" w:hAnsiTheme="minorHAnsi" w:cstheme="minorHAnsi"/>
          <w:b/>
          <w:color w:val="000000" w:themeColor="text1"/>
          <w:sz w:val="22"/>
          <w:szCs w:val="22"/>
        </w:rPr>
        <w:t xml:space="preserve">Environment         </w:t>
      </w:r>
      <w:r w:rsidRPr="00C63B47">
        <w:rPr>
          <w:rFonts w:asciiTheme="minorHAnsi" w:hAnsiTheme="minorHAnsi" w:cstheme="minorHAnsi"/>
          <w:b/>
          <w:color w:val="000000" w:themeColor="text1"/>
          <w:sz w:val="22"/>
          <w:szCs w:val="22"/>
        </w:rPr>
        <w:tab/>
      </w:r>
      <w:r w:rsidRPr="00C63B47">
        <w:rPr>
          <w:rFonts w:asciiTheme="minorHAnsi" w:hAnsiTheme="minorHAnsi" w:cstheme="minorHAnsi"/>
          <w:b/>
          <w:sz w:val="22"/>
          <w:szCs w:val="22"/>
        </w:rPr>
        <w:t>:</w:t>
      </w:r>
      <w:r w:rsidRPr="00C63B47">
        <w:rPr>
          <w:rFonts w:asciiTheme="minorHAnsi" w:hAnsiTheme="minorHAnsi" w:cstheme="minorHAnsi"/>
          <w:sz w:val="22"/>
          <w:szCs w:val="22"/>
        </w:rPr>
        <w:t xml:space="preserve"> PHP ,My Sql.</w:t>
      </w:r>
    </w:p>
    <w:p w:rsidR="00480844" w:rsidRPr="00C63B47" w:rsidRDefault="00480844" w:rsidP="001D7E1D">
      <w:pPr>
        <w:pStyle w:val="Normal1"/>
        <w:jc w:val="both"/>
        <w:rPr>
          <w:rFonts w:asciiTheme="minorHAnsi" w:hAnsiTheme="minorHAnsi" w:cstheme="minorHAnsi"/>
          <w:sz w:val="22"/>
          <w:szCs w:val="22"/>
        </w:rPr>
      </w:pPr>
      <w:r w:rsidRPr="00C63B47">
        <w:rPr>
          <w:rFonts w:asciiTheme="minorHAnsi" w:hAnsiTheme="minorHAnsi" w:cstheme="minorHAnsi"/>
          <w:b/>
          <w:sz w:val="22"/>
          <w:szCs w:val="22"/>
        </w:rPr>
        <w:t>Testing Environment</w:t>
      </w:r>
      <w:r w:rsidRPr="00C63B47">
        <w:rPr>
          <w:rFonts w:asciiTheme="minorHAnsi" w:hAnsiTheme="minorHAnsi" w:cstheme="minorHAnsi"/>
          <w:sz w:val="22"/>
          <w:szCs w:val="22"/>
        </w:rPr>
        <w:t xml:space="preserve"> </w:t>
      </w:r>
      <w:r w:rsidRPr="00C63B47">
        <w:rPr>
          <w:rFonts w:asciiTheme="minorHAnsi" w:hAnsiTheme="minorHAnsi" w:cstheme="minorHAnsi"/>
          <w:sz w:val="22"/>
          <w:szCs w:val="22"/>
        </w:rPr>
        <w:tab/>
        <w:t>:Manual Testing.</w:t>
      </w:r>
    </w:p>
    <w:p w:rsidR="00480844" w:rsidRPr="00C63B47" w:rsidRDefault="00480844" w:rsidP="001D7E1D">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sz w:val="22"/>
          <w:szCs w:val="22"/>
        </w:rPr>
        <w:t>Duration</w:t>
      </w:r>
      <w:r w:rsidRPr="00C63B47">
        <w:rPr>
          <w:rFonts w:asciiTheme="minorHAnsi" w:hAnsiTheme="minorHAnsi" w:cstheme="minorHAnsi"/>
          <w:sz w:val="22"/>
          <w:szCs w:val="22"/>
        </w:rPr>
        <w:tab/>
      </w:r>
      <w:r w:rsidRPr="00C63B47">
        <w:rPr>
          <w:rFonts w:asciiTheme="minorHAnsi" w:hAnsiTheme="minorHAnsi" w:cstheme="minorHAnsi"/>
          <w:sz w:val="22"/>
          <w:szCs w:val="22"/>
        </w:rPr>
        <w:tab/>
        <w:t>:6 Months.</w:t>
      </w:r>
    </w:p>
    <w:p w:rsidR="00480844" w:rsidRPr="00C63B47" w:rsidRDefault="00480844" w:rsidP="001D7E1D">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color w:val="000000" w:themeColor="text1"/>
          <w:sz w:val="22"/>
          <w:szCs w:val="22"/>
        </w:rPr>
        <w:t xml:space="preserve">Testing Team Size     </w:t>
      </w:r>
      <w:r w:rsidR="00EA79FF">
        <w:rPr>
          <w:rFonts w:asciiTheme="minorHAnsi" w:hAnsiTheme="minorHAnsi" w:cstheme="minorHAnsi"/>
          <w:b/>
          <w:color w:val="000000" w:themeColor="text1"/>
          <w:sz w:val="22"/>
          <w:szCs w:val="22"/>
        </w:rPr>
        <w:tab/>
      </w:r>
      <w:r w:rsidR="008466AA">
        <w:rPr>
          <w:rFonts w:asciiTheme="minorHAnsi" w:hAnsiTheme="minorHAnsi" w:cstheme="minorHAnsi"/>
          <w:b/>
          <w:color w:val="000000" w:themeColor="text1"/>
          <w:sz w:val="22"/>
          <w:szCs w:val="22"/>
        </w:rPr>
        <w:t xml:space="preserve"> : 2</w:t>
      </w:r>
    </w:p>
    <w:p w:rsidR="00480844" w:rsidRPr="00C63B47" w:rsidRDefault="00480844" w:rsidP="001D7E1D">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color w:val="000000" w:themeColor="text1"/>
          <w:sz w:val="22"/>
          <w:szCs w:val="22"/>
        </w:rPr>
        <w:t>About Project  :</w:t>
      </w:r>
    </w:p>
    <w:p w:rsidR="00480844" w:rsidRPr="00C63B47" w:rsidRDefault="00480844" w:rsidP="001D7E1D">
      <w:pPr>
        <w:pStyle w:val="Normal1"/>
        <w:ind w:left="720" w:firstLine="720"/>
        <w:jc w:val="both"/>
        <w:rPr>
          <w:rFonts w:asciiTheme="minorHAnsi" w:hAnsiTheme="minorHAnsi" w:cstheme="minorHAnsi"/>
          <w:color w:val="000000"/>
          <w:sz w:val="22"/>
          <w:szCs w:val="22"/>
        </w:rPr>
      </w:pPr>
      <w:r w:rsidRPr="00C63B47">
        <w:rPr>
          <w:rFonts w:asciiTheme="minorHAnsi" w:hAnsiTheme="minorHAnsi" w:cstheme="minorHAnsi"/>
          <w:color w:val="000000"/>
          <w:sz w:val="22"/>
          <w:szCs w:val="22"/>
        </w:rPr>
        <w:t>Minerva Grand Group currently has 6 Three star Hotels under the name and style of Minerva Grand at Secunderabad, Hyderabad, Cyberabad, Vijaywada, Tirupati &amp; Nellore; Four Vegetarian restaurant under the name and style of Minerva Coffee Shop and four Bar &amp; Restaurants under name and style of Blue Fox Restaurant. These Three brands are very popular in Andhra Pradesh and Telangana. Minerva hotel site provides Make a room reservation location wise, e-ordering(Take away),Minerva coffee shop table reservation ,Food &amp; Beverages, Banquets ,outdoor catering online request  ,customer feedback &amp; Reviews  and branch wise backend admin login to verify user order management.</w:t>
      </w:r>
    </w:p>
    <w:p w:rsidR="00480844" w:rsidRPr="00C63B47" w:rsidRDefault="00480844" w:rsidP="001D7E1D">
      <w:pPr>
        <w:spacing w:before="120" w:after="0" w:line="240" w:lineRule="auto"/>
        <w:rPr>
          <w:rFonts w:asciiTheme="minorHAnsi" w:hAnsiTheme="minorHAnsi" w:cstheme="minorHAnsi"/>
          <w:b/>
        </w:rPr>
      </w:pPr>
      <w:r w:rsidRPr="00C63B47">
        <w:rPr>
          <w:rFonts w:asciiTheme="minorHAnsi" w:hAnsiTheme="minorHAnsi" w:cstheme="minorHAnsi"/>
          <w:b/>
        </w:rPr>
        <w:t>RESPONSIBILITIES</w:t>
      </w:r>
    </w:p>
    <w:p w:rsidR="00480844" w:rsidRDefault="00480844" w:rsidP="001D7E1D">
      <w:pPr>
        <w:numPr>
          <w:ilvl w:val="0"/>
          <w:numId w:val="36"/>
        </w:numPr>
        <w:suppressAutoHyphens w:val="0"/>
        <w:autoSpaceDE w:val="0"/>
        <w:autoSpaceDN w:val="0"/>
        <w:adjustRightInd w:val="0"/>
        <w:spacing w:after="0" w:line="240" w:lineRule="auto"/>
        <w:jc w:val="both"/>
        <w:rPr>
          <w:rFonts w:asciiTheme="minorHAnsi" w:hAnsiTheme="minorHAnsi" w:cstheme="minorHAnsi"/>
          <w:color w:val="1D1B11"/>
          <w:highlight w:val="white"/>
          <w:lang w:eastAsia="en-US"/>
        </w:rPr>
      </w:pPr>
      <w:r w:rsidRPr="00C63B47">
        <w:rPr>
          <w:rFonts w:asciiTheme="minorHAnsi" w:hAnsiTheme="minorHAnsi" w:cstheme="minorHAnsi"/>
          <w:color w:val="1D1B11"/>
          <w:highlight w:val="white"/>
          <w:lang w:eastAsia="en-US"/>
        </w:rPr>
        <w:t>Involved in Review the documents i.e. BRS and FRS.</w:t>
      </w:r>
    </w:p>
    <w:p w:rsidR="008466AA" w:rsidRPr="008466AA" w:rsidRDefault="008466AA" w:rsidP="001D7E1D">
      <w:pPr>
        <w:pStyle w:val="ListParagraph"/>
        <w:widowControl w:val="0"/>
        <w:numPr>
          <w:ilvl w:val="0"/>
          <w:numId w:val="36"/>
        </w:numPr>
        <w:suppressAutoHyphens w:val="0"/>
        <w:autoSpaceDE w:val="0"/>
        <w:autoSpaceDN w:val="0"/>
        <w:adjustRightInd w:val="0"/>
        <w:spacing w:after="0" w:line="240" w:lineRule="auto"/>
        <w:jc w:val="both"/>
        <w:rPr>
          <w:rFonts w:ascii="Palatino Linotype" w:hAnsi="Palatino Linotype" w:cs="Verdana"/>
        </w:rPr>
      </w:pPr>
      <w:r w:rsidRPr="00850834">
        <w:rPr>
          <w:rFonts w:ascii="Palatino Linotype" w:hAnsi="Palatino Linotype" w:cs="Verdana"/>
        </w:rPr>
        <w:t>Closely working with client</w:t>
      </w:r>
      <w:r>
        <w:rPr>
          <w:rFonts w:ascii="Palatino Linotype" w:hAnsi="Palatino Linotype" w:cs="Verdana"/>
        </w:rPr>
        <w:t xml:space="preserve"> to understand their system.</w:t>
      </w:r>
    </w:p>
    <w:p w:rsidR="008466AA" w:rsidRPr="00221E9F" w:rsidRDefault="008466AA" w:rsidP="001D7E1D">
      <w:pPr>
        <w:numPr>
          <w:ilvl w:val="0"/>
          <w:numId w:val="36"/>
        </w:numPr>
        <w:tabs>
          <w:tab w:val="left" w:pos="2160"/>
        </w:tabs>
        <w:suppressAutoHyphens w:val="0"/>
        <w:spacing w:after="0" w:line="240" w:lineRule="auto"/>
        <w:rPr>
          <w:rFonts w:ascii="Palatino Linotype" w:hAnsi="Palatino Linotype"/>
          <w:sz w:val="20"/>
          <w:szCs w:val="20"/>
        </w:rPr>
      </w:pPr>
      <w:r w:rsidRPr="00221E9F">
        <w:rPr>
          <w:rFonts w:ascii="Palatino Linotype" w:hAnsi="Palatino Linotype"/>
          <w:sz w:val="20"/>
          <w:szCs w:val="20"/>
        </w:rPr>
        <w:t xml:space="preserve">Reporting critical and major issues in the </w:t>
      </w:r>
      <w:r>
        <w:rPr>
          <w:rFonts w:ascii="Palatino Linotype" w:hAnsi="Palatino Linotype"/>
          <w:sz w:val="20"/>
          <w:szCs w:val="20"/>
        </w:rPr>
        <w:t>product.</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Verifying admin backend order management </w:t>
      </w:r>
      <w:r w:rsidR="008466AA">
        <w:rPr>
          <w:rFonts w:asciiTheme="minorHAnsi" w:hAnsiTheme="minorHAnsi" w:cstheme="minorHAnsi"/>
          <w:color w:val="000000"/>
        </w:rPr>
        <w:t>.</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Verifying branch admin activities</w:t>
      </w:r>
      <w:r w:rsidR="008466AA">
        <w:rPr>
          <w:rFonts w:asciiTheme="minorHAnsi" w:hAnsiTheme="minorHAnsi" w:cstheme="minorHAnsi"/>
          <w:color w:val="000000"/>
        </w:rPr>
        <w:t>.</w:t>
      </w:r>
      <w:r w:rsidRPr="00C63B47">
        <w:rPr>
          <w:rFonts w:asciiTheme="minorHAnsi" w:hAnsiTheme="minorHAnsi" w:cstheme="minorHAnsi"/>
          <w:color w:val="000000"/>
        </w:rPr>
        <w:t xml:space="preserve"> </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Preparing the Test Environment </w:t>
      </w:r>
      <w:r w:rsidR="008466AA">
        <w:rPr>
          <w:rFonts w:asciiTheme="minorHAnsi" w:hAnsiTheme="minorHAnsi" w:cstheme="minorHAnsi"/>
          <w:color w:val="000000"/>
        </w:rPr>
        <w:t>.</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Executing Test Cases </w:t>
      </w:r>
      <w:r w:rsidR="008466AA">
        <w:rPr>
          <w:rFonts w:asciiTheme="minorHAnsi" w:hAnsiTheme="minorHAnsi" w:cstheme="minorHAnsi"/>
          <w:color w:val="000000"/>
        </w:rPr>
        <w:t>.</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Reporting Bugs and assigning it to the responsible one.</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Sharing the Feedback with Other QA’s </w:t>
      </w:r>
      <w:r w:rsidR="008466AA">
        <w:rPr>
          <w:rFonts w:asciiTheme="minorHAnsi" w:hAnsiTheme="minorHAnsi" w:cstheme="minorHAnsi"/>
          <w:color w:val="000000"/>
        </w:rPr>
        <w:t>.</w:t>
      </w:r>
    </w:p>
    <w:p w:rsidR="00480844" w:rsidRPr="00C63B47" w:rsidRDefault="0048084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Getting the Feedbacks from Other QA’s on the Release</w:t>
      </w:r>
      <w:r w:rsidR="008466AA">
        <w:rPr>
          <w:rFonts w:asciiTheme="minorHAnsi" w:hAnsiTheme="minorHAnsi" w:cstheme="minorHAnsi"/>
          <w:color w:val="000000"/>
        </w:rPr>
        <w:t>.</w:t>
      </w:r>
    </w:p>
    <w:p w:rsidR="00480844" w:rsidRDefault="00480844" w:rsidP="00480844">
      <w:pPr>
        <w:pStyle w:val="ListParagraph"/>
        <w:numPr>
          <w:ilvl w:val="0"/>
          <w:numId w:val="36"/>
        </w:numPr>
        <w:suppressAutoHyphens w:val="0"/>
        <w:spacing w:before="120" w:after="120" w:line="240" w:lineRule="auto"/>
        <w:rPr>
          <w:rFonts w:asciiTheme="minorHAnsi" w:hAnsiTheme="minorHAnsi" w:cstheme="minorHAnsi"/>
          <w:color w:val="000000"/>
        </w:rPr>
      </w:pPr>
      <w:r w:rsidRPr="00C63B47">
        <w:rPr>
          <w:rFonts w:asciiTheme="minorHAnsi" w:hAnsiTheme="minorHAnsi" w:cstheme="minorHAnsi"/>
          <w:color w:val="000000"/>
        </w:rPr>
        <w:t>Sending the release for UAT</w:t>
      </w:r>
      <w:r w:rsidR="008466AA">
        <w:rPr>
          <w:rFonts w:asciiTheme="minorHAnsi" w:hAnsiTheme="minorHAnsi" w:cstheme="minorHAnsi"/>
          <w:color w:val="000000"/>
        </w:rPr>
        <w:t>.</w:t>
      </w:r>
    </w:p>
    <w:p w:rsidR="008466AA" w:rsidRPr="00C63B47" w:rsidRDefault="008466AA" w:rsidP="00480844">
      <w:pPr>
        <w:pStyle w:val="ListParagraph"/>
        <w:numPr>
          <w:ilvl w:val="0"/>
          <w:numId w:val="36"/>
        </w:numPr>
        <w:suppressAutoHyphens w:val="0"/>
        <w:spacing w:before="120" w:after="120" w:line="240" w:lineRule="auto"/>
        <w:rPr>
          <w:rFonts w:asciiTheme="minorHAnsi" w:hAnsiTheme="minorHAnsi" w:cstheme="minorHAnsi"/>
          <w:color w:val="000000"/>
        </w:rPr>
      </w:pPr>
      <w:r>
        <w:rPr>
          <w:rFonts w:asciiTheme="minorHAnsi" w:hAnsiTheme="minorHAnsi" w:cstheme="minorHAnsi"/>
          <w:color w:val="000000"/>
        </w:rPr>
        <w:t>Performed mobile responsive testing .</w:t>
      </w:r>
    </w:p>
    <w:p w:rsidR="002201E4" w:rsidRPr="00C63B47" w:rsidRDefault="00480844" w:rsidP="00866E7C">
      <w:pPr>
        <w:pStyle w:val="Normal1"/>
        <w:jc w:val="both"/>
        <w:rPr>
          <w:rFonts w:asciiTheme="minorHAnsi" w:hAnsiTheme="minorHAnsi" w:cstheme="minorHAnsi"/>
          <w:b/>
          <w:sz w:val="22"/>
          <w:szCs w:val="22"/>
        </w:rPr>
      </w:pPr>
      <w:r>
        <w:rPr>
          <w:rFonts w:asciiTheme="minorHAnsi" w:hAnsiTheme="minorHAnsi" w:cstheme="minorHAnsi"/>
          <w:b/>
          <w:sz w:val="22"/>
          <w:szCs w:val="22"/>
        </w:rPr>
        <w:t xml:space="preserve">PROJECT </w:t>
      </w:r>
      <w:r w:rsidR="002201E4" w:rsidRPr="00C63B47">
        <w:rPr>
          <w:rFonts w:asciiTheme="minorHAnsi" w:hAnsiTheme="minorHAnsi" w:cstheme="minorHAnsi"/>
          <w:b/>
          <w:sz w:val="22"/>
          <w:szCs w:val="22"/>
        </w:rPr>
        <w:t xml:space="preserve">         </w:t>
      </w:r>
      <w:r w:rsidR="00F00AEA" w:rsidRPr="00C63B47">
        <w:rPr>
          <w:rFonts w:asciiTheme="minorHAnsi" w:hAnsiTheme="minorHAnsi" w:cstheme="minorHAnsi"/>
          <w:b/>
          <w:sz w:val="22"/>
          <w:szCs w:val="22"/>
        </w:rPr>
        <w:tab/>
      </w:r>
      <w:r>
        <w:rPr>
          <w:rFonts w:asciiTheme="minorHAnsi" w:hAnsiTheme="minorHAnsi" w:cstheme="minorHAnsi"/>
          <w:b/>
          <w:sz w:val="22"/>
          <w:szCs w:val="22"/>
        </w:rPr>
        <w:tab/>
      </w:r>
      <w:r w:rsidR="002201E4" w:rsidRPr="00C63B47">
        <w:rPr>
          <w:rFonts w:asciiTheme="minorHAnsi" w:hAnsiTheme="minorHAnsi" w:cstheme="minorHAnsi"/>
          <w:b/>
          <w:sz w:val="22"/>
          <w:szCs w:val="22"/>
        </w:rPr>
        <w:t>: Fantasy cricket (https://11champs.com)</w:t>
      </w:r>
    </w:p>
    <w:p w:rsidR="002201E4" w:rsidRPr="00C63B47" w:rsidRDefault="00F00AEA" w:rsidP="001D7E1D">
      <w:pPr>
        <w:pStyle w:val="Normal1"/>
        <w:jc w:val="both"/>
        <w:rPr>
          <w:rFonts w:asciiTheme="minorHAnsi" w:hAnsiTheme="minorHAnsi" w:cstheme="minorHAnsi"/>
          <w:sz w:val="22"/>
          <w:szCs w:val="22"/>
        </w:rPr>
      </w:pPr>
      <w:r w:rsidRPr="00C63B47">
        <w:rPr>
          <w:rFonts w:asciiTheme="minorHAnsi" w:hAnsiTheme="minorHAnsi" w:cstheme="minorHAnsi"/>
          <w:b/>
          <w:color w:val="000000" w:themeColor="text1"/>
          <w:sz w:val="22"/>
          <w:szCs w:val="22"/>
        </w:rPr>
        <w:t>Environment</w:t>
      </w:r>
      <w:r w:rsidR="002201E4" w:rsidRPr="00C63B47">
        <w:rPr>
          <w:rFonts w:asciiTheme="minorHAnsi" w:hAnsiTheme="minorHAnsi" w:cstheme="minorHAnsi"/>
          <w:b/>
          <w:color w:val="000000" w:themeColor="text1"/>
          <w:sz w:val="22"/>
          <w:szCs w:val="22"/>
        </w:rPr>
        <w:t xml:space="preserve">        </w:t>
      </w:r>
      <w:r w:rsidRPr="00C63B47">
        <w:rPr>
          <w:rFonts w:asciiTheme="minorHAnsi" w:hAnsiTheme="minorHAnsi" w:cstheme="minorHAnsi"/>
          <w:b/>
          <w:color w:val="000000" w:themeColor="text1"/>
          <w:sz w:val="22"/>
          <w:szCs w:val="22"/>
        </w:rPr>
        <w:t xml:space="preserve"> </w:t>
      </w:r>
      <w:r w:rsidRPr="00C63B47">
        <w:rPr>
          <w:rFonts w:asciiTheme="minorHAnsi" w:hAnsiTheme="minorHAnsi" w:cstheme="minorHAnsi"/>
          <w:b/>
          <w:color w:val="000000" w:themeColor="text1"/>
          <w:sz w:val="22"/>
          <w:szCs w:val="22"/>
        </w:rPr>
        <w:tab/>
      </w:r>
      <w:r w:rsidR="002201E4" w:rsidRPr="00C63B47">
        <w:rPr>
          <w:rFonts w:asciiTheme="minorHAnsi" w:hAnsiTheme="minorHAnsi" w:cstheme="minorHAnsi"/>
          <w:b/>
          <w:sz w:val="22"/>
          <w:szCs w:val="22"/>
        </w:rPr>
        <w:t>:</w:t>
      </w:r>
      <w:r w:rsidR="002201E4" w:rsidRPr="00C63B47">
        <w:rPr>
          <w:rFonts w:asciiTheme="minorHAnsi" w:hAnsiTheme="minorHAnsi" w:cstheme="minorHAnsi"/>
          <w:sz w:val="22"/>
          <w:szCs w:val="22"/>
        </w:rPr>
        <w:t xml:space="preserve"> </w:t>
      </w:r>
      <w:r w:rsidRPr="00C63B47">
        <w:rPr>
          <w:rFonts w:asciiTheme="minorHAnsi" w:hAnsiTheme="minorHAnsi" w:cstheme="minorHAnsi"/>
          <w:sz w:val="22"/>
          <w:szCs w:val="22"/>
        </w:rPr>
        <w:t>PHP ,My Sql.</w:t>
      </w:r>
    </w:p>
    <w:p w:rsidR="00F00AEA" w:rsidRPr="00C63B47" w:rsidRDefault="00F00AEA" w:rsidP="001D7E1D">
      <w:pPr>
        <w:pStyle w:val="Normal1"/>
        <w:jc w:val="both"/>
        <w:rPr>
          <w:rFonts w:asciiTheme="minorHAnsi" w:hAnsiTheme="minorHAnsi" w:cstheme="minorHAnsi"/>
          <w:sz w:val="22"/>
          <w:szCs w:val="22"/>
        </w:rPr>
      </w:pPr>
      <w:r w:rsidRPr="00C63B47">
        <w:rPr>
          <w:rFonts w:asciiTheme="minorHAnsi" w:hAnsiTheme="minorHAnsi" w:cstheme="minorHAnsi"/>
          <w:b/>
          <w:sz w:val="22"/>
          <w:szCs w:val="22"/>
        </w:rPr>
        <w:t>Testing Environment</w:t>
      </w:r>
      <w:r w:rsidRPr="00C63B47">
        <w:rPr>
          <w:rFonts w:asciiTheme="minorHAnsi" w:hAnsiTheme="minorHAnsi" w:cstheme="minorHAnsi"/>
          <w:sz w:val="22"/>
          <w:szCs w:val="22"/>
        </w:rPr>
        <w:t xml:space="preserve"> </w:t>
      </w:r>
      <w:r w:rsidRPr="00C63B47">
        <w:rPr>
          <w:rFonts w:asciiTheme="minorHAnsi" w:hAnsiTheme="minorHAnsi" w:cstheme="minorHAnsi"/>
          <w:sz w:val="22"/>
          <w:szCs w:val="22"/>
        </w:rPr>
        <w:tab/>
        <w:t>:Manual Testing.</w:t>
      </w:r>
    </w:p>
    <w:p w:rsidR="00F00AEA" w:rsidRPr="00C63B47" w:rsidRDefault="00F00AEA" w:rsidP="001D7E1D">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sz w:val="22"/>
          <w:szCs w:val="22"/>
        </w:rPr>
        <w:t>Duration</w:t>
      </w:r>
      <w:r w:rsidRPr="00C63B47">
        <w:rPr>
          <w:rFonts w:asciiTheme="minorHAnsi" w:hAnsiTheme="minorHAnsi" w:cstheme="minorHAnsi"/>
          <w:sz w:val="22"/>
          <w:szCs w:val="22"/>
        </w:rPr>
        <w:tab/>
      </w:r>
      <w:r w:rsidRPr="00C63B47">
        <w:rPr>
          <w:rFonts w:asciiTheme="minorHAnsi" w:hAnsiTheme="minorHAnsi" w:cstheme="minorHAnsi"/>
          <w:sz w:val="22"/>
          <w:szCs w:val="22"/>
        </w:rPr>
        <w:tab/>
        <w:t>:6 Months.</w:t>
      </w:r>
    </w:p>
    <w:p w:rsidR="002201E4" w:rsidRPr="00C63B47" w:rsidRDefault="00F00AEA" w:rsidP="001D7E1D">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color w:val="000000" w:themeColor="text1"/>
          <w:sz w:val="22"/>
          <w:szCs w:val="22"/>
        </w:rPr>
        <w:t>Testing</w:t>
      </w:r>
      <w:r w:rsidR="002201E4" w:rsidRPr="00C63B47">
        <w:rPr>
          <w:rFonts w:asciiTheme="minorHAnsi" w:hAnsiTheme="minorHAnsi" w:cstheme="minorHAnsi"/>
          <w:b/>
          <w:color w:val="000000" w:themeColor="text1"/>
          <w:sz w:val="22"/>
          <w:szCs w:val="22"/>
        </w:rPr>
        <w:t xml:space="preserve"> Team Size    </w:t>
      </w:r>
      <w:r w:rsidR="00550C35" w:rsidRPr="00C63B47">
        <w:rPr>
          <w:rFonts w:asciiTheme="minorHAnsi" w:hAnsiTheme="minorHAnsi" w:cstheme="minorHAnsi"/>
          <w:b/>
          <w:color w:val="000000" w:themeColor="text1"/>
          <w:sz w:val="22"/>
          <w:szCs w:val="22"/>
        </w:rPr>
        <w:t xml:space="preserve"> </w:t>
      </w:r>
      <w:r w:rsidRPr="00C63B47">
        <w:rPr>
          <w:rFonts w:asciiTheme="minorHAnsi" w:hAnsiTheme="minorHAnsi" w:cstheme="minorHAnsi"/>
          <w:b/>
          <w:color w:val="000000" w:themeColor="text1"/>
          <w:sz w:val="22"/>
          <w:szCs w:val="22"/>
        </w:rPr>
        <w:t xml:space="preserve"> </w:t>
      </w:r>
      <w:r w:rsidR="00480844">
        <w:rPr>
          <w:rFonts w:asciiTheme="minorHAnsi" w:hAnsiTheme="minorHAnsi" w:cstheme="minorHAnsi"/>
          <w:b/>
          <w:color w:val="000000" w:themeColor="text1"/>
          <w:sz w:val="22"/>
          <w:szCs w:val="22"/>
        </w:rPr>
        <w:tab/>
      </w:r>
      <w:r w:rsidR="008466AA">
        <w:rPr>
          <w:rFonts w:asciiTheme="minorHAnsi" w:hAnsiTheme="minorHAnsi" w:cstheme="minorHAnsi"/>
          <w:b/>
          <w:color w:val="000000" w:themeColor="text1"/>
          <w:sz w:val="22"/>
          <w:szCs w:val="22"/>
        </w:rPr>
        <w:t>: 1</w:t>
      </w:r>
    </w:p>
    <w:p w:rsidR="002201E4" w:rsidRPr="00C63B47" w:rsidRDefault="002201E4" w:rsidP="001D7E1D">
      <w:pPr>
        <w:pStyle w:val="Normal1"/>
        <w:jc w:val="both"/>
        <w:rPr>
          <w:rFonts w:asciiTheme="minorHAnsi" w:hAnsiTheme="minorHAnsi" w:cstheme="minorHAnsi"/>
          <w:b/>
          <w:color w:val="000000" w:themeColor="text1"/>
          <w:sz w:val="22"/>
          <w:szCs w:val="22"/>
        </w:rPr>
      </w:pPr>
      <w:r w:rsidRPr="00C63B47">
        <w:rPr>
          <w:rFonts w:asciiTheme="minorHAnsi" w:hAnsiTheme="minorHAnsi" w:cstheme="minorHAnsi"/>
          <w:b/>
          <w:color w:val="000000" w:themeColor="text1"/>
          <w:sz w:val="22"/>
          <w:szCs w:val="22"/>
        </w:rPr>
        <w:t xml:space="preserve">About Project    </w:t>
      </w:r>
      <w:r w:rsidR="00550C35" w:rsidRPr="00C63B47">
        <w:rPr>
          <w:rFonts w:asciiTheme="minorHAnsi" w:hAnsiTheme="minorHAnsi" w:cstheme="minorHAnsi"/>
          <w:b/>
          <w:color w:val="000000" w:themeColor="text1"/>
          <w:sz w:val="22"/>
          <w:szCs w:val="22"/>
        </w:rPr>
        <w:t xml:space="preserve">  </w:t>
      </w:r>
      <w:r w:rsidRPr="00C63B47">
        <w:rPr>
          <w:rFonts w:asciiTheme="minorHAnsi" w:hAnsiTheme="minorHAnsi" w:cstheme="minorHAnsi"/>
          <w:b/>
          <w:color w:val="000000" w:themeColor="text1"/>
          <w:sz w:val="22"/>
          <w:szCs w:val="22"/>
        </w:rPr>
        <w:t>:</w:t>
      </w:r>
    </w:p>
    <w:p w:rsidR="002201E4" w:rsidRPr="00C63B47" w:rsidRDefault="002201E4" w:rsidP="001D7E1D">
      <w:pPr>
        <w:pStyle w:val="Normal1"/>
        <w:ind w:left="720" w:firstLine="720"/>
        <w:jc w:val="both"/>
        <w:rPr>
          <w:rFonts w:asciiTheme="minorHAnsi" w:hAnsiTheme="minorHAnsi" w:cstheme="minorHAnsi"/>
          <w:b/>
          <w:color w:val="000000" w:themeColor="text1"/>
          <w:sz w:val="22"/>
          <w:szCs w:val="22"/>
        </w:rPr>
      </w:pPr>
      <w:r w:rsidRPr="00C63B47">
        <w:rPr>
          <w:rFonts w:asciiTheme="minorHAnsi" w:hAnsiTheme="minorHAnsi" w:cstheme="minorHAnsi"/>
          <w:sz w:val="22"/>
          <w:szCs w:val="22"/>
        </w:rPr>
        <w:t xml:space="preserve">A Fantasy Cricket is a strategy game in which user will select 11 players from the two teams (who probably will play that match) based on their previous statistical records and present form. And with that selected team, the user may join some leagues in which he will be playing with the other fantasy teams. And the points will be credited to the user selected players, based on their performance in that specific match. The team which acquires more points at the end of the match will be the winner of that league. . </w:t>
      </w:r>
    </w:p>
    <w:p w:rsidR="002201E4" w:rsidRPr="00C63B47" w:rsidRDefault="002201E4" w:rsidP="001D7E1D">
      <w:pPr>
        <w:spacing w:before="120" w:after="0" w:line="240" w:lineRule="auto"/>
        <w:rPr>
          <w:rFonts w:asciiTheme="minorHAnsi" w:hAnsiTheme="minorHAnsi" w:cstheme="minorHAnsi"/>
          <w:b/>
        </w:rPr>
      </w:pPr>
      <w:r w:rsidRPr="00C63B47">
        <w:rPr>
          <w:rFonts w:asciiTheme="minorHAnsi" w:hAnsiTheme="minorHAnsi" w:cstheme="minorHAnsi"/>
          <w:b/>
        </w:rPr>
        <w:t>RESPONSIBILITIES</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Testing on litzscore API players information ,score card details fetching </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Testing backend match moderate ,user leagues joining functionality</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Testing winning prize distribution for multiple customers at time    </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lastRenderedPageBreak/>
        <w:t>Preparing the Test Environment in Testlink</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Executing Test Cases </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Reporting Bugs and assigning it to the responsible one.</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Executing Jmeter Script to know the performance of site(user team creation, league joining with multiple threads) </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 xml:space="preserve">Sharing the Feedback with Other QA’s </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Getting the Feedbacks from Other QA’s on the Release</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Sending the release for UAT</w:t>
      </w:r>
    </w:p>
    <w:p w:rsidR="002201E4" w:rsidRPr="00C63B47" w:rsidRDefault="002201E4" w:rsidP="001D7E1D">
      <w:pPr>
        <w:pStyle w:val="ListParagraph"/>
        <w:numPr>
          <w:ilvl w:val="0"/>
          <w:numId w:val="36"/>
        </w:numPr>
        <w:suppressAutoHyphens w:val="0"/>
        <w:spacing w:before="120" w:after="0" w:line="240" w:lineRule="auto"/>
        <w:rPr>
          <w:rFonts w:asciiTheme="minorHAnsi" w:hAnsiTheme="minorHAnsi" w:cstheme="minorHAnsi"/>
          <w:color w:val="000000"/>
        </w:rPr>
      </w:pPr>
      <w:r w:rsidRPr="00C63B47">
        <w:rPr>
          <w:rFonts w:asciiTheme="minorHAnsi" w:hAnsiTheme="minorHAnsi" w:cstheme="minorHAnsi"/>
          <w:color w:val="000000"/>
        </w:rPr>
        <w:t>After approved by UAT, heading for Production and validating the release on Prod and signing off from the release.</w:t>
      </w:r>
    </w:p>
    <w:p w:rsidR="00563074" w:rsidRPr="00C63B47" w:rsidRDefault="001D7E1D" w:rsidP="001D7E1D">
      <w:pPr>
        <w:pStyle w:val="Normal1"/>
        <w:jc w:val="both"/>
        <w:rPr>
          <w:rFonts w:asciiTheme="minorHAnsi" w:hAnsiTheme="minorHAnsi" w:cstheme="minorHAnsi"/>
          <w:b/>
          <w:sz w:val="22"/>
          <w:szCs w:val="22"/>
        </w:rPr>
      </w:pPr>
      <w:r>
        <w:rPr>
          <w:rFonts w:asciiTheme="minorHAnsi" w:hAnsiTheme="minorHAnsi" w:cstheme="minorHAnsi"/>
          <w:b/>
          <w:sz w:val="22"/>
          <w:szCs w:val="22"/>
        </w:rPr>
        <w:t xml:space="preserve">PROJECT </w:t>
      </w:r>
      <w:r>
        <w:rPr>
          <w:rFonts w:asciiTheme="minorHAnsi" w:hAnsiTheme="minorHAnsi" w:cstheme="minorHAnsi"/>
          <w:b/>
          <w:sz w:val="22"/>
          <w:szCs w:val="22"/>
        </w:rPr>
        <w:tab/>
      </w:r>
      <w:r w:rsidR="00866E7C" w:rsidRPr="00C63B47">
        <w:rPr>
          <w:rFonts w:asciiTheme="minorHAnsi" w:hAnsiTheme="minorHAnsi" w:cstheme="minorHAnsi"/>
          <w:b/>
          <w:sz w:val="22"/>
          <w:szCs w:val="22"/>
        </w:rPr>
        <w:t xml:space="preserve">     :LMS</w:t>
      </w:r>
    </w:p>
    <w:p w:rsidR="001D1919" w:rsidRPr="00C63B47" w:rsidRDefault="001D1919" w:rsidP="0086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val="0"/>
        <w:autoSpaceDN w:val="0"/>
        <w:adjustRightInd w:val="0"/>
        <w:spacing w:after="0" w:line="240" w:lineRule="auto"/>
        <w:rPr>
          <w:rFonts w:asciiTheme="minorHAnsi" w:hAnsiTheme="minorHAnsi" w:cstheme="minorHAnsi"/>
          <w:color w:val="1D1B11"/>
          <w:highlight w:val="white"/>
          <w:lang w:eastAsia="en-US"/>
        </w:rPr>
      </w:pPr>
      <w:r w:rsidRPr="00C63B47">
        <w:rPr>
          <w:rFonts w:asciiTheme="minorHAnsi" w:hAnsiTheme="minorHAnsi" w:cstheme="minorHAnsi"/>
          <w:b/>
          <w:bCs/>
          <w:color w:val="1D1B11"/>
          <w:highlight w:val="white"/>
          <w:lang w:eastAsia="en-US"/>
        </w:rPr>
        <w:t xml:space="preserve">Client                            :  </w:t>
      </w:r>
      <w:r w:rsidRPr="00C63B47">
        <w:rPr>
          <w:rFonts w:asciiTheme="minorHAnsi" w:hAnsiTheme="minorHAnsi" w:cstheme="minorHAnsi"/>
          <w:color w:val="1D1B11"/>
          <w:sz w:val="20"/>
          <w:szCs w:val="20"/>
          <w:highlight w:val="white"/>
          <w:lang w:eastAsia="en-US"/>
        </w:rPr>
        <w:t>ITU Academy</w:t>
      </w:r>
    </w:p>
    <w:p w:rsidR="001D1919" w:rsidRPr="00C63B47" w:rsidRDefault="001D1919" w:rsidP="00866E7C">
      <w:pPr>
        <w:suppressAutoHyphens w:val="0"/>
        <w:autoSpaceDE w:val="0"/>
        <w:autoSpaceDN w:val="0"/>
        <w:adjustRightInd w:val="0"/>
        <w:spacing w:after="0" w:line="240" w:lineRule="auto"/>
        <w:ind w:left="1440" w:right="144" w:hanging="1440"/>
        <w:jc w:val="both"/>
        <w:rPr>
          <w:rFonts w:asciiTheme="minorHAnsi" w:hAnsiTheme="minorHAnsi" w:cstheme="minorHAnsi"/>
          <w:color w:val="1D1B11"/>
          <w:highlight w:val="white"/>
          <w:lang w:eastAsia="en-US"/>
        </w:rPr>
      </w:pPr>
      <w:r w:rsidRPr="00C63B47">
        <w:rPr>
          <w:rFonts w:asciiTheme="minorHAnsi" w:hAnsiTheme="minorHAnsi" w:cstheme="minorHAnsi"/>
          <w:b/>
          <w:bCs/>
          <w:color w:val="1D1B11"/>
          <w:highlight w:val="white"/>
          <w:lang w:eastAsia="en-US"/>
        </w:rPr>
        <w:t>Environment              :</w:t>
      </w:r>
      <w:r w:rsidRPr="00C63B47">
        <w:rPr>
          <w:rFonts w:asciiTheme="minorHAnsi" w:hAnsiTheme="minorHAnsi" w:cstheme="minorHAnsi"/>
          <w:color w:val="1D1B11"/>
          <w:highlight w:val="white"/>
          <w:lang w:eastAsia="en-US"/>
        </w:rPr>
        <w:t>   PHP,My SQL</w:t>
      </w:r>
    </w:p>
    <w:p w:rsidR="001D1919" w:rsidRPr="00C63B47" w:rsidRDefault="001D1919" w:rsidP="00866E7C">
      <w:pPr>
        <w:suppressAutoHyphens w:val="0"/>
        <w:autoSpaceDE w:val="0"/>
        <w:autoSpaceDN w:val="0"/>
        <w:adjustRightInd w:val="0"/>
        <w:spacing w:after="0" w:line="240" w:lineRule="auto"/>
        <w:ind w:right="144"/>
        <w:jc w:val="both"/>
        <w:rPr>
          <w:rFonts w:asciiTheme="minorHAnsi" w:hAnsiTheme="minorHAnsi" w:cstheme="minorHAnsi"/>
          <w:color w:val="1D1B11"/>
          <w:highlight w:val="white"/>
          <w:lang w:eastAsia="en-US"/>
        </w:rPr>
      </w:pPr>
      <w:r w:rsidRPr="00C63B47">
        <w:rPr>
          <w:rFonts w:asciiTheme="minorHAnsi" w:hAnsiTheme="minorHAnsi" w:cstheme="minorHAnsi"/>
          <w:b/>
          <w:bCs/>
          <w:color w:val="1D1B11"/>
          <w:highlight w:val="white"/>
          <w:lang w:eastAsia="en-US"/>
        </w:rPr>
        <w:t xml:space="preserve">Testing Environment </w:t>
      </w:r>
      <w:r w:rsidRPr="00C63B47">
        <w:rPr>
          <w:rFonts w:asciiTheme="minorHAnsi" w:hAnsiTheme="minorHAnsi" w:cstheme="minorHAnsi"/>
          <w:color w:val="1D1B11"/>
          <w:highlight w:val="white"/>
          <w:lang w:eastAsia="en-US"/>
        </w:rPr>
        <w:t>:   Manual Testing, Selenium</w:t>
      </w:r>
    </w:p>
    <w:p w:rsidR="001D1919" w:rsidRPr="00C63B47" w:rsidRDefault="001D1919" w:rsidP="00866E7C">
      <w:pPr>
        <w:suppressAutoHyphens w:val="0"/>
        <w:autoSpaceDE w:val="0"/>
        <w:autoSpaceDN w:val="0"/>
        <w:adjustRightInd w:val="0"/>
        <w:spacing w:after="0" w:line="240" w:lineRule="auto"/>
        <w:ind w:right="144"/>
        <w:jc w:val="both"/>
        <w:rPr>
          <w:rFonts w:asciiTheme="minorHAnsi" w:hAnsiTheme="minorHAnsi" w:cstheme="minorHAnsi"/>
          <w:color w:val="1D1B11"/>
          <w:highlight w:val="white"/>
          <w:lang w:eastAsia="en-US"/>
        </w:rPr>
      </w:pPr>
      <w:r w:rsidRPr="00C63B47">
        <w:rPr>
          <w:rFonts w:asciiTheme="minorHAnsi" w:hAnsiTheme="minorHAnsi" w:cstheme="minorHAnsi"/>
          <w:b/>
          <w:bCs/>
          <w:color w:val="1D1B11"/>
          <w:highlight w:val="white"/>
          <w:lang w:eastAsia="en-US"/>
        </w:rPr>
        <w:t xml:space="preserve">Duration                     :  </w:t>
      </w:r>
      <w:r w:rsidRPr="00C63B47">
        <w:rPr>
          <w:rFonts w:asciiTheme="minorHAnsi" w:hAnsiTheme="minorHAnsi" w:cstheme="minorHAnsi"/>
          <w:color w:val="1D1B11"/>
          <w:highlight w:val="white"/>
          <w:lang w:eastAsia="en-US"/>
        </w:rPr>
        <w:t xml:space="preserve"> 6 Months</w:t>
      </w:r>
    </w:p>
    <w:p w:rsidR="001D1919" w:rsidRPr="00C63B47" w:rsidRDefault="001D1919" w:rsidP="00866E7C">
      <w:pPr>
        <w:suppressAutoHyphens w:val="0"/>
        <w:autoSpaceDE w:val="0"/>
        <w:autoSpaceDN w:val="0"/>
        <w:adjustRightInd w:val="0"/>
        <w:spacing w:after="0" w:line="240" w:lineRule="auto"/>
        <w:ind w:right="144"/>
        <w:jc w:val="both"/>
        <w:rPr>
          <w:rFonts w:asciiTheme="minorHAnsi" w:hAnsiTheme="minorHAnsi" w:cstheme="minorHAnsi"/>
          <w:color w:val="1D1B11"/>
          <w:highlight w:val="white"/>
          <w:lang w:eastAsia="en-US"/>
        </w:rPr>
      </w:pPr>
      <w:r w:rsidRPr="00C63B47">
        <w:rPr>
          <w:rFonts w:asciiTheme="minorHAnsi" w:hAnsiTheme="minorHAnsi" w:cstheme="minorHAnsi"/>
          <w:b/>
          <w:bCs/>
          <w:color w:val="1D1B11"/>
          <w:highlight w:val="white"/>
          <w:lang w:eastAsia="en-US"/>
        </w:rPr>
        <w:t>Role                            :  </w:t>
      </w:r>
      <w:r w:rsidRPr="00C63B47">
        <w:rPr>
          <w:rFonts w:asciiTheme="minorHAnsi" w:hAnsiTheme="minorHAnsi" w:cstheme="minorHAnsi"/>
          <w:color w:val="1D1B11"/>
          <w:highlight w:val="white"/>
          <w:lang w:eastAsia="en-US"/>
        </w:rPr>
        <w:t>Test Engineer</w:t>
      </w:r>
    </w:p>
    <w:p w:rsidR="001D1919" w:rsidRPr="00C63B47" w:rsidRDefault="001D1919" w:rsidP="00866E7C">
      <w:pPr>
        <w:suppressAutoHyphens w:val="0"/>
        <w:autoSpaceDE w:val="0"/>
        <w:autoSpaceDN w:val="0"/>
        <w:adjustRightInd w:val="0"/>
        <w:spacing w:after="0" w:line="240" w:lineRule="auto"/>
        <w:ind w:right="144"/>
        <w:jc w:val="both"/>
        <w:rPr>
          <w:rFonts w:asciiTheme="minorHAnsi" w:hAnsiTheme="minorHAnsi" w:cstheme="minorHAnsi"/>
          <w:color w:val="1D1B11"/>
          <w:highlight w:val="white"/>
          <w:lang w:eastAsia="en-US"/>
        </w:rPr>
      </w:pPr>
      <w:r w:rsidRPr="00C63B47">
        <w:rPr>
          <w:rFonts w:asciiTheme="minorHAnsi" w:hAnsiTheme="minorHAnsi" w:cstheme="minorHAnsi"/>
          <w:b/>
          <w:bCs/>
          <w:color w:val="1D1B11"/>
          <w:highlight w:val="white"/>
          <w:lang w:eastAsia="en-US"/>
        </w:rPr>
        <w:t>Testing team Size</w:t>
      </w:r>
      <w:r w:rsidR="00866E7C" w:rsidRPr="00C63B47">
        <w:rPr>
          <w:rFonts w:asciiTheme="minorHAnsi" w:hAnsiTheme="minorHAnsi" w:cstheme="minorHAnsi"/>
          <w:color w:val="1D1B11"/>
          <w:highlight w:val="white"/>
          <w:lang w:eastAsia="en-US"/>
        </w:rPr>
        <w:t xml:space="preserve">       :  1</w:t>
      </w:r>
    </w:p>
    <w:p w:rsidR="001D1919" w:rsidRPr="00C63B47" w:rsidRDefault="001D1919" w:rsidP="00866E7C">
      <w:pPr>
        <w:suppressAutoHyphens w:val="0"/>
        <w:autoSpaceDE w:val="0"/>
        <w:autoSpaceDN w:val="0"/>
        <w:adjustRightInd w:val="0"/>
        <w:spacing w:after="0" w:line="240" w:lineRule="auto"/>
        <w:rPr>
          <w:rFonts w:asciiTheme="minorHAnsi" w:hAnsiTheme="minorHAnsi" w:cstheme="minorHAnsi"/>
          <w:b/>
          <w:bCs/>
          <w:color w:val="1D1B11"/>
          <w:lang w:eastAsia="en-US"/>
        </w:rPr>
      </w:pPr>
      <w:r w:rsidRPr="00C63B47">
        <w:rPr>
          <w:rFonts w:asciiTheme="minorHAnsi" w:hAnsiTheme="minorHAnsi" w:cstheme="minorHAnsi"/>
          <w:b/>
          <w:bCs/>
          <w:color w:val="1D1B11"/>
          <w:lang w:eastAsia="en-US"/>
        </w:rPr>
        <w:t>Project Description:</w:t>
      </w:r>
    </w:p>
    <w:p w:rsidR="001D1919" w:rsidRPr="00C63B47" w:rsidRDefault="001D1919" w:rsidP="00866E7C">
      <w:pPr>
        <w:suppressAutoHyphens w:val="0"/>
        <w:autoSpaceDE w:val="0"/>
        <w:autoSpaceDN w:val="0"/>
        <w:adjustRightInd w:val="0"/>
        <w:spacing w:after="0" w:line="240" w:lineRule="auto"/>
        <w:ind w:firstLine="720"/>
        <w:jc w:val="both"/>
        <w:rPr>
          <w:rFonts w:asciiTheme="minorHAnsi" w:hAnsiTheme="minorHAnsi" w:cstheme="minorHAnsi"/>
          <w:lang w:eastAsia="en-US"/>
        </w:rPr>
      </w:pPr>
      <w:r w:rsidRPr="00C63B47">
        <w:rPr>
          <w:rFonts w:asciiTheme="minorHAnsi" w:hAnsiTheme="minorHAnsi" w:cstheme="minorHAnsi"/>
          <w:color w:val="000000"/>
          <w:lang w:eastAsia="en-US"/>
        </w:rPr>
        <w:t>Objective:</w:t>
      </w:r>
      <w:r w:rsidRPr="00C63B47">
        <w:rPr>
          <w:rFonts w:asciiTheme="minorHAnsi" w:hAnsiTheme="minorHAnsi" w:cstheme="minorHAnsi"/>
          <w:b/>
          <w:bCs/>
          <w:color w:val="000000"/>
          <w:lang w:eastAsia="en-US"/>
        </w:rPr>
        <w:t xml:space="preserve"> </w:t>
      </w:r>
      <w:r w:rsidRPr="00C63B47">
        <w:rPr>
          <w:rFonts w:asciiTheme="minorHAnsi" w:hAnsiTheme="minorHAnsi" w:cstheme="minorHAnsi"/>
          <w:color w:val="000000"/>
          <w:lang w:eastAsia="en-US"/>
        </w:rPr>
        <w:t>ITU Academy is e-learning site which developed using moodle customized application. ITU aimed at integrating and providing education, training and resources on information and communication technologies (ICTs), ITU Academy provides a streamlined approach to the Telecommunication Development Bureaus (BDT) capacity building activities. Delivered in cooperation with numerous public and private sector partners, available courses address a wide scope of ICT-related topics ranging from programmes for government policy makers and regulators, professional business-focused curricula for senior ICT executives and managers, to specialized programmes for technical and operational staff.</w:t>
      </w:r>
    </w:p>
    <w:p w:rsidR="008F08EA" w:rsidRPr="00C63B47" w:rsidRDefault="008F08EA" w:rsidP="00866E7C">
      <w:pPr>
        <w:pStyle w:val="Normal1"/>
        <w:jc w:val="both"/>
        <w:rPr>
          <w:rFonts w:asciiTheme="minorHAnsi" w:hAnsiTheme="minorHAnsi" w:cstheme="minorHAnsi"/>
          <w:color w:val="000000"/>
          <w:sz w:val="22"/>
          <w:szCs w:val="22"/>
        </w:rPr>
      </w:pPr>
    </w:p>
    <w:p w:rsidR="001D7E1D" w:rsidRDefault="001D7E1D" w:rsidP="00866E7C">
      <w:pPr>
        <w:pStyle w:val="Normal1"/>
        <w:jc w:val="both"/>
        <w:rPr>
          <w:rFonts w:asciiTheme="minorHAnsi" w:hAnsiTheme="minorHAnsi" w:cstheme="minorHAnsi"/>
          <w:b/>
          <w:bCs/>
          <w:sz w:val="22"/>
          <w:szCs w:val="22"/>
        </w:rPr>
      </w:pPr>
    </w:p>
    <w:p w:rsidR="002201E4" w:rsidRPr="00C63B47" w:rsidRDefault="008F08EA" w:rsidP="0096106A">
      <w:pPr>
        <w:pStyle w:val="Normal1"/>
        <w:jc w:val="both"/>
        <w:rPr>
          <w:rFonts w:asciiTheme="minorHAnsi" w:hAnsiTheme="minorHAnsi" w:cstheme="minorHAnsi"/>
          <w:b/>
          <w:bCs/>
          <w:sz w:val="22"/>
          <w:szCs w:val="22"/>
        </w:rPr>
      </w:pPr>
      <w:r w:rsidRPr="00C63B47">
        <w:rPr>
          <w:rFonts w:asciiTheme="minorHAnsi" w:hAnsiTheme="minorHAnsi" w:cstheme="minorHAnsi"/>
          <w:b/>
          <w:bCs/>
          <w:sz w:val="22"/>
          <w:szCs w:val="22"/>
        </w:rPr>
        <w:t>ERP Projects:</w:t>
      </w:r>
    </w:p>
    <w:p w:rsidR="00866E7C" w:rsidRPr="00C63B47" w:rsidRDefault="00D36655" w:rsidP="0096106A">
      <w:pPr>
        <w:tabs>
          <w:tab w:val="left" w:pos="4770"/>
        </w:tabs>
        <w:spacing w:after="0" w:line="240" w:lineRule="auto"/>
        <w:rPr>
          <w:rFonts w:asciiTheme="minorHAnsi" w:hAnsiTheme="minorHAnsi" w:cstheme="minorHAnsi"/>
        </w:rPr>
      </w:pPr>
      <w:r w:rsidRPr="00C63B47">
        <w:rPr>
          <w:rFonts w:asciiTheme="minorHAnsi" w:hAnsiTheme="minorHAnsi" w:cstheme="minorHAnsi"/>
        </w:rPr>
        <w:t xml:space="preserve">  </w:t>
      </w:r>
    </w:p>
    <w:p w:rsidR="00726C47" w:rsidRPr="00C63B47" w:rsidRDefault="00866E7C" w:rsidP="0096106A">
      <w:pPr>
        <w:tabs>
          <w:tab w:val="left" w:pos="4770"/>
        </w:tabs>
        <w:spacing w:after="0" w:line="240" w:lineRule="auto"/>
        <w:rPr>
          <w:rFonts w:asciiTheme="minorHAnsi" w:hAnsiTheme="minorHAnsi" w:cstheme="minorHAnsi"/>
        </w:rPr>
      </w:pPr>
      <w:r w:rsidRPr="00C63B47">
        <w:rPr>
          <w:rFonts w:asciiTheme="minorHAnsi" w:hAnsiTheme="minorHAnsi" w:cstheme="minorHAnsi"/>
          <w:b/>
        </w:rPr>
        <w:t>PROJECT 4</w:t>
      </w:r>
      <w:r w:rsidR="00726C47" w:rsidRPr="00C63B47">
        <w:rPr>
          <w:rFonts w:asciiTheme="minorHAnsi" w:hAnsiTheme="minorHAnsi" w:cstheme="minorHAnsi"/>
          <w:b/>
        </w:rPr>
        <w:t xml:space="preserve">: </w:t>
      </w:r>
      <w:r w:rsidR="006C5831" w:rsidRPr="00C63B47">
        <w:rPr>
          <w:rFonts w:asciiTheme="minorHAnsi" w:hAnsiTheme="minorHAnsi" w:cstheme="minorHAnsi"/>
        </w:rPr>
        <w:t>Wings Accounting</w:t>
      </w:r>
      <w:r w:rsidR="00D36655" w:rsidRPr="00C63B47">
        <w:rPr>
          <w:rFonts w:asciiTheme="minorHAnsi" w:hAnsiTheme="minorHAnsi" w:cstheme="minorHAnsi"/>
        </w:rPr>
        <w:t xml:space="preserve"> &amp; REA (Retail Electronics and Appliances)</w:t>
      </w:r>
      <w:r w:rsidR="00726C47" w:rsidRPr="00C63B47">
        <w:rPr>
          <w:rFonts w:asciiTheme="minorHAnsi" w:hAnsiTheme="minorHAnsi" w:cstheme="minorHAnsi"/>
          <w:b/>
        </w:rPr>
        <w:tab/>
      </w:r>
      <w:r w:rsidR="00726C47" w:rsidRPr="00C63B47">
        <w:rPr>
          <w:rFonts w:asciiTheme="minorHAnsi" w:hAnsiTheme="minorHAnsi" w:cstheme="minorHAnsi"/>
          <w:b/>
        </w:rPr>
        <w:tab/>
      </w:r>
      <w:r w:rsidR="00726C47" w:rsidRPr="00C63B47">
        <w:rPr>
          <w:rFonts w:asciiTheme="minorHAnsi" w:hAnsiTheme="minorHAnsi" w:cstheme="minorHAnsi"/>
          <w:b/>
        </w:rPr>
        <w:tab/>
      </w:r>
      <w:r w:rsidR="00726C47" w:rsidRPr="00C63B47">
        <w:rPr>
          <w:rFonts w:asciiTheme="minorHAnsi" w:hAnsiTheme="minorHAnsi" w:cstheme="minorHAnsi"/>
          <w:b/>
        </w:rPr>
        <w:tab/>
      </w:r>
      <w:r w:rsidR="00726C47" w:rsidRPr="00C63B47">
        <w:rPr>
          <w:rFonts w:asciiTheme="minorHAnsi" w:hAnsiTheme="minorHAnsi" w:cstheme="minorHAnsi"/>
          <w:b/>
        </w:rPr>
        <w:tab/>
      </w:r>
      <w:r w:rsidR="00726C47" w:rsidRPr="00C63B47">
        <w:rPr>
          <w:rFonts w:asciiTheme="minorHAnsi" w:hAnsiTheme="minorHAnsi" w:cstheme="minorHAnsi"/>
          <w:b/>
        </w:rPr>
        <w:tab/>
      </w:r>
    </w:p>
    <w:p w:rsidR="006C5831" w:rsidRPr="00C63B47" w:rsidRDefault="006C5831" w:rsidP="0096106A">
      <w:pPr>
        <w:spacing w:after="0" w:line="240" w:lineRule="auto"/>
        <w:rPr>
          <w:rFonts w:asciiTheme="minorHAnsi" w:hAnsiTheme="minorHAnsi" w:cstheme="minorHAnsi"/>
        </w:rPr>
      </w:pPr>
      <w:r w:rsidRPr="00C63B47">
        <w:rPr>
          <w:rFonts w:asciiTheme="minorHAnsi" w:hAnsiTheme="minorHAnsi" w:cstheme="minorHAnsi"/>
        </w:rPr>
        <w:t>Client</w:t>
      </w:r>
      <w:r w:rsidRPr="00C63B47">
        <w:rPr>
          <w:rFonts w:asciiTheme="minorHAnsi" w:hAnsiTheme="minorHAnsi" w:cstheme="minorHAnsi"/>
        </w:rPr>
        <w:tab/>
      </w:r>
      <w:r w:rsidR="00FE67D0" w:rsidRPr="00C63B47">
        <w:rPr>
          <w:rFonts w:asciiTheme="minorHAnsi" w:hAnsiTheme="minorHAnsi" w:cstheme="minorHAnsi"/>
        </w:rPr>
        <w:t>:</w:t>
      </w:r>
      <w:r w:rsidRPr="00C63B47">
        <w:rPr>
          <w:rFonts w:asciiTheme="minorHAnsi" w:hAnsiTheme="minorHAnsi" w:cstheme="minorHAnsi"/>
          <w:b/>
        </w:rPr>
        <w:t xml:space="preserve"> </w:t>
      </w:r>
      <w:r w:rsidRPr="00C63B47">
        <w:rPr>
          <w:rFonts w:asciiTheme="minorHAnsi" w:hAnsiTheme="minorHAnsi" w:cstheme="minorHAnsi"/>
        </w:rPr>
        <w:t xml:space="preserve">Vijay Sales, </w:t>
      </w:r>
      <w:r w:rsidR="007B23D9" w:rsidRPr="00C63B47">
        <w:rPr>
          <w:rFonts w:asciiTheme="minorHAnsi" w:hAnsiTheme="minorHAnsi" w:cstheme="minorHAnsi"/>
        </w:rPr>
        <w:t>Heritage</w:t>
      </w:r>
      <w:r w:rsidRPr="00C63B47">
        <w:rPr>
          <w:rFonts w:asciiTheme="minorHAnsi" w:hAnsiTheme="minorHAnsi" w:cstheme="minorHAnsi"/>
        </w:rPr>
        <w:t>, Ford India, Gulf oil Corporation, HPCL etc</w:t>
      </w:r>
    </w:p>
    <w:p w:rsidR="00FC548B" w:rsidRPr="00C63B47" w:rsidRDefault="00866E7C" w:rsidP="0096106A">
      <w:pPr>
        <w:widowControl w:val="0"/>
        <w:spacing w:after="0" w:line="240" w:lineRule="auto"/>
        <w:jc w:val="both"/>
        <w:rPr>
          <w:rFonts w:asciiTheme="minorHAnsi" w:hAnsiTheme="minorHAnsi" w:cstheme="minorHAnsi"/>
        </w:rPr>
      </w:pPr>
      <w:r w:rsidRPr="00C63B47">
        <w:rPr>
          <w:rFonts w:asciiTheme="minorHAnsi" w:hAnsiTheme="minorHAnsi" w:cstheme="minorHAnsi"/>
        </w:rPr>
        <w:t>Tools</w:t>
      </w:r>
      <w:r w:rsidRPr="00C63B47">
        <w:rPr>
          <w:rFonts w:asciiTheme="minorHAnsi" w:hAnsiTheme="minorHAnsi" w:cstheme="minorHAnsi"/>
        </w:rPr>
        <w:tab/>
        <w:t xml:space="preserve">: </w:t>
      </w:r>
      <w:r w:rsidR="006C5831" w:rsidRPr="00C63B47">
        <w:rPr>
          <w:rFonts w:asciiTheme="minorHAnsi" w:hAnsiTheme="minorHAnsi" w:cstheme="minorHAnsi"/>
        </w:rPr>
        <w:t>Visual Studio 2010, SQL Server 2008</w:t>
      </w:r>
    </w:p>
    <w:p w:rsidR="006C5831" w:rsidRPr="00C63B47" w:rsidRDefault="00866E7C" w:rsidP="0096106A">
      <w:pPr>
        <w:widowControl w:val="0"/>
        <w:spacing w:after="0" w:line="240" w:lineRule="auto"/>
        <w:jc w:val="both"/>
        <w:rPr>
          <w:rFonts w:asciiTheme="minorHAnsi" w:hAnsiTheme="minorHAnsi" w:cstheme="minorHAnsi"/>
        </w:rPr>
      </w:pPr>
      <w:r w:rsidRPr="00C63B47">
        <w:rPr>
          <w:rFonts w:asciiTheme="minorHAnsi" w:hAnsiTheme="minorHAnsi" w:cstheme="minorHAnsi"/>
        </w:rPr>
        <w:t>Role</w:t>
      </w:r>
      <w:r w:rsidRPr="00C63B47">
        <w:rPr>
          <w:rFonts w:asciiTheme="minorHAnsi" w:hAnsiTheme="minorHAnsi" w:cstheme="minorHAnsi"/>
        </w:rPr>
        <w:tab/>
        <w:t xml:space="preserve">: </w:t>
      </w:r>
      <w:r w:rsidR="006C5831" w:rsidRPr="00C63B47">
        <w:rPr>
          <w:rFonts w:asciiTheme="minorHAnsi" w:hAnsiTheme="minorHAnsi" w:cstheme="minorHAnsi"/>
        </w:rPr>
        <w:t>Tester</w:t>
      </w:r>
      <w:r w:rsidRPr="00C63B47">
        <w:rPr>
          <w:rFonts w:asciiTheme="minorHAnsi" w:hAnsiTheme="minorHAnsi" w:cstheme="minorHAnsi"/>
        </w:rPr>
        <w:t xml:space="preserve"> Engineer.</w:t>
      </w:r>
    </w:p>
    <w:p w:rsidR="00866E7C" w:rsidRPr="00C63B47" w:rsidRDefault="00866E7C" w:rsidP="0096106A">
      <w:pPr>
        <w:widowControl w:val="0"/>
        <w:spacing w:after="0" w:line="240" w:lineRule="auto"/>
        <w:jc w:val="both"/>
        <w:rPr>
          <w:rFonts w:asciiTheme="minorHAnsi" w:hAnsiTheme="minorHAnsi" w:cstheme="minorHAnsi"/>
        </w:rPr>
      </w:pPr>
      <w:r w:rsidRPr="00C63B47">
        <w:rPr>
          <w:rFonts w:asciiTheme="minorHAnsi" w:hAnsiTheme="minorHAnsi" w:cstheme="minorHAnsi"/>
        </w:rPr>
        <w:t xml:space="preserve">Team Size: </w:t>
      </w:r>
      <w:r w:rsidR="00D36655" w:rsidRPr="00C63B47">
        <w:rPr>
          <w:rFonts w:asciiTheme="minorHAnsi" w:hAnsiTheme="minorHAnsi" w:cstheme="minorHAnsi"/>
        </w:rPr>
        <w:t>3</w:t>
      </w:r>
    </w:p>
    <w:p w:rsidR="00866E7C" w:rsidRPr="00C63B47" w:rsidRDefault="006C5831" w:rsidP="0096106A">
      <w:pPr>
        <w:widowControl w:val="0"/>
        <w:spacing w:after="0" w:line="240" w:lineRule="auto"/>
        <w:jc w:val="both"/>
        <w:rPr>
          <w:rFonts w:asciiTheme="minorHAnsi" w:hAnsiTheme="minorHAnsi" w:cstheme="minorHAnsi"/>
        </w:rPr>
      </w:pPr>
      <w:r w:rsidRPr="00C63B47">
        <w:rPr>
          <w:rFonts w:asciiTheme="minorHAnsi" w:hAnsiTheme="minorHAnsi" w:cstheme="minorHAnsi"/>
          <w:b/>
        </w:rPr>
        <w:t xml:space="preserve">Description: </w:t>
      </w:r>
    </w:p>
    <w:p w:rsidR="00D36655" w:rsidRPr="00C63B47" w:rsidRDefault="006C5831" w:rsidP="0096106A">
      <w:pPr>
        <w:autoSpaceDE w:val="0"/>
        <w:spacing w:after="0" w:line="240" w:lineRule="auto"/>
        <w:ind w:firstLine="720"/>
        <w:jc w:val="both"/>
        <w:rPr>
          <w:rFonts w:asciiTheme="minorHAnsi" w:hAnsiTheme="minorHAnsi" w:cstheme="minorHAnsi"/>
          <w:b/>
        </w:rPr>
      </w:pPr>
      <w:r w:rsidRPr="00C63B47">
        <w:rPr>
          <w:rFonts w:asciiTheme="minorHAnsi" w:hAnsiTheme="minorHAnsi" w:cstheme="minorHAnsi"/>
          <w:b/>
          <w:bCs/>
        </w:rPr>
        <w:t xml:space="preserve">Wings Accounting </w:t>
      </w:r>
      <w:r w:rsidRPr="00C63B47">
        <w:rPr>
          <w:rFonts w:asciiTheme="minorHAnsi" w:hAnsiTheme="minorHAnsi" w:cstheme="minorHAnsi"/>
          <w:lang w:val="en-GB"/>
        </w:rPr>
        <w:t>is designed for businessman who desires to go</w:t>
      </w:r>
      <w:r w:rsidRPr="00C63B47">
        <w:rPr>
          <w:rFonts w:asciiTheme="minorHAnsi" w:hAnsiTheme="minorHAnsi" w:cstheme="minorHAnsi"/>
          <w:b/>
          <w:bCs/>
        </w:rPr>
        <w:t xml:space="preserve"> </w:t>
      </w:r>
      <w:r w:rsidRPr="00C63B47">
        <w:rPr>
          <w:rFonts w:asciiTheme="minorHAnsi" w:hAnsiTheme="minorHAnsi" w:cstheme="minorHAnsi"/>
        </w:rPr>
        <w:t>beyond book-keeping and wants more from his system to help manage the business better and increase efficiencies by getting companywide reports and analysis automatically.</w:t>
      </w:r>
      <w:r w:rsidRPr="00C63B47">
        <w:rPr>
          <w:rFonts w:asciiTheme="minorHAnsi" w:hAnsiTheme="minorHAnsi" w:cstheme="minorHAnsi"/>
          <w:b/>
          <w:bCs/>
          <w:lang w:val="en-GB"/>
        </w:rPr>
        <w:t>Wings Info net Ltd (www.wingsinfo.net</w:t>
      </w:r>
      <w:r w:rsidRPr="00C63B47">
        <w:rPr>
          <w:rFonts w:asciiTheme="minorHAnsi" w:hAnsiTheme="minorHAnsi" w:cstheme="minorHAnsi"/>
          <w:b/>
          <w:bCs/>
        </w:rPr>
        <w:t>)</w:t>
      </w:r>
      <w:r w:rsidRPr="00C63B47">
        <w:rPr>
          <w:rFonts w:asciiTheme="minorHAnsi" w:hAnsiTheme="minorHAnsi" w:cstheme="minorHAnsi"/>
          <w:b/>
          <w:bCs/>
          <w:lang w:val="en-GB"/>
        </w:rPr>
        <w:t xml:space="preserve"> </w:t>
      </w:r>
      <w:r w:rsidRPr="00C63B47">
        <w:rPr>
          <w:rFonts w:asciiTheme="minorHAnsi" w:hAnsiTheme="minorHAnsi" w:cstheme="minorHAnsi"/>
          <w:lang w:val="en-GB"/>
        </w:rPr>
        <w:t>has a full range of products like Enterprise, Accounting, Trade, Auto, Food and Beverages, Payroll, Retails and Implementation Services that range from project planning and management to first line help desk support.</w:t>
      </w:r>
      <w:r w:rsidR="00D36655" w:rsidRPr="00C63B47">
        <w:rPr>
          <w:rFonts w:asciiTheme="minorHAnsi" w:hAnsiTheme="minorHAnsi" w:cstheme="minorHAnsi"/>
        </w:rPr>
        <w:t>Wings ERP Retail Appliances is special software designing for retailers of consumer durables, home appliances, white goods, etc to help them streamline operations and increase efficiencies, irrespective of size and number of locations. Being web-based, it integrates data from multiple stores and warehouses into one system automatically.</w:t>
      </w:r>
    </w:p>
    <w:p w:rsidR="00235191" w:rsidRDefault="00235191" w:rsidP="00235191">
      <w:pPr>
        <w:widowControl w:val="0"/>
        <w:spacing w:after="0" w:line="240" w:lineRule="auto"/>
        <w:jc w:val="both"/>
        <w:rPr>
          <w:rFonts w:asciiTheme="minorHAnsi" w:hAnsiTheme="minorHAnsi" w:cstheme="minorHAnsi"/>
          <w:b/>
          <w:u w:val="single"/>
          <w:lang w:val="en-IN"/>
        </w:rPr>
      </w:pPr>
    </w:p>
    <w:p w:rsidR="006C5831" w:rsidRPr="00C63B47" w:rsidRDefault="00866E7C" w:rsidP="00235191">
      <w:pPr>
        <w:widowControl w:val="0"/>
        <w:spacing w:after="0" w:line="240" w:lineRule="auto"/>
        <w:jc w:val="both"/>
        <w:rPr>
          <w:rFonts w:asciiTheme="minorHAnsi" w:hAnsiTheme="minorHAnsi" w:cstheme="minorHAnsi"/>
        </w:rPr>
      </w:pPr>
      <w:r w:rsidRPr="00C63B47">
        <w:rPr>
          <w:rFonts w:asciiTheme="minorHAnsi" w:hAnsiTheme="minorHAnsi" w:cstheme="minorHAnsi"/>
          <w:b/>
        </w:rPr>
        <w:t>PROJECT 5</w:t>
      </w:r>
      <w:r w:rsidR="006C5831" w:rsidRPr="00C63B47">
        <w:rPr>
          <w:rFonts w:asciiTheme="minorHAnsi" w:hAnsiTheme="minorHAnsi" w:cstheme="minorHAnsi"/>
          <w:b/>
        </w:rPr>
        <w:t>:</w:t>
      </w:r>
      <w:r w:rsidR="006C5831" w:rsidRPr="00C63B47">
        <w:rPr>
          <w:rFonts w:asciiTheme="minorHAnsi" w:hAnsiTheme="minorHAnsi" w:cstheme="minorHAnsi"/>
        </w:rPr>
        <w:t xml:space="preserve"> Auto DMS (Auto Dealership)</w:t>
      </w:r>
    </w:p>
    <w:p w:rsidR="006C5831" w:rsidRPr="00C63B47" w:rsidRDefault="006C5831" w:rsidP="00235191">
      <w:pPr>
        <w:widowControl w:val="0"/>
        <w:spacing w:after="0" w:line="240" w:lineRule="auto"/>
        <w:jc w:val="both"/>
        <w:rPr>
          <w:rFonts w:asciiTheme="minorHAnsi" w:hAnsiTheme="minorHAnsi" w:cstheme="minorHAnsi"/>
        </w:rPr>
      </w:pPr>
      <w:r w:rsidRPr="00C63B47">
        <w:rPr>
          <w:rFonts w:asciiTheme="minorHAnsi" w:hAnsiTheme="minorHAnsi" w:cstheme="minorHAnsi"/>
        </w:rPr>
        <w:t>Client</w:t>
      </w:r>
      <w:r w:rsidRPr="00C63B47">
        <w:rPr>
          <w:rFonts w:asciiTheme="minorHAnsi" w:hAnsiTheme="minorHAnsi" w:cstheme="minorHAnsi"/>
          <w:b/>
        </w:rPr>
        <w:tab/>
      </w:r>
      <w:r w:rsidRPr="00C63B47">
        <w:rPr>
          <w:rFonts w:asciiTheme="minorHAnsi" w:hAnsiTheme="minorHAnsi" w:cstheme="minorHAnsi"/>
        </w:rPr>
        <w:t>:</w:t>
      </w:r>
      <w:r w:rsidRPr="00C63B47">
        <w:rPr>
          <w:rFonts w:asciiTheme="minorHAnsi" w:hAnsiTheme="minorHAnsi" w:cstheme="minorHAnsi"/>
          <w:b/>
        </w:rPr>
        <w:t xml:space="preserve"> </w:t>
      </w:r>
      <w:r w:rsidRPr="00C63B47">
        <w:rPr>
          <w:rFonts w:asciiTheme="minorHAnsi" w:hAnsiTheme="minorHAnsi" w:cstheme="minorHAnsi"/>
        </w:rPr>
        <w:t>Yamaha etc..</w:t>
      </w:r>
    </w:p>
    <w:p w:rsidR="006C5831" w:rsidRPr="00C63B47" w:rsidRDefault="00866E7C" w:rsidP="00235191">
      <w:pPr>
        <w:widowControl w:val="0"/>
        <w:spacing w:after="0" w:line="240" w:lineRule="auto"/>
        <w:jc w:val="both"/>
        <w:rPr>
          <w:rFonts w:asciiTheme="minorHAnsi" w:hAnsiTheme="minorHAnsi" w:cstheme="minorHAnsi"/>
        </w:rPr>
      </w:pPr>
      <w:r w:rsidRPr="00C63B47">
        <w:rPr>
          <w:rFonts w:asciiTheme="minorHAnsi" w:hAnsiTheme="minorHAnsi" w:cstheme="minorHAnsi"/>
        </w:rPr>
        <w:lastRenderedPageBreak/>
        <w:t>Tools</w:t>
      </w:r>
      <w:r w:rsidRPr="00C63B47">
        <w:rPr>
          <w:rFonts w:asciiTheme="minorHAnsi" w:hAnsiTheme="minorHAnsi" w:cstheme="minorHAnsi"/>
        </w:rPr>
        <w:tab/>
        <w:t xml:space="preserve">: </w:t>
      </w:r>
      <w:r w:rsidR="006C5831" w:rsidRPr="00C63B47">
        <w:rPr>
          <w:rFonts w:asciiTheme="minorHAnsi" w:hAnsiTheme="minorHAnsi" w:cstheme="minorHAnsi"/>
        </w:rPr>
        <w:t>Visual Studio 2010, SQL Server 2008</w:t>
      </w:r>
    </w:p>
    <w:p w:rsidR="006C5831" w:rsidRPr="00C63B47" w:rsidRDefault="00866E7C" w:rsidP="00235191">
      <w:pPr>
        <w:widowControl w:val="0"/>
        <w:spacing w:after="0" w:line="240" w:lineRule="auto"/>
        <w:jc w:val="both"/>
        <w:rPr>
          <w:rFonts w:asciiTheme="minorHAnsi" w:hAnsiTheme="minorHAnsi" w:cstheme="minorHAnsi"/>
        </w:rPr>
      </w:pPr>
      <w:r w:rsidRPr="00C63B47">
        <w:rPr>
          <w:rFonts w:asciiTheme="minorHAnsi" w:hAnsiTheme="minorHAnsi" w:cstheme="minorHAnsi"/>
        </w:rPr>
        <w:t>Role</w:t>
      </w:r>
      <w:r w:rsidRPr="00C63B47">
        <w:rPr>
          <w:rFonts w:asciiTheme="minorHAnsi" w:hAnsiTheme="minorHAnsi" w:cstheme="minorHAnsi"/>
        </w:rPr>
        <w:tab/>
        <w:t xml:space="preserve">: </w:t>
      </w:r>
      <w:r w:rsidR="006C5831" w:rsidRPr="00C63B47">
        <w:rPr>
          <w:rFonts w:asciiTheme="minorHAnsi" w:hAnsiTheme="minorHAnsi" w:cstheme="minorHAnsi"/>
        </w:rPr>
        <w:t>Tester</w:t>
      </w:r>
      <w:r w:rsidRPr="00C63B47">
        <w:rPr>
          <w:rFonts w:asciiTheme="minorHAnsi" w:hAnsiTheme="minorHAnsi" w:cstheme="minorHAnsi"/>
        </w:rPr>
        <w:t xml:space="preserve"> engineer.</w:t>
      </w:r>
    </w:p>
    <w:p w:rsidR="006C5831" w:rsidRPr="00C63B47" w:rsidRDefault="00866E7C" w:rsidP="00235191">
      <w:pPr>
        <w:widowControl w:val="0"/>
        <w:spacing w:after="0" w:line="240" w:lineRule="auto"/>
        <w:jc w:val="both"/>
        <w:rPr>
          <w:rFonts w:asciiTheme="minorHAnsi" w:hAnsiTheme="minorHAnsi" w:cstheme="minorHAnsi"/>
        </w:rPr>
      </w:pPr>
      <w:r w:rsidRPr="00C63B47">
        <w:rPr>
          <w:rFonts w:asciiTheme="minorHAnsi" w:hAnsiTheme="minorHAnsi" w:cstheme="minorHAnsi"/>
        </w:rPr>
        <w:t>Team Size: 2</w:t>
      </w:r>
    </w:p>
    <w:p w:rsidR="006C5831" w:rsidRPr="00C63B47" w:rsidRDefault="006C5831" w:rsidP="00235191">
      <w:pPr>
        <w:widowControl w:val="0"/>
        <w:spacing w:after="0" w:line="240" w:lineRule="auto"/>
        <w:jc w:val="both"/>
        <w:rPr>
          <w:rFonts w:asciiTheme="minorHAnsi" w:hAnsiTheme="minorHAnsi" w:cstheme="minorHAnsi"/>
          <w:b/>
        </w:rPr>
      </w:pPr>
      <w:r w:rsidRPr="00C63B47">
        <w:rPr>
          <w:rFonts w:asciiTheme="minorHAnsi" w:hAnsiTheme="minorHAnsi" w:cstheme="minorHAnsi"/>
          <w:b/>
        </w:rPr>
        <w:t xml:space="preserve">Description: </w:t>
      </w:r>
    </w:p>
    <w:p w:rsidR="006C5831" w:rsidRPr="00C63B47" w:rsidRDefault="006C5831" w:rsidP="00235191">
      <w:pPr>
        <w:widowControl w:val="0"/>
        <w:spacing w:after="0" w:line="240" w:lineRule="auto"/>
        <w:jc w:val="both"/>
        <w:rPr>
          <w:rFonts w:asciiTheme="minorHAnsi" w:hAnsiTheme="minorHAnsi" w:cstheme="minorHAnsi"/>
        </w:rPr>
      </w:pPr>
      <w:r w:rsidRPr="00C63B47">
        <w:rPr>
          <w:rFonts w:asciiTheme="minorHAnsi" w:hAnsiTheme="minorHAnsi" w:cstheme="minorHAnsi"/>
          <w:b/>
        </w:rPr>
        <w:t xml:space="preserve">   </w:t>
      </w:r>
      <w:r w:rsidRPr="00C63B47">
        <w:rPr>
          <w:rFonts w:asciiTheme="minorHAnsi" w:hAnsiTheme="minorHAnsi" w:cstheme="minorHAnsi"/>
          <w:b/>
        </w:rPr>
        <w:tab/>
      </w:r>
      <w:r w:rsidRPr="00C63B47">
        <w:rPr>
          <w:rFonts w:asciiTheme="minorHAnsi" w:hAnsiTheme="minorHAnsi" w:cstheme="minorHAnsi"/>
        </w:rPr>
        <w:t xml:space="preserve">Wings ERP Auto Dealership Appliances is special software designing for </w:t>
      </w:r>
      <w:r w:rsidR="007B23D9" w:rsidRPr="00C63B47">
        <w:rPr>
          <w:rFonts w:asciiTheme="minorHAnsi" w:hAnsiTheme="minorHAnsi" w:cstheme="minorHAnsi"/>
        </w:rPr>
        <w:t>Vehicle Sales and purchase of consumer</w:t>
      </w:r>
      <w:r w:rsidRPr="00C63B47">
        <w:rPr>
          <w:rFonts w:asciiTheme="minorHAnsi" w:hAnsiTheme="minorHAnsi" w:cstheme="minorHAnsi"/>
        </w:rPr>
        <w:t xml:space="preserve">, </w:t>
      </w:r>
      <w:r w:rsidR="007B23D9" w:rsidRPr="00C63B47">
        <w:rPr>
          <w:rFonts w:asciiTheme="minorHAnsi" w:hAnsiTheme="minorHAnsi" w:cstheme="minorHAnsi"/>
        </w:rPr>
        <w:t>Maintaining Spare parts Inventory</w:t>
      </w:r>
      <w:r w:rsidRPr="00C63B47">
        <w:rPr>
          <w:rFonts w:asciiTheme="minorHAnsi" w:hAnsiTheme="minorHAnsi" w:cstheme="minorHAnsi"/>
        </w:rPr>
        <w:t xml:space="preserve">, </w:t>
      </w:r>
      <w:r w:rsidR="007B23D9" w:rsidRPr="00C63B47">
        <w:rPr>
          <w:rFonts w:asciiTheme="minorHAnsi" w:hAnsiTheme="minorHAnsi" w:cstheme="minorHAnsi"/>
        </w:rPr>
        <w:t>Stock Details</w:t>
      </w:r>
      <w:r w:rsidRPr="00C63B47">
        <w:rPr>
          <w:rFonts w:asciiTheme="minorHAnsi" w:hAnsiTheme="minorHAnsi" w:cstheme="minorHAnsi"/>
        </w:rPr>
        <w:t xml:space="preserve"> etc to help them streamline operations and increase efficiencies, irrespective of size and number of locations. Being web-based, it integrates data from multiple stores and warehouses into one system automatically.</w:t>
      </w:r>
    </w:p>
    <w:p w:rsidR="007B23D9" w:rsidRPr="00C63B47" w:rsidRDefault="007B23D9" w:rsidP="00235191">
      <w:pPr>
        <w:widowControl w:val="0"/>
        <w:spacing w:after="0" w:line="240" w:lineRule="auto"/>
        <w:jc w:val="both"/>
        <w:rPr>
          <w:rFonts w:asciiTheme="minorHAnsi" w:hAnsiTheme="minorHAnsi" w:cstheme="minorHAnsi"/>
        </w:rPr>
      </w:pPr>
      <w:r w:rsidRPr="00C63B47">
        <w:rPr>
          <w:rFonts w:asciiTheme="minorHAnsi" w:hAnsiTheme="minorHAnsi" w:cstheme="minorHAnsi"/>
          <w:b/>
        </w:rPr>
        <w:t>Responsibilities:</w:t>
      </w:r>
      <w:r w:rsidRPr="00C63B47">
        <w:rPr>
          <w:rFonts w:asciiTheme="minorHAnsi" w:hAnsiTheme="minorHAnsi" w:cstheme="minorHAnsi"/>
        </w:rPr>
        <w:t xml:space="preserve"> </w:t>
      </w:r>
    </w:p>
    <w:p w:rsidR="006C5831" w:rsidRPr="00C63B47" w:rsidRDefault="007B23D9" w:rsidP="00235191">
      <w:pPr>
        <w:pStyle w:val="ListParagraph"/>
        <w:widowControl w:val="0"/>
        <w:numPr>
          <w:ilvl w:val="0"/>
          <w:numId w:val="34"/>
        </w:numPr>
        <w:spacing w:after="0" w:line="240" w:lineRule="auto"/>
        <w:jc w:val="both"/>
        <w:rPr>
          <w:rFonts w:asciiTheme="minorHAnsi" w:hAnsiTheme="minorHAnsi" w:cstheme="minorHAnsi"/>
        </w:rPr>
      </w:pPr>
      <w:r w:rsidRPr="00C63B47">
        <w:rPr>
          <w:rFonts w:asciiTheme="minorHAnsi" w:hAnsiTheme="minorHAnsi" w:cstheme="minorHAnsi"/>
        </w:rPr>
        <w:t>Understanding the design and overall architecture of the project.</w:t>
      </w:r>
    </w:p>
    <w:p w:rsidR="007B23D9" w:rsidRPr="00C63B47" w:rsidRDefault="007B23D9" w:rsidP="00235191">
      <w:pPr>
        <w:numPr>
          <w:ilvl w:val="0"/>
          <w:numId w:val="34"/>
        </w:numPr>
        <w:suppressAutoHyphens w:val="0"/>
        <w:spacing w:after="0" w:line="240" w:lineRule="auto"/>
        <w:jc w:val="both"/>
        <w:rPr>
          <w:rFonts w:asciiTheme="minorHAnsi" w:hAnsiTheme="minorHAnsi" w:cstheme="minorHAnsi"/>
        </w:rPr>
      </w:pPr>
      <w:r w:rsidRPr="00C63B47">
        <w:rPr>
          <w:rFonts w:asciiTheme="minorHAnsi" w:hAnsiTheme="minorHAnsi" w:cstheme="minorHAnsi"/>
        </w:rPr>
        <w:t>Understanding the software requirements</w:t>
      </w:r>
    </w:p>
    <w:p w:rsidR="007B23D9" w:rsidRPr="00C63B47" w:rsidRDefault="007B23D9" w:rsidP="00235191">
      <w:pPr>
        <w:pStyle w:val="ListParagraph"/>
        <w:widowControl w:val="0"/>
        <w:numPr>
          <w:ilvl w:val="0"/>
          <w:numId w:val="34"/>
        </w:numPr>
        <w:spacing w:after="0" w:line="240" w:lineRule="auto"/>
        <w:jc w:val="both"/>
        <w:rPr>
          <w:rFonts w:asciiTheme="minorHAnsi" w:hAnsiTheme="minorHAnsi" w:cstheme="minorHAnsi"/>
        </w:rPr>
      </w:pPr>
      <w:r w:rsidRPr="00C63B47">
        <w:rPr>
          <w:rFonts w:asciiTheme="minorHAnsi" w:hAnsiTheme="minorHAnsi" w:cstheme="minorHAnsi"/>
        </w:rPr>
        <w:t>Using Issue tracker for Defect Reporting</w:t>
      </w:r>
    </w:p>
    <w:p w:rsidR="007B23D9" w:rsidRPr="00C63B47" w:rsidRDefault="007B23D9" w:rsidP="00235191">
      <w:pPr>
        <w:pStyle w:val="ListParagraph"/>
        <w:widowControl w:val="0"/>
        <w:numPr>
          <w:ilvl w:val="0"/>
          <w:numId w:val="34"/>
        </w:numPr>
        <w:spacing w:after="0" w:line="240" w:lineRule="auto"/>
        <w:jc w:val="both"/>
        <w:rPr>
          <w:rFonts w:asciiTheme="minorHAnsi" w:hAnsiTheme="minorHAnsi" w:cstheme="minorHAnsi"/>
        </w:rPr>
      </w:pPr>
      <w:r w:rsidRPr="00C63B47">
        <w:rPr>
          <w:rFonts w:asciiTheme="minorHAnsi" w:hAnsiTheme="minorHAnsi" w:cstheme="minorHAnsi"/>
        </w:rPr>
        <w:t>Checking All Reports For in All Transaction, Financial Details</w:t>
      </w:r>
    </w:p>
    <w:p w:rsidR="007B23D9" w:rsidRPr="00C63B47" w:rsidRDefault="007B23D9" w:rsidP="00235191">
      <w:pPr>
        <w:pStyle w:val="ListParagraph"/>
        <w:widowControl w:val="0"/>
        <w:numPr>
          <w:ilvl w:val="0"/>
          <w:numId w:val="34"/>
        </w:numPr>
        <w:spacing w:after="0" w:line="240" w:lineRule="auto"/>
        <w:jc w:val="both"/>
        <w:rPr>
          <w:rFonts w:asciiTheme="minorHAnsi" w:hAnsiTheme="minorHAnsi" w:cstheme="minorHAnsi"/>
        </w:rPr>
      </w:pPr>
      <w:r w:rsidRPr="00C63B47">
        <w:rPr>
          <w:rFonts w:asciiTheme="minorHAnsi" w:hAnsiTheme="minorHAnsi" w:cstheme="minorHAnsi"/>
        </w:rPr>
        <w:t>Database Testing(Postings, Backup issues)</w:t>
      </w:r>
    </w:p>
    <w:p w:rsidR="007B23D9" w:rsidRPr="00C63B47" w:rsidRDefault="007B23D9" w:rsidP="00235191">
      <w:pPr>
        <w:pStyle w:val="ListParagraph"/>
        <w:widowControl w:val="0"/>
        <w:numPr>
          <w:ilvl w:val="0"/>
          <w:numId w:val="34"/>
        </w:numPr>
        <w:spacing w:after="0" w:line="240" w:lineRule="auto"/>
        <w:jc w:val="both"/>
        <w:rPr>
          <w:rFonts w:asciiTheme="minorHAnsi" w:hAnsiTheme="minorHAnsi" w:cstheme="minorHAnsi"/>
        </w:rPr>
      </w:pPr>
      <w:r w:rsidRPr="00C63B47">
        <w:rPr>
          <w:rFonts w:asciiTheme="minorHAnsi" w:hAnsiTheme="minorHAnsi" w:cstheme="minorHAnsi"/>
        </w:rPr>
        <w:t>Interacting with client Issues, Communicate with our Developers</w:t>
      </w:r>
    </w:p>
    <w:p w:rsidR="00AA278B" w:rsidRPr="00C63B47" w:rsidRDefault="00AA278B" w:rsidP="00235191">
      <w:pPr>
        <w:pStyle w:val="ListParagraph"/>
        <w:widowControl w:val="0"/>
        <w:numPr>
          <w:ilvl w:val="0"/>
          <w:numId w:val="34"/>
        </w:numPr>
        <w:spacing w:after="0" w:line="240" w:lineRule="auto"/>
        <w:jc w:val="both"/>
        <w:rPr>
          <w:rFonts w:asciiTheme="minorHAnsi" w:hAnsiTheme="minorHAnsi" w:cstheme="minorHAnsi"/>
        </w:rPr>
      </w:pPr>
      <w:r w:rsidRPr="00C63B47">
        <w:rPr>
          <w:rFonts w:asciiTheme="minorHAnsi" w:hAnsiTheme="minorHAnsi" w:cstheme="minorHAnsi"/>
        </w:rPr>
        <w:t>New Build Verification Testing</w:t>
      </w:r>
    </w:p>
    <w:p w:rsidR="00AA278B" w:rsidRPr="00C63B47" w:rsidRDefault="00AA278B" w:rsidP="00235191">
      <w:pPr>
        <w:pStyle w:val="ListParagraph"/>
        <w:widowControl w:val="0"/>
        <w:spacing w:after="0" w:line="240" w:lineRule="auto"/>
        <w:ind w:left="1080"/>
        <w:jc w:val="both"/>
        <w:rPr>
          <w:rFonts w:asciiTheme="minorHAnsi" w:hAnsiTheme="minorHAnsi" w:cstheme="minorHAnsi"/>
        </w:rPr>
      </w:pPr>
    </w:p>
    <w:p w:rsidR="001030EE" w:rsidRPr="00C63B47" w:rsidRDefault="007B23D9" w:rsidP="0096106A">
      <w:pPr>
        <w:spacing w:after="240" w:line="240" w:lineRule="auto"/>
        <w:jc w:val="both"/>
        <w:rPr>
          <w:rFonts w:asciiTheme="minorHAnsi" w:hAnsiTheme="minorHAnsi" w:cstheme="minorHAnsi"/>
          <w:b/>
        </w:rPr>
      </w:pPr>
      <w:r w:rsidRPr="00C63B47">
        <w:rPr>
          <w:rFonts w:asciiTheme="minorHAnsi" w:hAnsiTheme="minorHAnsi" w:cstheme="minorHAnsi"/>
        </w:rPr>
        <w:t xml:space="preserve"> </w:t>
      </w:r>
      <w:r w:rsidR="001030EE" w:rsidRPr="00C63B47">
        <w:rPr>
          <w:rFonts w:asciiTheme="minorHAnsi" w:hAnsiTheme="minorHAnsi" w:cstheme="minorHAnsi"/>
          <w:b/>
          <w:u w:val="single"/>
        </w:rPr>
        <w:t>Academic Qualification:</w:t>
      </w:r>
    </w:p>
    <w:p w:rsidR="001030EE" w:rsidRPr="00C63B47" w:rsidRDefault="001030EE" w:rsidP="0096106A">
      <w:pPr>
        <w:pStyle w:val="ListParagraph"/>
        <w:numPr>
          <w:ilvl w:val="0"/>
          <w:numId w:val="40"/>
        </w:numPr>
        <w:suppressAutoHyphens w:val="0"/>
        <w:spacing w:after="240" w:line="240" w:lineRule="auto"/>
        <w:rPr>
          <w:rFonts w:asciiTheme="minorHAnsi" w:hAnsiTheme="minorHAnsi" w:cstheme="minorHAnsi"/>
        </w:rPr>
      </w:pPr>
      <w:r w:rsidRPr="00C63B47">
        <w:rPr>
          <w:rFonts w:asciiTheme="minorHAnsi" w:hAnsiTheme="minorHAnsi" w:cstheme="minorHAnsi"/>
        </w:rPr>
        <w:t xml:space="preserve">Bachelor of Technology in Computer Science Engineering from Maheshwara Institute of Technology passed with scoring </w:t>
      </w:r>
      <w:r w:rsidRPr="00C63B47">
        <w:rPr>
          <w:rFonts w:asciiTheme="minorHAnsi" w:hAnsiTheme="minorHAnsi" w:cstheme="minorHAnsi"/>
          <w:b/>
        </w:rPr>
        <w:t>69.76%.</w:t>
      </w:r>
    </w:p>
    <w:p w:rsidR="001030EE" w:rsidRPr="00C63B47" w:rsidRDefault="001030EE" w:rsidP="0096106A">
      <w:pPr>
        <w:pStyle w:val="ListParagraph"/>
        <w:numPr>
          <w:ilvl w:val="0"/>
          <w:numId w:val="40"/>
        </w:numPr>
        <w:suppressAutoHyphens w:val="0"/>
        <w:spacing w:after="240" w:line="240" w:lineRule="auto"/>
        <w:rPr>
          <w:rFonts w:asciiTheme="minorHAnsi" w:hAnsiTheme="minorHAnsi" w:cstheme="minorHAnsi"/>
          <w:b/>
        </w:rPr>
      </w:pPr>
      <w:r w:rsidRPr="00C63B47">
        <w:rPr>
          <w:rFonts w:asciiTheme="minorHAnsi" w:hAnsiTheme="minorHAnsi" w:cstheme="minorHAnsi"/>
        </w:rPr>
        <w:t xml:space="preserve">Board of Intermediate Education – Sravanthi Junior College passed with scoring </w:t>
      </w:r>
      <w:r w:rsidRPr="00C63B47">
        <w:rPr>
          <w:rFonts w:asciiTheme="minorHAnsi" w:hAnsiTheme="minorHAnsi" w:cstheme="minorHAnsi"/>
          <w:b/>
        </w:rPr>
        <w:t>81.50%.</w:t>
      </w:r>
    </w:p>
    <w:p w:rsidR="001030EE" w:rsidRPr="00C63B47" w:rsidRDefault="001030EE" w:rsidP="0096106A">
      <w:pPr>
        <w:pStyle w:val="ListParagraph"/>
        <w:numPr>
          <w:ilvl w:val="0"/>
          <w:numId w:val="40"/>
        </w:numPr>
        <w:suppressAutoHyphens w:val="0"/>
        <w:spacing w:after="240" w:line="240" w:lineRule="auto"/>
        <w:rPr>
          <w:rFonts w:asciiTheme="minorHAnsi" w:hAnsiTheme="minorHAnsi" w:cstheme="minorHAnsi"/>
        </w:rPr>
      </w:pPr>
      <w:r w:rsidRPr="00C63B47">
        <w:rPr>
          <w:rFonts w:asciiTheme="minorHAnsi" w:hAnsiTheme="minorHAnsi" w:cstheme="minorHAnsi"/>
        </w:rPr>
        <w:t xml:space="preserve">SSC board passed with scoring </w:t>
      </w:r>
      <w:r w:rsidRPr="00C63B47">
        <w:rPr>
          <w:rFonts w:asciiTheme="minorHAnsi" w:hAnsiTheme="minorHAnsi" w:cstheme="minorHAnsi"/>
          <w:b/>
        </w:rPr>
        <w:t>84.30%</w:t>
      </w:r>
    </w:p>
    <w:p w:rsidR="007B23D9" w:rsidRPr="00C63B47" w:rsidRDefault="007B23D9" w:rsidP="0096106A">
      <w:pPr>
        <w:pStyle w:val="ListParagraph"/>
        <w:widowControl w:val="0"/>
        <w:spacing w:after="240" w:line="240" w:lineRule="auto"/>
        <w:ind w:left="1080"/>
        <w:jc w:val="both"/>
        <w:rPr>
          <w:rFonts w:asciiTheme="minorHAnsi" w:hAnsiTheme="minorHAnsi" w:cstheme="minorHAnsi"/>
        </w:rPr>
      </w:pPr>
    </w:p>
    <w:p w:rsidR="007B23D9" w:rsidRPr="00C63B47" w:rsidRDefault="007B23D9" w:rsidP="0096106A">
      <w:pPr>
        <w:pStyle w:val="ListParagraph"/>
        <w:widowControl w:val="0"/>
        <w:spacing w:after="240" w:line="240" w:lineRule="auto"/>
        <w:ind w:left="1080"/>
        <w:jc w:val="both"/>
        <w:rPr>
          <w:rFonts w:asciiTheme="minorHAnsi" w:hAnsiTheme="minorHAnsi" w:cstheme="minorHAnsi"/>
          <w:b/>
        </w:rPr>
      </w:pPr>
    </w:p>
    <w:p w:rsidR="006C5831" w:rsidRPr="00C63B47" w:rsidRDefault="007D49FB" w:rsidP="0096106A">
      <w:pPr>
        <w:widowControl w:val="0"/>
        <w:spacing w:after="240" w:line="240" w:lineRule="auto"/>
        <w:ind w:left="7920"/>
        <w:jc w:val="both"/>
        <w:rPr>
          <w:rFonts w:asciiTheme="minorHAnsi" w:hAnsiTheme="minorHAnsi" w:cstheme="minorHAnsi"/>
          <w:b/>
          <w:color w:val="000000" w:themeColor="text1"/>
        </w:rPr>
      </w:pPr>
      <w:r w:rsidRPr="00C63B47">
        <w:rPr>
          <w:rFonts w:asciiTheme="minorHAnsi" w:hAnsiTheme="minorHAnsi" w:cstheme="minorHAnsi"/>
          <w:b/>
          <w:color w:val="000000" w:themeColor="text1"/>
        </w:rPr>
        <w:t>Rajasheakr .B</w:t>
      </w:r>
    </w:p>
    <w:sectPr w:rsidR="006C5831" w:rsidRPr="00C63B47" w:rsidSect="000F01CA">
      <w:headerReference w:type="default" r:id="rId7"/>
      <w:pgSz w:w="12240" w:h="15840"/>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5B57" w:rsidRDefault="000E5B57" w:rsidP="000F01CA">
      <w:pPr>
        <w:spacing w:after="0" w:line="240" w:lineRule="auto"/>
      </w:pPr>
      <w:r>
        <w:separator/>
      </w:r>
    </w:p>
  </w:endnote>
  <w:endnote w:type="continuationSeparator" w:id="1">
    <w:p w:rsidR="000E5B57" w:rsidRDefault="000E5B57" w:rsidP="000F01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Liberation Sans">
    <w:panose1 w:val="00000000000000000000"/>
    <w:charset w:val="00"/>
    <w:family w:val="roman"/>
    <w:notTrueType/>
    <w:pitch w:val="default"/>
    <w:sig w:usb0="00000000" w:usb1="00000000" w:usb2="00000000" w:usb3="00000000" w:csb0="00000000" w:csb1="00000000"/>
  </w:font>
  <w:font w:name="DejaVu Sans">
    <w:altName w:val="MS Mincho"/>
    <w:charset w:val="80"/>
    <w:family w:val="auto"/>
    <w:pitch w:val="variable"/>
    <w:sig w:usb0="00000000" w:usb1="00000000" w:usb2="00000000" w:usb3="00000000" w:csb0="00000000" w:csb1="00000000"/>
  </w:font>
  <w:font w:name="Lohit Hind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BatangChe">
    <w:panose1 w:val="02030609000101010101"/>
    <w:charset w:val="81"/>
    <w:family w:val="modern"/>
    <w:pitch w:val="fixed"/>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5B57" w:rsidRDefault="000E5B57" w:rsidP="000F01CA">
      <w:pPr>
        <w:spacing w:after="0" w:line="240" w:lineRule="auto"/>
      </w:pPr>
      <w:r>
        <w:separator/>
      </w:r>
    </w:p>
  </w:footnote>
  <w:footnote w:type="continuationSeparator" w:id="1">
    <w:p w:rsidR="000E5B57" w:rsidRDefault="000E5B57" w:rsidP="000F01C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01CA" w:rsidRPr="00F530EA" w:rsidRDefault="000F01CA" w:rsidP="000F01CA">
    <w:pPr>
      <w:pStyle w:val="Header"/>
      <w:tabs>
        <w:tab w:val="left" w:pos="1740"/>
        <w:tab w:val="left" w:pos="1860"/>
        <w:tab w:val="left" w:pos="1950"/>
      </w:tabs>
      <w:rPr>
        <w:color w:val="000000"/>
      </w:rPr>
    </w:pPr>
  </w:p>
  <w:p w:rsidR="000F01CA" w:rsidRDefault="000F01C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FB03044"/>
    <w:lvl w:ilvl="0">
      <w:numFmt w:val="bullet"/>
      <w:lvlText w:val="*"/>
      <w:lvlJc w:val="left"/>
    </w:lvl>
  </w:abstractNum>
  <w:abstractNum w:abstractNumId="1">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000002"/>
    <w:multiLevelType w:val="singleLevel"/>
    <w:tmpl w:val="00000002"/>
    <w:name w:val="WW8Num1"/>
    <w:lvl w:ilvl="0">
      <w:start w:val="1"/>
      <w:numFmt w:val="bullet"/>
      <w:lvlText w:val=""/>
      <w:lvlJc w:val="left"/>
      <w:pPr>
        <w:tabs>
          <w:tab w:val="num" w:pos="0"/>
        </w:tabs>
        <w:ind w:left="810" w:hanging="360"/>
      </w:pPr>
      <w:rPr>
        <w:rFonts w:ascii="Wingdings" w:hAnsi="Wingdings"/>
      </w:rPr>
    </w:lvl>
  </w:abstractNum>
  <w:abstractNum w:abstractNumId="3">
    <w:nsid w:val="00000003"/>
    <w:multiLevelType w:val="singleLevel"/>
    <w:tmpl w:val="00000003"/>
    <w:name w:val="WW8Num4"/>
    <w:lvl w:ilvl="0">
      <w:start w:val="1"/>
      <w:numFmt w:val="bullet"/>
      <w:lvlText w:val=""/>
      <w:lvlJc w:val="left"/>
      <w:pPr>
        <w:tabs>
          <w:tab w:val="num" w:pos="0"/>
        </w:tabs>
        <w:ind w:left="720" w:hanging="360"/>
      </w:pPr>
      <w:rPr>
        <w:rFonts w:ascii="Symbol" w:hAnsi="Symbol"/>
      </w:rPr>
    </w:lvl>
  </w:abstractNum>
  <w:abstractNum w:abstractNumId="4">
    <w:nsid w:val="00000004"/>
    <w:multiLevelType w:val="singleLevel"/>
    <w:tmpl w:val="00000004"/>
    <w:name w:val="WW8Num5"/>
    <w:lvl w:ilvl="0">
      <w:start w:val="1"/>
      <w:numFmt w:val="bullet"/>
      <w:lvlText w:val=""/>
      <w:lvlJc w:val="left"/>
      <w:pPr>
        <w:tabs>
          <w:tab w:val="num" w:pos="0"/>
        </w:tabs>
        <w:ind w:left="720" w:hanging="360"/>
      </w:pPr>
      <w:rPr>
        <w:rFonts w:ascii="Symbol" w:hAnsi="Symbol"/>
      </w:rPr>
    </w:lvl>
  </w:abstractNum>
  <w:abstractNum w:abstractNumId="5">
    <w:nsid w:val="00000005"/>
    <w:multiLevelType w:val="singleLevel"/>
    <w:tmpl w:val="00000005"/>
    <w:name w:val="WW8Num6"/>
    <w:lvl w:ilvl="0">
      <w:start w:val="1"/>
      <w:numFmt w:val="bullet"/>
      <w:lvlText w:val=""/>
      <w:lvlJc w:val="left"/>
      <w:pPr>
        <w:tabs>
          <w:tab w:val="num" w:pos="0"/>
        </w:tabs>
        <w:ind w:left="825" w:hanging="360"/>
      </w:pPr>
      <w:rPr>
        <w:rFonts w:ascii="Symbol" w:hAnsi="Symbol"/>
      </w:rPr>
    </w:lvl>
  </w:abstractNum>
  <w:abstractNum w:abstractNumId="6">
    <w:nsid w:val="00000006"/>
    <w:multiLevelType w:val="singleLevel"/>
    <w:tmpl w:val="00000006"/>
    <w:name w:val="WW8Num9"/>
    <w:lvl w:ilvl="0">
      <w:start w:val="1"/>
      <w:numFmt w:val="bullet"/>
      <w:lvlText w:val=""/>
      <w:lvlJc w:val="left"/>
      <w:pPr>
        <w:tabs>
          <w:tab w:val="num" w:pos="0"/>
        </w:tabs>
        <w:ind w:left="907" w:hanging="360"/>
      </w:pPr>
      <w:rPr>
        <w:rFonts w:ascii="Symbol" w:hAnsi="Symbol"/>
      </w:rPr>
    </w:lvl>
  </w:abstractNum>
  <w:abstractNum w:abstractNumId="7">
    <w:nsid w:val="00000007"/>
    <w:multiLevelType w:val="singleLevel"/>
    <w:tmpl w:val="00000007"/>
    <w:lvl w:ilvl="0">
      <w:start w:val="1"/>
      <w:numFmt w:val="bullet"/>
      <w:lvlText w:val=""/>
      <w:lvlJc w:val="left"/>
      <w:pPr>
        <w:tabs>
          <w:tab w:val="num" w:pos="0"/>
        </w:tabs>
        <w:ind w:left="720" w:hanging="360"/>
      </w:pPr>
      <w:rPr>
        <w:rFonts w:ascii="Wingdings" w:hAnsi="Wingdings"/>
      </w:rPr>
    </w:lvl>
  </w:abstractNum>
  <w:abstractNum w:abstractNumId="8">
    <w:nsid w:val="03DB0B8E"/>
    <w:multiLevelType w:val="hybridMultilevel"/>
    <w:tmpl w:val="E488F3F2"/>
    <w:lvl w:ilvl="0" w:tplc="7FB0EC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7F27BF7"/>
    <w:multiLevelType w:val="hybridMultilevel"/>
    <w:tmpl w:val="2814D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E79635D"/>
    <w:multiLevelType w:val="hybridMultilevel"/>
    <w:tmpl w:val="15A2264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03506CB"/>
    <w:multiLevelType w:val="hybridMultilevel"/>
    <w:tmpl w:val="988E2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567046"/>
    <w:multiLevelType w:val="hybridMultilevel"/>
    <w:tmpl w:val="F1E6C3B2"/>
    <w:lvl w:ilvl="0" w:tplc="99DE6E38">
      <w:numFmt w:val="none"/>
      <w:lvlText w:val=""/>
      <w:legacy w:legacy="1" w:legacySpace="0" w:legacyIndent="360"/>
      <w:lvlJc w:val="left"/>
      <w:pPr>
        <w:ind w:left="720" w:hanging="360"/>
      </w:pPr>
      <w:rPr>
        <w:rFonts w:ascii="Wingdings" w:hAnsi="Wingdings" w:cs="Times New Roman" w:hint="default"/>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sz w:val="24"/>
        <w:szCs w:val="24"/>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25B7367"/>
    <w:multiLevelType w:val="hybridMultilevel"/>
    <w:tmpl w:val="079086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B743E9"/>
    <w:multiLevelType w:val="hybridMultilevel"/>
    <w:tmpl w:val="09E4D02E"/>
    <w:lvl w:ilvl="0" w:tplc="0409000B">
      <w:start w:val="1"/>
      <w:numFmt w:val="bullet"/>
      <w:lvlText w:val=""/>
      <w:lvlJc w:val="left"/>
      <w:pPr>
        <w:ind w:left="765" w:hanging="405"/>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6E627C1"/>
    <w:multiLevelType w:val="hybridMultilevel"/>
    <w:tmpl w:val="C7384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9A61894"/>
    <w:multiLevelType w:val="hybridMultilevel"/>
    <w:tmpl w:val="136A1BD2"/>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1CBB7794"/>
    <w:multiLevelType w:val="hybridMultilevel"/>
    <w:tmpl w:val="7356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EDF0903"/>
    <w:multiLevelType w:val="hybridMultilevel"/>
    <w:tmpl w:val="CD280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2F01043"/>
    <w:multiLevelType w:val="hybridMultilevel"/>
    <w:tmpl w:val="9CE2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4383A1D"/>
    <w:multiLevelType w:val="hybridMultilevel"/>
    <w:tmpl w:val="459A8016"/>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2E343D81"/>
    <w:multiLevelType w:val="hybridMultilevel"/>
    <w:tmpl w:val="74AA15A6"/>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F9E7D29"/>
    <w:multiLevelType w:val="hybridMultilevel"/>
    <w:tmpl w:val="4BCE889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33545396"/>
    <w:multiLevelType w:val="hybridMultilevel"/>
    <w:tmpl w:val="C5C49D76"/>
    <w:lvl w:ilvl="0" w:tplc="04090001">
      <w:start w:val="1"/>
      <w:numFmt w:val="bullet"/>
      <w:lvlText w:val=""/>
      <w:lvlJc w:val="left"/>
      <w:pPr>
        <w:tabs>
          <w:tab w:val="num" w:pos="720"/>
        </w:tabs>
        <w:ind w:left="720" w:hanging="360"/>
      </w:pPr>
      <w:rPr>
        <w:rFonts w:ascii="Symbol" w:hAnsi="Symbol"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35F08AD"/>
    <w:multiLevelType w:val="hybridMultilevel"/>
    <w:tmpl w:val="931C1B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5">
    <w:nsid w:val="385146E3"/>
    <w:multiLevelType w:val="hybridMultilevel"/>
    <w:tmpl w:val="54B03B18"/>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AA0C3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nsid w:val="40B224B5"/>
    <w:multiLevelType w:val="hybridMultilevel"/>
    <w:tmpl w:val="D6A4CA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6D34B2F"/>
    <w:multiLevelType w:val="hybridMultilevel"/>
    <w:tmpl w:val="F4087728"/>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1220D2"/>
    <w:multiLevelType w:val="hybridMultilevel"/>
    <w:tmpl w:val="905EDC4A"/>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1C4421"/>
    <w:multiLevelType w:val="hybridMultilevel"/>
    <w:tmpl w:val="EEDE5986"/>
    <w:lvl w:ilvl="0" w:tplc="5448C2EE">
      <w:start w:val="1"/>
      <w:numFmt w:val="bullet"/>
      <w:lvlText w:val=""/>
      <w:lvlJc w:val="left"/>
      <w:pPr>
        <w:tabs>
          <w:tab w:val="num" w:pos="720"/>
        </w:tabs>
        <w:ind w:left="720" w:hanging="360"/>
      </w:pPr>
      <w:rPr>
        <w:rFonts w:ascii="Wingdings 3" w:hAnsi="Wingdings 3"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69E383E"/>
    <w:multiLevelType w:val="hybridMultilevel"/>
    <w:tmpl w:val="B288A01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365595"/>
    <w:multiLevelType w:val="hybridMultilevel"/>
    <w:tmpl w:val="F54A9DF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nsid w:val="5B0E5F38"/>
    <w:multiLevelType w:val="hybridMultilevel"/>
    <w:tmpl w:val="5F5E1D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C016268"/>
    <w:multiLevelType w:val="hybridMultilevel"/>
    <w:tmpl w:val="E9CE3F9E"/>
    <w:lvl w:ilvl="0" w:tplc="FFFFFFFF">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nsid w:val="601D7814"/>
    <w:multiLevelType w:val="hybridMultilevel"/>
    <w:tmpl w:val="F44E07AE"/>
    <w:lvl w:ilvl="0" w:tplc="0F14C90E">
      <w:start w:val="1"/>
      <w:numFmt w:val="bullet"/>
      <w:lvlText w:val=""/>
      <w:lvlJc w:val="left"/>
      <w:pPr>
        <w:tabs>
          <w:tab w:val="num" w:pos="450"/>
        </w:tabs>
        <w:ind w:left="45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604755C6"/>
    <w:multiLevelType w:val="hybridMultilevel"/>
    <w:tmpl w:val="87FEC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6DA050C"/>
    <w:multiLevelType w:val="hybridMultilevel"/>
    <w:tmpl w:val="B78AC2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3E61D75"/>
    <w:multiLevelType w:val="hybridMultilevel"/>
    <w:tmpl w:val="9D2E9096"/>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85536EE"/>
    <w:multiLevelType w:val="hybridMultilevel"/>
    <w:tmpl w:val="E9642F96"/>
    <w:lvl w:ilvl="0" w:tplc="FFFFFFFF">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nsid w:val="7BA83978"/>
    <w:multiLevelType w:val="hybridMultilevel"/>
    <w:tmpl w:val="FD3468FC"/>
    <w:lvl w:ilvl="0" w:tplc="5BDC827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CB15F08"/>
    <w:multiLevelType w:val="hybridMultilevel"/>
    <w:tmpl w:val="BC048FEC"/>
    <w:lvl w:ilvl="0" w:tplc="DE54BB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7"/>
  </w:num>
  <w:num w:numId="9">
    <w:abstractNumId w:val="10"/>
  </w:num>
  <w:num w:numId="10">
    <w:abstractNumId w:val="39"/>
  </w:num>
  <w:num w:numId="11">
    <w:abstractNumId w:val="34"/>
  </w:num>
  <w:num w:numId="12">
    <w:abstractNumId w:val="22"/>
  </w:num>
  <w:num w:numId="13">
    <w:abstractNumId w:val="28"/>
  </w:num>
  <w:num w:numId="14">
    <w:abstractNumId w:val="24"/>
  </w:num>
  <w:num w:numId="15">
    <w:abstractNumId w:val="16"/>
  </w:num>
  <w:num w:numId="16">
    <w:abstractNumId w:val="32"/>
  </w:num>
  <w:num w:numId="17">
    <w:abstractNumId w:val="31"/>
  </w:num>
  <w:num w:numId="18">
    <w:abstractNumId w:val="13"/>
  </w:num>
  <w:num w:numId="19">
    <w:abstractNumId w:val="14"/>
  </w:num>
  <w:num w:numId="20">
    <w:abstractNumId w:val="37"/>
  </w:num>
  <w:num w:numId="21">
    <w:abstractNumId w:val="15"/>
  </w:num>
  <w:num w:numId="22">
    <w:abstractNumId w:val="12"/>
  </w:num>
  <w:num w:numId="23">
    <w:abstractNumId w:val="18"/>
  </w:num>
  <w:num w:numId="24">
    <w:abstractNumId w:val="7"/>
  </w:num>
  <w:num w:numId="25">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20"/>
  </w:num>
  <w:num w:numId="28">
    <w:abstractNumId w:val="33"/>
  </w:num>
  <w:num w:numId="29">
    <w:abstractNumId w:val="36"/>
  </w:num>
  <w:num w:numId="30">
    <w:abstractNumId w:val="9"/>
  </w:num>
  <w:num w:numId="31">
    <w:abstractNumId w:val="41"/>
  </w:num>
  <w:num w:numId="32">
    <w:abstractNumId w:val="8"/>
  </w:num>
  <w:num w:numId="33">
    <w:abstractNumId w:val="25"/>
  </w:num>
  <w:num w:numId="34">
    <w:abstractNumId w:val="38"/>
  </w:num>
  <w:num w:numId="35">
    <w:abstractNumId w:val="27"/>
  </w:num>
  <w:num w:numId="36">
    <w:abstractNumId w:val="19"/>
  </w:num>
  <w:num w:numId="37">
    <w:abstractNumId w:val="26"/>
  </w:num>
  <w:num w:numId="38">
    <w:abstractNumId w:val="29"/>
  </w:num>
  <w:num w:numId="39">
    <w:abstractNumId w:val="23"/>
  </w:num>
  <w:num w:numId="40">
    <w:abstractNumId w:val="21"/>
  </w:num>
  <w:num w:numId="41">
    <w:abstractNumId w:val="0"/>
    <w:lvlOverride w:ilvl="0">
      <w:lvl w:ilvl="0">
        <w:numFmt w:val="bullet"/>
        <w:lvlText w:val=""/>
        <w:legacy w:legacy="1" w:legacySpace="0" w:legacyIndent="0"/>
        <w:lvlJc w:val="left"/>
        <w:rPr>
          <w:rFonts w:ascii="Symbol" w:hAnsi="Symbol" w:hint="default"/>
        </w:rPr>
      </w:lvl>
    </w:lvlOverride>
  </w:num>
  <w:num w:numId="42">
    <w:abstractNumId w:val="30"/>
  </w:num>
  <w:num w:numId="43">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57346"/>
  </w:hdrShapeDefaults>
  <w:footnotePr>
    <w:footnote w:id="0"/>
    <w:footnote w:id="1"/>
  </w:footnotePr>
  <w:endnotePr>
    <w:endnote w:id="0"/>
    <w:endnote w:id="1"/>
  </w:endnotePr>
  <w:compat/>
  <w:rsids>
    <w:rsidRoot w:val="00B458FB"/>
    <w:rsid w:val="00013BEC"/>
    <w:rsid w:val="000230AA"/>
    <w:rsid w:val="00030570"/>
    <w:rsid w:val="00031100"/>
    <w:rsid w:val="0003293B"/>
    <w:rsid w:val="00037544"/>
    <w:rsid w:val="00040F07"/>
    <w:rsid w:val="00046F19"/>
    <w:rsid w:val="00054C8E"/>
    <w:rsid w:val="00062A46"/>
    <w:rsid w:val="00071E34"/>
    <w:rsid w:val="0007557C"/>
    <w:rsid w:val="00076093"/>
    <w:rsid w:val="000A6000"/>
    <w:rsid w:val="000C2ACC"/>
    <w:rsid w:val="000D3B9B"/>
    <w:rsid w:val="000D4C8B"/>
    <w:rsid w:val="000E5281"/>
    <w:rsid w:val="000E5B57"/>
    <w:rsid w:val="000F01CA"/>
    <w:rsid w:val="000F20C6"/>
    <w:rsid w:val="000F2676"/>
    <w:rsid w:val="00100480"/>
    <w:rsid w:val="001030EE"/>
    <w:rsid w:val="00105FE3"/>
    <w:rsid w:val="00113692"/>
    <w:rsid w:val="00115C91"/>
    <w:rsid w:val="0011766F"/>
    <w:rsid w:val="00117FD5"/>
    <w:rsid w:val="00125DFB"/>
    <w:rsid w:val="001310D8"/>
    <w:rsid w:val="00153877"/>
    <w:rsid w:val="00157D8D"/>
    <w:rsid w:val="00171B3E"/>
    <w:rsid w:val="00177167"/>
    <w:rsid w:val="00183970"/>
    <w:rsid w:val="00183B89"/>
    <w:rsid w:val="00194835"/>
    <w:rsid w:val="001B7C29"/>
    <w:rsid w:val="001C0015"/>
    <w:rsid w:val="001C7C17"/>
    <w:rsid w:val="001D1919"/>
    <w:rsid w:val="001D7B07"/>
    <w:rsid w:val="001D7E1D"/>
    <w:rsid w:val="001E49B9"/>
    <w:rsid w:val="001F0B34"/>
    <w:rsid w:val="001F3816"/>
    <w:rsid w:val="001F7FCF"/>
    <w:rsid w:val="002045A8"/>
    <w:rsid w:val="00206A82"/>
    <w:rsid w:val="00206E21"/>
    <w:rsid w:val="0020777A"/>
    <w:rsid w:val="00215EA1"/>
    <w:rsid w:val="002201E4"/>
    <w:rsid w:val="00220597"/>
    <w:rsid w:val="00223062"/>
    <w:rsid w:val="00223E82"/>
    <w:rsid w:val="0022767A"/>
    <w:rsid w:val="00235191"/>
    <w:rsid w:val="00242F86"/>
    <w:rsid w:val="00245CCD"/>
    <w:rsid w:val="00254C54"/>
    <w:rsid w:val="00257925"/>
    <w:rsid w:val="00261C49"/>
    <w:rsid w:val="002826F3"/>
    <w:rsid w:val="00284A29"/>
    <w:rsid w:val="002A67DF"/>
    <w:rsid w:val="002B3A37"/>
    <w:rsid w:val="002B5D16"/>
    <w:rsid w:val="002C0F48"/>
    <w:rsid w:val="002E4528"/>
    <w:rsid w:val="002E4807"/>
    <w:rsid w:val="002E5050"/>
    <w:rsid w:val="002F2AD2"/>
    <w:rsid w:val="002F4101"/>
    <w:rsid w:val="00300885"/>
    <w:rsid w:val="00311F39"/>
    <w:rsid w:val="00316ECA"/>
    <w:rsid w:val="00346773"/>
    <w:rsid w:val="00354343"/>
    <w:rsid w:val="0036268D"/>
    <w:rsid w:val="00367E02"/>
    <w:rsid w:val="0037215E"/>
    <w:rsid w:val="0037549B"/>
    <w:rsid w:val="00381455"/>
    <w:rsid w:val="0038543D"/>
    <w:rsid w:val="00396551"/>
    <w:rsid w:val="003A3597"/>
    <w:rsid w:val="003B2CEC"/>
    <w:rsid w:val="003D082F"/>
    <w:rsid w:val="003D0B39"/>
    <w:rsid w:val="003E0480"/>
    <w:rsid w:val="003E35F0"/>
    <w:rsid w:val="003E5520"/>
    <w:rsid w:val="003F5135"/>
    <w:rsid w:val="00400CE5"/>
    <w:rsid w:val="00407878"/>
    <w:rsid w:val="0041438A"/>
    <w:rsid w:val="00420D3C"/>
    <w:rsid w:val="004225B9"/>
    <w:rsid w:val="004263D7"/>
    <w:rsid w:val="00427AC0"/>
    <w:rsid w:val="00435A04"/>
    <w:rsid w:val="0044627B"/>
    <w:rsid w:val="0045431E"/>
    <w:rsid w:val="0046322C"/>
    <w:rsid w:val="0046517D"/>
    <w:rsid w:val="00473B57"/>
    <w:rsid w:val="00480844"/>
    <w:rsid w:val="00487F0B"/>
    <w:rsid w:val="00491340"/>
    <w:rsid w:val="004B2ADD"/>
    <w:rsid w:val="004B4AD6"/>
    <w:rsid w:val="004B5E0D"/>
    <w:rsid w:val="004B6538"/>
    <w:rsid w:val="004B7975"/>
    <w:rsid w:val="004C48CE"/>
    <w:rsid w:val="004F4C9B"/>
    <w:rsid w:val="004F716C"/>
    <w:rsid w:val="005102CA"/>
    <w:rsid w:val="0052420D"/>
    <w:rsid w:val="005406EC"/>
    <w:rsid w:val="00547870"/>
    <w:rsid w:val="00550C35"/>
    <w:rsid w:val="0055189D"/>
    <w:rsid w:val="00553CE3"/>
    <w:rsid w:val="005617AE"/>
    <w:rsid w:val="00563074"/>
    <w:rsid w:val="00564A32"/>
    <w:rsid w:val="00581929"/>
    <w:rsid w:val="005A2203"/>
    <w:rsid w:val="005A4DA1"/>
    <w:rsid w:val="005C0F87"/>
    <w:rsid w:val="005C1B9F"/>
    <w:rsid w:val="005C58ED"/>
    <w:rsid w:val="005C7F0A"/>
    <w:rsid w:val="005E20ED"/>
    <w:rsid w:val="005E30BA"/>
    <w:rsid w:val="005F1F05"/>
    <w:rsid w:val="005F57CE"/>
    <w:rsid w:val="00601791"/>
    <w:rsid w:val="00603137"/>
    <w:rsid w:val="006068DD"/>
    <w:rsid w:val="00610415"/>
    <w:rsid w:val="00625357"/>
    <w:rsid w:val="006316E9"/>
    <w:rsid w:val="0063434C"/>
    <w:rsid w:val="00637090"/>
    <w:rsid w:val="00646268"/>
    <w:rsid w:val="00662FBD"/>
    <w:rsid w:val="00673ED7"/>
    <w:rsid w:val="00681A37"/>
    <w:rsid w:val="006872C0"/>
    <w:rsid w:val="006946FD"/>
    <w:rsid w:val="006A00CF"/>
    <w:rsid w:val="006A44EC"/>
    <w:rsid w:val="006A4ED0"/>
    <w:rsid w:val="006B01CA"/>
    <w:rsid w:val="006C56AE"/>
    <w:rsid w:val="006C5831"/>
    <w:rsid w:val="006C6BF2"/>
    <w:rsid w:val="006D38DD"/>
    <w:rsid w:val="006D41F2"/>
    <w:rsid w:val="006D66E5"/>
    <w:rsid w:val="006E7F2D"/>
    <w:rsid w:val="00711270"/>
    <w:rsid w:val="00715E91"/>
    <w:rsid w:val="007164F6"/>
    <w:rsid w:val="0072493D"/>
    <w:rsid w:val="00724B1D"/>
    <w:rsid w:val="00726C47"/>
    <w:rsid w:val="007304AB"/>
    <w:rsid w:val="0076200E"/>
    <w:rsid w:val="00776ABE"/>
    <w:rsid w:val="00780440"/>
    <w:rsid w:val="00780B86"/>
    <w:rsid w:val="007840C8"/>
    <w:rsid w:val="00792201"/>
    <w:rsid w:val="007924B3"/>
    <w:rsid w:val="007A2884"/>
    <w:rsid w:val="007A2A3A"/>
    <w:rsid w:val="007A53A4"/>
    <w:rsid w:val="007A6E4C"/>
    <w:rsid w:val="007B23D9"/>
    <w:rsid w:val="007B59FA"/>
    <w:rsid w:val="007C0A3E"/>
    <w:rsid w:val="007C25A7"/>
    <w:rsid w:val="007C2BDD"/>
    <w:rsid w:val="007D49FB"/>
    <w:rsid w:val="00816D2E"/>
    <w:rsid w:val="00821753"/>
    <w:rsid w:val="0082493B"/>
    <w:rsid w:val="00833EEA"/>
    <w:rsid w:val="008407AB"/>
    <w:rsid w:val="00840CA6"/>
    <w:rsid w:val="008417BE"/>
    <w:rsid w:val="00841ED0"/>
    <w:rsid w:val="00844801"/>
    <w:rsid w:val="008466AA"/>
    <w:rsid w:val="008529B0"/>
    <w:rsid w:val="00853A87"/>
    <w:rsid w:val="00866E7C"/>
    <w:rsid w:val="00871A92"/>
    <w:rsid w:val="0087714C"/>
    <w:rsid w:val="00883E51"/>
    <w:rsid w:val="00886BED"/>
    <w:rsid w:val="00891F87"/>
    <w:rsid w:val="008926D3"/>
    <w:rsid w:val="00892A94"/>
    <w:rsid w:val="008B52ED"/>
    <w:rsid w:val="008C5F1A"/>
    <w:rsid w:val="008D1E56"/>
    <w:rsid w:val="008E4BDE"/>
    <w:rsid w:val="008F08EA"/>
    <w:rsid w:val="008F3CA8"/>
    <w:rsid w:val="008F7CC5"/>
    <w:rsid w:val="009043B4"/>
    <w:rsid w:val="00911610"/>
    <w:rsid w:val="00911CFF"/>
    <w:rsid w:val="00920FDF"/>
    <w:rsid w:val="00930CFF"/>
    <w:rsid w:val="009329A5"/>
    <w:rsid w:val="00954AC9"/>
    <w:rsid w:val="0096106A"/>
    <w:rsid w:val="00963B17"/>
    <w:rsid w:val="00993389"/>
    <w:rsid w:val="00994A2C"/>
    <w:rsid w:val="009A3D16"/>
    <w:rsid w:val="009B1EE6"/>
    <w:rsid w:val="009B4569"/>
    <w:rsid w:val="009D4BB9"/>
    <w:rsid w:val="009F5262"/>
    <w:rsid w:val="00A0337A"/>
    <w:rsid w:val="00A115D8"/>
    <w:rsid w:val="00A11EAF"/>
    <w:rsid w:val="00A17EC7"/>
    <w:rsid w:val="00A20B3A"/>
    <w:rsid w:val="00A22A20"/>
    <w:rsid w:val="00A2349F"/>
    <w:rsid w:val="00A31210"/>
    <w:rsid w:val="00A336B5"/>
    <w:rsid w:val="00A437E8"/>
    <w:rsid w:val="00A470E9"/>
    <w:rsid w:val="00A472DA"/>
    <w:rsid w:val="00A52A16"/>
    <w:rsid w:val="00A54902"/>
    <w:rsid w:val="00A574DB"/>
    <w:rsid w:val="00A61914"/>
    <w:rsid w:val="00A651DB"/>
    <w:rsid w:val="00A732DB"/>
    <w:rsid w:val="00A76515"/>
    <w:rsid w:val="00A80969"/>
    <w:rsid w:val="00A82C7D"/>
    <w:rsid w:val="00A87388"/>
    <w:rsid w:val="00A952D1"/>
    <w:rsid w:val="00A9684D"/>
    <w:rsid w:val="00AA20FD"/>
    <w:rsid w:val="00AA278B"/>
    <w:rsid w:val="00AA5D26"/>
    <w:rsid w:val="00AB66E1"/>
    <w:rsid w:val="00AB76F1"/>
    <w:rsid w:val="00AC7F0D"/>
    <w:rsid w:val="00AD3A7A"/>
    <w:rsid w:val="00AE47E5"/>
    <w:rsid w:val="00AF7561"/>
    <w:rsid w:val="00B05A3D"/>
    <w:rsid w:val="00B06717"/>
    <w:rsid w:val="00B07ACB"/>
    <w:rsid w:val="00B13FDD"/>
    <w:rsid w:val="00B1553F"/>
    <w:rsid w:val="00B17609"/>
    <w:rsid w:val="00B25941"/>
    <w:rsid w:val="00B27EA2"/>
    <w:rsid w:val="00B324B3"/>
    <w:rsid w:val="00B32EBB"/>
    <w:rsid w:val="00B336F9"/>
    <w:rsid w:val="00B3763B"/>
    <w:rsid w:val="00B42EF9"/>
    <w:rsid w:val="00B436BF"/>
    <w:rsid w:val="00B458FB"/>
    <w:rsid w:val="00B5098A"/>
    <w:rsid w:val="00B554B8"/>
    <w:rsid w:val="00B67E12"/>
    <w:rsid w:val="00B75897"/>
    <w:rsid w:val="00B823E7"/>
    <w:rsid w:val="00B8444B"/>
    <w:rsid w:val="00B932AD"/>
    <w:rsid w:val="00BB01BC"/>
    <w:rsid w:val="00BD76DC"/>
    <w:rsid w:val="00BE04CE"/>
    <w:rsid w:val="00BF0C52"/>
    <w:rsid w:val="00BF4EE6"/>
    <w:rsid w:val="00BF4EF3"/>
    <w:rsid w:val="00C03A0F"/>
    <w:rsid w:val="00C055D7"/>
    <w:rsid w:val="00C3230B"/>
    <w:rsid w:val="00C5297B"/>
    <w:rsid w:val="00C54307"/>
    <w:rsid w:val="00C55FD0"/>
    <w:rsid w:val="00C63B47"/>
    <w:rsid w:val="00C76FAF"/>
    <w:rsid w:val="00C93621"/>
    <w:rsid w:val="00CA1135"/>
    <w:rsid w:val="00CA371D"/>
    <w:rsid w:val="00CB45F6"/>
    <w:rsid w:val="00CD0F6D"/>
    <w:rsid w:val="00CD4A94"/>
    <w:rsid w:val="00CD73E4"/>
    <w:rsid w:val="00CE4B37"/>
    <w:rsid w:val="00CE59C4"/>
    <w:rsid w:val="00D0107A"/>
    <w:rsid w:val="00D051C3"/>
    <w:rsid w:val="00D22D2D"/>
    <w:rsid w:val="00D26BB0"/>
    <w:rsid w:val="00D27AC8"/>
    <w:rsid w:val="00D30EC9"/>
    <w:rsid w:val="00D33211"/>
    <w:rsid w:val="00D33BC5"/>
    <w:rsid w:val="00D36655"/>
    <w:rsid w:val="00D37656"/>
    <w:rsid w:val="00D43EBD"/>
    <w:rsid w:val="00D4674A"/>
    <w:rsid w:val="00D52195"/>
    <w:rsid w:val="00D61AE5"/>
    <w:rsid w:val="00D62106"/>
    <w:rsid w:val="00D62BE7"/>
    <w:rsid w:val="00D66A48"/>
    <w:rsid w:val="00D671C4"/>
    <w:rsid w:val="00D72557"/>
    <w:rsid w:val="00D832F1"/>
    <w:rsid w:val="00D963C8"/>
    <w:rsid w:val="00D977B4"/>
    <w:rsid w:val="00DB0E6A"/>
    <w:rsid w:val="00DC109C"/>
    <w:rsid w:val="00DD282A"/>
    <w:rsid w:val="00DF139A"/>
    <w:rsid w:val="00DF5831"/>
    <w:rsid w:val="00E24FA9"/>
    <w:rsid w:val="00E355BD"/>
    <w:rsid w:val="00E431B2"/>
    <w:rsid w:val="00E456FD"/>
    <w:rsid w:val="00E563F6"/>
    <w:rsid w:val="00E578E9"/>
    <w:rsid w:val="00E57CF0"/>
    <w:rsid w:val="00E62E56"/>
    <w:rsid w:val="00E911FB"/>
    <w:rsid w:val="00EA017C"/>
    <w:rsid w:val="00EA79FF"/>
    <w:rsid w:val="00ED44A5"/>
    <w:rsid w:val="00ED527C"/>
    <w:rsid w:val="00EE5024"/>
    <w:rsid w:val="00EE5A04"/>
    <w:rsid w:val="00F00AEA"/>
    <w:rsid w:val="00F2795D"/>
    <w:rsid w:val="00F41B8B"/>
    <w:rsid w:val="00F43C89"/>
    <w:rsid w:val="00F446F0"/>
    <w:rsid w:val="00F55AFA"/>
    <w:rsid w:val="00F813C0"/>
    <w:rsid w:val="00F85299"/>
    <w:rsid w:val="00F929F5"/>
    <w:rsid w:val="00F9359C"/>
    <w:rsid w:val="00FA099F"/>
    <w:rsid w:val="00FA27DD"/>
    <w:rsid w:val="00FA6C91"/>
    <w:rsid w:val="00FB0E8F"/>
    <w:rsid w:val="00FB3E6C"/>
    <w:rsid w:val="00FC548B"/>
    <w:rsid w:val="00FC7364"/>
    <w:rsid w:val="00FE67D0"/>
    <w:rsid w:val="00FE7A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EE6"/>
    <w:pPr>
      <w:suppressAutoHyphens/>
      <w:spacing w:after="200" w:line="276" w:lineRule="auto"/>
    </w:pPr>
    <w:rPr>
      <w:rFonts w:ascii="Calibri" w:eastAsia="Calibri" w:hAnsi="Calibri" w:cs="Calibri"/>
      <w:sz w:val="22"/>
      <w:szCs w:val="22"/>
      <w:lang w:val="en-US" w:eastAsia="ar-SA"/>
    </w:rPr>
  </w:style>
  <w:style w:type="paragraph" w:styleId="Heading2">
    <w:name w:val="heading 2"/>
    <w:basedOn w:val="Normal"/>
    <w:next w:val="Normal"/>
    <w:qFormat/>
    <w:rsid w:val="00BF4EE6"/>
    <w:pPr>
      <w:keepNext/>
      <w:tabs>
        <w:tab w:val="num" w:pos="576"/>
      </w:tabs>
      <w:spacing w:after="0" w:line="240" w:lineRule="auto"/>
      <w:ind w:left="576" w:hanging="576"/>
      <w:outlineLvl w:val="1"/>
    </w:pPr>
    <w:rPr>
      <w:rFonts w:ascii="Times New Roman" w:eastAsia="Times New Roman" w:hAnsi="Times New Roman"/>
      <w:b/>
      <w:sz w:val="28"/>
      <w:szCs w:val="24"/>
    </w:rPr>
  </w:style>
  <w:style w:type="paragraph" w:styleId="Heading3">
    <w:name w:val="heading 3"/>
    <w:basedOn w:val="Normal"/>
    <w:next w:val="Normal"/>
    <w:link w:val="Heading3Char"/>
    <w:uiPriority w:val="9"/>
    <w:unhideWhenUsed/>
    <w:qFormat/>
    <w:rsid w:val="00071E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B66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BF4EE6"/>
    <w:rPr>
      <w:rFonts w:ascii="Wingdings" w:hAnsi="Wingdings"/>
    </w:rPr>
  </w:style>
  <w:style w:type="character" w:customStyle="1" w:styleId="WW8Num1z1">
    <w:name w:val="WW8Num1z1"/>
    <w:rsid w:val="00BF4EE6"/>
    <w:rPr>
      <w:rFonts w:ascii="Courier New" w:hAnsi="Courier New" w:cs="Courier New"/>
    </w:rPr>
  </w:style>
  <w:style w:type="character" w:customStyle="1" w:styleId="WW8Num1z3">
    <w:name w:val="WW8Num1z3"/>
    <w:rsid w:val="00BF4EE6"/>
    <w:rPr>
      <w:rFonts w:ascii="Symbol" w:hAnsi="Symbol"/>
    </w:rPr>
  </w:style>
  <w:style w:type="character" w:customStyle="1" w:styleId="WW8Num2z0">
    <w:name w:val="WW8Num2z0"/>
    <w:rsid w:val="00BF4EE6"/>
    <w:rPr>
      <w:rFonts w:ascii="Wingdings" w:hAnsi="Wingdings"/>
    </w:rPr>
  </w:style>
  <w:style w:type="character" w:customStyle="1" w:styleId="WW8Num2z1">
    <w:name w:val="WW8Num2z1"/>
    <w:rsid w:val="00BF4EE6"/>
    <w:rPr>
      <w:rFonts w:ascii="Courier New" w:hAnsi="Courier New" w:cs="Courier New"/>
    </w:rPr>
  </w:style>
  <w:style w:type="character" w:customStyle="1" w:styleId="WW8Num2z3">
    <w:name w:val="WW8Num2z3"/>
    <w:rsid w:val="00BF4EE6"/>
    <w:rPr>
      <w:rFonts w:ascii="Symbol" w:hAnsi="Symbol"/>
    </w:rPr>
  </w:style>
  <w:style w:type="character" w:customStyle="1" w:styleId="WW8Num3z0">
    <w:name w:val="WW8Num3z0"/>
    <w:rsid w:val="00BF4EE6"/>
    <w:rPr>
      <w:rFonts w:ascii="Wingdings" w:eastAsia="Times New Roman" w:hAnsi="Wingdings" w:cs="Times New Roman"/>
      <w:color w:val="000000"/>
    </w:rPr>
  </w:style>
  <w:style w:type="character" w:customStyle="1" w:styleId="WW8Num3z1">
    <w:name w:val="WW8Num3z1"/>
    <w:rsid w:val="00BF4EE6"/>
    <w:rPr>
      <w:rFonts w:ascii="Courier New" w:hAnsi="Courier New" w:cs="Courier New"/>
    </w:rPr>
  </w:style>
  <w:style w:type="character" w:customStyle="1" w:styleId="WW8Num3z2">
    <w:name w:val="WW8Num3z2"/>
    <w:rsid w:val="00BF4EE6"/>
    <w:rPr>
      <w:rFonts w:ascii="Wingdings" w:hAnsi="Wingdings"/>
    </w:rPr>
  </w:style>
  <w:style w:type="character" w:customStyle="1" w:styleId="WW8Num3z3">
    <w:name w:val="WW8Num3z3"/>
    <w:rsid w:val="00BF4EE6"/>
    <w:rPr>
      <w:rFonts w:ascii="Symbol" w:hAnsi="Symbol"/>
    </w:rPr>
  </w:style>
  <w:style w:type="character" w:customStyle="1" w:styleId="WW8Num4z0">
    <w:name w:val="WW8Num4z0"/>
    <w:rsid w:val="00BF4EE6"/>
    <w:rPr>
      <w:rFonts w:ascii="Symbol" w:hAnsi="Symbol"/>
    </w:rPr>
  </w:style>
  <w:style w:type="character" w:customStyle="1" w:styleId="WW8Num4z1">
    <w:name w:val="WW8Num4z1"/>
    <w:rsid w:val="00BF4EE6"/>
    <w:rPr>
      <w:rFonts w:ascii="Courier New" w:hAnsi="Courier New" w:cs="Courier New"/>
    </w:rPr>
  </w:style>
  <w:style w:type="character" w:customStyle="1" w:styleId="WW8Num4z2">
    <w:name w:val="WW8Num4z2"/>
    <w:rsid w:val="00BF4EE6"/>
    <w:rPr>
      <w:rFonts w:ascii="Wingdings" w:hAnsi="Wingdings"/>
    </w:rPr>
  </w:style>
  <w:style w:type="character" w:customStyle="1" w:styleId="WW8Num5z0">
    <w:name w:val="WW8Num5z0"/>
    <w:rsid w:val="00BF4EE6"/>
    <w:rPr>
      <w:rFonts w:ascii="Symbol" w:hAnsi="Symbol"/>
    </w:rPr>
  </w:style>
  <w:style w:type="character" w:customStyle="1" w:styleId="WW8Num5z1">
    <w:name w:val="WW8Num5z1"/>
    <w:rsid w:val="00BF4EE6"/>
    <w:rPr>
      <w:rFonts w:ascii="Courier New" w:hAnsi="Courier New" w:cs="Courier New"/>
    </w:rPr>
  </w:style>
  <w:style w:type="character" w:customStyle="1" w:styleId="WW8Num5z2">
    <w:name w:val="WW8Num5z2"/>
    <w:rsid w:val="00BF4EE6"/>
    <w:rPr>
      <w:rFonts w:ascii="Wingdings" w:hAnsi="Wingdings"/>
    </w:rPr>
  </w:style>
  <w:style w:type="character" w:customStyle="1" w:styleId="WW8Num6z0">
    <w:name w:val="WW8Num6z0"/>
    <w:rsid w:val="00BF4EE6"/>
    <w:rPr>
      <w:rFonts w:ascii="Symbol" w:hAnsi="Symbol"/>
    </w:rPr>
  </w:style>
  <w:style w:type="character" w:customStyle="1" w:styleId="WW8Num6z1">
    <w:name w:val="WW8Num6z1"/>
    <w:rsid w:val="00BF4EE6"/>
    <w:rPr>
      <w:rFonts w:ascii="Courier New" w:hAnsi="Courier New" w:cs="Courier New"/>
    </w:rPr>
  </w:style>
  <w:style w:type="character" w:customStyle="1" w:styleId="WW8Num6z2">
    <w:name w:val="WW8Num6z2"/>
    <w:rsid w:val="00BF4EE6"/>
    <w:rPr>
      <w:rFonts w:ascii="Wingdings" w:hAnsi="Wingdings"/>
    </w:rPr>
  </w:style>
  <w:style w:type="character" w:customStyle="1" w:styleId="WW8Num7z0">
    <w:name w:val="WW8Num7z0"/>
    <w:rsid w:val="00BF4EE6"/>
    <w:rPr>
      <w:rFonts w:ascii="Wingdings" w:hAnsi="Wingdings"/>
    </w:rPr>
  </w:style>
  <w:style w:type="character" w:customStyle="1" w:styleId="WW8Num7z1">
    <w:name w:val="WW8Num7z1"/>
    <w:rsid w:val="00BF4EE6"/>
    <w:rPr>
      <w:rFonts w:ascii="Courier New" w:hAnsi="Courier New" w:cs="Courier New"/>
    </w:rPr>
  </w:style>
  <w:style w:type="character" w:customStyle="1" w:styleId="WW8Num7z3">
    <w:name w:val="WW8Num7z3"/>
    <w:rsid w:val="00BF4EE6"/>
    <w:rPr>
      <w:rFonts w:ascii="Symbol" w:hAnsi="Symbol"/>
    </w:rPr>
  </w:style>
  <w:style w:type="character" w:customStyle="1" w:styleId="WW8Num8z0">
    <w:name w:val="WW8Num8z0"/>
    <w:rsid w:val="00BF4EE6"/>
    <w:rPr>
      <w:rFonts w:ascii="Symbol" w:hAnsi="Symbol"/>
    </w:rPr>
  </w:style>
  <w:style w:type="character" w:customStyle="1" w:styleId="WW8Num8z1">
    <w:name w:val="WW8Num8z1"/>
    <w:rsid w:val="00BF4EE6"/>
    <w:rPr>
      <w:rFonts w:ascii="Courier New" w:hAnsi="Courier New" w:cs="Courier New"/>
    </w:rPr>
  </w:style>
  <w:style w:type="character" w:customStyle="1" w:styleId="WW8Num8z2">
    <w:name w:val="WW8Num8z2"/>
    <w:rsid w:val="00BF4EE6"/>
    <w:rPr>
      <w:rFonts w:ascii="Wingdings" w:hAnsi="Wingdings"/>
    </w:rPr>
  </w:style>
  <w:style w:type="character" w:customStyle="1" w:styleId="WW8Num9z0">
    <w:name w:val="WW8Num9z0"/>
    <w:rsid w:val="00BF4EE6"/>
    <w:rPr>
      <w:rFonts w:ascii="Symbol" w:hAnsi="Symbol"/>
    </w:rPr>
  </w:style>
  <w:style w:type="character" w:customStyle="1" w:styleId="WW8Num9z1">
    <w:name w:val="WW8Num9z1"/>
    <w:rsid w:val="00BF4EE6"/>
    <w:rPr>
      <w:rFonts w:ascii="Courier New" w:hAnsi="Courier New" w:cs="Courier New"/>
    </w:rPr>
  </w:style>
  <w:style w:type="character" w:customStyle="1" w:styleId="WW8Num9z2">
    <w:name w:val="WW8Num9z2"/>
    <w:rsid w:val="00BF4EE6"/>
    <w:rPr>
      <w:rFonts w:ascii="Wingdings" w:hAnsi="Wingdings"/>
    </w:rPr>
  </w:style>
  <w:style w:type="character" w:customStyle="1" w:styleId="WW8Num10z0">
    <w:name w:val="WW8Num10z0"/>
    <w:rsid w:val="00BF4EE6"/>
    <w:rPr>
      <w:rFonts w:ascii="Wingdings" w:hAnsi="Wingdings"/>
    </w:rPr>
  </w:style>
  <w:style w:type="character" w:customStyle="1" w:styleId="WW8Num10z1">
    <w:name w:val="WW8Num10z1"/>
    <w:rsid w:val="00BF4EE6"/>
    <w:rPr>
      <w:rFonts w:ascii="Courier New" w:hAnsi="Courier New" w:cs="Courier New"/>
    </w:rPr>
  </w:style>
  <w:style w:type="character" w:customStyle="1" w:styleId="WW8Num10z3">
    <w:name w:val="WW8Num10z3"/>
    <w:rsid w:val="00BF4EE6"/>
    <w:rPr>
      <w:rFonts w:ascii="Symbol" w:hAnsi="Symbol"/>
    </w:rPr>
  </w:style>
  <w:style w:type="character" w:customStyle="1" w:styleId="WW8Num11z0">
    <w:name w:val="WW8Num11z0"/>
    <w:rsid w:val="00BF4EE6"/>
    <w:rPr>
      <w:rFonts w:ascii="Symbol" w:hAnsi="Symbol"/>
    </w:rPr>
  </w:style>
  <w:style w:type="character" w:customStyle="1" w:styleId="WW8Num11z1">
    <w:name w:val="WW8Num11z1"/>
    <w:rsid w:val="00BF4EE6"/>
    <w:rPr>
      <w:rFonts w:ascii="Courier New" w:hAnsi="Courier New" w:cs="Courier New"/>
    </w:rPr>
  </w:style>
  <w:style w:type="character" w:customStyle="1" w:styleId="WW8Num11z2">
    <w:name w:val="WW8Num11z2"/>
    <w:rsid w:val="00BF4EE6"/>
    <w:rPr>
      <w:rFonts w:ascii="Wingdings" w:hAnsi="Wingdings"/>
    </w:rPr>
  </w:style>
  <w:style w:type="character" w:customStyle="1" w:styleId="FootnoteTextChar">
    <w:name w:val="Footnote Text Char"/>
    <w:basedOn w:val="DefaultParagraphFont"/>
    <w:rsid w:val="00BF4EE6"/>
    <w:rPr>
      <w:rFonts w:ascii="Times New Roman" w:eastAsia="Times New Roman" w:hAnsi="Times New Roman" w:cs="Times New Roman"/>
      <w:sz w:val="20"/>
      <w:szCs w:val="20"/>
    </w:rPr>
  </w:style>
  <w:style w:type="character" w:customStyle="1" w:styleId="HeaderChar">
    <w:name w:val="Header Char"/>
    <w:basedOn w:val="DefaultParagraphFont"/>
    <w:uiPriority w:val="99"/>
    <w:rsid w:val="00BF4EE6"/>
    <w:rPr>
      <w:sz w:val="22"/>
      <w:szCs w:val="22"/>
    </w:rPr>
  </w:style>
  <w:style w:type="character" w:customStyle="1" w:styleId="FooterChar">
    <w:name w:val="Footer Char"/>
    <w:basedOn w:val="DefaultParagraphFont"/>
    <w:rsid w:val="00BF4EE6"/>
    <w:rPr>
      <w:sz w:val="22"/>
      <w:szCs w:val="22"/>
    </w:rPr>
  </w:style>
  <w:style w:type="character" w:customStyle="1" w:styleId="Heading2Char">
    <w:name w:val="Heading 2 Char"/>
    <w:basedOn w:val="DefaultParagraphFont"/>
    <w:rsid w:val="00BF4EE6"/>
    <w:rPr>
      <w:rFonts w:ascii="Times New Roman" w:eastAsia="Times New Roman" w:hAnsi="Times New Roman"/>
      <w:b/>
      <w:sz w:val="28"/>
      <w:szCs w:val="24"/>
    </w:rPr>
  </w:style>
  <w:style w:type="paragraph" w:customStyle="1" w:styleId="Heading">
    <w:name w:val="Heading"/>
    <w:basedOn w:val="Normal"/>
    <w:next w:val="BodyText"/>
    <w:rsid w:val="00BF4EE6"/>
    <w:pPr>
      <w:keepNext/>
      <w:spacing w:before="240" w:after="120"/>
    </w:pPr>
    <w:rPr>
      <w:rFonts w:ascii="Liberation Sans" w:eastAsia="DejaVu Sans" w:hAnsi="Liberation Sans" w:cs="Lohit Hindi"/>
      <w:sz w:val="28"/>
      <w:szCs w:val="28"/>
    </w:rPr>
  </w:style>
  <w:style w:type="paragraph" w:styleId="BodyText">
    <w:name w:val="Body Text"/>
    <w:basedOn w:val="Normal"/>
    <w:link w:val="BodyTextChar"/>
    <w:rsid w:val="00BF4EE6"/>
    <w:pPr>
      <w:spacing w:after="120"/>
    </w:pPr>
  </w:style>
  <w:style w:type="paragraph" w:styleId="List">
    <w:name w:val="List"/>
    <w:basedOn w:val="BodyText"/>
    <w:rsid w:val="00BF4EE6"/>
    <w:rPr>
      <w:rFonts w:cs="Lohit Hindi"/>
    </w:rPr>
  </w:style>
  <w:style w:type="paragraph" w:styleId="Caption">
    <w:name w:val="caption"/>
    <w:basedOn w:val="Normal"/>
    <w:qFormat/>
    <w:rsid w:val="00BF4EE6"/>
    <w:pPr>
      <w:suppressLineNumbers/>
      <w:spacing w:before="120" w:after="120"/>
    </w:pPr>
    <w:rPr>
      <w:rFonts w:cs="Lohit Hindi"/>
      <w:i/>
      <w:iCs/>
      <w:sz w:val="24"/>
      <w:szCs w:val="24"/>
    </w:rPr>
  </w:style>
  <w:style w:type="paragraph" w:customStyle="1" w:styleId="Index">
    <w:name w:val="Index"/>
    <w:basedOn w:val="Normal"/>
    <w:rsid w:val="00BF4EE6"/>
    <w:pPr>
      <w:suppressLineNumbers/>
    </w:pPr>
    <w:rPr>
      <w:rFonts w:cs="Lohit Hindi"/>
    </w:rPr>
  </w:style>
  <w:style w:type="paragraph" w:styleId="FootnoteText">
    <w:name w:val="footnote text"/>
    <w:basedOn w:val="Normal"/>
    <w:rsid w:val="00BF4EE6"/>
    <w:pPr>
      <w:spacing w:after="0" w:line="240" w:lineRule="auto"/>
    </w:pPr>
    <w:rPr>
      <w:rFonts w:ascii="Times New Roman" w:eastAsia="Times New Roman" w:hAnsi="Times New Roman" w:cs="Times New Roman"/>
      <w:sz w:val="20"/>
      <w:szCs w:val="20"/>
    </w:rPr>
  </w:style>
  <w:style w:type="paragraph" w:customStyle="1" w:styleId="html">
    <w:name w:val="html"/>
    <w:basedOn w:val="Normal"/>
    <w:rsid w:val="00BF4EE6"/>
    <w:pPr>
      <w:overflowPunct w:val="0"/>
      <w:autoSpaceDE w:val="0"/>
      <w:spacing w:after="0" w:line="240" w:lineRule="auto"/>
      <w:textAlignment w:val="baseline"/>
    </w:pPr>
    <w:rPr>
      <w:rFonts w:ascii="Times New Roman" w:eastAsia="Times New Roman" w:hAnsi="Times New Roman" w:cs="Times New Roman"/>
      <w:sz w:val="24"/>
      <w:szCs w:val="20"/>
    </w:rPr>
  </w:style>
  <w:style w:type="paragraph" w:styleId="Header">
    <w:name w:val="header"/>
    <w:aliases w:val="h,Header - HPS Document"/>
    <w:basedOn w:val="Normal"/>
    <w:uiPriority w:val="99"/>
    <w:rsid w:val="00BF4EE6"/>
    <w:pPr>
      <w:tabs>
        <w:tab w:val="center" w:pos="4680"/>
        <w:tab w:val="right" w:pos="9360"/>
      </w:tabs>
    </w:pPr>
  </w:style>
  <w:style w:type="paragraph" w:styleId="Footer">
    <w:name w:val="footer"/>
    <w:basedOn w:val="Normal"/>
    <w:rsid w:val="00BF4EE6"/>
    <w:pPr>
      <w:tabs>
        <w:tab w:val="center" w:pos="4680"/>
        <w:tab w:val="right" w:pos="9360"/>
      </w:tabs>
    </w:pPr>
  </w:style>
  <w:style w:type="paragraph" w:styleId="NormalWeb">
    <w:name w:val="Normal (Web)"/>
    <w:basedOn w:val="Normal"/>
    <w:uiPriority w:val="99"/>
    <w:rsid w:val="00BF4EE6"/>
    <w:pPr>
      <w:spacing w:before="280" w:after="280" w:line="240" w:lineRule="auto"/>
    </w:pPr>
    <w:rPr>
      <w:rFonts w:ascii="Times New Roman" w:eastAsia="Times New Roman" w:hAnsi="Times New Roman"/>
      <w:sz w:val="24"/>
      <w:szCs w:val="24"/>
    </w:rPr>
  </w:style>
  <w:style w:type="character" w:customStyle="1" w:styleId="apple-style-span">
    <w:name w:val="apple-style-span"/>
    <w:basedOn w:val="DefaultParagraphFont"/>
    <w:rsid w:val="00920FDF"/>
  </w:style>
  <w:style w:type="table" w:styleId="TableGrid">
    <w:name w:val="Table Grid"/>
    <w:basedOn w:val="TableNormal"/>
    <w:uiPriority w:val="59"/>
    <w:rsid w:val="004543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2826F3"/>
    <w:pPr>
      <w:ind w:left="720"/>
      <w:contextualSpacing/>
    </w:pPr>
  </w:style>
  <w:style w:type="character" w:customStyle="1" w:styleId="NormalVerdanaChar">
    <w:name w:val="Normal + Verdana Char"/>
    <w:aliases w:val="10 pt Char"/>
    <w:basedOn w:val="DefaultParagraphFont"/>
    <w:rsid w:val="00911CFF"/>
    <w:rPr>
      <w:rFonts w:ascii="Verdana" w:hAnsi="Verdana" w:cs="Verdana"/>
      <w:noProof w:val="0"/>
      <w:kern w:val="36"/>
      <w:sz w:val="24"/>
      <w:szCs w:val="24"/>
      <w:lang w:val="en-US" w:eastAsia="en-US"/>
    </w:rPr>
  </w:style>
  <w:style w:type="paragraph" w:styleId="BodyTextIndent">
    <w:name w:val="Body Text Indent"/>
    <w:basedOn w:val="Normal"/>
    <w:link w:val="BodyTextIndentChar"/>
    <w:uiPriority w:val="99"/>
    <w:unhideWhenUsed/>
    <w:rsid w:val="00B06717"/>
    <w:pPr>
      <w:spacing w:after="120"/>
      <w:ind w:left="283"/>
    </w:pPr>
  </w:style>
  <w:style w:type="character" w:customStyle="1" w:styleId="BodyTextIndentChar">
    <w:name w:val="Body Text Indent Char"/>
    <w:basedOn w:val="DefaultParagraphFont"/>
    <w:link w:val="BodyTextIndent"/>
    <w:uiPriority w:val="99"/>
    <w:rsid w:val="00B06717"/>
    <w:rPr>
      <w:rFonts w:ascii="Calibri" w:eastAsia="Calibri" w:hAnsi="Calibri" w:cs="Calibri"/>
      <w:sz w:val="22"/>
      <w:szCs w:val="22"/>
      <w:lang w:val="en-US" w:eastAsia="ar-SA"/>
    </w:rPr>
  </w:style>
  <w:style w:type="paragraph" w:styleId="PlainText">
    <w:name w:val="Plain Text"/>
    <w:basedOn w:val="Normal"/>
    <w:link w:val="PlainTextChar"/>
    <w:rsid w:val="00B06717"/>
    <w:pPr>
      <w:suppressAutoHyphens w:val="0"/>
      <w:spacing w:after="0" w:line="240" w:lineRule="auto"/>
    </w:pPr>
    <w:rPr>
      <w:rFonts w:ascii="Bookman Old Style" w:eastAsia="Times New Roman" w:hAnsi="Bookman Old Style" w:cs="Times New Roman"/>
      <w:sz w:val="20"/>
      <w:szCs w:val="20"/>
      <w:lang w:eastAsia="en-US"/>
    </w:rPr>
  </w:style>
  <w:style w:type="character" w:customStyle="1" w:styleId="PlainTextChar">
    <w:name w:val="Plain Text Char"/>
    <w:basedOn w:val="DefaultParagraphFont"/>
    <w:link w:val="PlainText"/>
    <w:rsid w:val="00B06717"/>
    <w:rPr>
      <w:rFonts w:ascii="Bookman Old Style" w:hAnsi="Bookman Old Style"/>
      <w:lang w:val="en-US" w:eastAsia="en-US"/>
    </w:rPr>
  </w:style>
  <w:style w:type="character" w:styleId="Strong">
    <w:name w:val="Strong"/>
    <w:basedOn w:val="DefaultParagraphFont"/>
    <w:uiPriority w:val="22"/>
    <w:qFormat/>
    <w:rsid w:val="00CE59C4"/>
    <w:rPr>
      <w:b/>
      <w:bCs/>
    </w:rPr>
  </w:style>
  <w:style w:type="character" w:customStyle="1" w:styleId="Heading4Char">
    <w:name w:val="Heading 4 Char"/>
    <w:basedOn w:val="DefaultParagraphFont"/>
    <w:link w:val="Heading4"/>
    <w:uiPriority w:val="9"/>
    <w:semiHidden/>
    <w:rsid w:val="00AB66E1"/>
    <w:rPr>
      <w:rFonts w:asciiTheme="majorHAnsi" w:eastAsiaTheme="majorEastAsia" w:hAnsiTheme="majorHAnsi" w:cstheme="majorBidi"/>
      <w:b/>
      <w:bCs/>
      <w:i/>
      <w:iCs/>
      <w:color w:val="4F81BD" w:themeColor="accent1"/>
      <w:sz w:val="22"/>
      <w:szCs w:val="22"/>
      <w:lang w:val="en-US" w:eastAsia="ar-SA"/>
    </w:rPr>
  </w:style>
  <w:style w:type="paragraph" w:customStyle="1" w:styleId="JobTitle">
    <w:name w:val="Job Title"/>
    <w:next w:val="Normal"/>
    <w:rsid w:val="00AB66E1"/>
    <w:pPr>
      <w:spacing w:after="40" w:line="220" w:lineRule="atLeast"/>
    </w:pPr>
    <w:rPr>
      <w:rFonts w:ascii="Arial" w:hAnsi="Arial"/>
      <w:b/>
      <w:spacing w:val="-10"/>
      <w:lang w:val="en-US" w:eastAsia="en-US"/>
    </w:rPr>
  </w:style>
  <w:style w:type="paragraph" w:customStyle="1" w:styleId="ForCV">
    <w:name w:val="For CV"/>
    <w:basedOn w:val="BodyText"/>
    <w:rsid w:val="00D22D2D"/>
    <w:pPr>
      <w:suppressAutoHyphens w:val="0"/>
      <w:spacing w:line="240" w:lineRule="auto"/>
    </w:pPr>
    <w:rPr>
      <w:rFonts w:ascii="Verdana" w:eastAsia="Times New Roman" w:hAnsi="Verdana" w:cs="Times New Roman"/>
      <w:b/>
      <w:sz w:val="20"/>
      <w:szCs w:val="20"/>
      <w:lang w:val="en-GB" w:eastAsia="en-US"/>
    </w:rPr>
  </w:style>
  <w:style w:type="paragraph" w:styleId="Title">
    <w:name w:val="Title"/>
    <w:basedOn w:val="Normal"/>
    <w:link w:val="TitleChar"/>
    <w:qFormat/>
    <w:rsid w:val="00F2795D"/>
    <w:pPr>
      <w:suppressAutoHyphens w:val="0"/>
      <w:spacing w:after="0" w:line="240" w:lineRule="auto"/>
      <w:jc w:val="center"/>
    </w:pPr>
    <w:rPr>
      <w:rFonts w:ascii="Times New Roman" w:eastAsia="Times New Roman" w:hAnsi="Times New Roman" w:cs="Times New Roman"/>
      <w:b/>
      <w:sz w:val="32"/>
      <w:szCs w:val="20"/>
      <w:lang w:eastAsia="en-US"/>
    </w:rPr>
  </w:style>
  <w:style w:type="character" w:customStyle="1" w:styleId="TitleChar">
    <w:name w:val="Title Char"/>
    <w:basedOn w:val="DefaultParagraphFont"/>
    <w:link w:val="Title"/>
    <w:rsid w:val="00F2795D"/>
    <w:rPr>
      <w:b/>
      <w:sz w:val="32"/>
      <w:lang w:val="en-US" w:eastAsia="en-US"/>
    </w:rPr>
  </w:style>
  <w:style w:type="character" w:customStyle="1" w:styleId="BodyTextChar">
    <w:name w:val="Body Text Char"/>
    <w:basedOn w:val="DefaultParagraphFont"/>
    <w:link w:val="BodyText"/>
    <w:rsid w:val="00F2795D"/>
    <w:rPr>
      <w:rFonts w:ascii="Calibri" w:eastAsia="Calibri" w:hAnsi="Calibri" w:cs="Calibri"/>
      <w:sz w:val="22"/>
      <w:szCs w:val="22"/>
      <w:lang w:val="en-US" w:eastAsia="ar-SA"/>
    </w:rPr>
  </w:style>
  <w:style w:type="paragraph" w:customStyle="1" w:styleId="BodyText1">
    <w:name w:val="Body Text1"/>
    <w:rsid w:val="004B4AD6"/>
    <w:pPr>
      <w:tabs>
        <w:tab w:val="left" w:pos="-1440"/>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autoSpaceDE w:val="0"/>
      <w:autoSpaceDN w:val="0"/>
    </w:pPr>
    <w:rPr>
      <w:rFonts w:ascii="CG Times" w:hAnsi="CG Times"/>
      <w:szCs w:val="24"/>
      <w:lang w:val="en-US" w:eastAsia="en-US"/>
    </w:rPr>
  </w:style>
  <w:style w:type="character" w:customStyle="1" w:styleId="Heading3Char">
    <w:name w:val="Heading 3 Char"/>
    <w:basedOn w:val="DefaultParagraphFont"/>
    <w:link w:val="Heading3"/>
    <w:uiPriority w:val="9"/>
    <w:rsid w:val="00071E34"/>
    <w:rPr>
      <w:rFonts w:asciiTheme="majorHAnsi" w:eastAsiaTheme="majorEastAsia" w:hAnsiTheme="majorHAnsi" w:cstheme="majorBidi"/>
      <w:b/>
      <w:bCs/>
      <w:color w:val="4F81BD" w:themeColor="accent1"/>
      <w:sz w:val="22"/>
      <w:szCs w:val="22"/>
      <w:lang w:val="en-US" w:eastAsia="ar-SA"/>
    </w:rPr>
  </w:style>
  <w:style w:type="paragraph" w:styleId="BalloonText">
    <w:name w:val="Balloon Text"/>
    <w:basedOn w:val="Normal"/>
    <w:link w:val="BalloonTextChar"/>
    <w:uiPriority w:val="99"/>
    <w:semiHidden/>
    <w:unhideWhenUsed/>
    <w:rsid w:val="00C52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97B"/>
    <w:rPr>
      <w:rFonts w:ascii="Tahoma" w:eastAsia="Calibri" w:hAnsi="Tahoma" w:cs="Tahoma"/>
      <w:sz w:val="16"/>
      <w:szCs w:val="16"/>
      <w:lang w:val="en-US" w:eastAsia="ar-SA"/>
    </w:rPr>
  </w:style>
  <w:style w:type="character" w:styleId="Hyperlink">
    <w:name w:val="Hyperlink"/>
    <w:basedOn w:val="DefaultParagraphFont"/>
    <w:uiPriority w:val="99"/>
    <w:unhideWhenUsed/>
    <w:rsid w:val="006A4ED0"/>
    <w:rPr>
      <w:color w:val="0000FF" w:themeColor="hyperlink"/>
      <w:u w:val="single"/>
    </w:rPr>
  </w:style>
  <w:style w:type="paragraph" w:customStyle="1" w:styleId="Normal1">
    <w:name w:val="Normal1"/>
    <w:basedOn w:val="Normal"/>
    <w:rsid w:val="00D36655"/>
    <w:pPr>
      <w:widowControl w:val="0"/>
      <w:spacing w:after="0" w:line="240" w:lineRule="auto"/>
    </w:pPr>
    <w:rPr>
      <w:rFonts w:ascii="Times New Roman" w:hAnsi="Times New Roman" w:cs="Times New Roman"/>
      <w:sz w:val="24"/>
      <w:szCs w:val="24"/>
    </w:rPr>
  </w:style>
  <w:style w:type="paragraph" w:customStyle="1" w:styleId="platinolatino">
    <w:name w:val="platino latino"/>
    <w:basedOn w:val="Normal"/>
    <w:link w:val="platinolatinoChar"/>
    <w:qFormat/>
    <w:rsid w:val="001C7C17"/>
    <w:pPr>
      <w:suppressAutoHyphens w:val="0"/>
      <w:spacing w:after="0" w:line="240" w:lineRule="auto"/>
    </w:pPr>
    <w:rPr>
      <w:rFonts w:ascii="Palatino Linotype" w:eastAsia="Times New Roman" w:hAnsi="Palatino Linotype" w:cs="Times New Roman"/>
      <w:sz w:val="20"/>
      <w:szCs w:val="20"/>
      <w:lang w:eastAsia="en-US"/>
    </w:rPr>
  </w:style>
  <w:style w:type="character" w:customStyle="1" w:styleId="platinolatinoChar">
    <w:name w:val="platino latino Char"/>
    <w:link w:val="platinolatino"/>
    <w:rsid w:val="001C7C17"/>
    <w:rPr>
      <w:rFonts w:ascii="Palatino Linotype" w:hAnsi="Palatino Linotype"/>
      <w:lang w:val="en-US" w:eastAsia="en-US"/>
    </w:rPr>
  </w:style>
</w:styles>
</file>

<file path=word/webSettings.xml><?xml version="1.0" encoding="utf-8"?>
<w:webSettings xmlns:r="http://schemas.openxmlformats.org/officeDocument/2006/relationships" xmlns:w="http://schemas.openxmlformats.org/wordprocessingml/2006/main">
  <w:divs>
    <w:div w:id="691303606">
      <w:bodyDiv w:val="1"/>
      <w:marLeft w:val="0"/>
      <w:marRight w:val="0"/>
      <w:marTop w:val="0"/>
      <w:marBottom w:val="0"/>
      <w:divBdr>
        <w:top w:val="none" w:sz="0" w:space="0" w:color="auto"/>
        <w:left w:val="none" w:sz="0" w:space="0" w:color="auto"/>
        <w:bottom w:val="none" w:sz="0" w:space="0" w:color="auto"/>
        <w:right w:val="none" w:sz="0" w:space="0" w:color="auto"/>
      </w:divBdr>
    </w:div>
    <w:div w:id="189026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IT</Company>
  <LinksUpToDate>false</LinksUpToDate>
  <CharactersWithSpaces>10975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dc:creator>
  <cp:lastModifiedBy>rajashekar</cp:lastModifiedBy>
  <cp:revision>36</cp:revision>
  <cp:lastPrinted>2012-09-25T12:51:00Z</cp:lastPrinted>
  <dcterms:created xsi:type="dcterms:W3CDTF">2017-02-18T01:30:00Z</dcterms:created>
  <dcterms:modified xsi:type="dcterms:W3CDTF">2017-10-08T01:49:00Z</dcterms:modified>
</cp:coreProperties>
</file>