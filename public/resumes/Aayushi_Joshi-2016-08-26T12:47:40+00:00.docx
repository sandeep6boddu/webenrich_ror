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7A8C" w:rsidRPr="00B357D0" w:rsidRDefault="006E7DA3" w:rsidP="00C91126">
      <w:r>
        <w:tab/>
      </w:r>
      <w:r>
        <w:tab/>
      </w:r>
      <w:r>
        <w:tab/>
      </w:r>
      <w:r>
        <w:tab/>
      </w:r>
      <w:r>
        <w:br/>
      </w:r>
    </w:p>
    <w:p w:rsidR="003D1064" w:rsidRPr="00B357D0" w:rsidRDefault="003D1064" w:rsidP="006E7DA3">
      <w:pPr>
        <w:pStyle w:val="ListParagraph"/>
        <w:rPr>
          <w:color w:val="000000"/>
        </w:rPr>
      </w:pPr>
      <w:r w:rsidRPr="00B357D0">
        <w:t xml:space="preserve">Aayushi Joshi         </w:t>
      </w:r>
      <w:r w:rsidRPr="00B357D0">
        <w:rPr>
          <w:color w:val="000000"/>
        </w:rPr>
        <w:tab/>
      </w:r>
      <w:r w:rsidRPr="00B357D0">
        <w:rPr>
          <w:color w:val="000000"/>
        </w:rPr>
        <w:tab/>
      </w:r>
      <w:r w:rsidRPr="00B357D0">
        <w:rPr>
          <w:color w:val="000000"/>
        </w:rPr>
        <w:tab/>
      </w:r>
      <w:r w:rsidRPr="00B357D0">
        <w:rPr>
          <w:color w:val="000000"/>
        </w:rPr>
        <w:tab/>
      </w:r>
      <w:r w:rsidRPr="00B357D0">
        <w:rPr>
          <w:color w:val="000000"/>
        </w:rPr>
        <w:tab/>
      </w:r>
      <w:r w:rsidRPr="00B357D0">
        <w:t>Contact</w:t>
      </w:r>
      <w:r w:rsidR="00465EE9" w:rsidRPr="00B357D0">
        <w:t>: +</w:t>
      </w:r>
      <w:r w:rsidRPr="00B357D0">
        <w:t>919619909838</w:t>
      </w:r>
    </w:p>
    <w:p w:rsidR="004C7A8C" w:rsidRPr="00B357D0" w:rsidRDefault="003D1064" w:rsidP="006E7DA3">
      <w:pPr>
        <w:pStyle w:val="ListParagraph"/>
        <w:rPr>
          <w:color w:val="000000"/>
        </w:rPr>
      </w:pPr>
      <w:r w:rsidRPr="00B357D0">
        <w:t>Email: aayushi.joshi29@gmail.com</w:t>
      </w:r>
    </w:p>
    <w:p w:rsidR="006E7DA3" w:rsidRDefault="006E7DA3" w:rsidP="00B357D0">
      <w:pPr>
        <w:rPr>
          <w:rFonts w:ascii="Calibri" w:hAnsi="Calibri"/>
          <w:color w:val="000000"/>
          <w:u w:val="single"/>
        </w:rPr>
      </w:pPr>
      <w:r>
        <w:rPr>
          <w:rFonts w:ascii="Calibri" w:hAnsi="Calibri"/>
          <w:color w:val="000000"/>
          <w:u w:val="single"/>
        </w:rPr>
        <w:t>______________________________________________________________________________</w:t>
      </w:r>
    </w:p>
    <w:p w:rsidR="006E7DA3" w:rsidRDefault="006E7DA3" w:rsidP="00B357D0">
      <w:pPr>
        <w:rPr>
          <w:rFonts w:ascii="Calibri" w:hAnsi="Calibri"/>
          <w:color w:val="000000"/>
          <w:u w:val="single"/>
        </w:rPr>
      </w:pPr>
    </w:p>
    <w:p w:rsidR="006E7DA3" w:rsidRDefault="006E7DA3" w:rsidP="00B357D0">
      <w:pPr>
        <w:rPr>
          <w:rFonts w:ascii="Calibri" w:hAnsi="Calibri"/>
          <w:color w:val="000000"/>
          <w:u w:val="single"/>
        </w:rPr>
      </w:pPr>
    </w:p>
    <w:p w:rsidR="003D1064" w:rsidRPr="00B357D0" w:rsidRDefault="004C7A8C" w:rsidP="00B357D0">
      <w:pPr>
        <w:rPr>
          <w:rFonts w:ascii="Calibri" w:hAnsi="Calibri"/>
        </w:rPr>
      </w:pPr>
      <w:r w:rsidRPr="00983D96">
        <w:rPr>
          <w:rFonts w:ascii="Calibri" w:hAnsi="Calibri"/>
          <w:b/>
          <w:color w:val="000000"/>
          <w:u w:val="single"/>
        </w:rPr>
        <w:t>OBJECTIVE</w:t>
      </w:r>
      <w:r w:rsidR="003D1064" w:rsidRPr="00983D96">
        <w:rPr>
          <w:rFonts w:ascii="Calibri" w:hAnsi="Calibri"/>
          <w:b/>
          <w:color w:val="000000"/>
          <w:u w:val="single"/>
        </w:rPr>
        <w:t>:</w:t>
      </w:r>
      <w:r w:rsidRPr="00B357D0">
        <w:rPr>
          <w:rFonts w:ascii="Calibri" w:hAnsi="Calibri"/>
          <w:color w:val="000000"/>
        </w:rPr>
        <w:br/>
      </w:r>
      <w:r w:rsidR="003D1064" w:rsidRPr="00B357D0">
        <w:rPr>
          <w:rFonts w:ascii="Calibri" w:hAnsi="Calibri"/>
        </w:rPr>
        <w:br/>
        <w:t>To obtain a challenging position with a growth oriented organization meeting organizational and individual goals, focused on customer service, client management &amp; incorporating effective people management that allows me to expand my mental horizon in the field of reporting</w:t>
      </w:r>
      <w:r w:rsidR="003918D0">
        <w:rPr>
          <w:rFonts w:ascii="Calibri" w:hAnsi="Calibri"/>
        </w:rPr>
        <w:t>, coordination</w:t>
      </w:r>
      <w:r w:rsidR="003D1064" w:rsidRPr="00B357D0">
        <w:rPr>
          <w:rFonts w:ascii="Calibri" w:hAnsi="Calibri"/>
        </w:rPr>
        <w:t xml:space="preserve"> &amp; analysis</w:t>
      </w:r>
      <w:r w:rsidR="003918D0">
        <w:rPr>
          <w:rFonts w:ascii="Calibri" w:hAnsi="Calibri"/>
        </w:rPr>
        <w:t>.</w:t>
      </w:r>
    </w:p>
    <w:p w:rsidR="003D1064" w:rsidRPr="00B357D0" w:rsidRDefault="003D1064" w:rsidP="00B357D0">
      <w:pPr>
        <w:rPr>
          <w:rFonts w:ascii="Calibri" w:hAnsi="Calibri"/>
          <w:color w:val="000000"/>
        </w:rPr>
      </w:pPr>
    </w:p>
    <w:p w:rsidR="003D1064" w:rsidRDefault="00983D96" w:rsidP="00B357D0">
      <w:pPr>
        <w:rPr>
          <w:rFonts w:ascii="Calibri" w:hAnsi="Calibri"/>
        </w:rPr>
      </w:pPr>
      <w:r w:rsidRPr="00983D96">
        <w:rPr>
          <w:rFonts w:ascii="Calibri" w:hAnsi="Calibri"/>
          <w:b/>
          <w:color w:val="000000"/>
          <w:u w:val="single"/>
        </w:rPr>
        <w:t>SUMMARY:</w:t>
      </w:r>
      <w:r>
        <w:rPr>
          <w:rFonts w:ascii="Calibri" w:hAnsi="Calibri"/>
          <w:color w:val="000000"/>
          <w:u w:val="single"/>
        </w:rPr>
        <w:br/>
      </w:r>
      <w:r w:rsidR="003D1064" w:rsidRPr="00B357D0">
        <w:rPr>
          <w:rFonts w:ascii="Calibri" w:hAnsi="Calibri"/>
          <w:color w:val="000000"/>
          <w:u w:val="single"/>
        </w:rPr>
        <w:br/>
      </w:r>
      <w:r w:rsidR="003D1064" w:rsidRPr="005A5A09">
        <w:rPr>
          <w:rFonts w:ascii="Calibri" w:hAnsi="Calibri"/>
          <w:b/>
        </w:rPr>
        <w:t>Industry:</w:t>
      </w:r>
      <w:r w:rsidR="003D1064" w:rsidRPr="00B357D0">
        <w:rPr>
          <w:rFonts w:ascii="Calibri" w:hAnsi="Calibri"/>
        </w:rPr>
        <w:t xml:space="preserve"> Digital Media</w:t>
      </w:r>
    </w:p>
    <w:p w:rsidR="005A5A09" w:rsidRPr="00B357D0" w:rsidRDefault="005A5A09" w:rsidP="00B357D0">
      <w:pPr>
        <w:rPr>
          <w:rFonts w:ascii="Calibri" w:hAnsi="Calibri"/>
        </w:rPr>
      </w:pPr>
    </w:p>
    <w:p w:rsidR="0087002E" w:rsidRDefault="003D33CC" w:rsidP="00B357D0">
      <w:pPr>
        <w:rPr>
          <w:rFonts w:ascii="Calibri" w:hAnsi="Calibri"/>
        </w:rPr>
      </w:pPr>
      <w:r>
        <w:rPr>
          <w:rFonts w:ascii="Calibri" w:hAnsi="Calibri"/>
          <w:b/>
        </w:rPr>
        <w:t>1</w:t>
      </w:r>
      <w:r w:rsidRPr="003D33CC">
        <w:rPr>
          <w:rFonts w:ascii="Calibri" w:hAnsi="Calibri"/>
          <w:b/>
          <w:vertAlign w:val="superscript"/>
        </w:rPr>
        <w:t>st</w:t>
      </w:r>
      <w:r>
        <w:rPr>
          <w:rFonts w:ascii="Calibri" w:hAnsi="Calibri"/>
          <w:b/>
        </w:rPr>
        <w:t xml:space="preserve"> Company</w:t>
      </w:r>
      <w:r w:rsidR="003D1064" w:rsidRPr="005A5A09">
        <w:rPr>
          <w:rFonts w:ascii="Calibri" w:hAnsi="Calibri"/>
          <w:b/>
        </w:rPr>
        <w:t>:</w:t>
      </w:r>
      <w:r w:rsidR="003D1064" w:rsidRPr="00B357D0">
        <w:rPr>
          <w:rFonts w:ascii="Calibri" w:hAnsi="Calibri"/>
        </w:rPr>
        <w:t xml:space="preserve"> Value pitch E Technologi</w:t>
      </w:r>
      <w:r w:rsidR="0087002E">
        <w:rPr>
          <w:rFonts w:ascii="Calibri" w:hAnsi="Calibri"/>
        </w:rPr>
        <w:t>es PVT LTD (Mumbai &amp; Hyderabad</w:t>
      </w:r>
      <w:r w:rsidR="008B3B27">
        <w:rPr>
          <w:rFonts w:ascii="Calibri" w:hAnsi="Calibri"/>
        </w:rPr>
        <w:t>)</w:t>
      </w:r>
    </w:p>
    <w:p w:rsidR="008B3B27" w:rsidRDefault="008B3B27" w:rsidP="008B3B27">
      <w:pPr>
        <w:rPr>
          <w:rFonts w:ascii="Calibri" w:hAnsi="Calibri"/>
        </w:rPr>
      </w:pPr>
      <w:r w:rsidRPr="005A5A09">
        <w:rPr>
          <w:rFonts w:ascii="Calibri" w:hAnsi="Calibri"/>
          <w:b/>
        </w:rPr>
        <w:t>Designation:</w:t>
      </w:r>
      <w:r>
        <w:rPr>
          <w:rFonts w:ascii="Calibri" w:hAnsi="Calibri"/>
        </w:rPr>
        <w:t xml:space="preserve"> Content analyst, Team Leader, Assistant quality manager (Reporting, Monitoring, Responding</w:t>
      </w:r>
      <w:r w:rsidRPr="00B357D0">
        <w:rPr>
          <w:rFonts w:ascii="Calibri" w:hAnsi="Calibri"/>
        </w:rPr>
        <w:t xml:space="preserve"> &amp; Analysis</w:t>
      </w:r>
      <w:r w:rsidR="00982212">
        <w:rPr>
          <w:rFonts w:ascii="Calibri" w:hAnsi="Calibri"/>
        </w:rPr>
        <w:t>, Client coordination</w:t>
      </w:r>
      <w:r w:rsidRPr="00B357D0">
        <w:rPr>
          <w:rFonts w:ascii="Calibri" w:hAnsi="Calibri"/>
        </w:rPr>
        <w:t>)</w:t>
      </w:r>
    </w:p>
    <w:p w:rsidR="00973A57" w:rsidRPr="00B629F2" w:rsidRDefault="00973A57" w:rsidP="008B3B27">
      <w:pPr>
        <w:rPr>
          <w:rFonts w:ascii="Calibri" w:hAnsi="Calibri"/>
          <w:b/>
        </w:rPr>
      </w:pPr>
      <w:r w:rsidRPr="005A5A09">
        <w:rPr>
          <w:rFonts w:ascii="Calibri" w:hAnsi="Calibri"/>
          <w:b/>
        </w:rPr>
        <w:t xml:space="preserve">Duration: </w:t>
      </w:r>
      <w:r w:rsidR="00B629F2">
        <w:rPr>
          <w:rFonts w:ascii="Calibri" w:hAnsi="Calibri"/>
          <w:b/>
        </w:rPr>
        <w:t xml:space="preserve"> </w:t>
      </w:r>
      <w:r w:rsidR="00B629F2">
        <w:rPr>
          <w:rFonts w:ascii="Calibri" w:hAnsi="Calibri"/>
        </w:rPr>
        <w:t>F</w:t>
      </w:r>
      <w:r w:rsidRPr="00B357D0">
        <w:rPr>
          <w:rFonts w:ascii="Calibri" w:hAnsi="Calibri"/>
        </w:rPr>
        <w:t>rom June 2010 to December 2011</w:t>
      </w:r>
    </w:p>
    <w:p w:rsidR="003D33CC" w:rsidRDefault="003D33CC" w:rsidP="00B357D0">
      <w:pPr>
        <w:rPr>
          <w:rFonts w:ascii="Calibri" w:hAnsi="Calibri"/>
        </w:rPr>
      </w:pPr>
    </w:p>
    <w:p w:rsidR="000C349B" w:rsidRPr="000B1298" w:rsidRDefault="000C349B" w:rsidP="000C349B">
      <w:pPr>
        <w:rPr>
          <w:rFonts w:ascii="Calibri" w:hAnsi="Calibri"/>
          <w:b/>
          <w:u w:val="single"/>
        </w:rPr>
      </w:pPr>
      <w:r w:rsidRPr="000B1298">
        <w:rPr>
          <w:rFonts w:ascii="Calibri" w:hAnsi="Calibri"/>
          <w:b/>
          <w:u w:val="single"/>
        </w:rPr>
        <w:t>Key Performance Areas</w:t>
      </w:r>
      <w:r>
        <w:rPr>
          <w:rFonts w:ascii="Calibri" w:hAnsi="Calibri"/>
          <w:b/>
          <w:u w:val="single"/>
        </w:rPr>
        <w:t xml:space="preserve"> in </w:t>
      </w:r>
      <w:r w:rsidR="003D33CC">
        <w:rPr>
          <w:rFonts w:ascii="Calibri" w:hAnsi="Calibri"/>
          <w:b/>
          <w:u w:val="single"/>
        </w:rPr>
        <w:t>Value pitch</w:t>
      </w:r>
      <w:r w:rsidRPr="000B1298">
        <w:rPr>
          <w:rFonts w:ascii="Calibri" w:hAnsi="Calibri"/>
          <w:b/>
          <w:u w:val="single"/>
        </w:rPr>
        <w:t>:</w:t>
      </w:r>
    </w:p>
    <w:p w:rsidR="000C349B" w:rsidRDefault="000C349B" w:rsidP="00B357D0">
      <w:pPr>
        <w:rPr>
          <w:rFonts w:ascii="Calibri" w:hAnsi="Calibri"/>
        </w:rPr>
      </w:pPr>
    </w:p>
    <w:p w:rsidR="000C349B" w:rsidRDefault="000C349B" w:rsidP="000C349B">
      <w:pPr>
        <w:pStyle w:val="ListParagraph"/>
        <w:numPr>
          <w:ilvl w:val="0"/>
          <w:numId w:val="14"/>
        </w:numPr>
        <w:rPr>
          <w:rFonts w:ascii="Calibri" w:hAnsi="Calibri"/>
        </w:rPr>
      </w:pPr>
      <w:r w:rsidRPr="000B1298">
        <w:rPr>
          <w:rFonts w:ascii="Calibri" w:hAnsi="Calibri"/>
        </w:rPr>
        <w:t>D</w:t>
      </w:r>
      <w:r w:rsidR="002B23DC">
        <w:rPr>
          <w:rFonts w:ascii="Calibri" w:hAnsi="Calibri"/>
        </w:rPr>
        <w:t>aily reporting and analysis of F</w:t>
      </w:r>
      <w:r w:rsidRPr="000B1298">
        <w:rPr>
          <w:rFonts w:ascii="Calibri" w:hAnsi="Calibri"/>
        </w:rPr>
        <w:t>inancial , Marketing</w:t>
      </w:r>
      <w:r>
        <w:rPr>
          <w:rFonts w:ascii="Calibri" w:hAnsi="Calibri"/>
        </w:rPr>
        <w:t xml:space="preserve"> and other sector</w:t>
      </w:r>
      <w:r w:rsidRPr="000B1298">
        <w:rPr>
          <w:rFonts w:ascii="Calibri" w:hAnsi="Calibri"/>
        </w:rPr>
        <w:t xml:space="preserve"> data</w:t>
      </w:r>
    </w:p>
    <w:p w:rsidR="002B23DC" w:rsidRPr="002B23DC" w:rsidRDefault="002B23DC" w:rsidP="002B23DC">
      <w:pPr>
        <w:pStyle w:val="ListParagraph"/>
        <w:numPr>
          <w:ilvl w:val="0"/>
          <w:numId w:val="14"/>
        </w:numPr>
        <w:rPr>
          <w:rFonts w:ascii="Calibri" w:hAnsi="Calibri"/>
        </w:rPr>
      </w:pPr>
      <w:r w:rsidRPr="000B1298">
        <w:rPr>
          <w:rFonts w:ascii="Calibri" w:hAnsi="Calibri"/>
        </w:rPr>
        <w:t>Worked o</w:t>
      </w:r>
      <w:r>
        <w:rPr>
          <w:rFonts w:ascii="Calibri" w:hAnsi="Calibri"/>
        </w:rPr>
        <w:t>n social media tool (Octopus – Inbuilt tool of the company)</w:t>
      </w:r>
    </w:p>
    <w:p w:rsidR="000C349B" w:rsidRDefault="000C349B" w:rsidP="000C349B">
      <w:pPr>
        <w:pStyle w:val="ListParagraph"/>
        <w:numPr>
          <w:ilvl w:val="0"/>
          <w:numId w:val="14"/>
        </w:numPr>
        <w:rPr>
          <w:rFonts w:ascii="Calibri" w:hAnsi="Calibri"/>
        </w:rPr>
      </w:pPr>
      <w:r w:rsidRPr="000B1298">
        <w:rPr>
          <w:rFonts w:ascii="Calibri" w:hAnsi="Calibri"/>
        </w:rPr>
        <w:t>P</w:t>
      </w:r>
      <w:r w:rsidR="003918D0">
        <w:rPr>
          <w:rFonts w:ascii="Calibri" w:hAnsi="Calibri"/>
        </w:rPr>
        <w:t>rimary role involved</w:t>
      </w:r>
      <w:r w:rsidR="00B62A0A">
        <w:rPr>
          <w:rFonts w:ascii="Calibri" w:hAnsi="Calibri"/>
        </w:rPr>
        <w:t xml:space="preserve"> work on Online Reputation Management</w:t>
      </w:r>
      <w:r>
        <w:rPr>
          <w:rFonts w:ascii="Calibri" w:hAnsi="Calibri"/>
        </w:rPr>
        <w:t xml:space="preserve"> &amp;</w:t>
      </w:r>
      <w:r w:rsidR="00B62A0A">
        <w:rPr>
          <w:rFonts w:ascii="Calibri" w:hAnsi="Calibri"/>
        </w:rPr>
        <w:t xml:space="preserve"> Customer Response Management</w:t>
      </w:r>
      <w:r w:rsidR="003D33CC">
        <w:rPr>
          <w:rFonts w:ascii="Calibri" w:hAnsi="Calibri"/>
        </w:rPr>
        <w:t xml:space="preserve"> process</w:t>
      </w:r>
    </w:p>
    <w:p w:rsidR="000C349B" w:rsidRDefault="000C349B" w:rsidP="000C349B">
      <w:pPr>
        <w:pStyle w:val="ListParagraph"/>
        <w:numPr>
          <w:ilvl w:val="0"/>
          <w:numId w:val="14"/>
        </w:numPr>
        <w:rPr>
          <w:rFonts w:ascii="Calibri" w:hAnsi="Calibri"/>
          <w:sz w:val="22"/>
          <w:szCs w:val="22"/>
        </w:rPr>
      </w:pPr>
      <w:r w:rsidRPr="000B1298">
        <w:rPr>
          <w:rFonts w:ascii="Calibri" w:hAnsi="Calibri"/>
          <w:sz w:val="22"/>
          <w:szCs w:val="22"/>
        </w:rPr>
        <w:t>Work</w:t>
      </w:r>
      <w:r w:rsidR="003918D0">
        <w:rPr>
          <w:rFonts w:ascii="Calibri" w:hAnsi="Calibri"/>
          <w:sz w:val="22"/>
          <w:szCs w:val="22"/>
        </w:rPr>
        <w:t>ed</w:t>
      </w:r>
      <w:r w:rsidRPr="000B1298">
        <w:rPr>
          <w:rFonts w:ascii="Calibri" w:hAnsi="Calibri"/>
          <w:sz w:val="22"/>
          <w:szCs w:val="22"/>
        </w:rPr>
        <w:t xml:space="preserve"> for Standardized Daily/Weekly/ Monthly/Ad</w:t>
      </w:r>
      <w:r>
        <w:rPr>
          <w:rFonts w:ascii="Calibri" w:hAnsi="Calibri"/>
          <w:sz w:val="22"/>
          <w:szCs w:val="22"/>
        </w:rPr>
        <w:t>-</w:t>
      </w:r>
      <w:r w:rsidRPr="000B1298">
        <w:rPr>
          <w:rFonts w:ascii="Calibri" w:hAnsi="Calibri"/>
          <w:sz w:val="22"/>
          <w:szCs w:val="22"/>
        </w:rPr>
        <w:t>hoc</w:t>
      </w:r>
      <w:r>
        <w:rPr>
          <w:rFonts w:ascii="Calibri" w:hAnsi="Calibri"/>
          <w:sz w:val="22"/>
          <w:szCs w:val="22"/>
        </w:rPr>
        <w:t xml:space="preserve"> analysis </w:t>
      </w:r>
      <w:r w:rsidRPr="000B1298">
        <w:rPr>
          <w:rFonts w:ascii="Calibri" w:hAnsi="Calibri"/>
          <w:sz w:val="22"/>
          <w:szCs w:val="22"/>
        </w:rPr>
        <w:t>Reports.</w:t>
      </w:r>
    </w:p>
    <w:p w:rsidR="000C349B" w:rsidRPr="000B1298" w:rsidRDefault="000C349B" w:rsidP="000C349B">
      <w:pPr>
        <w:pStyle w:val="ListParagraph"/>
        <w:numPr>
          <w:ilvl w:val="0"/>
          <w:numId w:val="14"/>
        </w:numPr>
        <w:rPr>
          <w:rFonts w:ascii="Calibri" w:hAnsi="Calibri"/>
          <w:sz w:val="22"/>
          <w:szCs w:val="22"/>
        </w:rPr>
      </w:pPr>
      <w:r>
        <w:rPr>
          <w:rFonts w:ascii="Calibri" w:hAnsi="Calibri"/>
          <w:sz w:val="22"/>
          <w:szCs w:val="22"/>
        </w:rPr>
        <w:t xml:space="preserve">Coordinating with the clients for better understanding of the requirement for the deliverables </w:t>
      </w:r>
    </w:p>
    <w:p w:rsidR="000C349B" w:rsidRDefault="000C349B" w:rsidP="000C349B">
      <w:pPr>
        <w:pStyle w:val="ListParagraph"/>
        <w:numPr>
          <w:ilvl w:val="0"/>
          <w:numId w:val="14"/>
        </w:numPr>
        <w:rPr>
          <w:rFonts w:ascii="Calibri" w:hAnsi="Calibri"/>
        </w:rPr>
      </w:pPr>
      <w:r w:rsidRPr="000B1298">
        <w:rPr>
          <w:rFonts w:ascii="Calibri" w:hAnsi="Calibri"/>
        </w:rPr>
        <w:t>Worked with client service personnel when needed.</w:t>
      </w:r>
    </w:p>
    <w:p w:rsidR="003D33CC" w:rsidRDefault="003D33CC" w:rsidP="003D33CC">
      <w:pPr>
        <w:rPr>
          <w:rFonts w:ascii="Calibri" w:hAnsi="Calibri"/>
        </w:rPr>
      </w:pPr>
    </w:p>
    <w:p w:rsidR="003D33CC" w:rsidRDefault="003D33CC" w:rsidP="003D33CC">
      <w:pPr>
        <w:rPr>
          <w:rFonts w:ascii="Calibri" w:hAnsi="Calibri"/>
        </w:rPr>
      </w:pPr>
      <w:r>
        <w:rPr>
          <w:rFonts w:ascii="Calibri" w:hAnsi="Calibri"/>
          <w:b/>
        </w:rPr>
        <w:t>2</w:t>
      </w:r>
      <w:r w:rsidRPr="003D33CC">
        <w:rPr>
          <w:rFonts w:ascii="Calibri" w:hAnsi="Calibri"/>
          <w:b/>
          <w:vertAlign w:val="superscript"/>
        </w:rPr>
        <w:t>nd</w:t>
      </w:r>
      <w:r>
        <w:rPr>
          <w:rFonts w:ascii="Calibri" w:hAnsi="Calibri"/>
          <w:b/>
        </w:rPr>
        <w:t xml:space="preserve"> Company</w:t>
      </w:r>
      <w:r w:rsidRPr="00B357D0">
        <w:rPr>
          <w:rFonts w:ascii="Calibri" w:hAnsi="Calibri"/>
        </w:rPr>
        <w:t xml:space="preserve"> Ad factors PR Pvt Limited (Mumbai)</w:t>
      </w:r>
    </w:p>
    <w:p w:rsidR="008B3B27" w:rsidRDefault="008B3B27" w:rsidP="003D33CC">
      <w:pPr>
        <w:rPr>
          <w:rFonts w:ascii="Calibri" w:hAnsi="Calibri"/>
        </w:rPr>
      </w:pPr>
      <w:r w:rsidRPr="005A5A09">
        <w:rPr>
          <w:rFonts w:ascii="Calibri" w:hAnsi="Calibri"/>
          <w:b/>
        </w:rPr>
        <w:t>Designation:</w:t>
      </w:r>
      <w:r w:rsidRPr="00B357D0">
        <w:rPr>
          <w:rFonts w:ascii="Calibri" w:hAnsi="Calibri"/>
        </w:rPr>
        <w:t xml:space="preserve"> Sr. OR</w:t>
      </w:r>
      <w:r>
        <w:rPr>
          <w:rFonts w:ascii="Calibri" w:hAnsi="Calibri"/>
        </w:rPr>
        <w:t>M Executive (Reporting, Planning, Monitoring, Responding</w:t>
      </w:r>
      <w:r w:rsidRPr="00B357D0">
        <w:rPr>
          <w:rFonts w:ascii="Calibri" w:hAnsi="Calibri"/>
        </w:rPr>
        <w:t xml:space="preserve"> &amp; Analysis</w:t>
      </w:r>
      <w:r w:rsidR="00982212">
        <w:rPr>
          <w:rFonts w:ascii="Calibri" w:hAnsi="Calibri"/>
        </w:rPr>
        <w:t>, Client coordination</w:t>
      </w:r>
      <w:r w:rsidRPr="00B357D0">
        <w:rPr>
          <w:rFonts w:ascii="Calibri" w:hAnsi="Calibri"/>
        </w:rPr>
        <w:t>)</w:t>
      </w:r>
    </w:p>
    <w:p w:rsidR="00E67684" w:rsidRPr="00B629F2" w:rsidRDefault="00E67684" w:rsidP="00E67684">
      <w:pPr>
        <w:rPr>
          <w:rFonts w:ascii="Calibri" w:hAnsi="Calibri"/>
          <w:b/>
        </w:rPr>
      </w:pPr>
      <w:r w:rsidRPr="005A5A09">
        <w:rPr>
          <w:rFonts w:ascii="Calibri" w:hAnsi="Calibri"/>
          <w:b/>
        </w:rPr>
        <w:t xml:space="preserve">Duration: </w:t>
      </w:r>
      <w:r w:rsidR="00B629F2" w:rsidRPr="00B629F2">
        <w:rPr>
          <w:rFonts w:ascii="Calibri" w:hAnsi="Calibri"/>
        </w:rPr>
        <w:t>F</w:t>
      </w:r>
      <w:r w:rsidRPr="00B629F2">
        <w:rPr>
          <w:rFonts w:ascii="Calibri" w:hAnsi="Calibri"/>
        </w:rPr>
        <w:t>rom</w:t>
      </w:r>
      <w:r>
        <w:rPr>
          <w:rFonts w:ascii="Calibri" w:hAnsi="Calibri"/>
        </w:rPr>
        <w:t xml:space="preserve"> February 2012 – December 2014</w:t>
      </w:r>
    </w:p>
    <w:p w:rsidR="00E67684" w:rsidRDefault="00E67684" w:rsidP="003D33CC">
      <w:pPr>
        <w:rPr>
          <w:rFonts w:ascii="Calibri" w:hAnsi="Calibri"/>
        </w:rPr>
      </w:pPr>
    </w:p>
    <w:p w:rsidR="003D33CC" w:rsidRDefault="003D33CC" w:rsidP="003D33CC">
      <w:pPr>
        <w:rPr>
          <w:rFonts w:ascii="Calibri" w:hAnsi="Calibri"/>
        </w:rPr>
      </w:pPr>
    </w:p>
    <w:p w:rsidR="003D33CC" w:rsidRPr="000B1298" w:rsidRDefault="003D33CC" w:rsidP="003D33CC">
      <w:pPr>
        <w:rPr>
          <w:rFonts w:ascii="Calibri" w:hAnsi="Calibri"/>
          <w:b/>
          <w:u w:val="single"/>
        </w:rPr>
      </w:pPr>
      <w:r w:rsidRPr="000B1298">
        <w:rPr>
          <w:rFonts w:ascii="Calibri" w:hAnsi="Calibri"/>
          <w:b/>
          <w:u w:val="single"/>
        </w:rPr>
        <w:t>Key Performance Areas</w:t>
      </w:r>
      <w:r>
        <w:rPr>
          <w:rFonts w:ascii="Calibri" w:hAnsi="Calibri"/>
          <w:b/>
          <w:u w:val="single"/>
        </w:rPr>
        <w:t xml:space="preserve"> in Ad factors</w:t>
      </w:r>
      <w:r w:rsidRPr="000B1298">
        <w:rPr>
          <w:rFonts w:ascii="Calibri" w:hAnsi="Calibri"/>
          <w:b/>
          <w:u w:val="single"/>
        </w:rPr>
        <w:t>:</w:t>
      </w:r>
    </w:p>
    <w:p w:rsidR="003D33CC" w:rsidRPr="003D33CC" w:rsidRDefault="003D33CC" w:rsidP="003D33CC">
      <w:pPr>
        <w:rPr>
          <w:rFonts w:ascii="Calibri" w:hAnsi="Calibri"/>
        </w:rPr>
      </w:pPr>
    </w:p>
    <w:p w:rsidR="008B3B27" w:rsidRPr="000B1298" w:rsidRDefault="008B3B27" w:rsidP="008B3B27">
      <w:pPr>
        <w:pStyle w:val="ListParagraph"/>
        <w:numPr>
          <w:ilvl w:val="0"/>
          <w:numId w:val="14"/>
        </w:numPr>
        <w:rPr>
          <w:rFonts w:ascii="Calibri" w:hAnsi="Calibri"/>
        </w:rPr>
      </w:pPr>
      <w:r w:rsidRPr="000B1298">
        <w:rPr>
          <w:rFonts w:ascii="Calibri" w:hAnsi="Calibri"/>
        </w:rPr>
        <w:t>Daily reporting and analysis of Financial , Marketing</w:t>
      </w:r>
      <w:r>
        <w:rPr>
          <w:rFonts w:ascii="Calibri" w:hAnsi="Calibri"/>
        </w:rPr>
        <w:t xml:space="preserve"> and other sector</w:t>
      </w:r>
      <w:r w:rsidRPr="000B1298">
        <w:rPr>
          <w:rFonts w:ascii="Calibri" w:hAnsi="Calibri"/>
        </w:rPr>
        <w:t xml:space="preserve"> data</w:t>
      </w:r>
    </w:p>
    <w:p w:rsidR="008B3B27" w:rsidRPr="000B1298" w:rsidRDefault="008B3B27" w:rsidP="008B3B27">
      <w:pPr>
        <w:pStyle w:val="ListParagraph"/>
        <w:numPr>
          <w:ilvl w:val="0"/>
          <w:numId w:val="14"/>
        </w:numPr>
        <w:rPr>
          <w:rFonts w:ascii="Calibri" w:hAnsi="Calibri"/>
        </w:rPr>
      </w:pPr>
      <w:r w:rsidRPr="000B1298">
        <w:rPr>
          <w:rFonts w:ascii="Calibri" w:hAnsi="Calibri"/>
        </w:rPr>
        <w:t xml:space="preserve">Worked with more than 30 brands on various short term and long term mandates </w:t>
      </w:r>
    </w:p>
    <w:p w:rsidR="008B3B27" w:rsidRDefault="008B3B27" w:rsidP="008B3B27">
      <w:pPr>
        <w:rPr>
          <w:rFonts w:ascii="Calibri" w:hAnsi="Calibri"/>
        </w:rPr>
      </w:pPr>
    </w:p>
    <w:p w:rsidR="008B3B27" w:rsidRPr="000B1298" w:rsidRDefault="003918D0" w:rsidP="008B3B27">
      <w:pPr>
        <w:pStyle w:val="ListParagraph"/>
        <w:numPr>
          <w:ilvl w:val="0"/>
          <w:numId w:val="14"/>
        </w:numPr>
        <w:rPr>
          <w:rFonts w:ascii="Calibri" w:hAnsi="Calibri"/>
        </w:rPr>
      </w:pPr>
      <w:r>
        <w:rPr>
          <w:rFonts w:ascii="Calibri" w:hAnsi="Calibri"/>
        </w:rPr>
        <w:lastRenderedPageBreak/>
        <w:t>Primary role involved</w:t>
      </w:r>
      <w:r w:rsidR="00B62A0A">
        <w:rPr>
          <w:rFonts w:ascii="Calibri" w:hAnsi="Calibri"/>
        </w:rPr>
        <w:t xml:space="preserve"> monitoring news from internal and external sources and escalate to the higher authority to prevent risks. Customer response</w:t>
      </w:r>
      <w:r w:rsidR="008B3B27" w:rsidRPr="000B1298">
        <w:rPr>
          <w:rFonts w:ascii="Calibri" w:hAnsi="Calibri"/>
        </w:rPr>
        <w:t xml:space="preserve"> Management and Delivery of reports</w:t>
      </w:r>
      <w:r w:rsidR="008B3B27">
        <w:rPr>
          <w:rFonts w:ascii="Calibri" w:hAnsi="Calibri"/>
        </w:rPr>
        <w:t xml:space="preserve"> and Analysis</w:t>
      </w:r>
      <w:r w:rsidR="008B3B27" w:rsidRPr="000B1298">
        <w:rPr>
          <w:rFonts w:ascii="Calibri" w:hAnsi="Calibri"/>
        </w:rPr>
        <w:t xml:space="preserve"> with dedicated Team</w:t>
      </w:r>
    </w:p>
    <w:p w:rsidR="008B3B27" w:rsidRDefault="008B3B27" w:rsidP="008B3B27">
      <w:pPr>
        <w:rPr>
          <w:rFonts w:ascii="Calibri" w:hAnsi="Calibri"/>
        </w:rPr>
      </w:pPr>
    </w:p>
    <w:p w:rsidR="008B3B27" w:rsidRPr="000B1298" w:rsidRDefault="008B3B27" w:rsidP="008B3B27">
      <w:pPr>
        <w:pStyle w:val="ListParagraph"/>
        <w:numPr>
          <w:ilvl w:val="0"/>
          <w:numId w:val="14"/>
        </w:numPr>
        <w:rPr>
          <w:rFonts w:ascii="Calibri" w:hAnsi="Calibri"/>
        </w:rPr>
      </w:pPr>
      <w:r w:rsidRPr="000B1298">
        <w:rPr>
          <w:rFonts w:ascii="Calibri" w:hAnsi="Calibri"/>
        </w:rPr>
        <w:t>Making process for ORM</w:t>
      </w:r>
      <w:r w:rsidR="003918D0">
        <w:rPr>
          <w:rFonts w:ascii="Calibri" w:hAnsi="Calibri"/>
        </w:rPr>
        <w:t xml:space="preserve"> (online reputation management)</w:t>
      </w:r>
      <w:r w:rsidRPr="000B1298">
        <w:rPr>
          <w:rFonts w:ascii="Calibri" w:hAnsi="Calibri"/>
        </w:rPr>
        <w:t xml:space="preserve"> &amp; CRM </w:t>
      </w:r>
      <w:r w:rsidR="003918D0">
        <w:rPr>
          <w:rFonts w:ascii="Calibri" w:hAnsi="Calibri"/>
        </w:rPr>
        <w:t>( Customer relationship management)</w:t>
      </w:r>
    </w:p>
    <w:p w:rsidR="008B3B27" w:rsidRDefault="008B3B27" w:rsidP="008B3B27">
      <w:pPr>
        <w:rPr>
          <w:rFonts w:ascii="Calibri" w:hAnsi="Calibri"/>
        </w:rPr>
      </w:pPr>
    </w:p>
    <w:p w:rsidR="008B3B27" w:rsidRPr="000B1298" w:rsidRDefault="008B3B27" w:rsidP="008B3B27">
      <w:pPr>
        <w:pStyle w:val="ListParagraph"/>
        <w:numPr>
          <w:ilvl w:val="0"/>
          <w:numId w:val="14"/>
        </w:numPr>
        <w:rPr>
          <w:rFonts w:ascii="Calibri" w:hAnsi="Calibri"/>
        </w:rPr>
      </w:pPr>
      <w:r w:rsidRPr="000B1298">
        <w:rPr>
          <w:rFonts w:ascii="Calibri" w:hAnsi="Calibri"/>
        </w:rPr>
        <w:t>Worked o</w:t>
      </w:r>
      <w:r>
        <w:rPr>
          <w:rFonts w:ascii="Calibri" w:hAnsi="Calibri"/>
        </w:rPr>
        <w:t>n different social media tool’s ( Germin8, Brand watch) (</w:t>
      </w:r>
      <w:r w:rsidR="002B23DC">
        <w:rPr>
          <w:rFonts w:ascii="Calibri" w:hAnsi="Calibri"/>
        </w:rPr>
        <w:t>Social echo</w:t>
      </w:r>
      <w:r>
        <w:rPr>
          <w:rFonts w:ascii="Calibri" w:hAnsi="Calibri"/>
        </w:rPr>
        <w:t xml:space="preserve"> – Inbuilt tool of the company)</w:t>
      </w:r>
    </w:p>
    <w:p w:rsidR="008B3B27" w:rsidRDefault="008B3B27" w:rsidP="008B3B27">
      <w:pPr>
        <w:rPr>
          <w:rFonts w:ascii="Calibri" w:hAnsi="Calibri"/>
          <w:sz w:val="22"/>
          <w:szCs w:val="22"/>
        </w:rPr>
      </w:pPr>
    </w:p>
    <w:p w:rsidR="008B3B27" w:rsidRDefault="008B3B27" w:rsidP="008B3B27">
      <w:pPr>
        <w:pStyle w:val="ListParagraph"/>
        <w:numPr>
          <w:ilvl w:val="0"/>
          <w:numId w:val="14"/>
        </w:numPr>
        <w:rPr>
          <w:rFonts w:ascii="Calibri" w:hAnsi="Calibri"/>
          <w:sz w:val="22"/>
          <w:szCs w:val="22"/>
        </w:rPr>
      </w:pPr>
      <w:r w:rsidRPr="000B1298">
        <w:rPr>
          <w:rFonts w:ascii="Calibri" w:hAnsi="Calibri"/>
          <w:sz w:val="22"/>
          <w:szCs w:val="22"/>
        </w:rPr>
        <w:t>Work</w:t>
      </w:r>
      <w:r w:rsidR="002B23DC">
        <w:rPr>
          <w:rFonts w:ascii="Calibri" w:hAnsi="Calibri"/>
          <w:sz w:val="22"/>
          <w:szCs w:val="22"/>
        </w:rPr>
        <w:t>ed</w:t>
      </w:r>
      <w:r w:rsidRPr="000B1298">
        <w:rPr>
          <w:rFonts w:ascii="Calibri" w:hAnsi="Calibri"/>
          <w:sz w:val="22"/>
          <w:szCs w:val="22"/>
        </w:rPr>
        <w:t xml:space="preserve"> for Standardized Daily/Weekly/ Monthly/Ad</w:t>
      </w:r>
      <w:r>
        <w:rPr>
          <w:rFonts w:ascii="Calibri" w:hAnsi="Calibri"/>
          <w:sz w:val="22"/>
          <w:szCs w:val="22"/>
        </w:rPr>
        <w:t>-</w:t>
      </w:r>
      <w:r w:rsidRPr="000B1298">
        <w:rPr>
          <w:rFonts w:ascii="Calibri" w:hAnsi="Calibri"/>
          <w:sz w:val="22"/>
          <w:szCs w:val="22"/>
        </w:rPr>
        <w:t>hoc</w:t>
      </w:r>
      <w:r>
        <w:rPr>
          <w:rFonts w:ascii="Calibri" w:hAnsi="Calibri"/>
          <w:sz w:val="22"/>
          <w:szCs w:val="22"/>
        </w:rPr>
        <w:t xml:space="preserve"> analysis </w:t>
      </w:r>
      <w:r w:rsidRPr="000B1298">
        <w:rPr>
          <w:rFonts w:ascii="Calibri" w:hAnsi="Calibri"/>
          <w:sz w:val="22"/>
          <w:szCs w:val="22"/>
        </w:rPr>
        <w:t>Reports.</w:t>
      </w:r>
    </w:p>
    <w:p w:rsidR="008B3B27" w:rsidRPr="00B7007B" w:rsidRDefault="008B3B27" w:rsidP="008B3B27">
      <w:pPr>
        <w:pStyle w:val="ListParagraph"/>
        <w:rPr>
          <w:rFonts w:ascii="Calibri" w:hAnsi="Calibri"/>
          <w:sz w:val="22"/>
          <w:szCs w:val="22"/>
        </w:rPr>
      </w:pPr>
    </w:p>
    <w:p w:rsidR="008B3B27" w:rsidRDefault="003918D0" w:rsidP="008B3B27">
      <w:pPr>
        <w:pStyle w:val="ListParagraph"/>
        <w:numPr>
          <w:ilvl w:val="0"/>
          <w:numId w:val="14"/>
        </w:numPr>
        <w:rPr>
          <w:rFonts w:ascii="Calibri" w:hAnsi="Calibri"/>
          <w:sz w:val="22"/>
          <w:szCs w:val="22"/>
        </w:rPr>
      </w:pPr>
      <w:r>
        <w:rPr>
          <w:rFonts w:ascii="Calibri" w:hAnsi="Calibri"/>
          <w:sz w:val="22"/>
          <w:szCs w:val="22"/>
        </w:rPr>
        <w:t>Coordinating</w:t>
      </w:r>
      <w:r w:rsidR="008B3B27">
        <w:rPr>
          <w:rFonts w:ascii="Calibri" w:hAnsi="Calibri"/>
          <w:sz w:val="22"/>
          <w:szCs w:val="22"/>
        </w:rPr>
        <w:t xml:space="preserve"> with the team internally (ORM team, development team, creative team</w:t>
      </w:r>
      <w:r w:rsidR="00B62A0A">
        <w:rPr>
          <w:rFonts w:ascii="Calibri" w:hAnsi="Calibri"/>
          <w:sz w:val="22"/>
          <w:szCs w:val="22"/>
        </w:rPr>
        <w:t>, Business Developmen</w:t>
      </w:r>
      <w:r w:rsidR="008B3B27">
        <w:rPr>
          <w:rFonts w:ascii="Calibri" w:hAnsi="Calibri"/>
          <w:sz w:val="22"/>
          <w:szCs w:val="22"/>
        </w:rPr>
        <w:t>) for the smooth flow of the process</w:t>
      </w:r>
    </w:p>
    <w:p w:rsidR="008B3B27" w:rsidRPr="00B7007B" w:rsidRDefault="008B3B27" w:rsidP="008B3B27">
      <w:pPr>
        <w:pStyle w:val="ListParagraph"/>
        <w:rPr>
          <w:rFonts w:ascii="Calibri" w:hAnsi="Calibri"/>
          <w:sz w:val="22"/>
          <w:szCs w:val="22"/>
        </w:rPr>
      </w:pPr>
    </w:p>
    <w:p w:rsidR="008B3B27" w:rsidRPr="000B1298" w:rsidRDefault="008B3B27" w:rsidP="008B3B27">
      <w:pPr>
        <w:pStyle w:val="ListParagraph"/>
        <w:numPr>
          <w:ilvl w:val="0"/>
          <w:numId w:val="14"/>
        </w:numPr>
        <w:rPr>
          <w:rFonts w:ascii="Calibri" w:hAnsi="Calibri"/>
          <w:sz w:val="22"/>
          <w:szCs w:val="22"/>
        </w:rPr>
      </w:pPr>
      <w:r>
        <w:rPr>
          <w:rFonts w:ascii="Calibri" w:hAnsi="Calibri"/>
          <w:sz w:val="22"/>
          <w:szCs w:val="22"/>
        </w:rPr>
        <w:t xml:space="preserve">Coordinating with the clients for better understanding of the requirement for the deliverables </w:t>
      </w:r>
    </w:p>
    <w:p w:rsidR="008B3B27" w:rsidRDefault="008B3B27" w:rsidP="008B3B27">
      <w:pPr>
        <w:rPr>
          <w:rFonts w:ascii="Calibri" w:hAnsi="Calibri"/>
        </w:rPr>
      </w:pPr>
    </w:p>
    <w:p w:rsidR="008B3B27" w:rsidRPr="000B1298" w:rsidRDefault="008B3B27" w:rsidP="008B3B27">
      <w:pPr>
        <w:pStyle w:val="ListParagraph"/>
        <w:numPr>
          <w:ilvl w:val="0"/>
          <w:numId w:val="14"/>
        </w:numPr>
        <w:rPr>
          <w:rFonts w:ascii="Calibri" w:hAnsi="Calibri"/>
        </w:rPr>
      </w:pPr>
      <w:r w:rsidRPr="000B1298">
        <w:rPr>
          <w:rFonts w:ascii="Calibri" w:hAnsi="Calibri"/>
        </w:rPr>
        <w:t>Worked as a team member in providing value-added services to the client. Also worked with client service personnel when needed.</w:t>
      </w:r>
    </w:p>
    <w:p w:rsidR="008B3B27" w:rsidRDefault="008B3B27" w:rsidP="008B3B27">
      <w:pPr>
        <w:rPr>
          <w:rFonts w:ascii="Calibri" w:hAnsi="Calibri"/>
          <w:sz w:val="22"/>
          <w:szCs w:val="22"/>
        </w:rPr>
      </w:pPr>
    </w:p>
    <w:p w:rsidR="008B3B27" w:rsidRPr="000B1298" w:rsidRDefault="008B3B27" w:rsidP="008B3B27">
      <w:pPr>
        <w:pStyle w:val="ListParagraph"/>
        <w:numPr>
          <w:ilvl w:val="0"/>
          <w:numId w:val="14"/>
        </w:numPr>
        <w:rPr>
          <w:rFonts w:ascii="Calibri" w:hAnsi="Calibri"/>
          <w:sz w:val="22"/>
          <w:szCs w:val="22"/>
        </w:rPr>
      </w:pPr>
      <w:r w:rsidRPr="000B1298">
        <w:rPr>
          <w:rFonts w:ascii="Calibri" w:hAnsi="Calibri"/>
          <w:sz w:val="22"/>
          <w:szCs w:val="22"/>
        </w:rPr>
        <w:t>Have worked under adverse conditions when the headcount of the team was at its lowest yet the deliverables were not impacted, since the wo</w:t>
      </w:r>
      <w:r>
        <w:rPr>
          <w:rFonts w:ascii="Calibri" w:hAnsi="Calibri"/>
          <w:sz w:val="22"/>
          <w:szCs w:val="22"/>
        </w:rPr>
        <w:t>rk involved daily reporting, have</w:t>
      </w:r>
      <w:r w:rsidRPr="000B1298">
        <w:rPr>
          <w:rFonts w:ascii="Calibri" w:hAnsi="Calibri"/>
          <w:sz w:val="22"/>
          <w:szCs w:val="22"/>
        </w:rPr>
        <w:t xml:space="preserve"> worked from home on Indian holidays when required </w:t>
      </w:r>
    </w:p>
    <w:p w:rsidR="008B3B27" w:rsidRDefault="008B3B27" w:rsidP="008B3B27">
      <w:pPr>
        <w:rPr>
          <w:rFonts w:ascii="Calibri" w:hAnsi="Calibri"/>
          <w:sz w:val="22"/>
          <w:szCs w:val="22"/>
        </w:rPr>
      </w:pPr>
    </w:p>
    <w:p w:rsidR="008B3B27" w:rsidRDefault="008B3B27" w:rsidP="008B3B27">
      <w:pPr>
        <w:pStyle w:val="ListParagraph"/>
        <w:numPr>
          <w:ilvl w:val="0"/>
          <w:numId w:val="14"/>
        </w:numPr>
        <w:rPr>
          <w:rFonts w:ascii="Calibri" w:hAnsi="Calibri"/>
          <w:sz w:val="22"/>
          <w:szCs w:val="22"/>
        </w:rPr>
      </w:pPr>
      <w:r>
        <w:rPr>
          <w:rFonts w:ascii="Calibri" w:hAnsi="Calibri"/>
          <w:sz w:val="22"/>
          <w:szCs w:val="22"/>
        </w:rPr>
        <w:t>Providing</w:t>
      </w:r>
      <w:r w:rsidRPr="000B1298">
        <w:rPr>
          <w:rFonts w:ascii="Calibri" w:hAnsi="Calibri"/>
          <w:sz w:val="22"/>
          <w:szCs w:val="22"/>
        </w:rPr>
        <w:t xml:space="preserve"> data and reports for analysis and completing research on variances to plan</w:t>
      </w:r>
      <w:r>
        <w:rPr>
          <w:rFonts w:ascii="Calibri" w:hAnsi="Calibri"/>
          <w:sz w:val="22"/>
          <w:szCs w:val="22"/>
        </w:rPr>
        <w:t xml:space="preserve"> </w:t>
      </w:r>
      <w:r w:rsidR="002B23DC">
        <w:rPr>
          <w:rFonts w:ascii="Calibri" w:hAnsi="Calibri"/>
          <w:sz w:val="22"/>
          <w:szCs w:val="22"/>
        </w:rPr>
        <w:t xml:space="preserve">and for </w:t>
      </w:r>
      <w:r w:rsidRPr="000B1298">
        <w:rPr>
          <w:rFonts w:ascii="Calibri" w:hAnsi="Calibri"/>
          <w:sz w:val="22"/>
          <w:szCs w:val="22"/>
        </w:rPr>
        <w:t>further review.</w:t>
      </w:r>
    </w:p>
    <w:p w:rsidR="008B3B27" w:rsidRPr="0087002E" w:rsidRDefault="008B3B27" w:rsidP="008B3B27">
      <w:pPr>
        <w:rPr>
          <w:rFonts w:ascii="Calibri" w:hAnsi="Calibri"/>
          <w:sz w:val="22"/>
          <w:szCs w:val="22"/>
        </w:rPr>
      </w:pPr>
    </w:p>
    <w:p w:rsidR="008B3B27" w:rsidRDefault="008B3B27" w:rsidP="007F159A">
      <w:pPr>
        <w:pStyle w:val="ListParagraph"/>
        <w:numPr>
          <w:ilvl w:val="0"/>
          <w:numId w:val="14"/>
        </w:numPr>
        <w:rPr>
          <w:rFonts w:ascii="Calibri" w:hAnsi="Calibri"/>
        </w:rPr>
      </w:pPr>
      <w:r w:rsidRPr="00973A57">
        <w:rPr>
          <w:rFonts w:ascii="Calibri" w:hAnsi="Calibri"/>
        </w:rPr>
        <w:t xml:space="preserve">Provided accurate and timely information to client and continuously seeks to enhance the service provided to the client. </w:t>
      </w:r>
    </w:p>
    <w:p w:rsidR="00973A57" w:rsidRPr="00973A57" w:rsidRDefault="00973A57" w:rsidP="00973A57">
      <w:pPr>
        <w:rPr>
          <w:rFonts w:ascii="Calibri" w:hAnsi="Calibri"/>
        </w:rPr>
      </w:pPr>
    </w:p>
    <w:p w:rsidR="008B3B27" w:rsidRPr="000B1298" w:rsidRDefault="008B3B27" w:rsidP="008B3B27">
      <w:pPr>
        <w:pStyle w:val="ListParagraph"/>
        <w:numPr>
          <w:ilvl w:val="0"/>
          <w:numId w:val="14"/>
        </w:numPr>
        <w:rPr>
          <w:rFonts w:ascii="Calibri" w:hAnsi="Calibri"/>
        </w:rPr>
      </w:pPr>
      <w:r>
        <w:rPr>
          <w:rFonts w:ascii="Calibri" w:hAnsi="Calibri"/>
        </w:rPr>
        <w:t>T</w:t>
      </w:r>
      <w:r w:rsidR="003918D0">
        <w:rPr>
          <w:rFonts w:ascii="Calibri" w:hAnsi="Calibri"/>
        </w:rPr>
        <w:t>raining to the team &amp; c</w:t>
      </w:r>
      <w:r>
        <w:rPr>
          <w:rFonts w:ascii="Calibri" w:hAnsi="Calibri"/>
        </w:rPr>
        <w:t>lient on ORM &amp; CRM tool and also the process.</w:t>
      </w:r>
    </w:p>
    <w:p w:rsidR="003D33CC" w:rsidRDefault="003D33CC" w:rsidP="003D33CC">
      <w:pPr>
        <w:rPr>
          <w:rFonts w:ascii="Calibri" w:hAnsi="Calibri"/>
        </w:rPr>
      </w:pPr>
    </w:p>
    <w:p w:rsidR="003D33CC" w:rsidRPr="003D33CC" w:rsidRDefault="003D33CC" w:rsidP="003D33CC">
      <w:pPr>
        <w:rPr>
          <w:rFonts w:ascii="Calibri" w:hAnsi="Calibri"/>
        </w:rPr>
      </w:pPr>
    </w:p>
    <w:p w:rsidR="000C349B" w:rsidRPr="000B1298" w:rsidRDefault="000C349B" w:rsidP="003D33CC">
      <w:pPr>
        <w:pStyle w:val="ListParagraph"/>
        <w:rPr>
          <w:rFonts w:ascii="Calibri" w:hAnsi="Calibri"/>
        </w:rPr>
      </w:pPr>
    </w:p>
    <w:p w:rsidR="000C349B" w:rsidRDefault="000C349B" w:rsidP="00B357D0">
      <w:pPr>
        <w:rPr>
          <w:rFonts w:ascii="Calibri" w:hAnsi="Calibri"/>
        </w:rPr>
      </w:pPr>
    </w:p>
    <w:p w:rsidR="003D1064" w:rsidRPr="00B357D0" w:rsidRDefault="0087002E" w:rsidP="00B357D0">
      <w:pPr>
        <w:rPr>
          <w:rFonts w:ascii="Calibri" w:hAnsi="Calibri"/>
        </w:rPr>
      </w:pPr>
      <w:r w:rsidRPr="0087002E">
        <w:rPr>
          <w:rFonts w:ascii="Calibri" w:hAnsi="Calibri"/>
          <w:b/>
        </w:rPr>
        <w:t>Currently working with</w:t>
      </w:r>
      <w:r>
        <w:rPr>
          <w:rFonts w:ascii="Calibri" w:hAnsi="Calibri"/>
        </w:rPr>
        <w:t xml:space="preserve">: </w:t>
      </w:r>
      <w:r w:rsidR="00F20578">
        <w:rPr>
          <w:rFonts w:ascii="Calibri" w:hAnsi="Calibri"/>
        </w:rPr>
        <w:t xml:space="preserve"> Experience Commerce PVT LTD (Mumbai)</w:t>
      </w:r>
    </w:p>
    <w:p w:rsidR="003D1064" w:rsidRDefault="003D1064" w:rsidP="00B357D0">
      <w:pPr>
        <w:rPr>
          <w:rFonts w:ascii="Calibri" w:hAnsi="Calibri"/>
        </w:rPr>
      </w:pPr>
      <w:r w:rsidRPr="005A5A09">
        <w:rPr>
          <w:rFonts w:ascii="Calibri" w:hAnsi="Calibri"/>
          <w:b/>
        </w:rPr>
        <w:t>Designation:</w:t>
      </w:r>
      <w:r w:rsidR="00982212">
        <w:rPr>
          <w:rFonts w:ascii="Calibri" w:hAnsi="Calibri"/>
        </w:rPr>
        <w:t xml:space="preserve"> Online Reputation Manager (ORM Manager) - </w:t>
      </w:r>
      <w:r w:rsidR="00F20578">
        <w:rPr>
          <w:rFonts w:ascii="Calibri" w:hAnsi="Calibri"/>
        </w:rPr>
        <w:t>(Reporting, Planning, Monit</w:t>
      </w:r>
      <w:r w:rsidR="002602DF">
        <w:rPr>
          <w:rFonts w:ascii="Calibri" w:hAnsi="Calibri"/>
        </w:rPr>
        <w:t>oring, Responding</w:t>
      </w:r>
      <w:r w:rsidRPr="00B357D0">
        <w:rPr>
          <w:rFonts w:ascii="Calibri" w:hAnsi="Calibri"/>
        </w:rPr>
        <w:t xml:space="preserve"> &amp; Analysis</w:t>
      </w:r>
      <w:r w:rsidR="00982212">
        <w:rPr>
          <w:rFonts w:ascii="Calibri" w:hAnsi="Calibri"/>
        </w:rPr>
        <w:t>, client coordination</w:t>
      </w:r>
      <w:r w:rsidRPr="00B357D0">
        <w:rPr>
          <w:rFonts w:ascii="Calibri" w:hAnsi="Calibri"/>
        </w:rPr>
        <w:t>)</w:t>
      </w:r>
    </w:p>
    <w:p w:rsidR="00E67684" w:rsidRPr="00E67684" w:rsidRDefault="00E67684" w:rsidP="00E67684">
      <w:pPr>
        <w:rPr>
          <w:rFonts w:ascii="Calibri" w:hAnsi="Calibri"/>
          <w:b/>
        </w:rPr>
      </w:pPr>
      <w:r w:rsidRPr="005A5A09">
        <w:rPr>
          <w:rFonts w:ascii="Calibri" w:hAnsi="Calibri"/>
          <w:b/>
        </w:rPr>
        <w:t xml:space="preserve">Duration: </w:t>
      </w:r>
      <w:r>
        <w:rPr>
          <w:rFonts w:ascii="Calibri" w:hAnsi="Calibri"/>
          <w:b/>
        </w:rPr>
        <w:t xml:space="preserve"> </w:t>
      </w:r>
      <w:r>
        <w:rPr>
          <w:rFonts w:ascii="Calibri" w:hAnsi="Calibri"/>
        </w:rPr>
        <w:t>From December 2014 – till present.</w:t>
      </w:r>
    </w:p>
    <w:p w:rsidR="00E67684" w:rsidRPr="00B357D0" w:rsidRDefault="00E67684" w:rsidP="00B357D0">
      <w:pPr>
        <w:rPr>
          <w:rFonts w:ascii="Calibri" w:hAnsi="Calibri"/>
        </w:rPr>
      </w:pPr>
    </w:p>
    <w:p w:rsidR="005A5A09" w:rsidRDefault="005A5A09" w:rsidP="00B357D0">
      <w:pPr>
        <w:rPr>
          <w:rFonts w:ascii="Calibri" w:hAnsi="Calibri"/>
        </w:rPr>
      </w:pPr>
    </w:p>
    <w:p w:rsidR="00E67684" w:rsidRDefault="00E67684" w:rsidP="00B357D0">
      <w:pPr>
        <w:rPr>
          <w:rFonts w:ascii="Calibri" w:hAnsi="Calibri"/>
        </w:rPr>
      </w:pPr>
    </w:p>
    <w:p w:rsidR="00E67684" w:rsidRDefault="00E67684" w:rsidP="00B357D0">
      <w:pPr>
        <w:rPr>
          <w:rFonts w:ascii="Calibri" w:hAnsi="Calibri"/>
        </w:rPr>
      </w:pPr>
    </w:p>
    <w:p w:rsidR="00E67684" w:rsidRDefault="00E67684" w:rsidP="00B357D0">
      <w:pPr>
        <w:rPr>
          <w:rFonts w:ascii="Calibri" w:hAnsi="Calibri"/>
        </w:rPr>
      </w:pPr>
    </w:p>
    <w:p w:rsidR="008B3B27" w:rsidRPr="000B1298" w:rsidRDefault="008B3B27" w:rsidP="008B3B27">
      <w:pPr>
        <w:rPr>
          <w:rFonts w:ascii="Calibri" w:hAnsi="Calibri"/>
          <w:b/>
          <w:u w:val="single"/>
        </w:rPr>
      </w:pPr>
      <w:r w:rsidRPr="000B1298">
        <w:rPr>
          <w:rFonts w:ascii="Calibri" w:hAnsi="Calibri"/>
          <w:b/>
          <w:u w:val="single"/>
        </w:rPr>
        <w:t>Key Performance Areas</w:t>
      </w:r>
      <w:r w:rsidR="00B978C1">
        <w:rPr>
          <w:rFonts w:ascii="Calibri" w:hAnsi="Calibri"/>
          <w:b/>
          <w:u w:val="single"/>
        </w:rPr>
        <w:t xml:space="preserve"> in Experience commerce</w:t>
      </w:r>
      <w:r w:rsidRPr="000B1298">
        <w:rPr>
          <w:rFonts w:ascii="Calibri" w:hAnsi="Calibri"/>
          <w:b/>
          <w:u w:val="single"/>
        </w:rPr>
        <w:t>:</w:t>
      </w:r>
    </w:p>
    <w:p w:rsidR="008B3B27" w:rsidRDefault="008B3B27" w:rsidP="008B3B27">
      <w:pPr>
        <w:rPr>
          <w:rFonts w:ascii="Calibri" w:hAnsi="Calibri"/>
        </w:rPr>
      </w:pPr>
    </w:p>
    <w:p w:rsidR="008B3B27" w:rsidRPr="000B1298" w:rsidRDefault="008B3B27" w:rsidP="008B3B27">
      <w:pPr>
        <w:pStyle w:val="ListParagraph"/>
        <w:numPr>
          <w:ilvl w:val="0"/>
          <w:numId w:val="14"/>
        </w:numPr>
        <w:rPr>
          <w:rFonts w:ascii="Calibri" w:hAnsi="Calibri"/>
        </w:rPr>
      </w:pPr>
      <w:r w:rsidRPr="000B1298">
        <w:rPr>
          <w:rFonts w:ascii="Calibri" w:hAnsi="Calibri"/>
        </w:rPr>
        <w:t xml:space="preserve">Daily reporting and analysis of </w:t>
      </w:r>
      <w:r>
        <w:rPr>
          <w:rFonts w:ascii="Calibri" w:hAnsi="Calibri"/>
        </w:rPr>
        <w:t>technology sector</w:t>
      </w:r>
    </w:p>
    <w:p w:rsidR="008B3B27" w:rsidRDefault="008B3B27" w:rsidP="008B3B27">
      <w:pPr>
        <w:rPr>
          <w:rFonts w:ascii="Calibri" w:hAnsi="Calibri"/>
        </w:rPr>
      </w:pPr>
    </w:p>
    <w:p w:rsidR="008B3B27" w:rsidRPr="00B62A0A" w:rsidRDefault="003918D0" w:rsidP="00B62A0A">
      <w:pPr>
        <w:pStyle w:val="ListParagraph"/>
        <w:numPr>
          <w:ilvl w:val="0"/>
          <w:numId w:val="14"/>
        </w:numPr>
        <w:rPr>
          <w:rFonts w:ascii="Calibri" w:hAnsi="Calibri"/>
        </w:rPr>
      </w:pPr>
      <w:r>
        <w:rPr>
          <w:rFonts w:ascii="Calibri" w:hAnsi="Calibri"/>
        </w:rPr>
        <w:t>Primary role involves</w:t>
      </w:r>
      <w:r w:rsidR="00B62A0A">
        <w:rPr>
          <w:rFonts w:ascii="Calibri" w:hAnsi="Calibri"/>
        </w:rPr>
        <w:t xml:space="preserve"> monitoring and escalating to prevent from risk on Social pages &amp; Responding on behalf of client on Social pages (</w:t>
      </w:r>
      <w:r w:rsidR="008B3B27" w:rsidRPr="000B1298">
        <w:rPr>
          <w:rFonts w:ascii="Calibri" w:hAnsi="Calibri"/>
        </w:rPr>
        <w:t>CRM Management</w:t>
      </w:r>
      <w:r w:rsidR="00B62A0A">
        <w:rPr>
          <w:rFonts w:ascii="Calibri" w:hAnsi="Calibri"/>
        </w:rPr>
        <w:t xml:space="preserve">) also </w:t>
      </w:r>
      <w:r w:rsidR="008B3B27" w:rsidRPr="00B62A0A">
        <w:rPr>
          <w:rFonts w:ascii="Calibri" w:hAnsi="Calibri"/>
        </w:rPr>
        <w:t>Delivery of reports and Analysis with dedicated Team</w:t>
      </w:r>
    </w:p>
    <w:p w:rsidR="008B3B27" w:rsidRDefault="008B3B27" w:rsidP="008B3B27">
      <w:pPr>
        <w:rPr>
          <w:rFonts w:ascii="Calibri" w:hAnsi="Calibri"/>
        </w:rPr>
      </w:pPr>
    </w:p>
    <w:p w:rsidR="008B3B27" w:rsidRPr="000B1298" w:rsidRDefault="003918D0" w:rsidP="008B3B27">
      <w:pPr>
        <w:pStyle w:val="ListParagraph"/>
        <w:numPr>
          <w:ilvl w:val="0"/>
          <w:numId w:val="14"/>
        </w:numPr>
        <w:rPr>
          <w:rFonts w:ascii="Calibri" w:hAnsi="Calibri"/>
        </w:rPr>
      </w:pPr>
      <w:r>
        <w:rPr>
          <w:rFonts w:ascii="Calibri" w:hAnsi="Calibri"/>
        </w:rPr>
        <w:t xml:space="preserve">Setting up the </w:t>
      </w:r>
      <w:r w:rsidR="008B3B27" w:rsidRPr="000B1298">
        <w:rPr>
          <w:rFonts w:ascii="Calibri" w:hAnsi="Calibri"/>
        </w:rPr>
        <w:t xml:space="preserve">process for ORM &amp; CRM </w:t>
      </w:r>
    </w:p>
    <w:p w:rsidR="008B3B27" w:rsidRDefault="008B3B27" w:rsidP="008B3B27">
      <w:pPr>
        <w:rPr>
          <w:rFonts w:ascii="Calibri" w:hAnsi="Calibri"/>
        </w:rPr>
      </w:pPr>
    </w:p>
    <w:p w:rsidR="008B3B27" w:rsidRPr="000B1298" w:rsidRDefault="008B3B27" w:rsidP="008B3B27">
      <w:pPr>
        <w:pStyle w:val="ListParagraph"/>
        <w:numPr>
          <w:ilvl w:val="0"/>
          <w:numId w:val="14"/>
        </w:numPr>
        <w:rPr>
          <w:rFonts w:ascii="Calibri" w:hAnsi="Calibri"/>
        </w:rPr>
      </w:pPr>
      <w:r w:rsidRPr="000B1298">
        <w:rPr>
          <w:rFonts w:ascii="Calibri" w:hAnsi="Calibri"/>
        </w:rPr>
        <w:t>Wor</w:t>
      </w:r>
      <w:r>
        <w:rPr>
          <w:rFonts w:ascii="Calibri" w:hAnsi="Calibri"/>
        </w:rPr>
        <w:t xml:space="preserve">king </w:t>
      </w:r>
      <w:r w:rsidRPr="000B1298">
        <w:rPr>
          <w:rFonts w:ascii="Calibri" w:hAnsi="Calibri"/>
        </w:rPr>
        <w:t>o</w:t>
      </w:r>
      <w:r>
        <w:rPr>
          <w:rFonts w:ascii="Calibri" w:hAnsi="Calibri"/>
        </w:rPr>
        <w:t>n social media tool – Sprinklr.</w:t>
      </w:r>
      <w:r w:rsidR="00E67684">
        <w:rPr>
          <w:rFonts w:ascii="Calibri" w:hAnsi="Calibri"/>
        </w:rPr>
        <w:t xml:space="preserve"> (BBI - </w:t>
      </w:r>
      <w:r>
        <w:rPr>
          <w:rFonts w:ascii="Calibri" w:hAnsi="Calibri"/>
        </w:rPr>
        <w:t>Brand buzz Index) – Inbuilt tool of the company)</w:t>
      </w:r>
    </w:p>
    <w:p w:rsidR="008B3B27" w:rsidRDefault="008B3B27" w:rsidP="008B3B27">
      <w:pPr>
        <w:rPr>
          <w:rFonts w:ascii="Calibri" w:hAnsi="Calibri"/>
          <w:sz w:val="22"/>
          <w:szCs w:val="22"/>
        </w:rPr>
      </w:pPr>
    </w:p>
    <w:p w:rsidR="008B3B27" w:rsidRDefault="008B3B27" w:rsidP="008B3B27">
      <w:pPr>
        <w:pStyle w:val="ListParagraph"/>
        <w:numPr>
          <w:ilvl w:val="0"/>
          <w:numId w:val="14"/>
        </w:numPr>
        <w:rPr>
          <w:rFonts w:ascii="Calibri" w:hAnsi="Calibri"/>
          <w:sz w:val="22"/>
          <w:szCs w:val="22"/>
        </w:rPr>
      </w:pPr>
      <w:r w:rsidRPr="000B1298">
        <w:rPr>
          <w:rFonts w:ascii="Calibri" w:hAnsi="Calibri"/>
          <w:sz w:val="22"/>
          <w:szCs w:val="22"/>
        </w:rPr>
        <w:t>Work for Standardized Daily/Weekly/ Monthly/Ad</w:t>
      </w:r>
      <w:r>
        <w:rPr>
          <w:rFonts w:ascii="Calibri" w:hAnsi="Calibri"/>
          <w:sz w:val="22"/>
          <w:szCs w:val="22"/>
        </w:rPr>
        <w:t>-</w:t>
      </w:r>
      <w:r w:rsidRPr="000B1298">
        <w:rPr>
          <w:rFonts w:ascii="Calibri" w:hAnsi="Calibri"/>
          <w:sz w:val="22"/>
          <w:szCs w:val="22"/>
        </w:rPr>
        <w:t>hoc</w:t>
      </w:r>
      <w:r>
        <w:rPr>
          <w:rFonts w:ascii="Calibri" w:hAnsi="Calibri"/>
          <w:sz w:val="22"/>
          <w:szCs w:val="22"/>
        </w:rPr>
        <w:t xml:space="preserve"> analysis </w:t>
      </w:r>
      <w:r w:rsidRPr="000B1298">
        <w:rPr>
          <w:rFonts w:ascii="Calibri" w:hAnsi="Calibri"/>
          <w:sz w:val="22"/>
          <w:szCs w:val="22"/>
        </w:rPr>
        <w:t>Reports.</w:t>
      </w:r>
    </w:p>
    <w:p w:rsidR="008B3B27" w:rsidRPr="00B7007B" w:rsidRDefault="008B3B27" w:rsidP="008B3B27">
      <w:pPr>
        <w:pStyle w:val="ListParagraph"/>
        <w:rPr>
          <w:rFonts w:ascii="Calibri" w:hAnsi="Calibri"/>
          <w:sz w:val="22"/>
          <w:szCs w:val="22"/>
        </w:rPr>
      </w:pPr>
    </w:p>
    <w:p w:rsidR="008B3B27" w:rsidRDefault="008B3B27" w:rsidP="008B3B27">
      <w:pPr>
        <w:pStyle w:val="ListParagraph"/>
        <w:numPr>
          <w:ilvl w:val="0"/>
          <w:numId w:val="14"/>
        </w:numPr>
        <w:rPr>
          <w:rFonts w:ascii="Calibri" w:hAnsi="Calibri"/>
          <w:sz w:val="22"/>
          <w:szCs w:val="22"/>
        </w:rPr>
      </w:pPr>
      <w:r>
        <w:rPr>
          <w:rFonts w:ascii="Calibri" w:hAnsi="Calibri"/>
          <w:sz w:val="22"/>
          <w:szCs w:val="22"/>
        </w:rPr>
        <w:t>Coordinating with the team internally</w:t>
      </w:r>
      <w:r w:rsidR="002B23DC">
        <w:rPr>
          <w:rFonts w:ascii="Calibri" w:hAnsi="Calibri"/>
          <w:sz w:val="22"/>
          <w:szCs w:val="22"/>
        </w:rPr>
        <w:t xml:space="preserve"> (ORM team, creative team and development team)</w:t>
      </w:r>
      <w:r>
        <w:rPr>
          <w:rFonts w:ascii="Calibri" w:hAnsi="Calibri"/>
          <w:sz w:val="22"/>
          <w:szCs w:val="22"/>
        </w:rPr>
        <w:t xml:space="preserve"> for the smooth flow of the process</w:t>
      </w:r>
    </w:p>
    <w:p w:rsidR="008B3B27" w:rsidRPr="00B7007B" w:rsidRDefault="008B3B27" w:rsidP="008B3B27">
      <w:pPr>
        <w:pStyle w:val="ListParagraph"/>
        <w:rPr>
          <w:rFonts w:ascii="Calibri" w:hAnsi="Calibri"/>
          <w:sz w:val="22"/>
          <w:szCs w:val="22"/>
        </w:rPr>
      </w:pPr>
    </w:p>
    <w:p w:rsidR="008B3B27" w:rsidRPr="000B1298" w:rsidRDefault="008B3B27" w:rsidP="008B3B27">
      <w:pPr>
        <w:pStyle w:val="ListParagraph"/>
        <w:numPr>
          <w:ilvl w:val="0"/>
          <w:numId w:val="14"/>
        </w:numPr>
        <w:rPr>
          <w:rFonts w:ascii="Calibri" w:hAnsi="Calibri"/>
          <w:sz w:val="22"/>
          <w:szCs w:val="22"/>
        </w:rPr>
      </w:pPr>
      <w:r>
        <w:rPr>
          <w:rFonts w:ascii="Calibri" w:hAnsi="Calibri"/>
          <w:sz w:val="22"/>
          <w:szCs w:val="22"/>
        </w:rPr>
        <w:t xml:space="preserve">Coordinating with the clients for better understanding of the requirement for the deliverables </w:t>
      </w:r>
    </w:p>
    <w:p w:rsidR="008B3B27" w:rsidRDefault="008B3B27" w:rsidP="008B3B27">
      <w:pPr>
        <w:rPr>
          <w:rFonts w:ascii="Calibri" w:hAnsi="Calibri"/>
        </w:rPr>
      </w:pPr>
    </w:p>
    <w:p w:rsidR="008B3B27" w:rsidRPr="008B3B27" w:rsidRDefault="00973A57" w:rsidP="002314D9">
      <w:pPr>
        <w:pStyle w:val="ListParagraph"/>
        <w:numPr>
          <w:ilvl w:val="0"/>
          <w:numId w:val="14"/>
        </w:numPr>
        <w:rPr>
          <w:rFonts w:ascii="Calibri" w:hAnsi="Calibri"/>
          <w:sz w:val="22"/>
          <w:szCs w:val="22"/>
        </w:rPr>
      </w:pPr>
      <w:r>
        <w:rPr>
          <w:rFonts w:ascii="Calibri" w:hAnsi="Calibri"/>
        </w:rPr>
        <w:t>Working</w:t>
      </w:r>
      <w:r w:rsidR="008B3B27" w:rsidRPr="008B3B27">
        <w:rPr>
          <w:rFonts w:ascii="Calibri" w:hAnsi="Calibri"/>
        </w:rPr>
        <w:t xml:space="preserve"> as a team member in providing value-added services to the client</w:t>
      </w:r>
      <w:r w:rsidR="008B3B27">
        <w:rPr>
          <w:rFonts w:ascii="Calibri" w:hAnsi="Calibri"/>
        </w:rPr>
        <w:t>.</w:t>
      </w:r>
    </w:p>
    <w:p w:rsidR="008B3B27" w:rsidRPr="008B3B27" w:rsidRDefault="008B3B27" w:rsidP="008B3B27">
      <w:pPr>
        <w:rPr>
          <w:rFonts w:ascii="Calibri" w:hAnsi="Calibri"/>
          <w:sz w:val="22"/>
          <w:szCs w:val="22"/>
        </w:rPr>
      </w:pPr>
    </w:p>
    <w:p w:rsidR="008B3B27" w:rsidRPr="000B1298" w:rsidRDefault="008B3B27" w:rsidP="008B3B27">
      <w:pPr>
        <w:pStyle w:val="ListParagraph"/>
        <w:numPr>
          <w:ilvl w:val="0"/>
          <w:numId w:val="14"/>
        </w:numPr>
        <w:rPr>
          <w:rFonts w:ascii="Calibri" w:hAnsi="Calibri"/>
          <w:sz w:val="22"/>
          <w:szCs w:val="22"/>
        </w:rPr>
      </w:pPr>
      <w:r w:rsidRPr="000B1298">
        <w:rPr>
          <w:rFonts w:ascii="Calibri" w:hAnsi="Calibri"/>
          <w:sz w:val="22"/>
          <w:szCs w:val="22"/>
        </w:rPr>
        <w:t>Have worked under adverse conditions when the headcount of the team was at its lowest yet the deliverables were not impacted, since the wo</w:t>
      </w:r>
      <w:r>
        <w:rPr>
          <w:rFonts w:ascii="Calibri" w:hAnsi="Calibri"/>
          <w:sz w:val="22"/>
          <w:szCs w:val="22"/>
        </w:rPr>
        <w:t>rk involved daily reporting, have</w:t>
      </w:r>
      <w:r w:rsidRPr="000B1298">
        <w:rPr>
          <w:rFonts w:ascii="Calibri" w:hAnsi="Calibri"/>
          <w:sz w:val="22"/>
          <w:szCs w:val="22"/>
        </w:rPr>
        <w:t xml:space="preserve"> worked from home on Indian holidays when required </w:t>
      </w:r>
    </w:p>
    <w:p w:rsidR="008B3B27" w:rsidRPr="0087002E" w:rsidRDefault="008B3B27" w:rsidP="008B3B27">
      <w:pPr>
        <w:rPr>
          <w:rFonts w:ascii="Calibri" w:hAnsi="Calibri"/>
          <w:sz w:val="22"/>
          <w:szCs w:val="22"/>
        </w:rPr>
      </w:pPr>
    </w:p>
    <w:p w:rsidR="008B3B27" w:rsidRDefault="008B3B27" w:rsidP="004646F8">
      <w:pPr>
        <w:pStyle w:val="ListParagraph"/>
        <w:numPr>
          <w:ilvl w:val="0"/>
          <w:numId w:val="14"/>
        </w:numPr>
        <w:rPr>
          <w:rFonts w:ascii="Calibri" w:hAnsi="Calibri"/>
        </w:rPr>
      </w:pPr>
      <w:r w:rsidRPr="00973A57">
        <w:rPr>
          <w:rFonts w:ascii="Calibri" w:hAnsi="Calibri"/>
        </w:rPr>
        <w:t xml:space="preserve">Provided accurate and timely information to client and continuously seeks to enhance the service provided to the client. </w:t>
      </w:r>
    </w:p>
    <w:p w:rsidR="00973A57" w:rsidRPr="00973A57" w:rsidRDefault="00973A57" w:rsidP="00973A57">
      <w:pPr>
        <w:rPr>
          <w:rFonts w:ascii="Calibri" w:hAnsi="Calibri"/>
        </w:rPr>
      </w:pPr>
    </w:p>
    <w:p w:rsidR="008B3B27" w:rsidRDefault="008B3B27" w:rsidP="008B3B27">
      <w:pPr>
        <w:pStyle w:val="ListParagraph"/>
        <w:numPr>
          <w:ilvl w:val="0"/>
          <w:numId w:val="14"/>
        </w:numPr>
        <w:rPr>
          <w:rFonts w:ascii="Calibri" w:hAnsi="Calibri"/>
        </w:rPr>
      </w:pPr>
      <w:r>
        <w:rPr>
          <w:rFonts w:ascii="Calibri" w:hAnsi="Calibri"/>
        </w:rPr>
        <w:t>Training to the team ORM &amp; CRM tool and also the process.</w:t>
      </w:r>
    </w:p>
    <w:p w:rsidR="00D4183B" w:rsidRPr="00D4183B" w:rsidRDefault="00D4183B" w:rsidP="00D4183B">
      <w:pPr>
        <w:pStyle w:val="ListParagraph"/>
        <w:rPr>
          <w:rFonts w:ascii="Calibri" w:hAnsi="Calibri"/>
        </w:rPr>
      </w:pPr>
    </w:p>
    <w:p w:rsidR="00D4183B" w:rsidRPr="000B1298" w:rsidRDefault="00D4183B" w:rsidP="008B3B27">
      <w:pPr>
        <w:pStyle w:val="ListParagraph"/>
        <w:numPr>
          <w:ilvl w:val="0"/>
          <w:numId w:val="14"/>
        </w:numPr>
        <w:rPr>
          <w:rFonts w:ascii="Calibri" w:hAnsi="Calibri"/>
        </w:rPr>
      </w:pPr>
      <w:r>
        <w:rPr>
          <w:rFonts w:ascii="Calibri" w:hAnsi="Calibri"/>
        </w:rPr>
        <w:t>Leading the team for various</w:t>
      </w:r>
      <w:r w:rsidR="00B62A0A">
        <w:rPr>
          <w:rFonts w:ascii="Calibri" w:hAnsi="Calibri"/>
        </w:rPr>
        <w:t xml:space="preserve"> ORM project</w:t>
      </w:r>
      <w:bookmarkStart w:id="0" w:name="_GoBack"/>
      <w:bookmarkEnd w:id="0"/>
    </w:p>
    <w:p w:rsidR="008B3B27" w:rsidRDefault="008B3B27" w:rsidP="00B357D0">
      <w:pPr>
        <w:rPr>
          <w:rFonts w:ascii="Calibri" w:hAnsi="Calibri"/>
        </w:rPr>
      </w:pPr>
    </w:p>
    <w:p w:rsidR="003D1064" w:rsidRPr="00B357D0" w:rsidRDefault="003D1064" w:rsidP="00B357D0">
      <w:pPr>
        <w:rPr>
          <w:rFonts w:ascii="Calibri" w:hAnsi="Calibri"/>
        </w:rPr>
      </w:pPr>
    </w:p>
    <w:p w:rsidR="00786912" w:rsidRPr="00B357D0" w:rsidRDefault="00786912" w:rsidP="00B357D0">
      <w:pPr>
        <w:rPr>
          <w:rFonts w:ascii="Calibri" w:hAnsi="Calibri"/>
          <w:color w:val="000000"/>
          <w:u w:val="single"/>
        </w:rPr>
      </w:pPr>
    </w:p>
    <w:p w:rsidR="004C7A8C" w:rsidRPr="00A43D56" w:rsidRDefault="004C7A8C" w:rsidP="00B357D0">
      <w:pPr>
        <w:rPr>
          <w:rFonts w:ascii="Calibri" w:hAnsi="Calibri"/>
          <w:b/>
          <w:color w:val="000000"/>
        </w:rPr>
      </w:pPr>
      <w:r w:rsidRPr="00A43D56">
        <w:rPr>
          <w:rFonts w:ascii="Calibri" w:hAnsi="Calibri"/>
          <w:b/>
          <w:color w:val="000000"/>
          <w:u w:val="single"/>
        </w:rPr>
        <w:t>ACADEMIC PROFILE</w:t>
      </w:r>
      <w:r w:rsidRPr="00A43D56">
        <w:rPr>
          <w:rFonts w:ascii="Calibri" w:hAnsi="Calibri"/>
          <w:b/>
          <w:color w:val="000000"/>
        </w:rPr>
        <w:t>:-</w:t>
      </w:r>
    </w:p>
    <w:tbl>
      <w:tblPr>
        <w:tblpPr w:leftFromText="180" w:rightFromText="180" w:vertAnchor="text" w:horzAnchor="margin" w:tblpY="206"/>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3267"/>
        <w:gridCol w:w="2208"/>
        <w:gridCol w:w="2472"/>
      </w:tblGrid>
      <w:tr w:rsidR="003D1064" w:rsidRPr="00B357D0" w:rsidTr="003D1064">
        <w:tc>
          <w:tcPr>
            <w:tcW w:w="1701" w:type="dxa"/>
            <w:vAlign w:val="center"/>
          </w:tcPr>
          <w:p w:rsidR="003D1064" w:rsidRPr="00B357D0" w:rsidRDefault="003D1064" w:rsidP="00B357D0">
            <w:pPr>
              <w:rPr>
                <w:rFonts w:ascii="Calibri" w:hAnsi="Calibri"/>
                <w:i/>
                <w:sz w:val="20"/>
                <w:szCs w:val="20"/>
              </w:rPr>
            </w:pPr>
            <w:r w:rsidRPr="00B357D0">
              <w:rPr>
                <w:rFonts w:ascii="Calibri" w:hAnsi="Calibri"/>
                <w:i/>
                <w:sz w:val="20"/>
                <w:szCs w:val="20"/>
              </w:rPr>
              <w:t>YEAR</w:t>
            </w:r>
          </w:p>
        </w:tc>
        <w:tc>
          <w:tcPr>
            <w:tcW w:w="3267" w:type="dxa"/>
            <w:vAlign w:val="center"/>
          </w:tcPr>
          <w:p w:rsidR="003D1064" w:rsidRPr="00B357D0" w:rsidRDefault="003D1064" w:rsidP="00B357D0">
            <w:pPr>
              <w:rPr>
                <w:rFonts w:ascii="Calibri" w:hAnsi="Calibri"/>
                <w:i/>
                <w:sz w:val="20"/>
                <w:szCs w:val="20"/>
              </w:rPr>
            </w:pPr>
            <w:r w:rsidRPr="00B357D0">
              <w:rPr>
                <w:rFonts w:ascii="Calibri" w:hAnsi="Calibri"/>
                <w:i/>
                <w:sz w:val="20"/>
                <w:szCs w:val="20"/>
              </w:rPr>
              <w:t>INSTITUTION</w:t>
            </w:r>
          </w:p>
        </w:tc>
        <w:tc>
          <w:tcPr>
            <w:tcW w:w="2208" w:type="dxa"/>
            <w:vAlign w:val="center"/>
          </w:tcPr>
          <w:p w:rsidR="003D1064" w:rsidRPr="00B357D0" w:rsidRDefault="003D1064" w:rsidP="00B357D0">
            <w:pPr>
              <w:rPr>
                <w:rFonts w:ascii="Calibri" w:hAnsi="Calibri"/>
                <w:i/>
                <w:sz w:val="20"/>
                <w:szCs w:val="20"/>
              </w:rPr>
            </w:pPr>
            <w:r w:rsidRPr="00B357D0">
              <w:rPr>
                <w:rFonts w:ascii="Calibri" w:hAnsi="Calibri"/>
                <w:i/>
                <w:sz w:val="20"/>
                <w:szCs w:val="20"/>
              </w:rPr>
              <w:t>EXAMINATION</w:t>
            </w:r>
          </w:p>
        </w:tc>
        <w:tc>
          <w:tcPr>
            <w:tcW w:w="2472" w:type="dxa"/>
            <w:vAlign w:val="center"/>
          </w:tcPr>
          <w:p w:rsidR="003D1064" w:rsidRPr="00B357D0" w:rsidRDefault="003D1064" w:rsidP="00B357D0">
            <w:pPr>
              <w:rPr>
                <w:rFonts w:ascii="Calibri" w:hAnsi="Calibri"/>
                <w:i/>
                <w:sz w:val="20"/>
                <w:szCs w:val="20"/>
              </w:rPr>
            </w:pPr>
            <w:r w:rsidRPr="00B357D0">
              <w:rPr>
                <w:rFonts w:ascii="Calibri" w:hAnsi="Calibri"/>
                <w:i/>
                <w:sz w:val="20"/>
                <w:szCs w:val="20"/>
              </w:rPr>
              <w:t>PERCENTAGE</w:t>
            </w:r>
          </w:p>
        </w:tc>
      </w:tr>
      <w:tr w:rsidR="003D1064" w:rsidRPr="00B357D0" w:rsidTr="003D1064">
        <w:tc>
          <w:tcPr>
            <w:tcW w:w="1701" w:type="dxa"/>
            <w:vAlign w:val="center"/>
          </w:tcPr>
          <w:p w:rsidR="003D1064" w:rsidRPr="00B357D0" w:rsidRDefault="003D1064" w:rsidP="00B357D0">
            <w:pPr>
              <w:rPr>
                <w:rFonts w:ascii="Calibri" w:hAnsi="Calibri"/>
              </w:rPr>
            </w:pPr>
            <w:r w:rsidRPr="00B357D0">
              <w:rPr>
                <w:rFonts w:ascii="Calibri" w:hAnsi="Calibri"/>
              </w:rPr>
              <w:t>2009-10</w:t>
            </w:r>
          </w:p>
        </w:tc>
        <w:tc>
          <w:tcPr>
            <w:tcW w:w="3267" w:type="dxa"/>
            <w:vAlign w:val="center"/>
          </w:tcPr>
          <w:p w:rsidR="003D1064" w:rsidRPr="00B357D0" w:rsidRDefault="003D1064" w:rsidP="00B357D0">
            <w:pPr>
              <w:rPr>
                <w:rFonts w:ascii="Calibri" w:hAnsi="Calibri"/>
              </w:rPr>
            </w:pPr>
            <w:r w:rsidRPr="00B357D0">
              <w:rPr>
                <w:rFonts w:ascii="Calibri" w:hAnsi="Calibri"/>
              </w:rPr>
              <w:t>Somaiya College of Arts, Science &amp; Commerce</w:t>
            </w:r>
          </w:p>
        </w:tc>
        <w:tc>
          <w:tcPr>
            <w:tcW w:w="2208" w:type="dxa"/>
            <w:vAlign w:val="center"/>
          </w:tcPr>
          <w:p w:rsidR="003D1064" w:rsidRPr="00B357D0" w:rsidRDefault="003D1064" w:rsidP="00B357D0">
            <w:pPr>
              <w:rPr>
                <w:rFonts w:ascii="Calibri" w:hAnsi="Calibri"/>
              </w:rPr>
            </w:pPr>
            <w:r w:rsidRPr="00B357D0">
              <w:rPr>
                <w:rFonts w:ascii="Calibri" w:hAnsi="Calibri"/>
              </w:rPr>
              <w:t>Bachelor in Mass Media (Advertising)</w:t>
            </w:r>
          </w:p>
        </w:tc>
        <w:tc>
          <w:tcPr>
            <w:tcW w:w="2472" w:type="dxa"/>
            <w:vAlign w:val="center"/>
          </w:tcPr>
          <w:p w:rsidR="003D1064" w:rsidRPr="00B357D0" w:rsidRDefault="003D1064" w:rsidP="00B357D0">
            <w:pPr>
              <w:rPr>
                <w:rFonts w:ascii="Calibri" w:hAnsi="Calibri"/>
              </w:rPr>
            </w:pPr>
            <w:r w:rsidRPr="00B357D0">
              <w:rPr>
                <w:rFonts w:ascii="Calibri" w:hAnsi="Calibri"/>
                <w:rtl/>
              </w:rPr>
              <w:t>63.41</w:t>
            </w:r>
          </w:p>
        </w:tc>
      </w:tr>
      <w:tr w:rsidR="003D1064" w:rsidRPr="00B357D0" w:rsidTr="003D1064">
        <w:tc>
          <w:tcPr>
            <w:tcW w:w="1701" w:type="dxa"/>
            <w:vAlign w:val="center"/>
          </w:tcPr>
          <w:p w:rsidR="003D1064" w:rsidRPr="00B357D0" w:rsidRDefault="003D1064" w:rsidP="00B357D0">
            <w:pPr>
              <w:rPr>
                <w:rFonts w:ascii="Calibri" w:hAnsi="Calibri"/>
              </w:rPr>
            </w:pPr>
            <w:r w:rsidRPr="00B357D0">
              <w:rPr>
                <w:rFonts w:ascii="Calibri" w:hAnsi="Calibri"/>
              </w:rPr>
              <w:t>2006-07</w:t>
            </w:r>
          </w:p>
        </w:tc>
        <w:tc>
          <w:tcPr>
            <w:tcW w:w="3267" w:type="dxa"/>
            <w:vAlign w:val="center"/>
          </w:tcPr>
          <w:p w:rsidR="003D1064" w:rsidRPr="00B357D0" w:rsidRDefault="003D1064" w:rsidP="00B357D0">
            <w:pPr>
              <w:rPr>
                <w:rFonts w:ascii="Calibri" w:hAnsi="Calibri"/>
              </w:rPr>
            </w:pPr>
            <w:r w:rsidRPr="00B357D0">
              <w:rPr>
                <w:rFonts w:ascii="Calibri" w:hAnsi="Calibri"/>
              </w:rPr>
              <w:t>Vinayak Ganesh Vaze College of arts, science &amp; Commerce</w:t>
            </w:r>
          </w:p>
        </w:tc>
        <w:tc>
          <w:tcPr>
            <w:tcW w:w="2208" w:type="dxa"/>
            <w:vAlign w:val="center"/>
          </w:tcPr>
          <w:p w:rsidR="003D1064" w:rsidRPr="00B357D0" w:rsidRDefault="003D1064" w:rsidP="00B357D0">
            <w:pPr>
              <w:rPr>
                <w:rFonts w:ascii="Calibri" w:hAnsi="Calibri"/>
              </w:rPr>
            </w:pPr>
            <w:r w:rsidRPr="00B357D0">
              <w:rPr>
                <w:rFonts w:ascii="Calibri" w:hAnsi="Calibri"/>
              </w:rPr>
              <w:t>HSC</w:t>
            </w:r>
          </w:p>
        </w:tc>
        <w:tc>
          <w:tcPr>
            <w:tcW w:w="2472" w:type="dxa"/>
            <w:vAlign w:val="center"/>
          </w:tcPr>
          <w:p w:rsidR="003D1064" w:rsidRPr="00B357D0" w:rsidRDefault="003D1064" w:rsidP="00B357D0">
            <w:pPr>
              <w:rPr>
                <w:rFonts w:ascii="Calibri" w:hAnsi="Calibri"/>
              </w:rPr>
            </w:pPr>
            <w:r w:rsidRPr="00B357D0">
              <w:rPr>
                <w:rFonts w:ascii="Calibri" w:hAnsi="Calibri"/>
              </w:rPr>
              <w:t>56.67</w:t>
            </w:r>
          </w:p>
        </w:tc>
      </w:tr>
      <w:tr w:rsidR="003D1064" w:rsidRPr="00B357D0" w:rsidTr="003D1064">
        <w:trPr>
          <w:trHeight w:val="392"/>
        </w:trPr>
        <w:tc>
          <w:tcPr>
            <w:tcW w:w="1701" w:type="dxa"/>
            <w:vAlign w:val="center"/>
          </w:tcPr>
          <w:p w:rsidR="003D1064" w:rsidRPr="00B357D0" w:rsidRDefault="003D1064" w:rsidP="00B357D0">
            <w:pPr>
              <w:rPr>
                <w:rFonts w:ascii="Calibri" w:hAnsi="Calibri"/>
              </w:rPr>
            </w:pPr>
            <w:r w:rsidRPr="00B357D0">
              <w:rPr>
                <w:rFonts w:ascii="Calibri" w:hAnsi="Calibri"/>
              </w:rPr>
              <w:t>2004-05</w:t>
            </w:r>
          </w:p>
        </w:tc>
        <w:tc>
          <w:tcPr>
            <w:tcW w:w="3267" w:type="dxa"/>
            <w:vAlign w:val="center"/>
          </w:tcPr>
          <w:p w:rsidR="003D1064" w:rsidRPr="00B357D0" w:rsidRDefault="003D1064" w:rsidP="00B357D0">
            <w:pPr>
              <w:rPr>
                <w:rFonts w:ascii="Calibri" w:hAnsi="Calibri"/>
              </w:rPr>
            </w:pPr>
            <w:r w:rsidRPr="00B357D0">
              <w:rPr>
                <w:rFonts w:ascii="Calibri" w:hAnsi="Calibri"/>
                <w:sz w:val="22"/>
                <w:szCs w:val="22"/>
              </w:rPr>
              <w:t>Bharat English High School</w:t>
            </w:r>
          </w:p>
        </w:tc>
        <w:tc>
          <w:tcPr>
            <w:tcW w:w="2208" w:type="dxa"/>
            <w:vAlign w:val="center"/>
          </w:tcPr>
          <w:p w:rsidR="003D1064" w:rsidRPr="00B357D0" w:rsidRDefault="003D1064" w:rsidP="00B357D0">
            <w:pPr>
              <w:rPr>
                <w:rFonts w:ascii="Calibri" w:hAnsi="Calibri"/>
              </w:rPr>
            </w:pPr>
            <w:r w:rsidRPr="00B357D0">
              <w:rPr>
                <w:rFonts w:ascii="Calibri" w:hAnsi="Calibri"/>
              </w:rPr>
              <w:t>SSC (Maharashtra Board)</w:t>
            </w:r>
          </w:p>
        </w:tc>
        <w:tc>
          <w:tcPr>
            <w:tcW w:w="2472" w:type="dxa"/>
            <w:vAlign w:val="center"/>
          </w:tcPr>
          <w:p w:rsidR="003D1064" w:rsidRPr="00B357D0" w:rsidRDefault="003D1064" w:rsidP="00B357D0">
            <w:pPr>
              <w:rPr>
                <w:rFonts w:ascii="Calibri" w:hAnsi="Calibri"/>
              </w:rPr>
            </w:pPr>
            <w:r w:rsidRPr="00B357D0">
              <w:rPr>
                <w:rFonts w:ascii="Calibri" w:hAnsi="Calibri"/>
              </w:rPr>
              <w:t>50.26</w:t>
            </w:r>
          </w:p>
        </w:tc>
      </w:tr>
    </w:tbl>
    <w:p w:rsidR="00786912" w:rsidRPr="00B357D0" w:rsidRDefault="00786912" w:rsidP="00B357D0">
      <w:pPr>
        <w:rPr>
          <w:rFonts w:ascii="Calibri" w:hAnsi="Calibri"/>
          <w:color w:val="000000"/>
          <w:u w:val="single"/>
        </w:rPr>
      </w:pPr>
    </w:p>
    <w:p w:rsidR="004C7A8C" w:rsidRPr="00A43D56" w:rsidRDefault="004C7A8C" w:rsidP="00B357D0">
      <w:pPr>
        <w:rPr>
          <w:rFonts w:ascii="Calibri" w:hAnsi="Calibri"/>
          <w:b/>
          <w:color w:val="000000"/>
          <w:u w:val="single"/>
        </w:rPr>
      </w:pPr>
      <w:r w:rsidRPr="00A43D56">
        <w:rPr>
          <w:rFonts w:ascii="Calibri" w:hAnsi="Calibri"/>
          <w:b/>
          <w:color w:val="000000"/>
          <w:u w:val="single"/>
        </w:rPr>
        <w:t>SKILL SET:-</w:t>
      </w:r>
    </w:p>
    <w:p w:rsidR="00B357D0" w:rsidRPr="00B357D0" w:rsidRDefault="00A43D56" w:rsidP="00B357D0">
      <w:pPr>
        <w:rPr>
          <w:rFonts w:ascii="Calibri" w:hAnsi="Calibri"/>
          <w:sz w:val="22"/>
          <w:szCs w:val="22"/>
        </w:rPr>
      </w:pPr>
      <w:r>
        <w:rPr>
          <w:rFonts w:ascii="Calibri" w:hAnsi="Calibri"/>
          <w:sz w:val="22"/>
          <w:szCs w:val="22"/>
        </w:rPr>
        <w:lastRenderedPageBreak/>
        <w:br/>
      </w:r>
      <w:r w:rsidR="003D1064" w:rsidRPr="00B357D0">
        <w:rPr>
          <w:rFonts w:ascii="Calibri" w:hAnsi="Calibri"/>
          <w:sz w:val="22"/>
          <w:szCs w:val="22"/>
        </w:rPr>
        <w:t>MS office 2007 &amp; 2010</w:t>
      </w:r>
      <w:r w:rsidR="0087002E" w:rsidRPr="00B357D0">
        <w:rPr>
          <w:rFonts w:ascii="Calibri" w:hAnsi="Calibri"/>
          <w:sz w:val="22"/>
          <w:szCs w:val="22"/>
        </w:rPr>
        <w:t>, (</w:t>
      </w:r>
      <w:r w:rsidR="003D1064" w:rsidRPr="00B357D0">
        <w:rPr>
          <w:rFonts w:ascii="Calibri" w:hAnsi="Calibri"/>
          <w:sz w:val="22"/>
          <w:szCs w:val="22"/>
        </w:rPr>
        <w:t>Creation of reporting templates)</w:t>
      </w:r>
    </w:p>
    <w:p w:rsidR="00FC6795" w:rsidRDefault="00FC6795" w:rsidP="00FC6795">
      <w:pPr>
        <w:rPr>
          <w:rFonts w:ascii="Calibri" w:hAnsi="Calibri"/>
          <w:b/>
          <w:sz w:val="22"/>
          <w:szCs w:val="22"/>
          <w:u w:val="single"/>
        </w:rPr>
      </w:pPr>
    </w:p>
    <w:p w:rsidR="00FC6795" w:rsidRDefault="00FC6795" w:rsidP="00FC6795">
      <w:pPr>
        <w:rPr>
          <w:rFonts w:ascii="Calibri" w:hAnsi="Calibri"/>
          <w:b/>
          <w:sz w:val="22"/>
          <w:szCs w:val="22"/>
          <w:u w:val="single"/>
        </w:rPr>
      </w:pPr>
    </w:p>
    <w:p w:rsidR="003D33CC" w:rsidRDefault="003D33CC" w:rsidP="00FC6795">
      <w:pPr>
        <w:rPr>
          <w:rFonts w:ascii="Calibri" w:hAnsi="Calibri"/>
          <w:b/>
          <w:sz w:val="22"/>
          <w:szCs w:val="22"/>
          <w:u w:val="single"/>
        </w:rPr>
      </w:pPr>
    </w:p>
    <w:p w:rsidR="003D33CC" w:rsidRDefault="003D33CC" w:rsidP="00FC6795">
      <w:pPr>
        <w:rPr>
          <w:rFonts w:ascii="Calibri" w:hAnsi="Calibri"/>
          <w:b/>
          <w:sz w:val="22"/>
          <w:szCs w:val="22"/>
          <w:u w:val="single"/>
        </w:rPr>
      </w:pPr>
    </w:p>
    <w:p w:rsidR="00CE48C4" w:rsidRDefault="00CE48C4" w:rsidP="00FC6795">
      <w:pPr>
        <w:rPr>
          <w:rFonts w:ascii="Calibri" w:hAnsi="Calibri"/>
          <w:b/>
          <w:sz w:val="22"/>
          <w:szCs w:val="22"/>
          <w:u w:val="single"/>
        </w:rPr>
      </w:pPr>
    </w:p>
    <w:p w:rsidR="00CE48C4" w:rsidRDefault="00CE48C4" w:rsidP="00FC6795">
      <w:pPr>
        <w:rPr>
          <w:rFonts w:ascii="Calibri" w:hAnsi="Calibri"/>
          <w:b/>
          <w:sz w:val="22"/>
          <w:szCs w:val="22"/>
          <w:u w:val="single"/>
        </w:rPr>
      </w:pPr>
    </w:p>
    <w:p w:rsidR="00FC6795" w:rsidRPr="00B357D0" w:rsidRDefault="00FC6795" w:rsidP="00FC6795">
      <w:pPr>
        <w:rPr>
          <w:rFonts w:ascii="Calibri" w:hAnsi="Calibri"/>
          <w:b/>
          <w:sz w:val="22"/>
          <w:szCs w:val="22"/>
          <w:u w:val="single"/>
        </w:rPr>
      </w:pPr>
      <w:r w:rsidRPr="00B357D0">
        <w:rPr>
          <w:rFonts w:ascii="Calibri" w:hAnsi="Calibri"/>
          <w:b/>
          <w:sz w:val="22"/>
          <w:szCs w:val="22"/>
          <w:u w:val="single"/>
        </w:rPr>
        <w:t>Professional Overview:</w:t>
      </w:r>
    </w:p>
    <w:p w:rsidR="00FC6795" w:rsidRDefault="00FC6795" w:rsidP="00FC6795">
      <w:pPr>
        <w:rPr>
          <w:rFonts w:ascii="Calibri" w:hAnsi="Calibri"/>
        </w:rPr>
      </w:pPr>
      <w:r>
        <w:rPr>
          <w:rFonts w:ascii="Calibri" w:hAnsi="Calibri"/>
        </w:rPr>
        <w:br/>
      </w:r>
      <w:r w:rsidRPr="00B357D0">
        <w:rPr>
          <w:rFonts w:ascii="Calibri" w:hAnsi="Calibri"/>
        </w:rPr>
        <w:t xml:space="preserve">At my current job I have learnt dedication for work, process of automation and learnt full process of reporting, working as per the business requirement, have worked under headcount crunch in the team, a very good team player always been able to finish and deliver the work before the deadline. </w:t>
      </w:r>
    </w:p>
    <w:p w:rsidR="00FC6795" w:rsidRPr="00B357D0" w:rsidRDefault="00FC6795" w:rsidP="00FC6795">
      <w:pPr>
        <w:rPr>
          <w:rFonts w:ascii="Calibri" w:hAnsi="Calibri"/>
          <w:sz w:val="20"/>
        </w:rPr>
      </w:pPr>
      <w:r>
        <w:rPr>
          <w:rFonts w:ascii="Calibri" w:hAnsi="Calibri"/>
        </w:rPr>
        <w:tab/>
      </w:r>
      <w:r w:rsidRPr="00B357D0">
        <w:rPr>
          <w:rFonts w:ascii="Calibri" w:hAnsi="Calibri"/>
        </w:rPr>
        <w:t xml:space="preserve"> I can be an added advantage to the team as I am always ready to support the team even on the holidays if there is any business requirement, my motivation, enthusiasm at work has always been appreciated by my superiors at my previous position. Have always taken up additional responsibilities for the team apart from my day to day work e.g. do the audit of the reports for the errors in reporting if any of the team and documenting the reports for process improvement</w:t>
      </w:r>
      <w:r w:rsidRPr="00B357D0">
        <w:rPr>
          <w:rFonts w:ascii="Calibri" w:hAnsi="Calibri"/>
          <w:sz w:val="20"/>
        </w:rPr>
        <w:t>.</w:t>
      </w:r>
    </w:p>
    <w:p w:rsidR="00FC6795" w:rsidRPr="00B357D0" w:rsidRDefault="00FC6795" w:rsidP="00B357D0">
      <w:pPr>
        <w:rPr>
          <w:rFonts w:ascii="Calibri" w:hAnsi="Calibri"/>
          <w:sz w:val="22"/>
          <w:szCs w:val="22"/>
        </w:rPr>
      </w:pPr>
    </w:p>
    <w:p w:rsidR="00B357D0" w:rsidRPr="00B357D0" w:rsidRDefault="00B357D0" w:rsidP="00B357D0">
      <w:pPr>
        <w:rPr>
          <w:rFonts w:ascii="Calibri" w:hAnsi="Calibri"/>
          <w:sz w:val="22"/>
          <w:szCs w:val="22"/>
        </w:rPr>
      </w:pPr>
    </w:p>
    <w:p w:rsidR="000B1298" w:rsidRPr="00A43D56" w:rsidRDefault="004C7A8C" w:rsidP="00B357D0">
      <w:pPr>
        <w:rPr>
          <w:rFonts w:ascii="Calibri" w:hAnsi="Calibri"/>
          <w:b/>
          <w:u w:val="single"/>
        </w:rPr>
      </w:pPr>
      <w:r w:rsidRPr="00A43D56">
        <w:rPr>
          <w:rFonts w:ascii="Calibri" w:hAnsi="Calibri"/>
          <w:b/>
          <w:u w:val="single"/>
        </w:rPr>
        <w:t>PROJECT:-</w:t>
      </w:r>
      <w:r w:rsidRPr="00A43D56">
        <w:rPr>
          <w:rFonts w:ascii="Calibri" w:hAnsi="Calibri"/>
          <w:b/>
          <w:u w:val="single"/>
        </w:rPr>
        <w:br/>
      </w:r>
    </w:p>
    <w:p w:rsidR="003D1064" w:rsidRPr="000B1298" w:rsidRDefault="00696C00" w:rsidP="000B1298">
      <w:pPr>
        <w:pStyle w:val="ListParagraph"/>
        <w:numPr>
          <w:ilvl w:val="0"/>
          <w:numId w:val="13"/>
        </w:numPr>
        <w:rPr>
          <w:rFonts w:ascii="Calibri" w:hAnsi="Calibri"/>
          <w:sz w:val="22"/>
          <w:szCs w:val="22"/>
        </w:rPr>
      </w:pPr>
      <w:r>
        <w:rPr>
          <w:rFonts w:ascii="Calibri" w:hAnsi="Calibri"/>
        </w:rPr>
        <w:t>P</w:t>
      </w:r>
      <w:r w:rsidR="003D1064" w:rsidRPr="000B1298">
        <w:rPr>
          <w:rFonts w:ascii="Calibri" w:hAnsi="Calibri"/>
        </w:rPr>
        <w:t xml:space="preserve">rojects on social problems during my college  like Prostitution, Female Infanticide, &amp; Child </w:t>
      </w:r>
      <w:r w:rsidR="000A4923" w:rsidRPr="000B1298">
        <w:rPr>
          <w:rFonts w:ascii="Calibri" w:hAnsi="Calibri"/>
        </w:rPr>
        <w:t>Labour</w:t>
      </w:r>
      <w:r w:rsidR="003D1064" w:rsidRPr="000B1298">
        <w:rPr>
          <w:rFonts w:ascii="Calibri" w:hAnsi="Calibri"/>
        </w:rPr>
        <w:t xml:space="preserve"> where we had to prepare radio show for such social problems</w:t>
      </w:r>
    </w:p>
    <w:p w:rsidR="000B1298" w:rsidRDefault="000B1298" w:rsidP="00B357D0">
      <w:pPr>
        <w:rPr>
          <w:rFonts w:ascii="Calibri" w:hAnsi="Calibri"/>
        </w:rPr>
      </w:pPr>
    </w:p>
    <w:p w:rsidR="003D1064" w:rsidRPr="000B1298" w:rsidRDefault="003D1064" w:rsidP="000B1298">
      <w:pPr>
        <w:pStyle w:val="ListParagraph"/>
        <w:numPr>
          <w:ilvl w:val="0"/>
          <w:numId w:val="13"/>
        </w:numPr>
        <w:rPr>
          <w:rFonts w:ascii="Calibri" w:hAnsi="Calibri"/>
        </w:rPr>
      </w:pPr>
      <w:r w:rsidRPr="000B1298">
        <w:rPr>
          <w:rFonts w:ascii="Calibri" w:hAnsi="Calibri"/>
        </w:rPr>
        <w:t>Interviewed celebrities “Anurag Pandey” and “Zoya” Radio jockey’s and CEO of 93.5 Red FM for my college project where we asked them about their life style, there managing of radio shows, about their upcoming projects, Total revenue of their Station and many more</w:t>
      </w:r>
    </w:p>
    <w:p w:rsidR="000B1298" w:rsidRDefault="000B1298" w:rsidP="00B357D0">
      <w:pPr>
        <w:rPr>
          <w:rFonts w:ascii="Calibri" w:hAnsi="Calibri"/>
        </w:rPr>
      </w:pPr>
    </w:p>
    <w:p w:rsidR="003D1064" w:rsidRPr="000B1298" w:rsidRDefault="003D1064" w:rsidP="000B1298">
      <w:pPr>
        <w:pStyle w:val="ListParagraph"/>
        <w:numPr>
          <w:ilvl w:val="0"/>
          <w:numId w:val="13"/>
        </w:numPr>
        <w:rPr>
          <w:rFonts w:ascii="Calibri" w:hAnsi="Calibri"/>
        </w:rPr>
      </w:pPr>
      <w:r w:rsidRPr="000B1298">
        <w:rPr>
          <w:rFonts w:ascii="Calibri" w:hAnsi="Calibri"/>
        </w:rPr>
        <w:t>Attended seminar organized by Business Line on the topic “Advertising and Branding” and “Marketing”.</w:t>
      </w:r>
    </w:p>
    <w:p w:rsidR="000B1298" w:rsidRDefault="000B1298" w:rsidP="00B357D0">
      <w:pPr>
        <w:rPr>
          <w:rFonts w:ascii="Calibri" w:hAnsi="Calibri"/>
        </w:rPr>
      </w:pPr>
    </w:p>
    <w:p w:rsidR="003D1064" w:rsidRPr="000B1298" w:rsidRDefault="00696C00" w:rsidP="000B1298">
      <w:pPr>
        <w:pStyle w:val="ListParagraph"/>
        <w:numPr>
          <w:ilvl w:val="0"/>
          <w:numId w:val="13"/>
        </w:numPr>
        <w:rPr>
          <w:rFonts w:ascii="Calibri" w:hAnsi="Calibri"/>
        </w:rPr>
      </w:pPr>
      <w:r>
        <w:rPr>
          <w:rFonts w:ascii="Calibri" w:hAnsi="Calibri"/>
        </w:rPr>
        <w:t>Worked on advertisements for s</w:t>
      </w:r>
      <w:r w:rsidR="003D1064" w:rsidRPr="000B1298">
        <w:rPr>
          <w:rFonts w:ascii="Calibri" w:hAnsi="Calibri"/>
        </w:rPr>
        <w:t>ocial awareness for our college project were we had shown that how much condom is useful to avoid “HIV” for this we had done research on Brands of condom’s, how many per cent of population is aware of it , which brand is more popular in market and many more.</w:t>
      </w:r>
    </w:p>
    <w:p w:rsidR="000B1298" w:rsidRDefault="000B1298" w:rsidP="00B357D0">
      <w:pPr>
        <w:rPr>
          <w:rFonts w:ascii="Calibri" w:hAnsi="Calibri"/>
        </w:rPr>
      </w:pPr>
    </w:p>
    <w:p w:rsidR="004C7A8C" w:rsidRPr="00982212" w:rsidRDefault="00696C00" w:rsidP="00B357D0">
      <w:pPr>
        <w:pStyle w:val="ListParagraph"/>
        <w:numPr>
          <w:ilvl w:val="0"/>
          <w:numId w:val="13"/>
        </w:numPr>
        <w:rPr>
          <w:rFonts w:ascii="Calibri" w:hAnsi="Calibri"/>
        </w:rPr>
      </w:pPr>
      <w:r>
        <w:rPr>
          <w:rFonts w:ascii="Calibri" w:hAnsi="Calibri"/>
        </w:rPr>
        <w:t xml:space="preserve">Worked on advertisement of </w:t>
      </w:r>
      <w:r w:rsidR="003D1064" w:rsidRPr="000B1298">
        <w:rPr>
          <w:rFonts w:ascii="Calibri" w:hAnsi="Calibri"/>
        </w:rPr>
        <w:t xml:space="preserve">a product (Laptop) for our college project, were we had shown the new launch of a product (That was the new brand in the market), about its features, the USP (Unique selling point) of the product. For this we had done research of how many popular brands exist in the market, survey was done amongst the targeted audience for this type of product, how many per cent of the population use </w:t>
      </w:r>
      <w:r w:rsidR="00982212">
        <w:rPr>
          <w:rFonts w:ascii="Calibri" w:hAnsi="Calibri"/>
        </w:rPr>
        <w:t xml:space="preserve">laptop </w:t>
      </w:r>
      <w:r w:rsidR="00982212">
        <w:rPr>
          <w:rFonts w:ascii="Calibri" w:hAnsi="Calibri"/>
        </w:rPr>
        <w:lastRenderedPageBreak/>
        <w:t>frequently and many more</w:t>
      </w:r>
    </w:p>
    <w:p w:rsidR="003D33CC" w:rsidRDefault="003D33CC" w:rsidP="00B357D0">
      <w:pPr>
        <w:rPr>
          <w:rFonts w:ascii="Calibri" w:hAnsi="Calibri"/>
          <w:sz w:val="22"/>
          <w:szCs w:val="22"/>
        </w:rPr>
      </w:pPr>
    </w:p>
    <w:p w:rsidR="003D33CC" w:rsidRDefault="003D33CC" w:rsidP="00B357D0">
      <w:pPr>
        <w:rPr>
          <w:rFonts w:ascii="Calibri" w:hAnsi="Calibri"/>
          <w:sz w:val="22"/>
          <w:szCs w:val="22"/>
        </w:rPr>
      </w:pPr>
    </w:p>
    <w:p w:rsidR="003D1064" w:rsidRPr="00B357D0" w:rsidRDefault="003D1064" w:rsidP="00B357D0">
      <w:pPr>
        <w:rPr>
          <w:rFonts w:ascii="Calibri" w:hAnsi="Calibri"/>
          <w:b/>
          <w:szCs w:val="22"/>
          <w:u w:val="single"/>
        </w:rPr>
      </w:pPr>
      <w:r w:rsidRPr="00B357D0">
        <w:rPr>
          <w:rFonts w:ascii="Calibri" w:hAnsi="Calibri"/>
          <w:sz w:val="22"/>
          <w:szCs w:val="22"/>
        </w:rPr>
        <w:br/>
      </w:r>
      <w:r w:rsidRPr="00B357D0">
        <w:rPr>
          <w:rFonts w:ascii="Calibri" w:hAnsi="Calibri"/>
          <w:b/>
          <w:szCs w:val="22"/>
          <w:u w:val="single"/>
        </w:rPr>
        <w:t>Accomplishments:</w:t>
      </w:r>
    </w:p>
    <w:p w:rsidR="003D1064" w:rsidRPr="00B357D0" w:rsidRDefault="003D1064" w:rsidP="00B357D0">
      <w:pPr>
        <w:rPr>
          <w:rFonts w:ascii="Calibri" w:hAnsi="Calibri"/>
          <w:sz w:val="22"/>
          <w:szCs w:val="22"/>
        </w:rPr>
      </w:pPr>
    </w:p>
    <w:p w:rsidR="003D1064" w:rsidRPr="007915C3" w:rsidRDefault="003D1064" w:rsidP="007915C3">
      <w:pPr>
        <w:pStyle w:val="ListParagraph"/>
        <w:numPr>
          <w:ilvl w:val="0"/>
          <w:numId w:val="15"/>
        </w:numPr>
        <w:rPr>
          <w:rFonts w:ascii="Calibri" w:hAnsi="Calibri"/>
          <w:sz w:val="22"/>
          <w:szCs w:val="22"/>
        </w:rPr>
      </w:pPr>
      <w:r w:rsidRPr="007915C3">
        <w:rPr>
          <w:rFonts w:ascii="Calibri" w:hAnsi="Calibri"/>
          <w:sz w:val="22"/>
          <w:szCs w:val="22"/>
        </w:rPr>
        <w:t>Have been maintaining Documentation of reports, Quality record (Check Points) for the process.</w:t>
      </w:r>
    </w:p>
    <w:p w:rsidR="007915C3" w:rsidRDefault="007915C3" w:rsidP="00B357D0">
      <w:pPr>
        <w:rPr>
          <w:rFonts w:ascii="Calibri" w:hAnsi="Calibri"/>
          <w:sz w:val="22"/>
          <w:szCs w:val="22"/>
        </w:rPr>
      </w:pPr>
    </w:p>
    <w:p w:rsidR="003D1064" w:rsidRPr="007915C3" w:rsidRDefault="003D1064" w:rsidP="007915C3">
      <w:pPr>
        <w:pStyle w:val="ListParagraph"/>
        <w:numPr>
          <w:ilvl w:val="0"/>
          <w:numId w:val="15"/>
        </w:numPr>
        <w:rPr>
          <w:rFonts w:ascii="Calibri" w:hAnsi="Calibri"/>
          <w:sz w:val="22"/>
          <w:szCs w:val="22"/>
        </w:rPr>
      </w:pPr>
      <w:r w:rsidRPr="007915C3">
        <w:rPr>
          <w:rFonts w:ascii="Calibri" w:hAnsi="Calibri"/>
          <w:sz w:val="22"/>
          <w:szCs w:val="22"/>
        </w:rPr>
        <w:t>Maintain a Tracker for the team as to check for the errors of the team in the process of reporting and created checkpoints so that the errors get reduced</w:t>
      </w:r>
    </w:p>
    <w:p w:rsidR="007915C3" w:rsidRDefault="007915C3" w:rsidP="00B357D0">
      <w:pPr>
        <w:rPr>
          <w:rFonts w:ascii="Calibri" w:hAnsi="Calibri"/>
          <w:sz w:val="22"/>
          <w:szCs w:val="22"/>
        </w:rPr>
      </w:pPr>
    </w:p>
    <w:p w:rsidR="003D1064" w:rsidRPr="007915C3" w:rsidRDefault="003D1064" w:rsidP="007915C3">
      <w:pPr>
        <w:pStyle w:val="ListParagraph"/>
        <w:numPr>
          <w:ilvl w:val="0"/>
          <w:numId w:val="15"/>
        </w:numPr>
        <w:rPr>
          <w:rFonts w:ascii="Calibri" w:hAnsi="Calibri"/>
          <w:sz w:val="22"/>
          <w:szCs w:val="22"/>
        </w:rPr>
      </w:pPr>
      <w:r w:rsidRPr="007915C3">
        <w:rPr>
          <w:rFonts w:ascii="Calibri" w:hAnsi="Calibri"/>
          <w:sz w:val="22"/>
          <w:szCs w:val="22"/>
        </w:rPr>
        <w:t>For the ORM process helped the team in Developing the tool</w:t>
      </w:r>
    </w:p>
    <w:p w:rsidR="007915C3" w:rsidRDefault="007915C3" w:rsidP="00B357D0">
      <w:pPr>
        <w:rPr>
          <w:rFonts w:ascii="Calibri" w:hAnsi="Calibri"/>
          <w:sz w:val="22"/>
          <w:szCs w:val="22"/>
        </w:rPr>
      </w:pPr>
    </w:p>
    <w:p w:rsidR="003D1064" w:rsidRPr="007915C3" w:rsidRDefault="003D1064" w:rsidP="007915C3">
      <w:pPr>
        <w:pStyle w:val="ListParagraph"/>
        <w:numPr>
          <w:ilvl w:val="0"/>
          <w:numId w:val="15"/>
        </w:numPr>
        <w:rPr>
          <w:rFonts w:ascii="Calibri" w:hAnsi="Calibri"/>
          <w:sz w:val="22"/>
          <w:szCs w:val="22"/>
        </w:rPr>
      </w:pPr>
      <w:r w:rsidRPr="007915C3">
        <w:rPr>
          <w:rFonts w:ascii="Calibri" w:hAnsi="Calibri"/>
          <w:sz w:val="22"/>
          <w:szCs w:val="22"/>
        </w:rPr>
        <w:t>Testing of the ORM &amp; CRM tool</w:t>
      </w:r>
    </w:p>
    <w:p w:rsidR="007915C3" w:rsidRDefault="007915C3" w:rsidP="00B357D0">
      <w:pPr>
        <w:rPr>
          <w:rFonts w:ascii="Calibri" w:hAnsi="Calibri"/>
        </w:rPr>
      </w:pPr>
    </w:p>
    <w:p w:rsidR="003D1064" w:rsidRPr="007915C3" w:rsidRDefault="003D1064" w:rsidP="007915C3">
      <w:pPr>
        <w:pStyle w:val="ListParagraph"/>
        <w:numPr>
          <w:ilvl w:val="0"/>
          <w:numId w:val="15"/>
        </w:numPr>
        <w:rPr>
          <w:rFonts w:ascii="Calibri" w:hAnsi="Calibri"/>
        </w:rPr>
      </w:pPr>
      <w:r w:rsidRPr="007915C3">
        <w:rPr>
          <w:rFonts w:ascii="Calibri" w:hAnsi="Calibri"/>
        </w:rPr>
        <w:t>Gave training of the Too</w:t>
      </w:r>
      <w:r w:rsidR="0005495C">
        <w:rPr>
          <w:rFonts w:ascii="Calibri" w:hAnsi="Calibri"/>
        </w:rPr>
        <w:t>l process whenever required to clients &amp; t</w:t>
      </w:r>
      <w:r w:rsidRPr="007915C3">
        <w:rPr>
          <w:rFonts w:ascii="Calibri" w:hAnsi="Calibri"/>
        </w:rPr>
        <w:t>eam members</w:t>
      </w:r>
    </w:p>
    <w:p w:rsidR="007915C3" w:rsidRDefault="007915C3" w:rsidP="00B357D0">
      <w:pPr>
        <w:rPr>
          <w:rFonts w:ascii="Calibri" w:hAnsi="Calibri"/>
        </w:rPr>
      </w:pPr>
    </w:p>
    <w:p w:rsidR="008E2E64" w:rsidRPr="008E2E64" w:rsidRDefault="0005495C" w:rsidP="008E2E64">
      <w:pPr>
        <w:pStyle w:val="ListParagraph"/>
        <w:numPr>
          <w:ilvl w:val="0"/>
          <w:numId w:val="15"/>
        </w:numPr>
        <w:rPr>
          <w:rFonts w:ascii="Calibri" w:hAnsi="Calibri"/>
        </w:rPr>
      </w:pPr>
      <w:r w:rsidRPr="008E2E64">
        <w:rPr>
          <w:rFonts w:ascii="Calibri" w:hAnsi="Calibri"/>
        </w:rPr>
        <w:t>Attended c</w:t>
      </w:r>
      <w:r w:rsidR="003D1064" w:rsidRPr="008E2E64">
        <w:rPr>
          <w:rFonts w:ascii="Calibri" w:hAnsi="Calibri"/>
        </w:rPr>
        <w:t>lient meetings to know about their requirements for ORM &amp; CRM</w:t>
      </w:r>
      <w:r w:rsidR="00696C00">
        <w:rPr>
          <w:rFonts w:ascii="Calibri" w:hAnsi="Calibri"/>
        </w:rPr>
        <w:t xml:space="preserve"> / Tool Development</w:t>
      </w:r>
    </w:p>
    <w:p w:rsidR="00983D96" w:rsidRDefault="00983D96" w:rsidP="00B357D0">
      <w:pPr>
        <w:rPr>
          <w:rFonts w:ascii="Calibri" w:hAnsi="Calibri"/>
          <w:b/>
          <w:sz w:val="22"/>
          <w:szCs w:val="22"/>
          <w:u w:val="single"/>
        </w:rPr>
      </w:pPr>
    </w:p>
    <w:p w:rsidR="003D1064" w:rsidRPr="00BF52A5" w:rsidRDefault="003D1064" w:rsidP="00B357D0">
      <w:pPr>
        <w:rPr>
          <w:rFonts w:ascii="Calibri" w:hAnsi="Calibri"/>
          <w:b/>
          <w:sz w:val="22"/>
          <w:szCs w:val="22"/>
          <w:u w:val="single"/>
        </w:rPr>
      </w:pPr>
      <w:r w:rsidRPr="00BF52A5">
        <w:rPr>
          <w:rFonts w:ascii="Calibri" w:hAnsi="Calibri"/>
          <w:b/>
          <w:sz w:val="22"/>
          <w:szCs w:val="22"/>
          <w:u w:val="single"/>
        </w:rPr>
        <w:t>Career</w:t>
      </w:r>
      <w:r w:rsidR="00BF52A5" w:rsidRPr="00BF52A5">
        <w:rPr>
          <w:rFonts w:ascii="Calibri" w:hAnsi="Calibri"/>
          <w:b/>
          <w:sz w:val="22"/>
          <w:szCs w:val="22"/>
          <w:u w:val="single"/>
        </w:rPr>
        <w:t xml:space="preserve"> Interests</w:t>
      </w:r>
      <w:r w:rsidRPr="00BF52A5">
        <w:rPr>
          <w:rFonts w:ascii="Calibri" w:hAnsi="Calibri"/>
          <w:b/>
          <w:sz w:val="22"/>
          <w:szCs w:val="22"/>
          <w:u w:val="single"/>
        </w:rPr>
        <w:t>:</w:t>
      </w:r>
    </w:p>
    <w:p w:rsidR="003D1064" w:rsidRPr="00B357D0" w:rsidRDefault="003D1064" w:rsidP="00B357D0">
      <w:pPr>
        <w:rPr>
          <w:rFonts w:ascii="Calibri" w:hAnsi="Calibri"/>
          <w:sz w:val="22"/>
          <w:szCs w:val="22"/>
        </w:rPr>
      </w:pPr>
    </w:p>
    <w:p w:rsidR="00BF52A5" w:rsidRPr="00BF52A5" w:rsidRDefault="003D1064" w:rsidP="00BF52A5">
      <w:pPr>
        <w:pStyle w:val="ListParagraph"/>
        <w:numPr>
          <w:ilvl w:val="0"/>
          <w:numId w:val="16"/>
        </w:numPr>
        <w:rPr>
          <w:rFonts w:ascii="Calibri" w:hAnsi="Calibri"/>
        </w:rPr>
      </w:pPr>
      <w:r w:rsidRPr="00BF52A5">
        <w:rPr>
          <w:rFonts w:ascii="Calibri" w:hAnsi="Calibri"/>
        </w:rPr>
        <w:t xml:space="preserve">Proficient in </w:t>
      </w:r>
      <w:r w:rsidR="0031062C">
        <w:rPr>
          <w:rFonts w:ascii="Calibri" w:hAnsi="Calibri"/>
        </w:rPr>
        <w:t>analyz</w:t>
      </w:r>
      <w:r w:rsidR="0031062C" w:rsidRPr="00BF52A5">
        <w:rPr>
          <w:rFonts w:ascii="Calibri" w:hAnsi="Calibri"/>
        </w:rPr>
        <w:t>ing</w:t>
      </w:r>
      <w:r w:rsidRPr="00BF52A5">
        <w:rPr>
          <w:rFonts w:ascii="Calibri" w:hAnsi="Calibri"/>
        </w:rPr>
        <w:t xml:space="preserve"> business requirements, extracting and interpreting data through strong analytical skills to provide customized, smart and trend depicting </w:t>
      </w:r>
      <w:r w:rsidR="00211599">
        <w:rPr>
          <w:rFonts w:ascii="Calibri" w:hAnsi="Calibri"/>
        </w:rPr>
        <w:t>analysis r</w:t>
      </w:r>
      <w:r w:rsidRPr="00BF52A5">
        <w:rPr>
          <w:rFonts w:ascii="Calibri" w:hAnsi="Calibri"/>
        </w:rPr>
        <w:t xml:space="preserve">eports. </w:t>
      </w:r>
    </w:p>
    <w:p w:rsidR="00BF52A5" w:rsidRDefault="00BF52A5" w:rsidP="00B357D0">
      <w:pPr>
        <w:rPr>
          <w:rFonts w:ascii="Calibri" w:hAnsi="Calibri"/>
        </w:rPr>
      </w:pPr>
    </w:p>
    <w:p w:rsidR="003D1064" w:rsidRPr="00BF52A5" w:rsidRDefault="003D1064" w:rsidP="00BF52A5">
      <w:pPr>
        <w:pStyle w:val="ListParagraph"/>
        <w:numPr>
          <w:ilvl w:val="0"/>
          <w:numId w:val="16"/>
        </w:numPr>
        <w:rPr>
          <w:rFonts w:ascii="Calibri" w:hAnsi="Calibri"/>
        </w:rPr>
      </w:pPr>
      <w:r w:rsidRPr="00BF52A5">
        <w:rPr>
          <w:rFonts w:ascii="Calibri" w:hAnsi="Calibri"/>
        </w:rPr>
        <w:t>Presenting the same to Senior Management.</w:t>
      </w:r>
    </w:p>
    <w:p w:rsidR="00BF52A5" w:rsidRDefault="00BF52A5" w:rsidP="00B357D0">
      <w:pPr>
        <w:rPr>
          <w:rFonts w:ascii="Calibri" w:hAnsi="Calibri"/>
        </w:rPr>
      </w:pPr>
    </w:p>
    <w:p w:rsidR="003D1064" w:rsidRPr="00BF52A5" w:rsidRDefault="003D1064" w:rsidP="00BF52A5">
      <w:pPr>
        <w:pStyle w:val="ListParagraph"/>
        <w:numPr>
          <w:ilvl w:val="0"/>
          <w:numId w:val="16"/>
        </w:numPr>
        <w:rPr>
          <w:rFonts w:ascii="Calibri" w:hAnsi="Calibri"/>
        </w:rPr>
      </w:pPr>
      <w:r w:rsidRPr="00BF52A5">
        <w:rPr>
          <w:rFonts w:ascii="Calibri" w:hAnsi="Calibri"/>
        </w:rPr>
        <w:t>An effective communicator with exceptional relationship management skills &amp; adept at maintaining cordial business relations with clients and other external agencies.</w:t>
      </w:r>
    </w:p>
    <w:p w:rsidR="00BF52A5" w:rsidRDefault="00BF52A5" w:rsidP="00B357D0">
      <w:pPr>
        <w:rPr>
          <w:rFonts w:ascii="Calibri" w:hAnsi="Calibri"/>
        </w:rPr>
      </w:pPr>
    </w:p>
    <w:p w:rsidR="003D1064" w:rsidRPr="00BF52A5" w:rsidRDefault="003D1064" w:rsidP="00BF52A5">
      <w:pPr>
        <w:pStyle w:val="ListParagraph"/>
        <w:numPr>
          <w:ilvl w:val="0"/>
          <w:numId w:val="16"/>
        </w:numPr>
        <w:rPr>
          <w:rFonts w:ascii="Calibri" w:hAnsi="Calibri"/>
        </w:rPr>
      </w:pPr>
      <w:r w:rsidRPr="00BF52A5">
        <w:rPr>
          <w:rFonts w:ascii="Calibri" w:hAnsi="Calibri"/>
        </w:rPr>
        <w:t>An effective leader, guiding and grooming team members and enabling knowledge sharing among the team.</w:t>
      </w:r>
    </w:p>
    <w:p w:rsidR="003D1064" w:rsidRDefault="003D1064" w:rsidP="00B357D0">
      <w:pPr>
        <w:rPr>
          <w:rFonts w:ascii="Calibri" w:hAnsi="Calibri"/>
          <w:sz w:val="22"/>
          <w:szCs w:val="22"/>
        </w:rPr>
      </w:pPr>
    </w:p>
    <w:p w:rsidR="004C7A8C" w:rsidRPr="00982212" w:rsidRDefault="004C7A8C" w:rsidP="00B357D0">
      <w:pPr>
        <w:rPr>
          <w:rFonts w:ascii="Calibri" w:hAnsi="Calibri"/>
          <w:b/>
          <w:u w:val="single"/>
        </w:rPr>
      </w:pPr>
      <w:r w:rsidRPr="00982212">
        <w:rPr>
          <w:rFonts w:ascii="Calibri" w:hAnsi="Calibri"/>
          <w:b/>
          <w:u w:val="single"/>
        </w:rPr>
        <w:t>Personal Profile:-</w:t>
      </w:r>
    </w:p>
    <w:p w:rsidR="004C7A8C" w:rsidRPr="00B357D0" w:rsidRDefault="004C7A8C" w:rsidP="00B357D0">
      <w:pPr>
        <w:rPr>
          <w:rFonts w:ascii="Calibri" w:hAnsi="Calibri"/>
          <w:sz w:val="22"/>
          <w:szCs w:val="22"/>
        </w:rPr>
      </w:pPr>
    </w:p>
    <w:p w:rsidR="004C7A8C" w:rsidRDefault="00230F2C" w:rsidP="00B357D0">
      <w:pPr>
        <w:rPr>
          <w:rFonts w:ascii="Calibri" w:hAnsi="Calibri"/>
          <w:sz w:val="22"/>
          <w:szCs w:val="22"/>
        </w:rPr>
      </w:pPr>
      <w:r>
        <w:rPr>
          <w:rFonts w:ascii="Calibri" w:hAnsi="Calibri"/>
          <w:sz w:val="22"/>
          <w:szCs w:val="22"/>
        </w:rPr>
        <w:t>Name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Aayushi Joshi</w:t>
      </w:r>
    </w:p>
    <w:p w:rsidR="00762483" w:rsidRPr="00B357D0" w:rsidRDefault="00762483" w:rsidP="00B357D0">
      <w:pPr>
        <w:rPr>
          <w:rFonts w:ascii="Calibri" w:hAnsi="Calibri"/>
          <w:sz w:val="22"/>
          <w:szCs w:val="22"/>
        </w:rPr>
      </w:pPr>
      <w:r>
        <w:rPr>
          <w:rFonts w:ascii="Calibri" w:hAnsi="Calibri"/>
          <w:sz w:val="22"/>
          <w:szCs w:val="22"/>
        </w:rPr>
        <w:t>DOB                                                                : 29</w:t>
      </w:r>
      <w:r w:rsidRPr="00762483">
        <w:rPr>
          <w:rFonts w:ascii="Calibri" w:hAnsi="Calibri"/>
          <w:sz w:val="22"/>
          <w:szCs w:val="22"/>
          <w:vertAlign w:val="superscript"/>
        </w:rPr>
        <w:t>th</w:t>
      </w:r>
      <w:r w:rsidR="001F1746">
        <w:rPr>
          <w:rFonts w:ascii="Calibri" w:hAnsi="Calibri"/>
          <w:sz w:val="22"/>
          <w:szCs w:val="22"/>
        </w:rPr>
        <w:t xml:space="preserve"> March, </w:t>
      </w:r>
      <w:r w:rsidR="00EA5296">
        <w:rPr>
          <w:rFonts w:ascii="Calibri" w:hAnsi="Calibri"/>
          <w:sz w:val="22"/>
          <w:szCs w:val="22"/>
        </w:rPr>
        <w:t>1990</w:t>
      </w:r>
    </w:p>
    <w:p w:rsidR="004C7A8C" w:rsidRPr="00B357D0" w:rsidRDefault="004C7A8C" w:rsidP="00B357D0">
      <w:pPr>
        <w:rPr>
          <w:rFonts w:ascii="Calibri" w:hAnsi="Calibri"/>
          <w:sz w:val="22"/>
          <w:szCs w:val="22"/>
        </w:rPr>
      </w:pPr>
      <w:r w:rsidRPr="00B357D0">
        <w:rPr>
          <w:rFonts w:ascii="Calibri" w:hAnsi="Calibri"/>
          <w:color w:val="000000"/>
          <w:sz w:val="22"/>
          <w:szCs w:val="22"/>
        </w:rPr>
        <w:t>Gender</w:t>
      </w:r>
      <w:r w:rsidRPr="00B357D0">
        <w:rPr>
          <w:rFonts w:ascii="Calibri" w:hAnsi="Calibri"/>
          <w:color w:val="000000"/>
          <w:sz w:val="22"/>
          <w:szCs w:val="22"/>
        </w:rPr>
        <w:tab/>
      </w:r>
      <w:r w:rsidRPr="00B357D0">
        <w:rPr>
          <w:rFonts w:ascii="Calibri" w:hAnsi="Calibri"/>
          <w:color w:val="000000"/>
          <w:sz w:val="22"/>
          <w:szCs w:val="22"/>
        </w:rPr>
        <w:tab/>
      </w:r>
      <w:r w:rsidRPr="00B357D0">
        <w:rPr>
          <w:rFonts w:ascii="Calibri" w:hAnsi="Calibri"/>
          <w:color w:val="000000"/>
          <w:sz w:val="22"/>
          <w:szCs w:val="22"/>
        </w:rPr>
        <w:tab/>
      </w:r>
      <w:r w:rsidRPr="00B357D0">
        <w:rPr>
          <w:rFonts w:ascii="Calibri" w:hAnsi="Calibri"/>
          <w:color w:val="000000"/>
          <w:sz w:val="22"/>
          <w:szCs w:val="22"/>
        </w:rPr>
        <w:tab/>
      </w:r>
      <w:r w:rsidRPr="00B357D0">
        <w:rPr>
          <w:rFonts w:ascii="Calibri" w:hAnsi="Calibri"/>
          <w:color w:val="000000"/>
          <w:sz w:val="22"/>
          <w:szCs w:val="22"/>
        </w:rPr>
        <w:tab/>
        <w:t xml:space="preserve">: </w:t>
      </w:r>
      <w:r w:rsidR="00230F2C">
        <w:rPr>
          <w:rFonts w:ascii="Calibri" w:hAnsi="Calibri"/>
          <w:color w:val="000000"/>
          <w:sz w:val="22"/>
          <w:szCs w:val="22"/>
        </w:rPr>
        <w:t>Female</w:t>
      </w:r>
    </w:p>
    <w:p w:rsidR="004C7A8C" w:rsidRPr="00B357D0" w:rsidRDefault="004C7A8C" w:rsidP="00B357D0">
      <w:pPr>
        <w:rPr>
          <w:rFonts w:ascii="Calibri" w:hAnsi="Calibri"/>
          <w:sz w:val="22"/>
          <w:szCs w:val="22"/>
        </w:rPr>
      </w:pPr>
      <w:r w:rsidRPr="00B357D0">
        <w:rPr>
          <w:rFonts w:ascii="Calibri" w:hAnsi="Calibri"/>
          <w:sz w:val="22"/>
          <w:szCs w:val="22"/>
        </w:rPr>
        <w:t>Nationality</w:t>
      </w:r>
      <w:r w:rsidRPr="00B357D0">
        <w:rPr>
          <w:rFonts w:ascii="Calibri" w:hAnsi="Calibri"/>
          <w:sz w:val="22"/>
          <w:szCs w:val="22"/>
        </w:rPr>
        <w:tab/>
      </w:r>
      <w:r w:rsidRPr="00B357D0">
        <w:rPr>
          <w:rFonts w:ascii="Calibri" w:hAnsi="Calibri"/>
          <w:sz w:val="22"/>
          <w:szCs w:val="22"/>
        </w:rPr>
        <w:tab/>
      </w:r>
      <w:r w:rsidRPr="00B357D0">
        <w:rPr>
          <w:rFonts w:ascii="Calibri" w:hAnsi="Calibri"/>
          <w:sz w:val="22"/>
          <w:szCs w:val="22"/>
        </w:rPr>
        <w:tab/>
      </w:r>
      <w:r w:rsidRPr="00B357D0">
        <w:rPr>
          <w:rFonts w:ascii="Calibri" w:hAnsi="Calibri"/>
          <w:sz w:val="22"/>
          <w:szCs w:val="22"/>
        </w:rPr>
        <w:tab/>
        <w:t>: Indian</w:t>
      </w:r>
    </w:p>
    <w:p w:rsidR="004C7A8C" w:rsidRPr="00B357D0" w:rsidRDefault="004C7A8C" w:rsidP="00B357D0">
      <w:pPr>
        <w:rPr>
          <w:rFonts w:ascii="Calibri" w:hAnsi="Calibri"/>
          <w:sz w:val="22"/>
          <w:szCs w:val="22"/>
        </w:rPr>
      </w:pPr>
      <w:r w:rsidRPr="00B357D0">
        <w:rPr>
          <w:rFonts w:ascii="Calibri" w:hAnsi="Calibri"/>
        </w:rPr>
        <w:t>Hobbies</w:t>
      </w:r>
      <w:r w:rsidRPr="00B357D0">
        <w:rPr>
          <w:rFonts w:ascii="Calibri" w:hAnsi="Calibri"/>
        </w:rPr>
        <w:tab/>
      </w:r>
      <w:r w:rsidRPr="00B357D0">
        <w:rPr>
          <w:rFonts w:ascii="Calibri" w:hAnsi="Calibri"/>
        </w:rPr>
        <w:tab/>
      </w:r>
      <w:r w:rsidRPr="00B357D0">
        <w:rPr>
          <w:rFonts w:ascii="Calibri" w:hAnsi="Calibri"/>
        </w:rPr>
        <w:tab/>
      </w:r>
      <w:r w:rsidRPr="00B357D0">
        <w:rPr>
          <w:rFonts w:ascii="Calibri" w:hAnsi="Calibri"/>
        </w:rPr>
        <w:tab/>
      </w:r>
      <w:r w:rsidR="00BE1DD0">
        <w:rPr>
          <w:rFonts w:ascii="Calibri" w:hAnsi="Calibri"/>
        </w:rPr>
        <w:t>: Listening music, Travelling</w:t>
      </w:r>
    </w:p>
    <w:p w:rsidR="004C7A8C" w:rsidRPr="00B357D0" w:rsidRDefault="004C7A8C" w:rsidP="00B357D0">
      <w:pPr>
        <w:rPr>
          <w:rFonts w:ascii="Calibri" w:hAnsi="Calibri"/>
          <w:sz w:val="22"/>
          <w:szCs w:val="22"/>
        </w:rPr>
      </w:pPr>
    </w:p>
    <w:p w:rsidR="004C7A8C" w:rsidRDefault="004C7A8C" w:rsidP="00B357D0">
      <w:pPr>
        <w:rPr>
          <w:rFonts w:ascii="Calibri" w:hAnsi="Calibri"/>
          <w:i/>
          <w:iCs/>
          <w:color w:val="000000"/>
        </w:rPr>
      </w:pPr>
    </w:p>
    <w:p w:rsidR="004C7A8C" w:rsidRPr="00B357D0" w:rsidRDefault="004C7A8C" w:rsidP="00B357D0">
      <w:pPr>
        <w:rPr>
          <w:rFonts w:ascii="Calibri" w:hAnsi="Calibri"/>
          <w:color w:val="000000"/>
        </w:rPr>
      </w:pPr>
      <w:r w:rsidRPr="00B357D0">
        <w:rPr>
          <w:rFonts w:ascii="Calibri" w:hAnsi="Calibri"/>
          <w:color w:val="000000"/>
        </w:rPr>
        <w:t>Declaration</w:t>
      </w:r>
    </w:p>
    <w:p w:rsidR="004C7A8C" w:rsidRPr="00B357D0" w:rsidRDefault="004C7A8C" w:rsidP="00B357D0">
      <w:pPr>
        <w:rPr>
          <w:rFonts w:ascii="Calibri" w:hAnsi="Calibri"/>
          <w:color w:val="000000"/>
        </w:rPr>
      </w:pPr>
      <w:r w:rsidRPr="00B357D0">
        <w:rPr>
          <w:rFonts w:ascii="Calibri" w:hAnsi="Calibri"/>
          <w:color w:val="000000"/>
        </w:rPr>
        <w:t>I hereby declare that the furnished information are true and correct to the best of my knowledge.</w:t>
      </w:r>
    </w:p>
    <w:p w:rsidR="004C7A8C" w:rsidRPr="00B357D0" w:rsidRDefault="004C7A8C" w:rsidP="00B357D0">
      <w:pPr>
        <w:rPr>
          <w:rFonts w:ascii="Calibri" w:hAnsi="Calibri"/>
          <w:sz w:val="22"/>
          <w:szCs w:val="22"/>
        </w:rPr>
      </w:pPr>
    </w:p>
    <w:p w:rsidR="004C7A8C" w:rsidRPr="00B357D0" w:rsidRDefault="004C7A8C" w:rsidP="00B357D0">
      <w:pPr>
        <w:rPr>
          <w:rFonts w:ascii="Calibri" w:hAnsi="Calibri"/>
          <w:i/>
          <w:iCs/>
          <w:color w:val="000000"/>
        </w:rPr>
      </w:pPr>
      <w:r w:rsidRPr="00B357D0">
        <w:rPr>
          <w:rFonts w:ascii="Calibri" w:hAnsi="Calibri"/>
          <w:sz w:val="22"/>
          <w:szCs w:val="22"/>
        </w:rPr>
        <w:t>Date:</w:t>
      </w:r>
      <w:r w:rsidRPr="00B357D0">
        <w:rPr>
          <w:rFonts w:ascii="Calibri" w:hAnsi="Calibri"/>
          <w:sz w:val="22"/>
          <w:szCs w:val="22"/>
        </w:rPr>
        <w:tab/>
      </w:r>
      <w:r w:rsidRPr="00B357D0">
        <w:rPr>
          <w:rFonts w:ascii="Calibri" w:hAnsi="Calibri"/>
          <w:sz w:val="22"/>
          <w:szCs w:val="22"/>
        </w:rPr>
        <w:tab/>
      </w:r>
      <w:r w:rsidRPr="00B357D0">
        <w:rPr>
          <w:rFonts w:ascii="Calibri" w:hAnsi="Calibri"/>
          <w:sz w:val="22"/>
          <w:szCs w:val="22"/>
        </w:rPr>
        <w:tab/>
      </w:r>
      <w:r w:rsidRPr="00B357D0">
        <w:rPr>
          <w:rFonts w:ascii="Calibri" w:hAnsi="Calibri"/>
          <w:sz w:val="22"/>
          <w:szCs w:val="22"/>
        </w:rPr>
        <w:tab/>
      </w:r>
      <w:r w:rsidRPr="00B357D0">
        <w:rPr>
          <w:rFonts w:ascii="Calibri" w:hAnsi="Calibri"/>
          <w:sz w:val="22"/>
          <w:szCs w:val="22"/>
        </w:rPr>
        <w:tab/>
      </w:r>
      <w:r w:rsidRPr="00B357D0">
        <w:rPr>
          <w:rFonts w:ascii="Calibri" w:hAnsi="Calibri"/>
          <w:sz w:val="22"/>
          <w:szCs w:val="22"/>
        </w:rPr>
        <w:tab/>
      </w:r>
      <w:r w:rsidRPr="00B357D0">
        <w:rPr>
          <w:rFonts w:ascii="Calibri" w:hAnsi="Calibri"/>
          <w:sz w:val="22"/>
          <w:szCs w:val="22"/>
        </w:rPr>
        <w:tab/>
        <w:t xml:space="preserve">              (</w:t>
      </w:r>
      <w:r w:rsidR="00D76FA9">
        <w:rPr>
          <w:rFonts w:ascii="Calibri" w:hAnsi="Calibri"/>
          <w:sz w:val="22"/>
          <w:szCs w:val="22"/>
        </w:rPr>
        <w:t>Aayushi Joshi</w:t>
      </w:r>
      <w:r w:rsidRPr="00B357D0">
        <w:rPr>
          <w:rFonts w:ascii="Calibri" w:hAnsi="Calibri"/>
          <w:sz w:val="22"/>
          <w:szCs w:val="22"/>
        </w:rPr>
        <w:t>)</w:t>
      </w:r>
    </w:p>
    <w:sectPr w:rsidR="004C7A8C" w:rsidRPr="00B357D0" w:rsidSect="008E46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3E90" w:rsidRDefault="00423E90" w:rsidP="00B357D0">
      <w:r>
        <w:separator/>
      </w:r>
    </w:p>
  </w:endnote>
  <w:endnote w:type="continuationSeparator" w:id="0">
    <w:p w:rsidR="00423E90" w:rsidRDefault="00423E90" w:rsidP="00B3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3E90" w:rsidRDefault="00423E90" w:rsidP="00B357D0">
      <w:r>
        <w:separator/>
      </w:r>
    </w:p>
  </w:footnote>
  <w:footnote w:type="continuationSeparator" w:id="0">
    <w:p w:rsidR="00423E90" w:rsidRDefault="00423E90" w:rsidP="00B357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A"/>
    <w:multiLevelType w:val="singleLevel"/>
    <w:tmpl w:val="0000000A"/>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B"/>
    <w:multiLevelType w:val="singleLevel"/>
    <w:tmpl w:val="0000000B"/>
    <w:name w:val="WW8Num11"/>
    <w:lvl w:ilvl="0">
      <w:numFmt w:val="bullet"/>
      <w:lvlText w:val=""/>
      <w:lvlJc w:val="left"/>
      <w:pPr>
        <w:tabs>
          <w:tab w:val="num" w:pos="0"/>
        </w:tabs>
        <w:ind w:left="0" w:firstLine="0"/>
      </w:pPr>
      <w:rPr>
        <w:rFonts w:ascii="Symbol" w:hAnsi="Symbol"/>
      </w:rPr>
    </w:lvl>
  </w:abstractNum>
  <w:abstractNum w:abstractNumId="4" w15:restartNumberingAfterBreak="0">
    <w:nsid w:val="0000000C"/>
    <w:multiLevelType w:val="multilevel"/>
    <w:tmpl w:val="0000000C"/>
    <w:name w:val="WW8Num12"/>
    <w:lvl w:ilvl="0">
      <w:start w:val="1"/>
      <w:numFmt w:val="bullet"/>
      <w:lvlText w:val=""/>
      <w:lvlJc w:val="left"/>
      <w:pPr>
        <w:tabs>
          <w:tab w:val="num" w:pos="786"/>
        </w:tabs>
        <w:ind w:left="786" w:hanging="360"/>
      </w:pPr>
      <w:rPr>
        <w:rFonts w:ascii="Symbol" w:hAnsi="Symbol"/>
      </w:rPr>
    </w:lvl>
    <w:lvl w:ilvl="1">
      <w:start w:val="1"/>
      <w:numFmt w:val="bullet"/>
      <w:lvlText w:val="◦"/>
      <w:lvlJc w:val="left"/>
      <w:pPr>
        <w:tabs>
          <w:tab w:val="num" w:pos="1146"/>
        </w:tabs>
        <w:ind w:left="1146" w:hanging="360"/>
      </w:pPr>
      <w:rPr>
        <w:rFonts w:ascii="OpenSymbol" w:eastAsia="OpenSymbol"/>
      </w:rPr>
    </w:lvl>
    <w:lvl w:ilvl="2">
      <w:start w:val="1"/>
      <w:numFmt w:val="bullet"/>
      <w:lvlText w:val="▪"/>
      <w:lvlJc w:val="left"/>
      <w:pPr>
        <w:tabs>
          <w:tab w:val="num" w:pos="1506"/>
        </w:tabs>
        <w:ind w:left="1506" w:hanging="360"/>
      </w:pPr>
      <w:rPr>
        <w:rFonts w:ascii="OpenSymbol" w:eastAsia="OpenSymbol"/>
      </w:rPr>
    </w:lvl>
    <w:lvl w:ilvl="3">
      <w:start w:val="1"/>
      <w:numFmt w:val="bullet"/>
      <w:lvlText w:val=""/>
      <w:lvlJc w:val="left"/>
      <w:pPr>
        <w:tabs>
          <w:tab w:val="num" w:pos="1866"/>
        </w:tabs>
        <w:ind w:left="1866" w:hanging="360"/>
      </w:pPr>
      <w:rPr>
        <w:rFonts w:ascii="Symbol" w:hAnsi="Symbol"/>
      </w:rPr>
    </w:lvl>
    <w:lvl w:ilvl="4">
      <w:start w:val="1"/>
      <w:numFmt w:val="bullet"/>
      <w:lvlText w:val="◦"/>
      <w:lvlJc w:val="left"/>
      <w:pPr>
        <w:tabs>
          <w:tab w:val="num" w:pos="2226"/>
        </w:tabs>
        <w:ind w:left="2226" w:hanging="360"/>
      </w:pPr>
      <w:rPr>
        <w:rFonts w:ascii="OpenSymbol" w:eastAsia="OpenSymbol"/>
      </w:rPr>
    </w:lvl>
    <w:lvl w:ilvl="5">
      <w:start w:val="1"/>
      <w:numFmt w:val="bullet"/>
      <w:lvlText w:val="▪"/>
      <w:lvlJc w:val="left"/>
      <w:pPr>
        <w:tabs>
          <w:tab w:val="num" w:pos="2586"/>
        </w:tabs>
        <w:ind w:left="2586" w:hanging="360"/>
      </w:pPr>
      <w:rPr>
        <w:rFonts w:ascii="OpenSymbol" w:eastAsia="OpenSymbol"/>
      </w:rPr>
    </w:lvl>
    <w:lvl w:ilvl="6">
      <w:start w:val="1"/>
      <w:numFmt w:val="bullet"/>
      <w:lvlText w:val=""/>
      <w:lvlJc w:val="left"/>
      <w:pPr>
        <w:tabs>
          <w:tab w:val="num" w:pos="2946"/>
        </w:tabs>
        <w:ind w:left="2946" w:hanging="360"/>
      </w:pPr>
      <w:rPr>
        <w:rFonts w:ascii="Symbol" w:hAnsi="Symbol"/>
      </w:rPr>
    </w:lvl>
    <w:lvl w:ilvl="7">
      <w:start w:val="1"/>
      <w:numFmt w:val="bullet"/>
      <w:lvlText w:val="◦"/>
      <w:lvlJc w:val="left"/>
      <w:pPr>
        <w:tabs>
          <w:tab w:val="num" w:pos="3306"/>
        </w:tabs>
        <w:ind w:left="3306" w:hanging="360"/>
      </w:pPr>
      <w:rPr>
        <w:rFonts w:ascii="OpenSymbol" w:eastAsia="OpenSymbol"/>
      </w:rPr>
    </w:lvl>
    <w:lvl w:ilvl="8">
      <w:start w:val="1"/>
      <w:numFmt w:val="bullet"/>
      <w:lvlText w:val="▪"/>
      <w:lvlJc w:val="left"/>
      <w:pPr>
        <w:tabs>
          <w:tab w:val="num" w:pos="3666"/>
        </w:tabs>
        <w:ind w:left="3666" w:hanging="360"/>
      </w:pPr>
      <w:rPr>
        <w:rFonts w:ascii="OpenSymbol" w:eastAsia="OpenSymbol"/>
      </w:rPr>
    </w:lvl>
  </w:abstractNum>
  <w:abstractNum w:abstractNumId="5" w15:restartNumberingAfterBreak="0">
    <w:nsid w:val="08B7016A"/>
    <w:multiLevelType w:val="hybridMultilevel"/>
    <w:tmpl w:val="BDA611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8907BA0"/>
    <w:multiLevelType w:val="hybridMultilevel"/>
    <w:tmpl w:val="FB069B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46F38"/>
    <w:multiLevelType w:val="hybridMultilevel"/>
    <w:tmpl w:val="7E2825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31889"/>
    <w:multiLevelType w:val="hybridMultilevel"/>
    <w:tmpl w:val="CC2670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17E54"/>
    <w:multiLevelType w:val="hybridMultilevel"/>
    <w:tmpl w:val="CB925B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CC1BC0"/>
    <w:multiLevelType w:val="hybridMultilevel"/>
    <w:tmpl w:val="A2D684F0"/>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F74BC"/>
    <w:multiLevelType w:val="hybridMultilevel"/>
    <w:tmpl w:val="EF7E3A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A14B9"/>
    <w:multiLevelType w:val="hybridMultilevel"/>
    <w:tmpl w:val="4F3415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0801CF"/>
    <w:multiLevelType w:val="hybridMultilevel"/>
    <w:tmpl w:val="125A8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917D9E"/>
    <w:multiLevelType w:val="hybridMultilevel"/>
    <w:tmpl w:val="B8F886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3553E9"/>
    <w:multiLevelType w:val="hybridMultilevel"/>
    <w:tmpl w:val="984621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8F2314"/>
    <w:multiLevelType w:val="hybridMultilevel"/>
    <w:tmpl w:val="EB64F4A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F2492A"/>
    <w:multiLevelType w:val="hybridMultilevel"/>
    <w:tmpl w:val="7F9ADB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 w:numId="6">
    <w:abstractNumId w:val="13"/>
  </w:num>
  <w:num w:numId="7">
    <w:abstractNumId w:val="17"/>
  </w:num>
  <w:num w:numId="8">
    <w:abstractNumId w:val="14"/>
  </w:num>
  <w:num w:numId="9">
    <w:abstractNumId w:val="7"/>
  </w:num>
  <w:num w:numId="10">
    <w:abstractNumId w:val="16"/>
  </w:num>
  <w:num w:numId="11">
    <w:abstractNumId w:val="9"/>
  </w:num>
  <w:num w:numId="12">
    <w:abstractNumId w:val="8"/>
  </w:num>
  <w:num w:numId="13">
    <w:abstractNumId w:val="15"/>
  </w:num>
  <w:num w:numId="14">
    <w:abstractNumId w:val="10"/>
  </w:num>
  <w:num w:numId="15">
    <w:abstractNumId w:val="11"/>
  </w:num>
  <w:num w:numId="16">
    <w:abstractNumId w:val="12"/>
  </w:num>
  <w:num w:numId="17">
    <w:abstractNumId w:val="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181"/>
    <w:rsid w:val="00010D5A"/>
    <w:rsid w:val="00010D9C"/>
    <w:rsid w:val="00012DF8"/>
    <w:rsid w:val="0005495C"/>
    <w:rsid w:val="000A4923"/>
    <w:rsid w:val="000A6258"/>
    <w:rsid w:val="000B1298"/>
    <w:rsid w:val="000C349B"/>
    <w:rsid w:val="00124622"/>
    <w:rsid w:val="00131D1B"/>
    <w:rsid w:val="00151C8E"/>
    <w:rsid w:val="00157181"/>
    <w:rsid w:val="001C1F5F"/>
    <w:rsid w:val="001D7829"/>
    <w:rsid w:val="001E7D31"/>
    <w:rsid w:val="001F1746"/>
    <w:rsid w:val="001F3BD4"/>
    <w:rsid w:val="002070CB"/>
    <w:rsid w:val="00211599"/>
    <w:rsid w:val="00230F2C"/>
    <w:rsid w:val="002368C4"/>
    <w:rsid w:val="00237CAF"/>
    <w:rsid w:val="0024053C"/>
    <w:rsid w:val="0024582F"/>
    <w:rsid w:val="002602DF"/>
    <w:rsid w:val="002971AF"/>
    <w:rsid w:val="002B23DC"/>
    <w:rsid w:val="002E601A"/>
    <w:rsid w:val="002F72F1"/>
    <w:rsid w:val="003029CC"/>
    <w:rsid w:val="00304DEF"/>
    <w:rsid w:val="0031062C"/>
    <w:rsid w:val="00313A60"/>
    <w:rsid w:val="00315CCE"/>
    <w:rsid w:val="0032781B"/>
    <w:rsid w:val="00341C3B"/>
    <w:rsid w:val="0037269B"/>
    <w:rsid w:val="0037269F"/>
    <w:rsid w:val="003740BE"/>
    <w:rsid w:val="0037511F"/>
    <w:rsid w:val="003860DF"/>
    <w:rsid w:val="003918D0"/>
    <w:rsid w:val="003C65D5"/>
    <w:rsid w:val="003D1064"/>
    <w:rsid w:val="003D33CC"/>
    <w:rsid w:val="0042145E"/>
    <w:rsid w:val="00423E90"/>
    <w:rsid w:val="00465EE9"/>
    <w:rsid w:val="00481374"/>
    <w:rsid w:val="004B1CB8"/>
    <w:rsid w:val="004C7A8C"/>
    <w:rsid w:val="004D4561"/>
    <w:rsid w:val="004E1D42"/>
    <w:rsid w:val="005006F2"/>
    <w:rsid w:val="00571CBD"/>
    <w:rsid w:val="005A0BD4"/>
    <w:rsid w:val="005A0C62"/>
    <w:rsid w:val="005A1ECE"/>
    <w:rsid w:val="005A5A09"/>
    <w:rsid w:val="00611633"/>
    <w:rsid w:val="006312D3"/>
    <w:rsid w:val="00632746"/>
    <w:rsid w:val="006655F4"/>
    <w:rsid w:val="00696C00"/>
    <w:rsid w:val="006E7DA3"/>
    <w:rsid w:val="006F2712"/>
    <w:rsid w:val="00715700"/>
    <w:rsid w:val="00744327"/>
    <w:rsid w:val="00755641"/>
    <w:rsid w:val="00762483"/>
    <w:rsid w:val="007771AC"/>
    <w:rsid w:val="00784768"/>
    <w:rsid w:val="00786912"/>
    <w:rsid w:val="007915C3"/>
    <w:rsid w:val="007B56E9"/>
    <w:rsid w:val="007C053B"/>
    <w:rsid w:val="007F72A7"/>
    <w:rsid w:val="0087002E"/>
    <w:rsid w:val="008A09D5"/>
    <w:rsid w:val="008B3B27"/>
    <w:rsid w:val="008E2E64"/>
    <w:rsid w:val="008E46C2"/>
    <w:rsid w:val="008E5D9B"/>
    <w:rsid w:val="00915DAE"/>
    <w:rsid w:val="0093333E"/>
    <w:rsid w:val="0095394E"/>
    <w:rsid w:val="00973A57"/>
    <w:rsid w:val="00982212"/>
    <w:rsid w:val="00983D96"/>
    <w:rsid w:val="00985A5F"/>
    <w:rsid w:val="00991EF7"/>
    <w:rsid w:val="009A59DF"/>
    <w:rsid w:val="009A688A"/>
    <w:rsid w:val="009F2ABF"/>
    <w:rsid w:val="00A43D56"/>
    <w:rsid w:val="00A52BD0"/>
    <w:rsid w:val="00A52DBA"/>
    <w:rsid w:val="00A864C8"/>
    <w:rsid w:val="00AA0E7C"/>
    <w:rsid w:val="00AA6D31"/>
    <w:rsid w:val="00AF1953"/>
    <w:rsid w:val="00B105B7"/>
    <w:rsid w:val="00B357D0"/>
    <w:rsid w:val="00B629F2"/>
    <w:rsid w:val="00B62A0A"/>
    <w:rsid w:val="00B7007B"/>
    <w:rsid w:val="00B924B6"/>
    <w:rsid w:val="00B94BB3"/>
    <w:rsid w:val="00B978C1"/>
    <w:rsid w:val="00BA4F69"/>
    <w:rsid w:val="00BC252E"/>
    <w:rsid w:val="00BC525D"/>
    <w:rsid w:val="00BE1DD0"/>
    <w:rsid w:val="00BF52A5"/>
    <w:rsid w:val="00C056BE"/>
    <w:rsid w:val="00C15D84"/>
    <w:rsid w:val="00C213C8"/>
    <w:rsid w:val="00C22CC5"/>
    <w:rsid w:val="00C47A97"/>
    <w:rsid w:val="00C81DDB"/>
    <w:rsid w:val="00C91126"/>
    <w:rsid w:val="00CA241D"/>
    <w:rsid w:val="00CB3654"/>
    <w:rsid w:val="00CD42A8"/>
    <w:rsid w:val="00CE48C4"/>
    <w:rsid w:val="00CE6D34"/>
    <w:rsid w:val="00D046FB"/>
    <w:rsid w:val="00D32C64"/>
    <w:rsid w:val="00D4183B"/>
    <w:rsid w:val="00D76FA9"/>
    <w:rsid w:val="00DD2437"/>
    <w:rsid w:val="00E1111C"/>
    <w:rsid w:val="00E67684"/>
    <w:rsid w:val="00EA5296"/>
    <w:rsid w:val="00ED4089"/>
    <w:rsid w:val="00F20578"/>
    <w:rsid w:val="00F219B3"/>
    <w:rsid w:val="00F27888"/>
    <w:rsid w:val="00F33B4B"/>
    <w:rsid w:val="00FC31F4"/>
    <w:rsid w:val="00FC67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E3C0B8-93AF-48FB-9E20-43638347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A8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6E7DA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E7DA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C8E"/>
    <w:pPr>
      <w:ind w:left="720"/>
      <w:contextualSpacing/>
    </w:pPr>
  </w:style>
  <w:style w:type="paragraph" w:styleId="NoSpacing">
    <w:name w:val="No Spacing"/>
    <w:uiPriority w:val="1"/>
    <w:qFormat/>
    <w:rsid w:val="003D1064"/>
    <w:pPr>
      <w:spacing w:after="0" w:line="240" w:lineRule="auto"/>
    </w:pPr>
    <w:rPr>
      <w:rFonts w:ascii="Times New Roman" w:eastAsia="Times New Roman" w:hAnsi="Times New Roman" w:cs="Times New Roman"/>
      <w:sz w:val="24"/>
      <w:szCs w:val="24"/>
    </w:rPr>
  </w:style>
  <w:style w:type="paragraph" w:customStyle="1" w:styleId="style21">
    <w:name w:val="style21"/>
    <w:basedOn w:val="Normal"/>
    <w:rsid w:val="003D1064"/>
    <w:pPr>
      <w:widowControl/>
      <w:autoSpaceDE/>
      <w:autoSpaceDN/>
      <w:adjustRightInd/>
      <w:spacing w:before="360" w:after="360"/>
    </w:pPr>
    <w:rPr>
      <w:rFonts w:ascii="Georgia" w:hAnsi="Georgia"/>
      <w:sz w:val="18"/>
      <w:szCs w:val="18"/>
    </w:rPr>
  </w:style>
  <w:style w:type="paragraph" w:styleId="BodyText">
    <w:name w:val="Body Text"/>
    <w:basedOn w:val="Normal"/>
    <w:link w:val="BodyTextChar"/>
    <w:uiPriority w:val="99"/>
    <w:semiHidden/>
    <w:unhideWhenUsed/>
    <w:rsid w:val="003D1064"/>
    <w:pPr>
      <w:widowControl/>
      <w:autoSpaceDE/>
      <w:autoSpaceDN/>
      <w:adjustRightInd/>
      <w:spacing w:after="120" w:line="276" w:lineRule="auto"/>
    </w:pPr>
    <w:rPr>
      <w:rFonts w:ascii="Calibri" w:hAnsi="Calibri"/>
      <w:sz w:val="22"/>
      <w:szCs w:val="22"/>
      <w:lang w:val="en-IN" w:eastAsia="en-IN"/>
    </w:rPr>
  </w:style>
  <w:style w:type="character" w:customStyle="1" w:styleId="BodyTextChar">
    <w:name w:val="Body Text Char"/>
    <w:basedOn w:val="DefaultParagraphFont"/>
    <w:link w:val="BodyText"/>
    <w:uiPriority w:val="99"/>
    <w:semiHidden/>
    <w:rsid w:val="003D1064"/>
    <w:rPr>
      <w:rFonts w:ascii="Calibri" w:eastAsia="Times New Roman" w:hAnsi="Calibri" w:cs="Times New Roman"/>
      <w:lang w:val="en-IN" w:eastAsia="en-IN"/>
    </w:rPr>
  </w:style>
  <w:style w:type="paragraph" w:styleId="EndnoteText">
    <w:name w:val="endnote text"/>
    <w:basedOn w:val="Normal"/>
    <w:link w:val="EndnoteTextChar"/>
    <w:uiPriority w:val="99"/>
    <w:semiHidden/>
    <w:unhideWhenUsed/>
    <w:rsid w:val="00B357D0"/>
    <w:rPr>
      <w:sz w:val="20"/>
      <w:szCs w:val="20"/>
    </w:rPr>
  </w:style>
  <w:style w:type="character" w:customStyle="1" w:styleId="EndnoteTextChar">
    <w:name w:val="Endnote Text Char"/>
    <w:basedOn w:val="DefaultParagraphFont"/>
    <w:link w:val="EndnoteText"/>
    <w:uiPriority w:val="99"/>
    <w:semiHidden/>
    <w:rsid w:val="00B357D0"/>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357D0"/>
    <w:rPr>
      <w:vertAlign w:val="superscript"/>
    </w:rPr>
  </w:style>
  <w:style w:type="character" w:customStyle="1" w:styleId="Heading2Char">
    <w:name w:val="Heading 2 Char"/>
    <w:basedOn w:val="DefaultParagraphFont"/>
    <w:link w:val="Heading2"/>
    <w:uiPriority w:val="9"/>
    <w:rsid w:val="006E7DA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E7DA3"/>
    <w:rPr>
      <w:rFonts w:asciiTheme="majorHAnsi" w:eastAsiaTheme="majorEastAsia" w:hAnsiTheme="majorHAnsi" w:cstheme="majorBidi"/>
      <w:b/>
      <w:b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107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dc:creator>
  <cp:lastModifiedBy>Aayushi</cp:lastModifiedBy>
  <cp:revision>2</cp:revision>
  <dcterms:created xsi:type="dcterms:W3CDTF">2016-08-24T12:30:00Z</dcterms:created>
  <dcterms:modified xsi:type="dcterms:W3CDTF">2016-08-24T12:30:00Z</dcterms:modified>
</cp:coreProperties>
</file>