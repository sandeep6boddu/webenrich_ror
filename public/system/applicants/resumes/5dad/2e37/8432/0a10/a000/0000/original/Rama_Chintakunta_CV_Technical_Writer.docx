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0C3D" w:rsidRDefault="00260FFD">
      <w:r>
        <w:rPr>
          <w:b/>
          <w:sz w:val="28"/>
        </w:rPr>
        <w:t xml:space="preserve">Rama Chintakunta        </w:t>
      </w:r>
    </w:p>
    <w:p w:rsidR="00A331DF" w:rsidRDefault="00260FFD">
      <w:r>
        <w:t>Cell: 91-9515313208 | Email:</w:t>
      </w:r>
    </w:p>
    <w:p w:rsidR="00A331DF" w:rsidRDefault="00073558">
      <w:r>
        <w:t>Rama.chintakunta@solix.com</w:t>
      </w:r>
    </w:p>
    <w:p w:rsidR="00860C3D" w:rsidRDefault="00260FFD">
      <w:r>
        <w:t xml:space="preserve"> rchintakunta92@gmail.com, kachirajurama@gmail.com</w:t>
      </w:r>
    </w:p>
    <w:p w:rsidR="00860C3D" w:rsidRDefault="00260FFD">
      <w:pPr>
        <w:tabs>
          <w:tab w:val="left" w:pos="3888"/>
        </w:tabs>
        <w:rPr>
          <w:b/>
        </w:rPr>
      </w:pPr>
      <w:r>
        <w:t>Skype Id: rchintakunta92</w:t>
      </w:r>
      <w:r>
        <w:tab/>
      </w:r>
    </w:p>
    <w:p w:rsidR="00860C3D" w:rsidRDefault="00260FFD">
      <w:pPr>
        <w:shd w:val="clear" w:color="auto" w:fill="F2F2F2"/>
        <w:jc w:val="center"/>
      </w:pPr>
      <w:r>
        <w:rPr>
          <w:b/>
        </w:rPr>
        <w:t>Key Skills: Proficient in Technical Writing, Good Conceptual knowledge in Digital Marketing Concepts, Software Development &amp; Software Training</w:t>
      </w:r>
    </w:p>
    <w:p w:rsidR="00860C3D" w:rsidRDefault="00260FFD">
      <w:pPr>
        <w:pStyle w:val="Heading1"/>
      </w:pPr>
      <w:r>
        <w:t>CAREER OBJECTIVE:</w:t>
      </w:r>
    </w:p>
    <w:p w:rsidR="00860C3D" w:rsidRDefault="00260FFD">
      <w:pPr>
        <w:jc w:val="both"/>
      </w:pPr>
      <w:r>
        <w:t xml:space="preserve">Scaling new heights of success with hard work &amp; dedication and leaving a mark of excellence on each step; targeting for assignments in Technical Communication/Writing and Content writing with an organization of repute as reading and writing has always been my passion with a 10+ years experience, where worked as a Software Developer for 5 years and as a Software trainer for 4+ years and </w:t>
      </w:r>
      <w:r w:rsidR="00FF100A">
        <w:t>2</w:t>
      </w:r>
      <w:r w:rsidR="00AE4DB1">
        <w:t>.5</w:t>
      </w:r>
      <w:r>
        <w:rPr>
          <w:b/>
        </w:rPr>
        <w:t xml:space="preserve"> </w:t>
      </w:r>
      <w:proofErr w:type="spellStart"/>
      <w:r>
        <w:rPr>
          <w:b/>
        </w:rPr>
        <w:t>Year</w:t>
      </w:r>
      <w:r w:rsidR="00FF100A">
        <w:rPr>
          <w:b/>
        </w:rPr>
        <w:t>s</w:t>
      </w:r>
      <w:r>
        <w:rPr>
          <w:b/>
        </w:rPr>
        <w:t xml:space="preserve"> experience</w:t>
      </w:r>
      <w:proofErr w:type="spellEnd"/>
      <w:r>
        <w:rPr>
          <w:b/>
        </w:rPr>
        <w:t xml:space="preserve"> as a Technical/</w:t>
      </w:r>
      <w:proofErr w:type="gramStart"/>
      <w:r>
        <w:rPr>
          <w:b/>
        </w:rPr>
        <w:t>Content  Writer</w:t>
      </w:r>
      <w:proofErr w:type="gramEnd"/>
      <w:r>
        <w:t>.</w:t>
      </w:r>
    </w:p>
    <w:p w:rsidR="00860C3D" w:rsidRDefault="00260FFD">
      <w:pPr>
        <w:pStyle w:val="Heading1"/>
      </w:pPr>
      <w:r>
        <w:t>TECHNICAL WRITING SUMMARY: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Develop documentation for a variety of end users, including User manuals, Online help, Installation Guide, Quick Start Guide, Release Notes etc.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Very good understanding for Documentation Development Life Cycle (DDLC) or Technical Writing process.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Ability to analyse the documentation requirement performs audience analysis, write the content clearly and concisely, implement reviews and publish the documents.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Write in a clear and concise manner and to be able to convey information appropriately for a variety of audiences.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Ability to understand application functionality by working on the application and updating documents based on that.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Effective use of authoring tools and ability to use new tools quickly.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Maintain a consistent look and feel throughout all web properties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Understanding of Microsoft Style guide and Controlled language STE (Simplified Technical English).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Possess graphic and illustration skills.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 xml:space="preserve">Good Command on reading and writing ability in English Language 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Good ability in researching and developing new topics, courses and teaching materials, including online resources.</w:t>
      </w:r>
    </w:p>
    <w:p w:rsidR="00860C3D" w:rsidRDefault="00260FFD">
      <w:pPr>
        <w:pStyle w:val="Heading1"/>
      </w:pPr>
      <w:r>
        <w:t>SKILLS SUMMARY: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Authoring Tools</w:t>
      </w:r>
      <w:r>
        <w:tab/>
        <w:t xml:space="preserve"> :   Adobe </w:t>
      </w:r>
      <w:proofErr w:type="spellStart"/>
      <w:r>
        <w:t>Robohelp</w:t>
      </w:r>
      <w:proofErr w:type="spellEnd"/>
      <w:r>
        <w:t xml:space="preserve">, Adobe </w:t>
      </w:r>
      <w:proofErr w:type="spellStart"/>
      <w:r>
        <w:t>Framemaker</w:t>
      </w:r>
      <w:proofErr w:type="spellEnd"/>
      <w:r>
        <w:t xml:space="preserve">, Adobe Captivate, </w:t>
      </w:r>
      <w:proofErr w:type="spellStart"/>
      <w:r>
        <w:t>ActivePresenter</w:t>
      </w:r>
      <w:proofErr w:type="spellEnd"/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Image tools</w:t>
      </w:r>
      <w:r>
        <w:tab/>
        <w:t>:  Snag It, MS Visio, Adobe Photoshop, Lucid charts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lastRenderedPageBreak/>
        <w:t>Internet Technologies    : Good Knowledge of E-Commerce and other internet Practices. HTML 5.0, HTML Forms 5.0, CSS, XML and DITA.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Good Knowledge of DDLC and Agile SDLC and Scrum concepts.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Good Knowledge in Digital Marketing, Email Marketing, Social Media Marketing, Website C</w:t>
      </w:r>
      <w:r w:rsidR="00AE4DB1">
        <w:t>reation, SEO, Google</w:t>
      </w:r>
      <w:bookmarkStart w:id="0" w:name="_GoBack"/>
      <w:bookmarkEnd w:id="0"/>
      <w:r w:rsidR="00AE4DB1">
        <w:t xml:space="preserve"> AdWords, Google</w:t>
      </w:r>
      <w:r>
        <w:t xml:space="preserve"> Analytics.</w:t>
      </w:r>
    </w:p>
    <w:p w:rsidR="00860C3D" w:rsidRDefault="00260FFD">
      <w:pPr>
        <w:pStyle w:val="Heading1"/>
      </w:pPr>
      <w:r>
        <w:t>Others: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 xml:space="preserve">Languages Known: C++, C, </w:t>
      </w:r>
      <w:proofErr w:type="gramStart"/>
      <w:r>
        <w:t>Java</w:t>
      </w:r>
      <w:proofErr w:type="gramEnd"/>
      <w:r>
        <w:t>.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Databases Known: Advanced knowledge of Oracle SQL, Forms &amp; Reports 10g, SQL*Plus, PL/SQL, SQL*Forms 3.0, SQL*Report Writer 1.1, SQL*Menu 5.0</w:t>
      </w:r>
      <w:proofErr w:type="gramStart"/>
      <w:r>
        <w:t>,BI</w:t>
      </w:r>
      <w:proofErr w:type="gramEnd"/>
      <w:r>
        <w:t xml:space="preserve"> Reports and MYSQL.</w:t>
      </w:r>
    </w:p>
    <w:p w:rsidR="00860C3D" w:rsidRDefault="00260FFD">
      <w:pPr>
        <w:pStyle w:val="Heading1"/>
      </w:pPr>
      <w:r>
        <w:t xml:space="preserve">EDUCATION QUALIFICATIONS: 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Masters’ in Business Administration from University of Botswana, October 2015 Gaborone, Botswana.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Master’s in Computer Applications, October 2004 Osmania University, Hyderabad, India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Bachelor of Science, 2000, Osmania University, Hyderabad, India.</w:t>
      </w:r>
    </w:p>
    <w:p w:rsidR="00860C3D" w:rsidRDefault="00260FFD">
      <w:pPr>
        <w:pStyle w:val="Heading1"/>
      </w:pPr>
      <w:r>
        <w:t>CERTIFICATIONS:</w:t>
      </w:r>
    </w:p>
    <w:p w:rsidR="00860C3D" w:rsidRDefault="005D70F3">
      <w:pPr>
        <w:pStyle w:val="ListParagraph"/>
        <w:numPr>
          <w:ilvl w:val="0"/>
          <w:numId w:val="2"/>
        </w:numPr>
        <w:ind w:left="567" w:hanging="283"/>
        <w:jc w:val="both"/>
      </w:pPr>
      <w:r>
        <w:t>Certificate in</w:t>
      </w:r>
      <w:r w:rsidR="00260FFD">
        <w:t xml:space="preserve"> Digital Marketing Course from </w:t>
      </w:r>
      <w:proofErr w:type="gramStart"/>
      <w:r w:rsidR="00260FFD">
        <w:t>DSIM(</w:t>
      </w:r>
      <w:proofErr w:type="gramEnd"/>
      <w:r w:rsidR="00260FFD">
        <w:t>Delhi School of Internet Marketing), Hyderabad.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Certification course on Technical Writing from Tech Total Soft Systems, Hyderabad, Jul-Aug, 2016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Oracle Certified Professional (OCP) – Developer 6i track in 2008.</w:t>
      </w:r>
    </w:p>
    <w:p w:rsidR="00860C3D" w:rsidRDefault="00260FFD">
      <w:pPr>
        <w:pStyle w:val="Heading1"/>
      </w:pPr>
      <w:r>
        <w:t xml:space="preserve">WORK PROFILE: </w:t>
      </w:r>
    </w:p>
    <w:p w:rsidR="00860C3D" w:rsidRDefault="00260FFD">
      <w:pPr>
        <w:rPr>
          <w:b/>
        </w:rPr>
      </w:pPr>
      <w:r>
        <w:t xml:space="preserve">A total of </w:t>
      </w:r>
      <w:r w:rsidR="00FF100A">
        <w:t xml:space="preserve">11 </w:t>
      </w:r>
      <w:proofErr w:type="spellStart"/>
      <w:r w:rsidR="00FF100A">
        <w:t>years</w:t>
      </w:r>
      <w:r>
        <w:t xml:space="preserve"> experience</w:t>
      </w:r>
      <w:proofErr w:type="spellEnd"/>
      <w:r>
        <w:t xml:space="preserve"> as a Lecturer and Software Engineer, the elaborate details are given below:</w:t>
      </w:r>
    </w:p>
    <w:p w:rsidR="00737A34" w:rsidRDefault="00737A34">
      <w:pPr>
        <w:pStyle w:val="ListParagraph"/>
        <w:numPr>
          <w:ilvl w:val="0"/>
          <w:numId w:val="3"/>
        </w:numPr>
      </w:pPr>
      <w:r>
        <w:t xml:space="preserve">Working as a Technical Writer in Solix </w:t>
      </w:r>
      <w:proofErr w:type="spellStart"/>
      <w:r>
        <w:t>Softech</w:t>
      </w:r>
      <w:proofErr w:type="spellEnd"/>
      <w:r>
        <w:t xml:space="preserve"> </w:t>
      </w:r>
      <w:proofErr w:type="spellStart"/>
      <w:r>
        <w:t>Pvt.</w:t>
      </w:r>
      <w:proofErr w:type="spellEnd"/>
      <w:r>
        <w:t xml:space="preserve"> Ltd., Hyderabad since September 2018</w:t>
      </w:r>
      <w:r w:rsidR="00FF100A">
        <w:t xml:space="preserve"> to till date</w:t>
      </w:r>
      <w:r>
        <w:t>.</w:t>
      </w:r>
    </w:p>
    <w:p w:rsidR="00AB7240" w:rsidRPr="00AB7240" w:rsidRDefault="00AB7240" w:rsidP="00AB7240">
      <w:pPr>
        <w:pStyle w:val="ListParagraph"/>
        <w:numPr>
          <w:ilvl w:val="0"/>
          <w:numId w:val="3"/>
        </w:numPr>
        <w:rPr>
          <w:b/>
        </w:rPr>
      </w:pPr>
      <w:r w:rsidRPr="00AB7240">
        <w:rPr>
          <w:b/>
        </w:rPr>
        <w:t>Undergone a Certification Course from DSIM for Digital Marketing from April 2018 to August 2018.</w:t>
      </w:r>
    </w:p>
    <w:p w:rsidR="00860C3D" w:rsidRDefault="00260FFD">
      <w:pPr>
        <w:pStyle w:val="ListParagraph"/>
        <w:numPr>
          <w:ilvl w:val="0"/>
          <w:numId w:val="3"/>
        </w:numPr>
      </w:pPr>
      <w:r>
        <w:rPr>
          <w:b/>
        </w:rPr>
        <w:t xml:space="preserve">Worked as a Content Manager at </w:t>
      </w:r>
      <w:proofErr w:type="spellStart"/>
      <w:r>
        <w:rPr>
          <w:b/>
        </w:rPr>
        <w:t>Archiveforce</w:t>
      </w:r>
      <w:proofErr w:type="spellEnd"/>
      <w:r>
        <w:rPr>
          <w:b/>
        </w:rPr>
        <w:t xml:space="preserve">, T-Hub, </w:t>
      </w:r>
      <w:proofErr w:type="spellStart"/>
      <w:r>
        <w:rPr>
          <w:b/>
        </w:rPr>
        <w:t>Gachibowli</w:t>
      </w:r>
      <w:proofErr w:type="spellEnd"/>
      <w:r>
        <w:rPr>
          <w:b/>
        </w:rPr>
        <w:t>, Hyderabad from July 2017 to March 2018</w:t>
      </w:r>
    </w:p>
    <w:p w:rsidR="00860C3D" w:rsidRDefault="00260FFD">
      <w:pPr>
        <w:pStyle w:val="ListParagraph"/>
        <w:numPr>
          <w:ilvl w:val="0"/>
          <w:numId w:val="3"/>
        </w:numPr>
      </w:pPr>
      <w:r>
        <w:t xml:space="preserve">Worked as a </w:t>
      </w:r>
      <w:r>
        <w:rPr>
          <w:b/>
        </w:rPr>
        <w:t xml:space="preserve">Technical Writer at </w:t>
      </w:r>
      <w:proofErr w:type="spellStart"/>
      <w:r>
        <w:rPr>
          <w:b/>
        </w:rPr>
        <w:t>Vasista</w:t>
      </w:r>
      <w:proofErr w:type="spellEnd"/>
      <w:r>
        <w:rPr>
          <w:b/>
        </w:rPr>
        <w:t xml:space="preserve"> Enterprise Solutions</w:t>
      </w:r>
      <w:r>
        <w:t xml:space="preserve">, Hyderabad, </w:t>
      </w:r>
      <w:proofErr w:type="gramStart"/>
      <w:r>
        <w:t>Telangana  from</w:t>
      </w:r>
      <w:proofErr w:type="gramEnd"/>
      <w:r>
        <w:rPr>
          <w:b/>
        </w:rPr>
        <w:t xml:space="preserve"> September 2016 – July 2017.</w:t>
      </w:r>
    </w:p>
    <w:p w:rsidR="00860C3D" w:rsidRDefault="00260FFD">
      <w:pPr>
        <w:pStyle w:val="ListParagraph"/>
        <w:numPr>
          <w:ilvl w:val="0"/>
          <w:numId w:val="3"/>
        </w:numPr>
        <w:jc w:val="both"/>
      </w:pPr>
      <w:r>
        <w:t xml:space="preserve">4 years and 3 months experience as a Lecturer (IT) </w:t>
      </w:r>
      <w:proofErr w:type="spellStart"/>
      <w:r>
        <w:t>Limkokwing</w:t>
      </w:r>
      <w:proofErr w:type="spellEnd"/>
      <w:r>
        <w:t xml:space="preserve"> University of Creative Technology, Gaborone, Botswana.</w:t>
      </w:r>
    </w:p>
    <w:p w:rsidR="00860C3D" w:rsidRDefault="00260FFD">
      <w:pPr>
        <w:pStyle w:val="ListParagraph"/>
        <w:numPr>
          <w:ilvl w:val="0"/>
          <w:numId w:val="3"/>
        </w:numPr>
        <w:jc w:val="both"/>
      </w:pPr>
      <w:r>
        <w:t xml:space="preserve">3 years of experience in Oracle Applications Technical Consultant, SAIS. </w:t>
      </w:r>
    </w:p>
    <w:p w:rsidR="00860C3D" w:rsidRDefault="00260FFD">
      <w:pPr>
        <w:pStyle w:val="ListParagraph"/>
        <w:numPr>
          <w:ilvl w:val="0"/>
          <w:numId w:val="3"/>
        </w:numPr>
        <w:jc w:val="both"/>
      </w:pPr>
      <w:r>
        <w:t>2  Years of experience in Oracle Forms and Reports as Assistant Software Engineer</w:t>
      </w:r>
    </w:p>
    <w:p w:rsidR="00860C3D" w:rsidRDefault="00260FFD">
      <w:pPr>
        <w:pStyle w:val="ListParagraph"/>
        <w:numPr>
          <w:ilvl w:val="0"/>
          <w:numId w:val="3"/>
        </w:numPr>
        <w:jc w:val="both"/>
      </w:pPr>
      <w:r>
        <w:t xml:space="preserve">6  months  year experience as a Part-time Lecturer </w:t>
      </w:r>
      <w:proofErr w:type="spellStart"/>
      <w:r>
        <w:t>Vanitha</w:t>
      </w:r>
      <w:proofErr w:type="spellEnd"/>
      <w:r>
        <w:t xml:space="preserve"> </w:t>
      </w:r>
      <w:proofErr w:type="spellStart"/>
      <w:r>
        <w:t>Mahavidyalaya</w:t>
      </w:r>
      <w:proofErr w:type="spellEnd"/>
      <w:r>
        <w:t xml:space="preserve"> College, Hyderabad, India</w:t>
      </w:r>
    </w:p>
    <w:p w:rsidR="00860C3D" w:rsidRDefault="00260FFD">
      <w:pPr>
        <w:pStyle w:val="Heading1"/>
      </w:pPr>
      <w:r>
        <w:lastRenderedPageBreak/>
        <w:t xml:space="preserve">EMPLOYMENT HISTORY:  </w:t>
      </w:r>
    </w:p>
    <w:p w:rsidR="00B37096" w:rsidRDefault="00B37096">
      <w:pPr>
        <w:rPr>
          <w:b/>
        </w:rPr>
      </w:pPr>
      <w:r>
        <w:rPr>
          <w:b/>
        </w:rPr>
        <w:t xml:space="preserve">Currently, working as a Technical Writer at Solix </w:t>
      </w:r>
      <w:proofErr w:type="spellStart"/>
      <w:r>
        <w:rPr>
          <w:b/>
        </w:rPr>
        <w:t>Softech</w:t>
      </w:r>
      <w:proofErr w:type="spellEnd"/>
      <w:r>
        <w:rPr>
          <w:b/>
        </w:rPr>
        <w:t xml:space="preserve"> Pvt Ltd.</w:t>
      </w:r>
    </w:p>
    <w:p w:rsidR="00AB7240" w:rsidRDefault="00AB7240">
      <w:pPr>
        <w:rPr>
          <w:b/>
        </w:rPr>
      </w:pPr>
      <w:r>
        <w:rPr>
          <w:b/>
        </w:rPr>
        <w:t>Undergone a Certification Course from DSIM for Digital Marketing from April 2018 to August 2018.</w:t>
      </w:r>
    </w:p>
    <w:p w:rsidR="00860C3D" w:rsidRDefault="00260FFD">
      <w:pPr>
        <w:rPr>
          <w:b/>
        </w:rPr>
      </w:pPr>
      <w:r>
        <w:rPr>
          <w:b/>
        </w:rPr>
        <w:t xml:space="preserve">Worked as a Content Manager at </w:t>
      </w:r>
      <w:proofErr w:type="spellStart"/>
      <w:r>
        <w:rPr>
          <w:b/>
        </w:rPr>
        <w:t>Archiveforce</w:t>
      </w:r>
      <w:proofErr w:type="spellEnd"/>
      <w:r>
        <w:rPr>
          <w:b/>
        </w:rPr>
        <w:t xml:space="preserve">, T-Hub, </w:t>
      </w:r>
      <w:proofErr w:type="spellStart"/>
      <w:r>
        <w:rPr>
          <w:b/>
        </w:rPr>
        <w:t>Gachibowli</w:t>
      </w:r>
      <w:proofErr w:type="spellEnd"/>
      <w:r>
        <w:rPr>
          <w:b/>
        </w:rPr>
        <w:t xml:space="preserve">, Hyderabad from July 2017 to </w:t>
      </w:r>
      <w:proofErr w:type="gramStart"/>
      <w:r>
        <w:rPr>
          <w:b/>
        </w:rPr>
        <w:t>March  2018</w:t>
      </w:r>
      <w:proofErr w:type="gramEnd"/>
      <w:r>
        <w:rPr>
          <w:b/>
        </w:rPr>
        <w:t>.</w:t>
      </w:r>
    </w:p>
    <w:p w:rsidR="00860C3D" w:rsidRDefault="00260FFD">
      <w:r>
        <w:rPr>
          <w:b/>
        </w:rPr>
        <w:t xml:space="preserve">Job Responsibilities at </w:t>
      </w:r>
      <w:proofErr w:type="spellStart"/>
      <w:r>
        <w:rPr>
          <w:b/>
        </w:rPr>
        <w:t>ArchiveForce</w:t>
      </w:r>
      <w:proofErr w:type="spellEnd"/>
      <w:r>
        <w:rPr>
          <w:b/>
        </w:rPr>
        <w:t>:</w:t>
      </w:r>
    </w:p>
    <w:p w:rsidR="00860C3D" w:rsidRDefault="00260FFD">
      <w:pPr>
        <w:pStyle w:val="ListParagraph"/>
        <w:numPr>
          <w:ilvl w:val="0"/>
          <w:numId w:val="4"/>
        </w:numPr>
      </w:pPr>
      <w:r>
        <w:t xml:space="preserve">Creating User Manuals and Help Files for a Cloud-based CRM application </w:t>
      </w:r>
      <w:proofErr w:type="spellStart"/>
      <w:r>
        <w:t>ArchiveForce</w:t>
      </w:r>
      <w:proofErr w:type="spellEnd"/>
      <w:r>
        <w:t xml:space="preserve"> which was developed on Salesforce platform by building Content and Illustrations by using Lucid Charts, Snag IT, and MS-Word.</w:t>
      </w:r>
    </w:p>
    <w:p w:rsidR="00860C3D" w:rsidRDefault="00260FFD">
      <w:pPr>
        <w:pStyle w:val="ListParagraph"/>
        <w:numPr>
          <w:ilvl w:val="0"/>
          <w:numId w:val="4"/>
        </w:numPr>
      </w:pPr>
      <w:r>
        <w:t>Reviewing the manuals and help files.</w:t>
      </w:r>
    </w:p>
    <w:p w:rsidR="00860C3D" w:rsidRDefault="00260FFD">
      <w:pPr>
        <w:pStyle w:val="ListParagraph"/>
        <w:numPr>
          <w:ilvl w:val="0"/>
          <w:numId w:val="4"/>
        </w:numPr>
      </w:pPr>
      <w:r>
        <w:t>Gathering required information from Developers, testers and other SMEs as per the requirements to create Manuals and Help files.</w:t>
      </w:r>
    </w:p>
    <w:p w:rsidR="00860C3D" w:rsidRDefault="00260FFD">
      <w:pPr>
        <w:pStyle w:val="ListParagraph"/>
        <w:numPr>
          <w:ilvl w:val="0"/>
          <w:numId w:val="4"/>
        </w:numPr>
      </w:pPr>
      <w:r>
        <w:t>Supporting the organization in Documentation aspects related to other Mobiles apps and Progressive Websites.</w:t>
      </w:r>
    </w:p>
    <w:p w:rsidR="00860C3D" w:rsidRDefault="00260FFD">
      <w:pPr>
        <w:pStyle w:val="ListParagraph"/>
        <w:numPr>
          <w:ilvl w:val="0"/>
          <w:numId w:val="4"/>
        </w:numPr>
        <w:rPr>
          <w:b/>
        </w:rPr>
      </w:pPr>
      <w:r>
        <w:t>Familiarizing new recruits with the existing system.</w:t>
      </w:r>
    </w:p>
    <w:p w:rsidR="00860C3D" w:rsidRDefault="00860C3D">
      <w:pPr>
        <w:rPr>
          <w:b/>
        </w:rPr>
      </w:pPr>
    </w:p>
    <w:p w:rsidR="00860C3D" w:rsidRDefault="00260FFD">
      <w:pPr>
        <w:rPr>
          <w:b/>
        </w:rPr>
      </w:pPr>
      <w:r>
        <w:rPr>
          <w:b/>
        </w:rPr>
        <w:t xml:space="preserve">Worked as a Technical Writer </w:t>
      </w:r>
      <w:r>
        <w:t xml:space="preserve">at </w:t>
      </w:r>
      <w:proofErr w:type="spellStart"/>
      <w:r>
        <w:t>Vasista</w:t>
      </w:r>
      <w:proofErr w:type="spellEnd"/>
      <w:r>
        <w:t xml:space="preserve"> Enterprise Solutions, Hyderabad, Telangana </w:t>
      </w:r>
      <w:proofErr w:type="gramStart"/>
      <w:r>
        <w:t>Since</w:t>
      </w:r>
      <w:proofErr w:type="gramEnd"/>
      <w:r>
        <w:t xml:space="preserve"> </w:t>
      </w:r>
      <w:r>
        <w:rPr>
          <w:b/>
        </w:rPr>
        <w:t>September 2016 to July 2017</w:t>
      </w:r>
    </w:p>
    <w:p w:rsidR="00860C3D" w:rsidRDefault="00260FFD">
      <w:r>
        <w:rPr>
          <w:b/>
        </w:rPr>
        <w:t>Job Responsibilities as a Technical Writer:</w:t>
      </w:r>
    </w:p>
    <w:p w:rsidR="00860C3D" w:rsidRDefault="00260FFD">
      <w:pPr>
        <w:pStyle w:val="ListParagraph"/>
        <w:numPr>
          <w:ilvl w:val="0"/>
          <w:numId w:val="4"/>
        </w:numPr>
      </w:pPr>
      <w:r>
        <w:t xml:space="preserve">Creating User Manuals for a Cloud-based ERP application </w:t>
      </w:r>
      <w:proofErr w:type="spellStart"/>
      <w:r>
        <w:t>Milkosoft</w:t>
      </w:r>
      <w:proofErr w:type="spellEnd"/>
      <w:r>
        <w:t xml:space="preserve"> by building Content and Illustrations by using MS-Visio, Snag IT, and MS-Word.</w:t>
      </w:r>
    </w:p>
    <w:p w:rsidR="00860C3D" w:rsidRDefault="00260FFD">
      <w:pPr>
        <w:pStyle w:val="ListParagraph"/>
        <w:numPr>
          <w:ilvl w:val="0"/>
          <w:numId w:val="4"/>
        </w:numPr>
      </w:pPr>
      <w:r>
        <w:t>Reviewing the manuals</w:t>
      </w:r>
    </w:p>
    <w:p w:rsidR="00860C3D" w:rsidRDefault="00260FFD">
      <w:pPr>
        <w:pStyle w:val="ListParagraph"/>
        <w:numPr>
          <w:ilvl w:val="0"/>
          <w:numId w:val="4"/>
        </w:numPr>
      </w:pPr>
      <w:r>
        <w:t>Preparing Training materials using MS-</w:t>
      </w:r>
      <w:proofErr w:type="spellStart"/>
      <w:r>
        <w:t>Powerpoint</w:t>
      </w:r>
      <w:proofErr w:type="spellEnd"/>
      <w:r>
        <w:t xml:space="preserve"> </w:t>
      </w:r>
    </w:p>
    <w:p w:rsidR="00860C3D" w:rsidRDefault="00260FFD">
      <w:pPr>
        <w:pStyle w:val="ListParagraph"/>
        <w:numPr>
          <w:ilvl w:val="0"/>
          <w:numId w:val="4"/>
        </w:numPr>
      </w:pPr>
      <w:r>
        <w:t>Preparing Questionnaires for Trainees using Google Forms</w:t>
      </w:r>
    </w:p>
    <w:p w:rsidR="00860C3D" w:rsidRDefault="00260FFD">
      <w:pPr>
        <w:pStyle w:val="ListParagraph"/>
        <w:numPr>
          <w:ilvl w:val="0"/>
          <w:numId w:val="4"/>
        </w:numPr>
      </w:pPr>
      <w:r>
        <w:t xml:space="preserve">Creating Mobile app User Manuals </w:t>
      </w:r>
    </w:p>
    <w:p w:rsidR="00860C3D" w:rsidRDefault="00260FFD">
      <w:pPr>
        <w:pStyle w:val="ListParagraph"/>
        <w:numPr>
          <w:ilvl w:val="0"/>
          <w:numId w:val="4"/>
        </w:numPr>
      </w:pPr>
      <w:r>
        <w:t>Created user manual for e-</w:t>
      </w:r>
      <w:proofErr w:type="spellStart"/>
      <w:r>
        <w:t>Dhaga</w:t>
      </w:r>
      <w:proofErr w:type="spellEnd"/>
      <w:r>
        <w:t xml:space="preserve"> and </w:t>
      </w:r>
      <w:proofErr w:type="spellStart"/>
      <w:r>
        <w:t>Milkosoft</w:t>
      </w:r>
      <w:proofErr w:type="spellEnd"/>
      <w:r>
        <w:t xml:space="preserve"> Mobile app</w:t>
      </w:r>
    </w:p>
    <w:p w:rsidR="00860C3D" w:rsidRDefault="00260FFD">
      <w:pPr>
        <w:pStyle w:val="ListParagraph"/>
        <w:numPr>
          <w:ilvl w:val="0"/>
          <w:numId w:val="4"/>
        </w:numPr>
        <w:rPr>
          <w:b/>
        </w:rPr>
      </w:pPr>
      <w:r>
        <w:t xml:space="preserve">Training my colleagues for UI of the </w:t>
      </w:r>
      <w:proofErr w:type="spellStart"/>
      <w:r>
        <w:t>Milkosoft</w:t>
      </w:r>
      <w:proofErr w:type="spellEnd"/>
      <w:r>
        <w:t xml:space="preserve"> applicati</w:t>
      </w:r>
      <w:r>
        <w:rPr>
          <w:b/>
        </w:rPr>
        <w:t>on.</w:t>
      </w:r>
    </w:p>
    <w:p w:rsidR="00860C3D" w:rsidRDefault="00260FFD">
      <w:r>
        <w:rPr>
          <w:b/>
        </w:rPr>
        <w:t xml:space="preserve">Worked as a </w:t>
      </w:r>
      <w:proofErr w:type="gramStart"/>
      <w:r>
        <w:rPr>
          <w:b/>
        </w:rPr>
        <w:t>Lecturer(</w:t>
      </w:r>
      <w:proofErr w:type="gramEnd"/>
      <w:r>
        <w:rPr>
          <w:b/>
        </w:rPr>
        <w:t>IT-Software</w:t>
      </w:r>
      <w:r>
        <w:t xml:space="preserve">) for </w:t>
      </w:r>
      <w:proofErr w:type="spellStart"/>
      <w:r>
        <w:t>Limkokwing</w:t>
      </w:r>
      <w:proofErr w:type="spellEnd"/>
      <w:r>
        <w:t xml:space="preserve"> University of Creative Technology, Gaborone, Botswana. Since August 2011 to December 2015</w:t>
      </w:r>
    </w:p>
    <w:p w:rsidR="00860C3D" w:rsidRDefault="00260FFD">
      <w:r>
        <w:t>I have been handling the following modules: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Database Applications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Introduction to Computer Skills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Ethical Issues in IT Industry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Global Information Systems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 xml:space="preserve">Computer Hardware 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lastRenderedPageBreak/>
        <w:t>Internet payment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E-Commerce and E-Marketing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  <w:rPr>
          <w:i/>
        </w:rPr>
      </w:pPr>
      <w:r>
        <w:t>Web Design</w:t>
      </w:r>
    </w:p>
    <w:p w:rsidR="00860C3D" w:rsidRDefault="00260FFD">
      <w:r>
        <w:rPr>
          <w:i/>
        </w:rPr>
        <w:t xml:space="preserve">Key Responsibilities as </w:t>
      </w:r>
      <w:proofErr w:type="gramStart"/>
      <w:r>
        <w:rPr>
          <w:i/>
        </w:rPr>
        <w:t>a</w:t>
      </w:r>
      <w:proofErr w:type="gramEnd"/>
      <w:r>
        <w:rPr>
          <w:i/>
        </w:rPr>
        <w:t xml:space="preserve"> ICT Lecturer: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Planning and preparing lessons;</w:t>
      </w:r>
    </w:p>
    <w:p w:rsidR="00860C3D" w:rsidRDefault="00160DBB">
      <w:pPr>
        <w:pStyle w:val="ListParagraph"/>
        <w:numPr>
          <w:ilvl w:val="0"/>
          <w:numId w:val="2"/>
        </w:numPr>
        <w:ind w:left="567" w:hanging="283"/>
        <w:jc w:val="both"/>
      </w:pPr>
      <w:r>
        <w:t xml:space="preserve">Researching </w:t>
      </w:r>
      <w:r w:rsidR="00260FFD">
        <w:t xml:space="preserve">on books and </w:t>
      </w:r>
      <w:proofErr w:type="gramStart"/>
      <w:r w:rsidR="00260FFD">
        <w:t>internet  to</w:t>
      </w:r>
      <w:proofErr w:type="gramEnd"/>
      <w:r w:rsidR="00260FFD">
        <w:t xml:space="preserve"> develop new topics, courses and teaching materials and content development on latest technologies for educating student. 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Monitoring, assessing and marking students' work.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 xml:space="preserve">Motivate and support  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Carrying out a pastoral role as a personal tutor to students;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Conducting tutorials on a one-to-one basis with learners;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Planning additional support for students, as necessary;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Maintaining knowledge of, and implementing, college policies;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Interviewing potential students and conducting diagnostic assessments as necessary;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Undertaking a range of administrative tasks.</w:t>
      </w:r>
    </w:p>
    <w:p w:rsidR="00860C3D" w:rsidRDefault="00860C3D"/>
    <w:p w:rsidR="00860C3D" w:rsidRDefault="00260FFD">
      <w:pPr>
        <w:rPr>
          <w:b/>
        </w:rPr>
      </w:pPr>
      <w:r>
        <w:rPr>
          <w:b/>
        </w:rPr>
        <w:t>Technical Consultant,</w:t>
      </w:r>
      <w:r>
        <w:t xml:space="preserve"> Software Applications and Information Solutions Pty Ltd.(</w:t>
      </w:r>
      <w:proofErr w:type="spellStart"/>
      <w:r>
        <w:t>SAiS</w:t>
      </w:r>
      <w:proofErr w:type="spellEnd"/>
      <w:r>
        <w:t xml:space="preserve">), Botswana, Responsible for Technical design &amp; implementation of Oracle Apps delivery. </w:t>
      </w:r>
      <w:r>
        <w:rPr>
          <w:b/>
        </w:rPr>
        <w:t xml:space="preserve">Jan </w:t>
      </w:r>
      <w:proofErr w:type="gramStart"/>
      <w:r>
        <w:rPr>
          <w:b/>
        </w:rPr>
        <w:t>2009  to</w:t>
      </w:r>
      <w:proofErr w:type="gramEnd"/>
      <w:r>
        <w:rPr>
          <w:b/>
        </w:rPr>
        <w:t xml:space="preserve"> Jan 2011</w:t>
      </w:r>
    </w:p>
    <w:p w:rsidR="00860C3D" w:rsidRDefault="00260FFD">
      <w:pPr>
        <w:rPr>
          <w:i/>
        </w:rPr>
      </w:pPr>
      <w:r>
        <w:rPr>
          <w:b/>
        </w:rPr>
        <w:t>Assistant Software Engineer</w:t>
      </w:r>
      <w:r>
        <w:t xml:space="preserve">, Andhra Pradesh State Warehouse, involved in Design, Development and Implementation. </w:t>
      </w:r>
      <w:r>
        <w:rPr>
          <w:b/>
        </w:rPr>
        <w:t>April 2005 to June 2007</w:t>
      </w:r>
    </w:p>
    <w:p w:rsidR="00860C3D" w:rsidRDefault="00260FFD">
      <w:r>
        <w:rPr>
          <w:i/>
        </w:rPr>
        <w:t xml:space="preserve">Key Responsibilities 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As Software Engineer, Involved in Design, Development and Implementation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Client interaction for requirement gathering, system study &amp; analysis.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Understanding the technical &amp; functional specifications.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</w:pPr>
      <w:r>
        <w:t>Design, development, testing, troubleshooting and debugging of the applications.</w:t>
      </w:r>
    </w:p>
    <w:p w:rsidR="00860C3D" w:rsidRDefault="00260FFD">
      <w:pPr>
        <w:pStyle w:val="ListParagraph"/>
        <w:numPr>
          <w:ilvl w:val="0"/>
          <w:numId w:val="2"/>
        </w:numPr>
        <w:ind w:left="567" w:hanging="283"/>
        <w:jc w:val="both"/>
        <w:rPr>
          <w:b/>
        </w:rPr>
      </w:pPr>
      <w:r>
        <w:t>Managing smooth implementation and testing of the application.</w:t>
      </w:r>
    </w:p>
    <w:p w:rsidR="00860C3D" w:rsidRDefault="00860C3D">
      <w:pPr>
        <w:rPr>
          <w:b/>
        </w:rPr>
      </w:pPr>
    </w:p>
    <w:p w:rsidR="00860C3D" w:rsidRDefault="00260FFD">
      <w:pPr>
        <w:rPr>
          <w:b/>
        </w:rPr>
      </w:pPr>
      <w:r>
        <w:rPr>
          <w:b/>
        </w:rPr>
        <w:t>Part-time Lecturer in the Department of Computer Science</w:t>
      </w:r>
      <w:r>
        <w:t xml:space="preserve"> for Networking and Programming Languages of C and C++ and as a Lab-Assistant at </w:t>
      </w:r>
      <w:proofErr w:type="spellStart"/>
      <w:r>
        <w:t>Vanitha</w:t>
      </w:r>
      <w:proofErr w:type="spellEnd"/>
      <w:r>
        <w:t xml:space="preserve"> </w:t>
      </w:r>
      <w:proofErr w:type="spellStart"/>
      <w:r>
        <w:t>Mahavidyalaya</w:t>
      </w:r>
      <w:proofErr w:type="spellEnd"/>
      <w:r>
        <w:t xml:space="preserve"> College for Women affiliated to Osmania University, Hyderabad, Andhra Pradesh (State), India. </w:t>
      </w:r>
      <w:r>
        <w:rPr>
          <w:b/>
        </w:rPr>
        <w:t>November 2004 to March 2005</w:t>
      </w:r>
    </w:p>
    <w:p w:rsidR="00AB7240" w:rsidRDefault="00AB7240">
      <w:pPr>
        <w:rPr>
          <w:b/>
        </w:rPr>
      </w:pPr>
    </w:p>
    <w:p w:rsidR="00160DBB" w:rsidRDefault="00160DBB">
      <w:pPr>
        <w:rPr>
          <w:b/>
        </w:rPr>
      </w:pPr>
    </w:p>
    <w:p w:rsidR="00160DBB" w:rsidRDefault="00160DBB">
      <w:pPr>
        <w:rPr>
          <w:b/>
        </w:rPr>
      </w:pPr>
    </w:p>
    <w:p w:rsidR="00AB7240" w:rsidRDefault="00AB7240"/>
    <w:p w:rsidR="00860C3D" w:rsidRDefault="00260FFD">
      <w:pPr>
        <w:pStyle w:val="Heading1"/>
      </w:pPr>
      <w:r>
        <w:lastRenderedPageBreak/>
        <w:t>PERSONAL PROFILE:</w:t>
      </w:r>
    </w:p>
    <w:p w:rsidR="00860C3D" w:rsidRDefault="00260FFD">
      <w:pPr>
        <w:rPr>
          <w:b/>
        </w:rPr>
      </w:pPr>
      <w:r>
        <w:rPr>
          <w:b/>
        </w:rPr>
        <w:t>Name</w:t>
      </w:r>
      <w:r>
        <w:t xml:space="preserve">: Rama Chintakunta        </w:t>
      </w:r>
    </w:p>
    <w:p w:rsidR="00860C3D" w:rsidRDefault="00260FFD">
      <w:pPr>
        <w:rPr>
          <w:b/>
        </w:rPr>
      </w:pPr>
      <w:r>
        <w:rPr>
          <w:b/>
        </w:rPr>
        <w:t>Date of Birth</w:t>
      </w:r>
      <w:r>
        <w:t>: 04-01-1979</w:t>
      </w:r>
    </w:p>
    <w:p w:rsidR="00860C3D" w:rsidRDefault="00260FFD">
      <w:pPr>
        <w:rPr>
          <w:b/>
        </w:rPr>
      </w:pPr>
      <w:r>
        <w:rPr>
          <w:b/>
        </w:rPr>
        <w:t>Passport</w:t>
      </w:r>
      <w:r>
        <w:t>: Indian (H1041719)</w:t>
      </w:r>
    </w:p>
    <w:p w:rsidR="00860C3D" w:rsidRDefault="00260FFD">
      <w:pPr>
        <w:rPr>
          <w:b/>
        </w:rPr>
      </w:pPr>
      <w:r>
        <w:rPr>
          <w:b/>
        </w:rPr>
        <w:t>Marital Status</w:t>
      </w:r>
      <w:r>
        <w:t xml:space="preserve">: Married                     </w:t>
      </w:r>
    </w:p>
    <w:p w:rsidR="00860C3D" w:rsidRDefault="00260FFD">
      <w:pPr>
        <w:rPr>
          <w:b/>
        </w:rPr>
      </w:pPr>
      <w:r>
        <w:rPr>
          <w:b/>
        </w:rPr>
        <w:t>Cell</w:t>
      </w:r>
      <w:r>
        <w:t>: 91-9515313208</w:t>
      </w:r>
    </w:p>
    <w:p w:rsidR="00860C3D" w:rsidRDefault="00260FFD">
      <w:pPr>
        <w:rPr>
          <w:b/>
        </w:rPr>
      </w:pPr>
      <w:r>
        <w:rPr>
          <w:b/>
        </w:rPr>
        <w:t>Postal Address</w:t>
      </w:r>
      <w:r>
        <w:t xml:space="preserve">: Plot No: 204, Green </w:t>
      </w:r>
      <w:r w:rsidR="00160DBB">
        <w:t>Space</w:t>
      </w:r>
      <w:r>
        <w:t xml:space="preserve"> Residency, Opp. Boss Towers,</w:t>
      </w:r>
      <w:r w:rsidR="00160DBB">
        <w:t xml:space="preserve"> Street No.2, </w:t>
      </w:r>
      <w:proofErr w:type="spellStart"/>
      <w:r w:rsidR="00160DBB">
        <w:t>Patrika</w:t>
      </w:r>
      <w:proofErr w:type="spellEnd"/>
      <w:r w:rsidR="00160DBB">
        <w:t xml:space="preserve"> Nagar,</w:t>
      </w:r>
      <w:r>
        <w:t xml:space="preserve"> </w:t>
      </w:r>
      <w:proofErr w:type="spellStart"/>
      <w:r>
        <w:t>Madhapur</w:t>
      </w:r>
      <w:proofErr w:type="spellEnd"/>
      <w:r>
        <w:t>, Hyderabad – 500081, Telangana, India.</w:t>
      </w:r>
    </w:p>
    <w:p w:rsidR="00860C3D" w:rsidRDefault="00260FFD">
      <w:pPr>
        <w:rPr>
          <w:b/>
        </w:rPr>
      </w:pPr>
      <w:r>
        <w:rPr>
          <w:b/>
        </w:rPr>
        <w:t>Email</w:t>
      </w:r>
      <w:r>
        <w:t>:</w:t>
      </w:r>
      <w:r w:rsidR="00160DBB">
        <w:t xml:space="preserve"> </w:t>
      </w:r>
      <w:r w:rsidR="007F50C8">
        <w:t>rama.chintakunta</w:t>
      </w:r>
      <w:r w:rsidR="00A331DF">
        <w:t>@solix.com</w:t>
      </w:r>
      <w:r w:rsidR="00160DBB">
        <w:t>,</w:t>
      </w:r>
      <w:r>
        <w:t xml:space="preserve"> rchintakunta92@gmail.com</w:t>
      </w:r>
      <w:proofErr w:type="gramStart"/>
      <w:r>
        <w:t>,  kachirajurama@gmail.com</w:t>
      </w:r>
      <w:proofErr w:type="gramEnd"/>
    </w:p>
    <w:p w:rsidR="00860C3D" w:rsidRDefault="00260FFD">
      <w:pPr>
        <w:rPr>
          <w:b/>
        </w:rPr>
      </w:pPr>
      <w:r>
        <w:rPr>
          <w:b/>
        </w:rPr>
        <w:t>Skype Id:</w:t>
      </w:r>
      <w:r>
        <w:t xml:space="preserve"> rchintakunta92</w:t>
      </w:r>
    </w:p>
    <w:p w:rsidR="00860C3D" w:rsidRDefault="00260FFD">
      <w:r>
        <w:rPr>
          <w:b/>
        </w:rPr>
        <w:t>Languages known:</w:t>
      </w:r>
      <w:r>
        <w:t xml:space="preserve">  English, Telugu, Hindi and French (beginner).</w:t>
      </w:r>
    </w:p>
    <w:p w:rsidR="00860C3D" w:rsidRDefault="00860C3D"/>
    <w:p w:rsidR="00860C3D" w:rsidRDefault="00260FFD">
      <w:r>
        <w:rPr>
          <w:b/>
        </w:rPr>
        <w:t>DECLARATION</w:t>
      </w:r>
      <w:r>
        <w:t>: I hereby resolve that the details furnished above are true to the best of my knowledge and belief.</w:t>
      </w:r>
    </w:p>
    <w:p w:rsidR="00860C3D" w:rsidRDefault="00260FF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(CHINTAKUNTA RAMA)</w:t>
      </w:r>
    </w:p>
    <w:p w:rsidR="00860C3D" w:rsidRDefault="00860C3D"/>
    <w:p w:rsidR="00260FFD" w:rsidRDefault="00260FFD"/>
    <w:sectPr w:rsidR="00260FFD">
      <w:pgSz w:w="12240" w:h="15840"/>
      <w:pgMar w:top="1440" w:right="1170" w:bottom="1440" w:left="1797" w:header="720" w:footer="720" w:gutter="0"/>
      <w:cols w:space="72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43">
    <w:altName w:val="Times New Roman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Num3"/>
    <w:lvl w:ilvl="0">
      <w:start w:val="1"/>
      <w:numFmt w:val="bullet"/>
      <w:lvlText w:val="•"/>
      <w:lvlJc w:val="left"/>
      <w:pPr>
        <w:tabs>
          <w:tab w:val="num" w:pos="0"/>
        </w:tabs>
        <w:ind w:left="720" w:hanging="720"/>
      </w:pPr>
      <w:rPr>
        <w:rFonts w:ascii="Calibri" w:hAnsi="Calibri" w:cs="font43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name w:val="WW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multilevel"/>
    <w:tmpl w:val="00000004"/>
    <w:name w:val="WWNum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0A7"/>
    <w:rsid w:val="00073558"/>
    <w:rsid w:val="00160DBB"/>
    <w:rsid w:val="00260FFD"/>
    <w:rsid w:val="002666DB"/>
    <w:rsid w:val="0036575C"/>
    <w:rsid w:val="005D70F3"/>
    <w:rsid w:val="00737A34"/>
    <w:rsid w:val="007F50C8"/>
    <w:rsid w:val="00860C3D"/>
    <w:rsid w:val="00A331DF"/>
    <w:rsid w:val="00AB7240"/>
    <w:rsid w:val="00AE4DB1"/>
    <w:rsid w:val="00B37096"/>
    <w:rsid w:val="00EA10A7"/>
    <w:rsid w:val="00FF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6B205A34-0C69-C94D-9A2A-6FBE16A4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before="120" w:after="120"/>
      <w:ind w:right="-170"/>
    </w:pPr>
    <w:rPr>
      <w:rFonts w:ascii="Calibri" w:eastAsia="SimSun" w:hAnsi="Calibri" w:cs="font43"/>
      <w:sz w:val="22"/>
      <w:szCs w:val="22"/>
      <w:lang w:eastAsia="ar-SA"/>
    </w:rPr>
  </w:style>
  <w:style w:type="paragraph" w:styleId="Heading1">
    <w:name w:val="heading 1"/>
    <w:basedOn w:val="Normal"/>
    <w:next w:val="BodyText"/>
    <w:qFormat/>
    <w:pPr>
      <w:numPr>
        <w:numId w:val="1"/>
      </w:numPr>
      <w:pBdr>
        <w:top w:val="single" w:sz="24" w:space="0" w:color="808080"/>
        <w:left w:val="single" w:sz="24" w:space="0" w:color="808080"/>
        <w:bottom w:val="single" w:sz="24" w:space="0" w:color="808080"/>
        <w:right w:val="single" w:sz="24" w:space="0" w:color="808080"/>
      </w:pBdr>
      <w:shd w:val="clear" w:color="auto" w:fill="4F81BD"/>
      <w:spacing w:before="200" w:after="0" w:line="276" w:lineRule="auto"/>
      <w:ind w:left="0" w:right="0" w:firstLine="0"/>
      <w:outlineLvl w:val="0"/>
    </w:pPr>
    <w:rPr>
      <w:b/>
      <w:bCs/>
      <w:caps/>
      <w:color w:val="FFFFFF"/>
      <w:spacing w:val="15"/>
      <w:lang w:val="en-US"/>
    </w:rPr>
  </w:style>
  <w:style w:type="paragraph" w:styleId="Heading4">
    <w:name w:val="heading 4"/>
    <w:basedOn w:val="Normal"/>
    <w:next w:val="BodyText"/>
    <w:qFormat/>
    <w:pPr>
      <w:keepNext/>
      <w:keepLines/>
      <w:numPr>
        <w:ilvl w:val="3"/>
        <w:numId w:val="1"/>
      </w:numPr>
      <w:spacing w:before="200" w:after="0"/>
      <w:ind w:left="0" w:right="0" w:firstLine="0"/>
      <w:jc w:val="both"/>
      <w:outlineLvl w:val="3"/>
    </w:pPr>
    <w:rPr>
      <w:rFonts w:ascii="Cambria" w:hAnsi="Cambria"/>
      <w:b/>
      <w:bCs/>
      <w:i/>
      <w:iCs/>
      <w:color w:val="17365D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rPr>
      <w:rFonts w:ascii="Cambria" w:hAnsi="Cambria" w:cs="font43"/>
      <w:b/>
      <w:bCs/>
      <w:i/>
      <w:iCs/>
      <w:color w:val="17365D"/>
      <w:szCs w:val="24"/>
      <w:lang w:val="en-US"/>
    </w:rPr>
  </w:style>
  <w:style w:type="character" w:customStyle="1" w:styleId="Heading1Char">
    <w:name w:val="Heading 1 Char"/>
    <w:basedOn w:val="DefaultParagraphFont"/>
    <w:rPr>
      <w:rFonts w:cs="font43"/>
      <w:b/>
      <w:bCs/>
      <w:caps/>
      <w:color w:val="FFFFFF"/>
      <w:spacing w:val="15"/>
      <w:lang w:val="en-US"/>
    </w:rPr>
  </w:style>
  <w:style w:type="character" w:customStyle="1" w:styleId="DocumentMapChar">
    <w:name w:val="Document Map Char"/>
    <w:basedOn w:val="DefaultParagraphFont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rFonts w:cs="font43"/>
    </w:rPr>
  </w:style>
  <w:style w:type="paragraph" w:customStyle="1" w:styleId="Heading">
    <w:name w:val="Heading"/>
    <w:basedOn w:val="Normal"/>
    <w:next w:val="BodyText"/>
    <w:pPr>
      <w:keepNext/>
      <w:spacing w:before="24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pPr>
      <w:spacing w:before="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DocumentMap">
    <w:name w:val="Document Map"/>
    <w:basedOn w:val="Normal"/>
    <w:pPr>
      <w:spacing w:before="0" w:after="0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1217</Words>
  <Characters>6941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</dc:creator>
  <cp:keywords/>
  <cp:lastModifiedBy>Rama Chintakunta</cp:lastModifiedBy>
  <cp:revision>4</cp:revision>
  <cp:lastPrinted>1899-12-31T18:30:00Z</cp:lastPrinted>
  <dcterms:created xsi:type="dcterms:W3CDTF">2019-02-22T04:43:00Z</dcterms:created>
  <dcterms:modified xsi:type="dcterms:W3CDTF">2019-10-03T07:14:00Z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