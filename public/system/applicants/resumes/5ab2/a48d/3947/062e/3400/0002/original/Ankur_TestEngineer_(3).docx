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06DF26" w14:textId="77777777" w:rsidR="000C4F9D" w:rsidRPr="00E12F18" w:rsidRDefault="00892A20">
      <w:pPr>
        <w:pStyle w:val="Heading1"/>
        <w:jc w:val="center"/>
        <w:rPr>
          <w:bCs w:val="0"/>
          <w:shadow/>
          <w:sz w:val="24"/>
          <w:szCs w:val="24"/>
        </w:rPr>
      </w:pPr>
      <w:r w:rsidRPr="00E12F18">
        <w:rPr>
          <w:bCs w:val="0"/>
          <w:shadow/>
          <w:sz w:val="24"/>
          <w:szCs w:val="24"/>
        </w:rPr>
        <w:t>ANKUR</w:t>
      </w:r>
    </w:p>
    <w:p w14:paraId="6FAB9337" w14:textId="77777777" w:rsidR="00195998" w:rsidRPr="00C42092" w:rsidRDefault="00195998" w:rsidP="00195998">
      <w:pPr>
        <w:rPr>
          <w:lang w:val="en-US"/>
        </w:rPr>
      </w:pPr>
    </w:p>
    <w:p w14:paraId="243B881D" w14:textId="64C4FB14" w:rsidR="000C4F9D" w:rsidRPr="00C42092" w:rsidRDefault="009031E5">
      <w:pPr>
        <w:jc w:val="center"/>
        <w:rPr>
          <w:rFonts w:ascii="Arial" w:hAnsi="Arial" w:cs="Arial"/>
          <w:shadow/>
          <w:sz w:val="20"/>
          <w:szCs w:val="20"/>
        </w:rPr>
      </w:pPr>
      <w:r w:rsidRPr="00C42092">
        <w:rPr>
          <w:rFonts w:ascii="Arial" w:hAnsi="Arial" w:cs="Arial"/>
          <w:shadow/>
          <w:sz w:val="20"/>
          <w:szCs w:val="20"/>
        </w:rPr>
        <w:t>Mob No</w:t>
      </w:r>
      <w:r w:rsidR="00A82477" w:rsidRPr="00C42092">
        <w:rPr>
          <w:rFonts w:ascii="Arial" w:hAnsi="Arial" w:cs="Arial"/>
          <w:shadow/>
          <w:sz w:val="20"/>
          <w:szCs w:val="20"/>
        </w:rPr>
        <w:t>: +</w:t>
      </w:r>
      <w:r w:rsidR="009C7325" w:rsidRPr="00C42092">
        <w:rPr>
          <w:rFonts w:ascii="Arial" w:hAnsi="Arial" w:cs="Arial"/>
          <w:shadow/>
          <w:sz w:val="20"/>
          <w:szCs w:val="20"/>
        </w:rPr>
        <w:t>91</w:t>
      </w:r>
      <w:r w:rsidR="00416CD6">
        <w:rPr>
          <w:rFonts w:ascii="Arial" w:hAnsi="Arial" w:cs="Arial"/>
          <w:shadow/>
          <w:sz w:val="20"/>
          <w:szCs w:val="20"/>
        </w:rPr>
        <w:t>-</w:t>
      </w:r>
      <w:r w:rsidR="00892A20">
        <w:rPr>
          <w:rFonts w:ascii="Arial" w:hAnsi="Arial" w:cs="Arial"/>
          <w:shadow/>
          <w:sz w:val="20"/>
          <w:szCs w:val="20"/>
        </w:rPr>
        <w:t>7696605993,+91-8142755993</w:t>
      </w:r>
      <w:r w:rsidR="00ED4D37" w:rsidRPr="00C42092">
        <w:rPr>
          <w:rFonts w:ascii="Arial" w:hAnsi="Arial" w:cs="Arial"/>
          <w:shadow/>
          <w:sz w:val="20"/>
          <w:szCs w:val="20"/>
        </w:rPr>
        <w:t xml:space="preserve"> E</w:t>
      </w:r>
      <w:r w:rsidR="000C4F9D" w:rsidRPr="00C42092">
        <w:rPr>
          <w:rFonts w:ascii="Arial" w:hAnsi="Arial" w:cs="Arial"/>
          <w:shadow/>
          <w:sz w:val="20"/>
          <w:szCs w:val="20"/>
        </w:rPr>
        <w:t xml:space="preserve">-Mail: </w:t>
      </w:r>
      <w:r w:rsidR="009D59A0">
        <w:rPr>
          <w:rFonts w:ascii="Arial" w:hAnsi="Arial" w:cs="Arial"/>
          <w:shadow/>
          <w:sz w:val="20"/>
          <w:szCs w:val="20"/>
        </w:rPr>
        <w:t>ankurucoe</w:t>
      </w:r>
      <w:r w:rsidR="000C4F9D" w:rsidRPr="00C42092">
        <w:rPr>
          <w:rFonts w:ascii="Arial" w:hAnsi="Arial" w:cs="Arial"/>
          <w:shadow/>
          <w:sz w:val="20"/>
          <w:szCs w:val="20"/>
        </w:rPr>
        <w:t>@gmail.com</w:t>
      </w:r>
    </w:p>
    <w:p w14:paraId="1AE18001" w14:textId="77777777" w:rsidR="000C4F9D" w:rsidRPr="00C42092" w:rsidRDefault="000C4F9D" w:rsidP="00E11302">
      <w:pPr>
        <w:pBdr>
          <w:bottom w:val="thickThinLargeGap" w:sz="2" w:space="0" w:color="auto"/>
        </w:pBdr>
        <w:rPr>
          <w:rFonts w:ascii="Arial" w:hAnsi="Arial" w:cs="Arial"/>
          <w:sz w:val="20"/>
          <w:szCs w:val="20"/>
        </w:rPr>
      </w:pPr>
    </w:p>
    <w:p w14:paraId="57F85412" w14:textId="77777777" w:rsidR="00C638BA" w:rsidRDefault="00C638BA" w:rsidP="009E1C66">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360"/>
        <w:jc w:val="both"/>
        <w:rPr>
          <w:rFonts w:ascii="Arial" w:hAnsi="Arial" w:cs="Arial"/>
          <w:b/>
          <w:sz w:val="20"/>
          <w:szCs w:val="20"/>
        </w:rPr>
      </w:pPr>
    </w:p>
    <w:p w14:paraId="6CBE08BC" w14:textId="77777777" w:rsidR="000C4F9D" w:rsidRPr="00C42092" w:rsidRDefault="00396ADB" w:rsidP="009E1C66">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360"/>
        <w:jc w:val="both"/>
        <w:rPr>
          <w:rFonts w:ascii="Arial" w:hAnsi="Arial" w:cs="Arial"/>
          <w:b/>
          <w:sz w:val="20"/>
          <w:szCs w:val="20"/>
        </w:rPr>
      </w:pPr>
      <w:r w:rsidRPr="00C42092">
        <w:rPr>
          <w:rFonts w:ascii="Arial" w:hAnsi="Arial" w:cs="Arial"/>
          <w:b/>
          <w:sz w:val="20"/>
          <w:szCs w:val="20"/>
        </w:rPr>
        <w:t>A challenging growth oriented position</w:t>
      </w:r>
      <w:r w:rsidR="009E1C66" w:rsidRPr="00C42092">
        <w:rPr>
          <w:rFonts w:ascii="Arial" w:hAnsi="Arial" w:cs="Arial"/>
          <w:b/>
          <w:sz w:val="20"/>
          <w:szCs w:val="20"/>
        </w:rPr>
        <w:t xml:space="preserve"> </w:t>
      </w:r>
      <w:r w:rsidRPr="00C42092">
        <w:rPr>
          <w:rFonts w:ascii="Arial" w:hAnsi="Arial" w:cs="Arial"/>
          <w:b/>
          <w:sz w:val="20"/>
          <w:szCs w:val="20"/>
        </w:rPr>
        <w:t>in a progressive company, where my technical skills are effectively utilized to improve operations and to contribute in organization</w:t>
      </w:r>
      <w:r w:rsidR="00195998" w:rsidRPr="00C42092">
        <w:rPr>
          <w:rFonts w:ascii="Arial" w:hAnsi="Arial" w:cs="Arial"/>
          <w:b/>
          <w:sz w:val="20"/>
          <w:szCs w:val="20"/>
        </w:rPr>
        <w:t>’s</w:t>
      </w:r>
      <w:r w:rsidRPr="00C42092">
        <w:rPr>
          <w:rFonts w:ascii="Arial" w:hAnsi="Arial" w:cs="Arial"/>
          <w:b/>
          <w:sz w:val="20"/>
          <w:szCs w:val="20"/>
        </w:rPr>
        <w:t xml:space="preserve"> success</w:t>
      </w:r>
      <w:r w:rsidR="00195998" w:rsidRPr="00C42092">
        <w:rPr>
          <w:rFonts w:ascii="Arial" w:hAnsi="Arial" w:cs="Arial"/>
          <w:b/>
          <w:sz w:val="20"/>
          <w:szCs w:val="20"/>
        </w:rPr>
        <w:t>.</w:t>
      </w:r>
    </w:p>
    <w:p w14:paraId="5161F81A" w14:textId="77777777" w:rsidR="000C4F9D" w:rsidRPr="00C42092" w:rsidRDefault="000C4F9D">
      <w:pPr>
        <w:pBdr>
          <w:bottom w:val="thickThinLargeGap" w:sz="2" w:space="1" w:color="auto"/>
        </w:pBdr>
        <w:rPr>
          <w:rFonts w:ascii="Arial" w:hAnsi="Arial" w:cs="Arial"/>
          <w:sz w:val="20"/>
          <w:szCs w:val="20"/>
        </w:rPr>
      </w:pPr>
    </w:p>
    <w:p w14:paraId="3677D530" w14:textId="77777777" w:rsidR="000C4F9D" w:rsidRPr="00C42092" w:rsidRDefault="000C4F9D">
      <w:pPr>
        <w:pStyle w:val="Heading3"/>
        <w:rPr>
          <w:rFonts w:ascii="Arial" w:hAnsi="Arial" w:cs="Arial"/>
          <w:sz w:val="20"/>
          <w:szCs w:val="20"/>
        </w:rPr>
      </w:pPr>
      <w:r w:rsidRPr="00C42092">
        <w:rPr>
          <w:rFonts w:ascii="Arial" w:hAnsi="Arial" w:cs="Arial"/>
          <w:sz w:val="20"/>
          <w:szCs w:val="20"/>
        </w:rPr>
        <w:t>PROFESSIONAL SYNOPSIS</w:t>
      </w:r>
    </w:p>
    <w:p w14:paraId="2E3A60D0" w14:textId="1AD03CE9" w:rsidR="005F4275" w:rsidRPr="00C42092" w:rsidRDefault="000C4F9D" w:rsidP="005F4275">
      <w:pPr>
        <w:numPr>
          <w:ilvl w:val="0"/>
          <w:numId w:val="1"/>
        </w:numPr>
        <w:tabs>
          <w:tab w:val="clear" w:pos="240"/>
          <w:tab w:val="left" w:pos="360"/>
        </w:tabs>
        <w:spacing w:line="280" w:lineRule="exact"/>
        <w:ind w:left="360"/>
        <w:jc w:val="both"/>
        <w:rPr>
          <w:rFonts w:ascii="Arial" w:hAnsi="Arial" w:cs="Arial"/>
          <w:sz w:val="20"/>
          <w:szCs w:val="20"/>
        </w:rPr>
      </w:pPr>
      <w:r w:rsidRPr="00C42092">
        <w:rPr>
          <w:rFonts w:ascii="Arial" w:hAnsi="Arial" w:cs="Arial"/>
          <w:sz w:val="20"/>
          <w:szCs w:val="20"/>
        </w:rPr>
        <w:t>A dynamic</w:t>
      </w:r>
      <w:r w:rsidR="00055CAB" w:rsidRPr="00C42092">
        <w:rPr>
          <w:rFonts w:ascii="Arial" w:hAnsi="Arial" w:cs="Arial"/>
          <w:sz w:val="20"/>
          <w:szCs w:val="20"/>
        </w:rPr>
        <w:t xml:space="preserve"> </w:t>
      </w:r>
      <w:r w:rsidRPr="00C42092">
        <w:rPr>
          <w:rFonts w:ascii="Arial" w:hAnsi="Arial" w:cs="Arial"/>
          <w:sz w:val="20"/>
          <w:szCs w:val="20"/>
        </w:rPr>
        <w:t xml:space="preserve">professional with </w:t>
      </w:r>
      <w:r w:rsidR="00671512">
        <w:rPr>
          <w:rFonts w:ascii="Arial" w:hAnsi="Arial" w:cs="Arial"/>
          <w:b/>
          <w:sz w:val="20"/>
          <w:szCs w:val="20"/>
        </w:rPr>
        <w:t>3</w:t>
      </w:r>
      <w:r w:rsidR="006A2986">
        <w:rPr>
          <w:rFonts w:ascii="Arial" w:hAnsi="Arial" w:cs="Arial"/>
          <w:b/>
          <w:sz w:val="20"/>
          <w:szCs w:val="20"/>
        </w:rPr>
        <w:t xml:space="preserve"> </w:t>
      </w:r>
      <w:r w:rsidR="00671512">
        <w:rPr>
          <w:rFonts w:ascii="Arial" w:hAnsi="Arial" w:cs="Arial"/>
          <w:b/>
          <w:sz w:val="20"/>
          <w:szCs w:val="20"/>
        </w:rPr>
        <w:t>Years</w:t>
      </w:r>
      <w:r w:rsidR="00885531">
        <w:rPr>
          <w:rFonts w:ascii="Arial" w:hAnsi="Arial" w:cs="Arial"/>
          <w:b/>
          <w:sz w:val="20"/>
          <w:szCs w:val="20"/>
        </w:rPr>
        <w:t xml:space="preserve"> 3 Months</w:t>
      </w:r>
      <w:r w:rsidR="00321D19" w:rsidRPr="00941444">
        <w:rPr>
          <w:rFonts w:ascii="Arial" w:hAnsi="Arial" w:cs="Arial"/>
          <w:b/>
          <w:sz w:val="20"/>
          <w:szCs w:val="20"/>
        </w:rPr>
        <w:t xml:space="preserve"> </w:t>
      </w:r>
      <w:r w:rsidR="00E07D04" w:rsidRPr="00C42092">
        <w:rPr>
          <w:rFonts w:ascii="Arial" w:hAnsi="Arial" w:cs="Arial"/>
          <w:sz w:val="20"/>
          <w:szCs w:val="20"/>
        </w:rPr>
        <w:t xml:space="preserve">of </w:t>
      </w:r>
      <w:r w:rsidRPr="00C42092">
        <w:rPr>
          <w:rFonts w:ascii="Arial" w:hAnsi="Arial" w:cs="Arial"/>
          <w:sz w:val="20"/>
          <w:szCs w:val="20"/>
        </w:rPr>
        <w:t xml:space="preserve">experience in </w:t>
      </w:r>
      <w:r w:rsidR="00E07D04" w:rsidRPr="00C42092">
        <w:rPr>
          <w:rFonts w:ascii="Arial" w:hAnsi="Arial" w:cs="Arial"/>
          <w:sz w:val="20"/>
          <w:szCs w:val="20"/>
        </w:rPr>
        <w:t>Quality Assurance</w:t>
      </w:r>
      <w:r w:rsidR="006C5C67" w:rsidRPr="00C42092">
        <w:rPr>
          <w:rFonts w:ascii="Arial" w:hAnsi="Arial" w:cs="Arial"/>
          <w:sz w:val="20"/>
          <w:szCs w:val="20"/>
        </w:rPr>
        <w:t xml:space="preserve"> with</w:t>
      </w:r>
      <w:r w:rsidR="007D2AA1">
        <w:rPr>
          <w:rFonts w:ascii="Arial" w:hAnsi="Arial" w:cs="Arial"/>
          <w:sz w:val="20"/>
          <w:szCs w:val="20"/>
        </w:rPr>
        <w:t xml:space="preserve"> Product Testing and </w:t>
      </w:r>
      <w:r w:rsidR="006C5C67" w:rsidRPr="00C42092">
        <w:rPr>
          <w:rFonts w:ascii="Arial" w:hAnsi="Arial" w:cs="Arial"/>
          <w:sz w:val="20"/>
          <w:szCs w:val="20"/>
        </w:rPr>
        <w:t xml:space="preserve"> </w:t>
      </w:r>
      <w:r w:rsidR="00625E1F">
        <w:rPr>
          <w:rFonts w:ascii="Arial" w:hAnsi="Arial" w:cs="Arial"/>
          <w:sz w:val="20"/>
          <w:szCs w:val="20"/>
        </w:rPr>
        <w:t>Financial Services</w:t>
      </w:r>
      <w:r w:rsidR="006C5C67" w:rsidRPr="00C42092">
        <w:rPr>
          <w:rFonts w:ascii="Arial" w:hAnsi="Arial" w:cs="Arial"/>
          <w:sz w:val="20"/>
          <w:szCs w:val="20"/>
        </w:rPr>
        <w:t xml:space="preserve"> as my Domain</w:t>
      </w:r>
      <w:r w:rsidR="00950329" w:rsidRPr="00C42092">
        <w:rPr>
          <w:rFonts w:ascii="Arial" w:hAnsi="Arial" w:cs="Arial"/>
          <w:sz w:val="20"/>
          <w:szCs w:val="20"/>
        </w:rPr>
        <w:t>.</w:t>
      </w:r>
    </w:p>
    <w:p w14:paraId="10A0E541" w14:textId="77777777" w:rsidR="000C4F9D" w:rsidRPr="00C42092" w:rsidRDefault="000C4F9D">
      <w:pPr>
        <w:numPr>
          <w:ilvl w:val="0"/>
          <w:numId w:val="1"/>
        </w:numPr>
        <w:tabs>
          <w:tab w:val="clear" w:pos="24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80" w:lineRule="exact"/>
        <w:ind w:left="360"/>
        <w:jc w:val="both"/>
        <w:rPr>
          <w:rFonts w:ascii="Arial" w:hAnsi="Arial" w:cs="Arial"/>
          <w:sz w:val="20"/>
          <w:szCs w:val="20"/>
        </w:rPr>
      </w:pPr>
      <w:r w:rsidRPr="00C42092">
        <w:rPr>
          <w:rFonts w:ascii="Arial" w:hAnsi="Arial" w:cs="Arial"/>
          <w:sz w:val="20"/>
          <w:szCs w:val="20"/>
        </w:rPr>
        <w:t>Acquires a clear understanding of technology trends and solution architecture with the distinction of instituting new practices to achieve business excellence.</w:t>
      </w:r>
    </w:p>
    <w:p w14:paraId="0787B25A" w14:textId="77777777" w:rsidR="000C4F9D" w:rsidRDefault="000C4F9D" w:rsidP="00950329">
      <w:pPr>
        <w:numPr>
          <w:ilvl w:val="0"/>
          <w:numId w:val="1"/>
        </w:numPr>
        <w:tabs>
          <w:tab w:val="clear" w:pos="240"/>
          <w:tab w:val="left" w:pos="360"/>
          <w:tab w:val="num" w:pos="540"/>
        </w:tabs>
        <w:spacing w:line="280" w:lineRule="exact"/>
        <w:ind w:left="360"/>
        <w:jc w:val="both"/>
        <w:rPr>
          <w:rFonts w:ascii="Arial" w:hAnsi="Arial" w:cs="Arial"/>
          <w:sz w:val="20"/>
          <w:szCs w:val="20"/>
        </w:rPr>
      </w:pPr>
      <w:r w:rsidRPr="00C42092">
        <w:rPr>
          <w:rFonts w:ascii="Arial" w:hAnsi="Arial" w:cs="Arial"/>
          <w:sz w:val="20"/>
          <w:szCs w:val="20"/>
        </w:rPr>
        <w:t>Possess excellent interpersonal, communication and analytical skills with demonstrated abilities in cu</w:t>
      </w:r>
      <w:r w:rsidR="00950329" w:rsidRPr="00C42092">
        <w:rPr>
          <w:rFonts w:ascii="Arial" w:hAnsi="Arial" w:cs="Arial"/>
          <w:sz w:val="20"/>
          <w:szCs w:val="20"/>
        </w:rPr>
        <w:t>stomer relationship management.</w:t>
      </w:r>
    </w:p>
    <w:p w14:paraId="7BD1E1F6" w14:textId="77777777" w:rsidR="008A0FD3" w:rsidRPr="00321D19" w:rsidRDefault="008A0FD3" w:rsidP="002D5355">
      <w:pPr>
        <w:pBdr>
          <w:bottom w:val="thickThinLargeGap" w:sz="2" w:space="1" w:color="auto"/>
        </w:pBdr>
        <w:tabs>
          <w:tab w:val="left" w:pos="360"/>
        </w:tabs>
        <w:spacing w:line="260" w:lineRule="exact"/>
        <w:jc w:val="both"/>
        <w:rPr>
          <w:rFonts w:ascii="Arial" w:hAnsi="Arial" w:cs="Arial"/>
          <w:sz w:val="20"/>
          <w:szCs w:val="20"/>
        </w:rPr>
      </w:pPr>
    </w:p>
    <w:p w14:paraId="3DD68E35" w14:textId="77777777" w:rsidR="000C4F9D" w:rsidRPr="00C42092" w:rsidRDefault="000C4F9D">
      <w:pPr>
        <w:pStyle w:val="Heading3"/>
        <w:tabs>
          <w:tab w:val="num" w:pos="540"/>
        </w:tabs>
        <w:rPr>
          <w:rFonts w:ascii="Arial" w:hAnsi="Arial" w:cs="Arial"/>
          <w:sz w:val="20"/>
          <w:szCs w:val="20"/>
        </w:rPr>
      </w:pPr>
      <w:r w:rsidRPr="00C42092">
        <w:rPr>
          <w:rFonts w:ascii="Arial" w:hAnsi="Arial" w:cs="Arial"/>
          <w:sz w:val="20"/>
          <w:szCs w:val="20"/>
        </w:rPr>
        <w:t>IT SKILLS</w:t>
      </w:r>
    </w:p>
    <w:p w14:paraId="6B1A5A32" w14:textId="5DE97E57" w:rsidR="00892A20" w:rsidRDefault="000C4F9D" w:rsidP="00930E77">
      <w:pPr>
        <w:numPr>
          <w:ilvl w:val="0"/>
          <w:numId w:val="1"/>
        </w:numPr>
        <w:tabs>
          <w:tab w:val="clear" w:pos="240"/>
          <w:tab w:val="left" w:pos="360"/>
          <w:tab w:val="num" w:pos="540"/>
        </w:tabs>
        <w:spacing w:line="260" w:lineRule="exact"/>
        <w:ind w:left="360"/>
        <w:jc w:val="both"/>
        <w:rPr>
          <w:rFonts w:ascii="Arial" w:hAnsi="Arial" w:cs="Arial"/>
          <w:sz w:val="20"/>
          <w:szCs w:val="20"/>
        </w:rPr>
      </w:pPr>
      <w:r w:rsidRPr="00892A20">
        <w:rPr>
          <w:rFonts w:ascii="Arial" w:hAnsi="Arial" w:cs="Arial"/>
          <w:b/>
          <w:sz w:val="20"/>
          <w:szCs w:val="20"/>
        </w:rPr>
        <w:t>Programming Languages</w:t>
      </w:r>
      <w:r w:rsidR="00892A20" w:rsidRPr="00892A20">
        <w:rPr>
          <w:rFonts w:ascii="Arial" w:hAnsi="Arial" w:cs="Arial"/>
          <w:sz w:val="20"/>
          <w:szCs w:val="20"/>
        </w:rPr>
        <w:tab/>
        <w:t>:</w:t>
      </w:r>
      <w:r w:rsidR="00892A20" w:rsidRPr="00892A20">
        <w:rPr>
          <w:rFonts w:ascii="Arial" w:hAnsi="Arial" w:cs="Arial"/>
          <w:sz w:val="20"/>
          <w:szCs w:val="20"/>
        </w:rPr>
        <w:tab/>
      </w:r>
      <w:r w:rsidR="00B85963" w:rsidRPr="00892A20">
        <w:rPr>
          <w:rFonts w:ascii="Arial" w:hAnsi="Arial" w:cs="Arial"/>
          <w:sz w:val="20"/>
          <w:szCs w:val="20"/>
        </w:rPr>
        <w:t>Core</w:t>
      </w:r>
      <w:r w:rsidR="00554289" w:rsidRPr="00892A20">
        <w:rPr>
          <w:rFonts w:ascii="Arial" w:hAnsi="Arial" w:cs="Arial"/>
          <w:sz w:val="20"/>
          <w:szCs w:val="20"/>
        </w:rPr>
        <w:t xml:space="preserve"> </w:t>
      </w:r>
      <w:r w:rsidR="00E12F18">
        <w:rPr>
          <w:rFonts w:ascii="Arial" w:hAnsi="Arial" w:cs="Arial"/>
          <w:sz w:val="20"/>
          <w:szCs w:val="20"/>
        </w:rPr>
        <w:t>Java</w:t>
      </w:r>
      <w:r w:rsidR="007D2AA1">
        <w:rPr>
          <w:rFonts w:ascii="Arial" w:hAnsi="Arial" w:cs="Arial"/>
          <w:sz w:val="20"/>
          <w:szCs w:val="20"/>
        </w:rPr>
        <w:t>, Core Groovy</w:t>
      </w:r>
    </w:p>
    <w:p w14:paraId="6D033349" w14:textId="595758A2" w:rsidR="000C4F9D" w:rsidRPr="00892A20" w:rsidRDefault="00950329" w:rsidP="00930E77">
      <w:pPr>
        <w:numPr>
          <w:ilvl w:val="0"/>
          <w:numId w:val="1"/>
        </w:numPr>
        <w:tabs>
          <w:tab w:val="clear" w:pos="240"/>
          <w:tab w:val="left" w:pos="360"/>
          <w:tab w:val="num" w:pos="540"/>
        </w:tabs>
        <w:spacing w:line="260" w:lineRule="exact"/>
        <w:ind w:left="360"/>
        <w:jc w:val="both"/>
        <w:rPr>
          <w:rFonts w:ascii="Arial" w:hAnsi="Arial" w:cs="Arial"/>
          <w:sz w:val="20"/>
          <w:szCs w:val="20"/>
        </w:rPr>
      </w:pPr>
      <w:r w:rsidRPr="00892A20">
        <w:rPr>
          <w:rFonts w:ascii="Arial" w:hAnsi="Arial" w:cs="Arial"/>
          <w:b/>
          <w:sz w:val="20"/>
          <w:szCs w:val="20"/>
        </w:rPr>
        <w:t>Data Base</w:t>
      </w:r>
      <w:r w:rsidR="006120D1">
        <w:rPr>
          <w:rFonts w:ascii="Arial" w:hAnsi="Arial" w:cs="Arial"/>
          <w:b/>
          <w:sz w:val="20"/>
          <w:szCs w:val="20"/>
        </w:rPr>
        <w:t>/Test Mgmt.</w:t>
      </w:r>
      <w:r w:rsidR="006120D1">
        <w:rPr>
          <w:rFonts w:ascii="Arial" w:hAnsi="Arial" w:cs="Arial"/>
          <w:sz w:val="20"/>
          <w:szCs w:val="20"/>
        </w:rPr>
        <w:tab/>
        <w:t>:</w:t>
      </w:r>
      <w:r w:rsidR="006120D1">
        <w:rPr>
          <w:rFonts w:ascii="Arial" w:hAnsi="Arial" w:cs="Arial"/>
          <w:sz w:val="20"/>
          <w:szCs w:val="20"/>
        </w:rPr>
        <w:tab/>
        <w:t>Oracle, Jira, Confluence, HP ALM</w:t>
      </w:r>
    </w:p>
    <w:p w14:paraId="2ED372EE" w14:textId="72D9072A" w:rsidR="00321D19" w:rsidRDefault="00021A1F" w:rsidP="00B9566E">
      <w:pPr>
        <w:numPr>
          <w:ilvl w:val="0"/>
          <w:numId w:val="1"/>
        </w:numPr>
        <w:pBdr>
          <w:bottom w:val="thickThinLargeGap" w:sz="2" w:space="1" w:color="auto"/>
        </w:pBdr>
        <w:tabs>
          <w:tab w:val="clear" w:pos="240"/>
          <w:tab w:val="left" w:pos="360"/>
          <w:tab w:val="num" w:pos="540"/>
        </w:tabs>
        <w:spacing w:line="260" w:lineRule="exact"/>
        <w:ind w:left="360"/>
        <w:jc w:val="both"/>
        <w:rPr>
          <w:rFonts w:ascii="Arial" w:hAnsi="Arial" w:cs="Arial"/>
          <w:sz w:val="20"/>
          <w:szCs w:val="20"/>
        </w:rPr>
      </w:pPr>
      <w:r w:rsidRPr="009A4B0C">
        <w:rPr>
          <w:rFonts w:ascii="Arial" w:hAnsi="Arial" w:cs="Arial"/>
          <w:b/>
          <w:sz w:val="20"/>
          <w:szCs w:val="20"/>
        </w:rPr>
        <w:t>Domain</w:t>
      </w:r>
      <w:r w:rsidR="00E779A5">
        <w:rPr>
          <w:rFonts w:ascii="Arial" w:hAnsi="Arial" w:cs="Arial"/>
          <w:sz w:val="20"/>
          <w:szCs w:val="20"/>
        </w:rPr>
        <w:t xml:space="preserve">                   </w:t>
      </w:r>
      <w:r w:rsidR="00E779A5">
        <w:rPr>
          <w:rFonts w:ascii="Arial" w:hAnsi="Arial" w:cs="Arial"/>
          <w:sz w:val="20"/>
          <w:szCs w:val="20"/>
        </w:rPr>
        <w:tab/>
        <w:t xml:space="preserve">       </w:t>
      </w:r>
      <w:r w:rsidR="00E779A5">
        <w:rPr>
          <w:rFonts w:ascii="Arial" w:hAnsi="Arial" w:cs="Arial"/>
          <w:sz w:val="20"/>
          <w:szCs w:val="20"/>
        </w:rPr>
        <w:tab/>
      </w:r>
      <w:r w:rsidRPr="00321D19">
        <w:rPr>
          <w:rFonts w:ascii="Arial" w:hAnsi="Arial" w:cs="Arial"/>
          <w:sz w:val="20"/>
          <w:szCs w:val="20"/>
        </w:rPr>
        <w:t xml:space="preserve">:       </w:t>
      </w:r>
      <w:r w:rsidR="00A601C4" w:rsidRPr="00321D19">
        <w:rPr>
          <w:rFonts w:ascii="Arial" w:hAnsi="Arial" w:cs="Arial"/>
          <w:sz w:val="20"/>
          <w:szCs w:val="20"/>
        </w:rPr>
        <w:t xml:space="preserve">  </w:t>
      </w:r>
      <w:r w:rsidR="000D6EF8" w:rsidRPr="00321D19">
        <w:rPr>
          <w:rFonts w:ascii="Arial" w:hAnsi="Arial" w:cs="Arial"/>
          <w:sz w:val="20"/>
          <w:szCs w:val="20"/>
        </w:rPr>
        <w:t xml:space="preserve">  </w:t>
      </w:r>
      <w:r w:rsidR="00892A20">
        <w:rPr>
          <w:rFonts w:ascii="Arial" w:hAnsi="Arial" w:cs="Arial"/>
          <w:sz w:val="20"/>
          <w:szCs w:val="20"/>
        </w:rPr>
        <w:t xml:space="preserve"> </w:t>
      </w:r>
      <w:r w:rsidR="00321D19" w:rsidRPr="00321D19">
        <w:rPr>
          <w:rFonts w:ascii="Arial" w:hAnsi="Arial" w:cs="Arial"/>
          <w:sz w:val="20"/>
          <w:szCs w:val="20"/>
        </w:rPr>
        <w:t>Financial Services</w:t>
      </w:r>
      <w:r w:rsidR="00892A20">
        <w:rPr>
          <w:rFonts w:ascii="Arial" w:hAnsi="Arial" w:cs="Arial"/>
          <w:sz w:val="20"/>
          <w:szCs w:val="20"/>
        </w:rPr>
        <w:t>,</w:t>
      </w:r>
      <w:r w:rsidR="006120D1">
        <w:rPr>
          <w:rFonts w:ascii="Arial" w:hAnsi="Arial" w:cs="Arial"/>
          <w:sz w:val="20"/>
          <w:szCs w:val="20"/>
        </w:rPr>
        <w:t xml:space="preserve"> </w:t>
      </w:r>
      <w:r w:rsidR="00892A20">
        <w:rPr>
          <w:rFonts w:ascii="Arial" w:hAnsi="Arial" w:cs="Arial"/>
          <w:sz w:val="20"/>
          <w:szCs w:val="20"/>
        </w:rPr>
        <w:t>Pharmaceutical,</w:t>
      </w:r>
      <w:r w:rsidR="006120D1">
        <w:rPr>
          <w:rFonts w:ascii="Arial" w:hAnsi="Arial" w:cs="Arial"/>
          <w:sz w:val="20"/>
          <w:szCs w:val="20"/>
        </w:rPr>
        <w:t xml:space="preserve"> </w:t>
      </w:r>
      <w:r w:rsidR="00892A20">
        <w:rPr>
          <w:rFonts w:ascii="Arial" w:hAnsi="Arial" w:cs="Arial"/>
          <w:sz w:val="20"/>
          <w:szCs w:val="20"/>
        </w:rPr>
        <w:t>Logistics,</w:t>
      </w:r>
      <w:r w:rsidR="006120D1">
        <w:rPr>
          <w:rFonts w:ascii="Arial" w:hAnsi="Arial" w:cs="Arial"/>
          <w:sz w:val="20"/>
          <w:szCs w:val="20"/>
        </w:rPr>
        <w:t xml:space="preserve"> </w:t>
      </w:r>
      <w:r w:rsidR="00892A20">
        <w:rPr>
          <w:rFonts w:ascii="Arial" w:hAnsi="Arial" w:cs="Arial"/>
          <w:sz w:val="20"/>
          <w:szCs w:val="20"/>
        </w:rPr>
        <w:t>Telecommunications</w:t>
      </w:r>
    </w:p>
    <w:p w14:paraId="00ECCE3C" w14:textId="0E8ED531" w:rsidR="00E779A5" w:rsidRDefault="00824694" w:rsidP="00B9566E">
      <w:pPr>
        <w:numPr>
          <w:ilvl w:val="0"/>
          <w:numId w:val="1"/>
        </w:numPr>
        <w:pBdr>
          <w:bottom w:val="thickThinLargeGap" w:sz="2" w:space="1" w:color="auto"/>
        </w:pBdr>
        <w:tabs>
          <w:tab w:val="clear" w:pos="240"/>
          <w:tab w:val="left" w:pos="360"/>
          <w:tab w:val="num" w:pos="540"/>
        </w:tabs>
        <w:spacing w:line="260" w:lineRule="exact"/>
        <w:ind w:left="360"/>
        <w:jc w:val="both"/>
        <w:rPr>
          <w:rFonts w:ascii="Arial" w:hAnsi="Arial" w:cs="Arial"/>
          <w:sz w:val="20"/>
          <w:szCs w:val="20"/>
        </w:rPr>
      </w:pPr>
      <w:r w:rsidRPr="009A4B0C">
        <w:rPr>
          <w:rFonts w:ascii="Arial" w:hAnsi="Arial" w:cs="Arial"/>
          <w:b/>
          <w:sz w:val="20"/>
          <w:szCs w:val="20"/>
        </w:rPr>
        <w:t>Tools</w:t>
      </w:r>
      <w:r w:rsidR="0080394D">
        <w:rPr>
          <w:rFonts w:ascii="Arial" w:hAnsi="Arial" w:cs="Arial"/>
          <w:sz w:val="20"/>
          <w:szCs w:val="20"/>
        </w:rPr>
        <w:t>/</w:t>
      </w:r>
      <w:r w:rsidR="0080394D" w:rsidRPr="0080394D">
        <w:rPr>
          <w:rFonts w:ascii="Arial" w:hAnsi="Arial" w:cs="Arial"/>
          <w:b/>
          <w:sz w:val="20"/>
          <w:szCs w:val="20"/>
        </w:rPr>
        <w:t>Skills</w:t>
      </w:r>
      <w:r w:rsidR="0080394D">
        <w:rPr>
          <w:rFonts w:ascii="Arial" w:hAnsi="Arial" w:cs="Arial"/>
          <w:sz w:val="20"/>
          <w:szCs w:val="20"/>
        </w:rPr>
        <w:tab/>
      </w:r>
      <w:r w:rsidR="0080394D">
        <w:rPr>
          <w:rFonts w:ascii="Arial" w:hAnsi="Arial" w:cs="Arial"/>
          <w:sz w:val="20"/>
          <w:szCs w:val="20"/>
        </w:rPr>
        <w:tab/>
      </w:r>
      <w:r w:rsidR="00892A20">
        <w:rPr>
          <w:rFonts w:ascii="Arial" w:hAnsi="Arial" w:cs="Arial"/>
          <w:sz w:val="20"/>
          <w:szCs w:val="20"/>
        </w:rPr>
        <w:t xml:space="preserve">:           </w:t>
      </w:r>
      <w:r w:rsidR="00A95B79">
        <w:rPr>
          <w:rFonts w:ascii="Arial" w:hAnsi="Arial" w:cs="Arial"/>
          <w:sz w:val="20"/>
          <w:szCs w:val="20"/>
        </w:rPr>
        <w:t xml:space="preserve"> </w:t>
      </w:r>
      <w:r>
        <w:rPr>
          <w:rFonts w:ascii="Arial" w:hAnsi="Arial" w:cs="Arial"/>
          <w:sz w:val="20"/>
          <w:szCs w:val="20"/>
        </w:rPr>
        <w:t>Selenium</w:t>
      </w:r>
      <w:r w:rsidR="00FD17CF">
        <w:rPr>
          <w:rFonts w:ascii="Arial" w:hAnsi="Arial" w:cs="Arial"/>
          <w:sz w:val="20"/>
          <w:szCs w:val="20"/>
        </w:rPr>
        <w:t>,Parasoft SOA 9.10</w:t>
      </w:r>
      <w:r w:rsidR="0080394D">
        <w:rPr>
          <w:rFonts w:ascii="Arial" w:hAnsi="Arial" w:cs="Arial"/>
          <w:sz w:val="20"/>
          <w:szCs w:val="20"/>
        </w:rPr>
        <w:t>,Manual,Functional Testing</w:t>
      </w:r>
      <w:r w:rsidR="0050189F">
        <w:rPr>
          <w:rFonts w:ascii="Arial" w:hAnsi="Arial" w:cs="Arial"/>
          <w:sz w:val="20"/>
          <w:szCs w:val="20"/>
        </w:rPr>
        <w:t xml:space="preserve">,Katalon </w:t>
      </w:r>
      <w:r w:rsidR="0050189F">
        <w:rPr>
          <w:rFonts w:ascii="Arial" w:hAnsi="Arial" w:cs="Arial"/>
          <w:sz w:val="20"/>
          <w:szCs w:val="20"/>
        </w:rPr>
        <w:tab/>
      </w:r>
      <w:r w:rsidR="0050189F">
        <w:rPr>
          <w:rFonts w:ascii="Arial" w:hAnsi="Arial" w:cs="Arial"/>
          <w:sz w:val="20"/>
          <w:szCs w:val="20"/>
        </w:rPr>
        <w:tab/>
      </w:r>
      <w:r w:rsidR="0050189F">
        <w:rPr>
          <w:rFonts w:ascii="Arial" w:hAnsi="Arial" w:cs="Arial"/>
          <w:sz w:val="20"/>
          <w:szCs w:val="20"/>
        </w:rPr>
        <w:tab/>
      </w:r>
      <w:r w:rsidR="0050189F">
        <w:rPr>
          <w:rFonts w:ascii="Arial" w:hAnsi="Arial" w:cs="Arial"/>
          <w:sz w:val="20"/>
          <w:szCs w:val="20"/>
        </w:rPr>
        <w:tab/>
      </w:r>
      <w:r w:rsidR="0050189F">
        <w:rPr>
          <w:rFonts w:ascii="Arial" w:hAnsi="Arial" w:cs="Arial"/>
          <w:sz w:val="20"/>
          <w:szCs w:val="20"/>
        </w:rPr>
        <w:tab/>
      </w:r>
      <w:r w:rsidR="0050189F">
        <w:rPr>
          <w:rFonts w:ascii="Arial" w:hAnsi="Arial" w:cs="Arial"/>
          <w:sz w:val="20"/>
          <w:szCs w:val="20"/>
        </w:rPr>
        <w:tab/>
      </w:r>
      <w:r w:rsidR="00FD17CF">
        <w:rPr>
          <w:rFonts w:ascii="Arial" w:hAnsi="Arial" w:cs="Arial"/>
          <w:sz w:val="20"/>
          <w:szCs w:val="20"/>
        </w:rPr>
        <w:t xml:space="preserve">                          </w:t>
      </w:r>
      <w:r w:rsidR="006120D1">
        <w:rPr>
          <w:rFonts w:ascii="Arial" w:hAnsi="Arial" w:cs="Arial"/>
          <w:sz w:val="20"/>
          <w:szCs w:val="20"/>
        </w:rPr>
        <w:t>Studios,</w:t>
      </w:r>
      <w:r w:rsidR="007D2AA1">
        <w:rPr>
          <w:rFonts w:ascii="Arial" w:hAnsi="Arial" w:cs="Arial"/>
          <w:sz w:val="20"/>
          <w:szCs w:val="20"/>
        </w:rPr>
        <w:t xml:space="preserve"> </w:t>
      </w:r>
      <w:r w:rsidR="006120D1">
        <w:rPr>
          <w:rFonts w:ascii="Arial" w:hAnsi="Arial" w:cs="Arial"/>
          <w:sz w:val="20"/>
          <w:szCs w:val="20"/>
        </w:rPr>
        <w:t>Jenkins,</w:t>
      </w:r>
      <w:r w:rsidR="007D2AA1">
        <w:rPr>
          <w:rFonts w:ascii="Arial" w:hAnsi="Arial" w:cs="Arial"/>
          <w:sz w:val="20"/>
          <w:szCs w:val="20"/>
        </w:rPr>
        <w:t xml:space="preserve"> </w:t>
      </w:r>
      <w:r w:rsidR="006120D1">
        <w:rPr>
          <w:rFonts w:ascii="Arial" w:hAnsi="Arial" w:cs="Arial"/>
          <w:sz w:val="20"/>
          <w:szCs w:val="20"/>
        </w:rPr>
        <w:t>GitHub</w:t>
      </w:r>
      <w:r w:rsidR="007D2AA1">
        <w:rPr>
          <w:rFonts w:ascii="Arial" w:hAnsi="Arial" w:cs="Arial"/>
          <w:sz w:val="20"/>
          <w:szCs w:val="20"/>
        </w:rPr>
        <w:t>, SOAP UI Man</w:t>
      </w:r>
      <w:bookmarkStart w:id="0" w:name="_GoBack"/>
      <w:bookmarkEnd w:id="0"/>
      <w:r w:rsidR="007D2AA1">
        <w:rPr>
          <w:rFonts w:ascii="Arial" w:hAnsi="Arial" w:cs="Arial"/>
          <w:sz w:val="20"/>
          <w:szCs w:val="20"/>
        </w:rPr>
        <w:t>ual</w:t>
      </w:r>
      <w:r w:rsidR="00541EF6">
        <w:rPr>
          <w:rFonts w:ascii="Arial" w:hAnsi="Arial" w:cs="Arial"/>
          <w:sz w:val="20"/>
          <w:szCs w:val="20"/>
        </w:rPr>
        <w:t>,BDD using Cucubmer</w:t>
      </w:r>
    </w:p>
    <w:p w14:paraId="17B08900" w14:textId="77777777" w:rsidR="000C4F9D" w:rsidRPr="00321D19" w:rsidRDefault="000C4F9D" w:rsidP="002D5355">
      <w:pPr>
        <w:pBdr>
          <w:bottom w:val="thickThinLargeGap" w:sz="2" w:space="1" w:color="auto"/>
        </w:pBdr>
        <w:tabs>
          <w:tab w:val="left" w:pos="360"/>
        </w:tabs>
        <w:spacing w:line="260" w:lineRule="exact"/>
        <w:jc w:val="both"/>
        <w:rPr>
          <w:rFonts w:ascii="Arial" w:hAnsi="Arial" w:cs="Arial"/>
          <w:sz w:val="20"/>
          <w:szCs w:val="20"/>
        </w:rPr>
      </w:pPr>
    </w:p>
    <w:p w14:paraId="76DAFFD2" w14:textId="3BFB32A2" w:rsidR="005D4857" w:rsidRDefault="000C4F9D" w:rsidP="0050189F">
      <w:pPr>
        <w:pStyle w:val="Heading3"/>
        <w:pBdr>
          <w:bottom w:val="single" w:sz="4" w:space="0" w:color="auto" w:shadow="1"/>
        </w:pBdr>
        <w:rPr>
          <w:rFonts w:ascii="Arial" w:hAnsi="Arial" w:cs="Arial"/>
          <w:sz w:val="20"/>
          <w:szCs w:val="20"/>
        </w:rPr>
      </w:pPr>
      <w:r w:rsidRPr="00C42092">
        <w:rPr>
          <w:rFonts w:ascii="Arial" w:hAnsi="Arial" w:cs="Arial"/>
          <w:sz w:val="20"/>
          <w:szCs w:val="20"/>
        </w:rPr>
        <w:t>ORGANISATIONAL EXPERIENCE</w:t>
      </w:r>
    </w:p>
    <w:p w14:paraId="2ED232A4" w14:textId="18C19EE5" w:rsidR="0050189F" w:rsidRPr="0050189F" w:rsidRDefault="0050189F" w:rsidP="0050189F">
      <w:pPr>
        <w:rPr>
          <w:lang w:eastAsia="en-US"/>
        </w:rPr>
      </w:pPr>
      <w:r>
        <w:rPr>
          <w:lang w:eastAsia="en-US"/>
        </w:rPr>
        <w:t xml:space="preserve">October 2017 to till date: </w:t>
      </w:r>
      <w:r w:rsidRPr="0050189F">
        <w:rPr>
          <w:b/>
          <w:lang w:eastAsia="en-US"/>
        </w:rPr>
        <w:t>Excers Inc, Hyderabad.</w:t>
      </w:r>
    </w:p>
    <w:p w14:paraId="4A9500BE" w14:textId="68C89FD0" w:rsidR="00263BCC" w:rsidRDefault="00514635" w:rsidP="005D4857">
      <w:pPr>
        <w:rPr>
          <w:rFonts w:ascii="Arial" w:hAnsi="Arial" w:cs="Arial"/>
          <w:b/>
          <w:sz w:val="20"/>
          <w:szCs w:val="20"/>
        </w:rPr>
      </w:pPr>
      <w:r>
        <w:rPr>
          <w:rFonts w:ascii="Arial" w:hAnsi="Arial" w:cs="Arial"/>
          <w:sz w:val="20"/>
          <w:szCs w:val="20"/>
        </w:rPr>
        <w:t>May 2016</w:t>
      </w:r>
      <w:r w:rsidR="0050189F">
        <w:rPr>
          <w:rFonts w:ascii="Arial" w:hAnsi="Arial" w:cs="Arial"/>
          <w:sz w:val="20"/>
          <w:szCs w:val="20"/>
        </w:rPr>
        <w:t xml:space="preserve"> to October 2017</w:t>
      </w:r>
      <w:r w:rsidR="009B738A" w:rsidRPr="00617676">
        <w:rPr>
          <w:rFonts w:ascii="Arial" w:hAnsi="Arial" w:cs="Arial"/>
          <w:sz w:val="20"/>
          <w:szCs w:val="20"/>
        </w:rPr>
        <w:t>:</w:t>
      </w:r>
      <w:r w:rsidR="005D4857">
        <w:rPr>
          <w:rFonts w:ascii="Arial" w:hAnsi="Arial" w:cs="Arial"/>
          <w:b/>
          <w:sz w:val="20"/>
          <w:szCs w:val="20"/>
        </w:rPr>
        <w:t xml:space="preserve"> Infosys Limited</w:t>
      </w:r>
      <w:r w:rsidR="00820854">
        <w:rPr>
          <w:rFonts w:ascii="Arial" w:hAnsi="Arial" w:cs="Arial"/>
          <w:b/>
          <w:sz w:val="20"/>
          <w:szCs w:val="20"/>
        </w:rPr>
        <w:t>, Hyderabad</w:t>
      </w:r>
      <w:r w:rsidR="005D4857">
        <w:rPr>
          <w:rFonts w:ascii="Arial" w:hAnsi="Arial" w:cs="Arial"/>
          <w:b/>
          <w:sz w:val="20"/>
          <w:szCs w:val="20"/>
        </w:rPr>
        <w:t>.</w:t>
      </w:r>
    </w:p>
    <w:p w14:paraId="514A50C4" w14:textId="4061B08D" w:rsidR="009F78CD" w:rsidRPr="00321D19" w:rsidRDefault="00892A20" w:rsidP="00617676">
      <w:pPr>
        <w:rPr>
          <w:rFonts w:ascii="Arial" w:hAnsi="Arial" w:cs="Arial"/>
          <w:sz w:val="20"/>
          <w:szCs w:val="20"/>
        </w:rPr>
      </w:pPr>
      <w:r>
        <w:rPr>
          <w:rFonts w:ascii="Arial" w:hAnsi="Arial" w:cs="Arial"/>
          <w:sz w:val="20"/>
          <w:szCs w:val="20"/>
        </w:rPr>
        <w:t>Dec 2014 to May</w:t>
      </w:r>
      <w:r w:rsidR="009B738A" w:rsidRPr="00617676">
        <w:rPr>
          <w:rFonts w:ascii="Arial" w:hAnsi="Arial" w:cs="Arial"/>
          <w:sz w:val="20"/>
          <w:szCs w:val="20"/>
        </w:rPr>
        <w:t xml:space="preserve"> 201</w:t>
      </w:r>
      <w:r>
        <w:rPr>
          <w:rFonts w:ascii="Arial" w:hAnsi="Arial" w:cs="Arial"/>
          <w:sz w:val="20"/>
          <w:szCs w:val="20"/>
        </w:rPr>
        <w:t>6</w:t>
      </w:r>
      <w:r w:rsidR="009B738A" w:rsidRPr="00C42092">
        <w:rPr>
          <w:rFonts w:ascii="Arial" w:hAnsi="Arial" w:cs="Arial"/>
          <w:b/>
          <w:sz w:val="20"/>
          <w:szCs w:val="20"/>
        </w:rPr>
        <w:t>:</w:t>
      </w:r>
      <w:r w:rsidR="006B650D">
        <w:rPr>
          <w:rFonts w:ascii="Arial" w:hAnsi="Arial" w:cs="Arial"/>
          <w:b/>
          <w:sz w:val="20"/>
          <w:szCs w:val="20"/>
        </w:rPr>
        <w:t xml:space="preserve"> Infosys Limited</w:t>
      </w:r>
      <w:r>
        <w:rPr>
          <w:rFonts w:ascii="Arial" w:hAnsi="Arial" w:cs="Arial"/>
          <w:b/>
          <w:sz w:val="20"/>
          <w:szCs w:val="20"/>
        </w:rPr>
        <w:t>, Trivandrum</w:t>
      </w:r>
      <w:r w:rsidR="00617676">
        <w:rPr>
          <w:rFonts w:ascii="Arial" w:hAnsi="Arial" w:cs="Arial"/>
          <w:b/>
          <w:sz w:val="20"/>
          <w:szCs w:val="20"/>
        </w:rPr>
        <w:t>.</w:t>
      </w:r>
    </w:p>
    <w:p w14:paraId="2B093D94" w14:textId="77777777" w:rsidR="009F78CD" w:rsidRPr="00C42092" w:rsidRDefault="009F78CD" w:rsidP="009F78CD">
      <w:pPr>
        <w:pStyle w:val="Heading3"/>
        <w:pBdr>
          <w:bottom w:val="single" w:sz="4" w:space="0" w:color="auto" w:shadow="1"/>
        </w:pBdr>
        <w:rPr>
          <w:rFonts w:ascii="Arial" w:hAnsi="Arial" w:cs="Arial"/>
          <w:sz w:val="20"/>
          <w:szCs w:val="20"/>
        </w:rPr>
      </w:pPr>
      <w:r>
        <w:rPr>
          <w:rFonts w:ascii="Arial" w:hAnsi="Arial" w:cs="Arial"/>
          <w:sz w:val="20"/>
          <w:szCs w:val="20"/>
        </w:rPr>
        <w:t>CLIENTS HANDLED</w:t>
      </w:r>
    </w:p>
    <w:p w14:paraId="40C33402" w14:textId="01EB74EB" w:rsidR="005470B6" w:rsidRDefault="00474AF1" w:rsidP="000321CD">
      <w:pPr>
        <w:spacing w:line="260" w:lineRule="exact"/>
        <w:rPr>
          <w:rFonts w:ascii="Arial" w:hAnsi="Arial" w:cs="Arial"/>
          <w:b/>
          <w:sz w:val="20"/>
          <w:szCs w:val="20"/>
        </w:rPr>
      </w:pPr>
      <w:r>
        <w:rPr>
          <w:rFonts w:ascii="Arial" w:hAnsi="Arial" w:cs="Arial"/>
          <w:b/>
          <w:sz w:val="20"/>
          <w:szCs w:val="20"/>
        </w:rPr>
        <w:t>September</w:t>
      </w:r>
      <w:r w:rsidR="000737CD" w:rsidRPr="00CA3FA8">
        <w:rPr>
          <w:rFonts w:ascii="Arial" w:hAnsi="Arial" w:cs="Arial"/>
          <w:b/>
          <w:sz w:val="20"/>
          <w:szCs w:val="20"/>
        </w:rPr>
        <w:t xml:space="preserve"> </w:t>
      </w:r>
      <w:r>
        <w:rPr>
          <w:rFonts w:ascii="Arial" w:hAnsi="Arial" w:cs="Arial"/>
          <w:b/>
          <w:sz w:val="20"/>
          <w:szCs w:val="20"/>
        </w:rPr>
        <w:t>2016</w:t>
      </w:r>
      <w:r w:rsidR="000737CD">
        <w:rPr>
          <w:rFonts w:ascii="Arial" w:hAnsi="Arial" w:cs="Arial"/>
          <w:b/>
          <w:sz w:val="20"/>
          <w:szCs w:val="20"/>
        </w:rPr>
        <w:t xml:space="preserve"> to</w:t>
      </w:r>
      <w:r w:rsidR="000737CD" w:rsidRPr="00CA3FA8">
        <w:rPr>
          <w:rFonts w:ascii="Arial" w:hAnsi="Arial" w:cs="Arial"/>
          <w:b/>
          <w:sz w:val="20"/>
          <w:szCs w:val="20"/>
        </w:rPr>
        <w:t xml:space="preserve"> </w:t>
      </w:r>
      <w:r w:rsidR="005F4F08">
        <w:rPr>
          <w:rFonts w:ascii="Arial" w:hAnsi="Arial" w:cs="Arial"/>
          <w:b/>
          <w:sz w:val="20"/>
          <w:szCs w:val="20"/>
        </w:rPr>
        <w:t>October 2017</w:t>
      </w:r>
      <w:r w:rsidR="000737CD" w:rsidRPr="00CA3FA8">
        <w:rPr>
          <w:rFonts w:ascii="Arial" w:hAnsi="Arial" w:cs="Arial"/>
          <w:b/>
          <w:sz w:val="20"/>
          <w:szCs w:val="20"/>
        </w:rPr>
        <w:t xml:space="preserve">:  </w:t>
      </w:r>
      <w:r w:rsidR="000737CD">
        <w:rPr>
          <w:rFonts w:ascii="Arial" w:hAnsi="Arial" w:cs="Arial"/>
          <w:b/>
          <w:sz w:val="20"/>
          <w:szCs w:val="20"/>
        </w:rPr>
        <w:t>Charles Schwab Corporation</w:t>
      </w:r>
    </w:p>
    <w:p w14:paraId="2E813408" w14:textId="0E5ED611" w:rsidR="005470B6" w:rsidRDefault="005470B6" w:rsidP="000321CD">
      <w:pPr>
        <w:spacing w:line="260" w:lineRule="exact"/>
        <w:rPr>
          <w:rFonts w:ascii="Arial" w:hAnsi="Arial" w:cs="Arial"/>
          <w:b/>
          <w:sz w:val="20"/>
          <w:szCs w:val="20"/>
        </w:rPr>
      </w:pPr>
      <w:r>
        <w:rPr>
          <w:rFonts w:ascii="Arial" w:hAnsi="Arial" w:cs="Arial"/>
          <w:b/>
          <w:sz w:val="20"/>
          <w:szCs w:val="20"/>
        </w:rPr>
        <w:t>January 2016 to August 2016: AT&amp;T Communications</w:t>
      </w:r>
    </w:p>
    <w:p w14:paraId="60CB9864" w14:textId="53ECD4C1" w:rsidR="00474AF1" w:rsidRDefault="0075254F" w:rsidP="000321CD">
      <w:pPr>
        <w:spacing w:line="260" w:lineRule="exact"/>
        <w:rPr>
          <w:rFonts w:ascii="Arial" w:hAnsi="Arial" w:cs="Arial"/>
          <w:b/>
          <w:sz w:val="20"/>
          <w:szCs w:val="20"/>
        </w:rPr>
      </w:pPr>
      <w:r>
        <w:rPr>
          <w:rFonts w:ascii="Arial" w:hAnsi="Arial" w:cs="Arial"/>
          <w:b/>
          <w:sz w:val="20"/>
          <w:szCs w:val="20"/>
        </w:rPr>
        <w:t>March 2015 to December 2015</w:t>
      </w:r>
      <w:r w:rsidR="00474AF1" w:rsidRPr="00CA3FA8">
        <w:rPr>
          <w:rFonts w:ascii="Arial" w:hAnsi="Arial" w:cs="Arial"/>
          <w:b/>
          <w:sz w:val="20"/>
          <w:szCs w:val="20"/>
        </w:rPr>
        <w:t xml:space="preserve">: </w:t>
      </w:r>
      <w:r w:rsidR="00722A1D">
        <w:rPr>
          <w:rFonts w:ascii="Arial" w:hAnsi="Arial" w:cs="Arial"/>
          <w:b/>
          <w:sz w:val="20"/>
          <w:szCs w:val="20"/>
        </w:rPr>
        <w:t>Shoppers Drug Mart</w:t>
      </w:r>
    </w:p>
    <w:p w14:paraId="492BBC3D" w14:textId="05865F3A" w:rsidR="000321CD" w:rsidRDefault="00474AF1" w:rsidP="000321CD">
      <w:pPr>
        <w:spacing w:line="260" w:lineRule="exact"/>
        <w:rPr>
          <w:rFonts w:ascii="Arial" w:hAnsi="Arial" w:cs="Arial"/>
          <w:b/>
          <w:sz w:val="20"/>
          <w:szCs w:val="20"/>
        </w:rPr>
      </w:pPr>
      <w:r>
        <w:rPr>
          <w:rFonts w:ascii="Arial" w:hAnsi="Arial" w:cs="Arial"/>
          <w:b/>
          <w:sz w:val="20"/>
          <w:szCs w:val="20"/>
        </w:rPr>
        <w:t xml:space="preserve">December </w:t>
      </w:r>
      <w:r w:rsidR="000321CD">
        <w:rPr>
          <w:rFonts w:ascii="Arial" w:hAnsi="Arial" w:cs="Arial"/>
          <w:b/>
          <w:sz w:val="20"/>
          <w:szCs w:val="20"/>
        </w:rPr>
        <w:t>2014 to March 2015</w:t>
      </w:r>
      <w:r w:rsidR="000321CD" w:rsidRPr="00CA3FA8">
        <w:rPr>
          <w:rFonts w:ascii="Arial" w:hAnsi="Arial" w:cs="Arial"/>
          <w:b/>
          <w:sz w:val="20"/>
          <w:szCs w:val="20"/>
        </w:rPr>
        <w:t xml:space="preserve">:  </w:t>
      </w:r>
      <w:r>
        <w:rPr>
          <w:rFonts w:ascii="Arial" w:hAnsi="Arial" w:cs="Arial"/>
          <w:b/>
          <w:sz w:val="20"/>
          <w:szCs w:val="20"/>
        </w:rPr>
        <w:t>DB Shenker Logistics</w:t>
      </w:r>
    </w:p>
    <w:p w14:paraId="2DE151CB" w14:textId="77777777" w:rsidR="00787E10" w:rsidRPr="00321D19" w:rsidRDefault="00787E10" w:rsidP="00787E10">
      <w:pPr>
        <w:pBdr>
          <w:bottom w:val="thickThinLargeGap" w:sz="2" w:space="1" w:color="auto"/>
        </w:pBdr>
        <w:tabs>
          <w:tab w:val="left" w:pos="360"/>
        </w:tabs>
        <w:spacing w:line="260" w:lineRule="exact"/>
        <w:jc w:val="both"/>
        <w:rPr>
          <w:rFonts w:ascii="Arial" w:hAnsi="Arial" w:cs="Arial"/>
          <w:sz w:val="20"/>
          <w:szCs w:val="20"/>
        </w:rPr>
      </w:pPr>
    </w:p>
    <w:p w14:paraId="380BA639" w14:textId="613BC537" w:rsidR="00787E10" w:rsidRPr="00C42092" w:rsidRDefault="00787E10" w:rsidP="00787E10">
      <w:pPr>
        <w:pStyle w:val="Heading3"/>
        <w:pBdr>
          <w:bottom w:val="single" w:sz="4" w:space="0" w:color="auto" w:shadow="1"/>
        </w:pBdr>
        <w:rPr>
          <w:rFonts w:ascii="Arial" w:hAnsi="Arial" w:cs="Arial"/>
          <w:sz w:val="20"/>
          <w:szCs w:val="20"/>
        </w:rPr>
      </w:pPr>
      <w:r>
        <w:rPr>
          <w:rFonts w:ascii="Arial" w:hAnsi="Arial" w:cs="Arial"/>
          <w:sz w:val="20"/>
          <w:szCs w:val="20"/>
        </w:rPr>
        <w:t>C</w:t>
      </w:r>
      <w:r w:rsidR="005470B6">
        <w:rPr>
          <w:rFonts w:ascii="Arial" w:hAnsi="Arial" w:cs="Arial"/>
          <w:sz w:val="20"/>
          <w:szCs w:val="20"/>
        </w:rPr>
        <w:t>lient Descriptions AND Role Performed</w:t>
      </w:r>
    </w:p>
    <w:p w14:paraId="070C25A6" w14:textId="1AB71141" w:rsidR="0050189F" w:rsidRDefault="0050189F" w:rsidP="005D4857">
      <w:pPr>
        <w:suppressAutoHyphens/>
        <w:spacing w:before="40" w:after="40"/>
        <w:rPr>
          <w:rFonts w:ascii="Arial" w:hAnsi="Arial" w:cs="Arial"/>
          <w:b/>
          <w:sz w:val="20"/>
          <w:szCs w:val="20"/>
          <w:lang w:val="en-US"/>
        </w:rPr>
      </w:pPr>
      <w:r w:rsidRPr="0050189F">
        <w:rPr>
          <w:rFonts w:ascii="Arial" w:hAnsi="Arial" w:cs="Arial"/>
          <w:b/>
          <w:sz w:val="20"/>
          <w:szCs w:val="20"/>
          <w:lang w:val="en-US"/>
        </w:rPr>
        <w:t>At Excers:</w:t>
      </w:r>
      <w:r w:rsidR="00AA4A94" w:rsidRPr="0050189F">
        <w:rPr>
          <w:rFonts w:ascii="Arial" w:hAnsi="Arial" w:cs="Arial"/>
          <w:b/>
          <w:sz w:val="20"/>
          <w:szCs w:val="20"/>
          <w:lang w:val="en-US"/>
        </w:rPr>
        <w:t xml:space="preserve">  </w:t>
      </w:r>
    </w:p>
    <w:p w14:paraId="7C1DACFF" w14:textId="1982B04B" w:rsidR="0050189F" w:rsidRDefault="0050189F" w:rsidP="005D4857">
      <w:pPr>
        <w:suppressAutoHyphens/>
        <w:spacing w:before="40" w:after="40"/>
        <w:rPr>
          <w:rFonts w:ascii="Arial" w:hAnsi="Arial" w:cs="Arial"/>
          <w:b/>
          <w:sz w:val="20"/>
          <w:szCs w:val="20"/>
          <w:lang w:val="en-US"/>
        </w:rPr>
      </w:pPr>
    </w:p>
    <w:p w14:paraId="45B1F840" w14:textId="3CE863E8" w:rsidR="0050189F" w:rsidRPr="00D94F6D" w:rsidRDefault="0050189F" w:rsidP="0050189F">
      <w:pPr>
        <w:pStyle w:val="ListParagraph"/>
        <w:numPr>
          <w:ilvl w:val="0"/>
          <w:numId w:val="34"/>
        </w:numPr>
        <w:suppressAutoHyphens/>
        <w:spacing w:before="40" w:after="40"/>
        <w:rPr>
          <w:rFonts w:ascii="Arial" w:hAnsi="Arial" w:cs="Arial"/>
          <w:b/>
          <w:sz w:val="20"/>
          <w:szCs w:val="20"/>
          <w:lang w:val="en-US"/>
        </w:rPr>
      </w:pPr>
      <w:r>
        <w:rPr>
          <w:rFonts w:ascii="Arial" w:hAnsi="Arial" w:cs="Arial"/>
          <w:sz w:val="20"/>
          <w:szCs w:val="20"/>
          <w:lang w:val="en-US"/>
        </w:rPr>
        <w:t xml:space="preserve">Working as Quality Automation Engineer in the </w:t>
      </w:r>
      <w:r w:rsidR="00D94F6D">
        <w:rPr>
          <w:rFonts w:ascii="Arial" w:hAnsi="Arial" w:cs="Arial"/>
          <w:sz w:val="20"/>
          <w:szCs w:val="20"/>
          <w:lang w:val="en-US"/>
        </w:rPr>
        <w:t>Banking and Financial Sector using Katalon Studios and Selenium Scripts with Java</w:t>
      </w:r>
      <w:r w:rsidR="00062234">
        <w:rPr>
          <w:rFonts w:ascii="Arial" w:hAnsi="Arial" w:cs="Arial"/>
          <w:sz w:val="20"/>
          <w:szCs w:val="20"/>
          <w:lang w:val="en-US"/>
        </w:rPr>
        <w:t xml:space="preserve"> for POC presentations </w:t>
      </w:r>
    </w:p>
    <w:p w14:paraId="6753401D" w14:textId="23C3A09A" w:rsidR="00D94F6D" w:rsidRPr="00D94F6D" w:rsidRDefault="00D94F6D" w:rsidP="0050189F">
      <w:pPr>
        <w:pStyle w:val="ListParagraph"/>
        <w:numPr>
          <w:ilvl w:val="0"/>
          <w:numId w:val="34"/>
        </w:numPr>
        <w:suppressAutoHyphens/>
        <w:spacing w:before="40" w:after="40"/>
        <w:rPr>
          <w:rFonts w:ascii="Arial" w:hAnsi="Arial" w:cs="Arial"/>
          <w:b/>
          <w:sz w:val="20"/>
          <w:szCs w:val="20"/>
          <w:lang w:val="en-US"/>
        </w:rPr>
      </w:pPr>
      <w:r>
        <w:rPr>
          <w:rFonts w:ascii="Arial" w:hAnsi="Arial" w:cs="Arial"/>
          <w:sz w:val="20"/>
          <w:szCs w:val="20"/>
          <w:lang w:val="en-US"/>
        </w:rPr>
        <w:t>Test Management taken from planning to sign off with different tools i.e. JIRA,</w:t>
      </w:r>
      <w:r w:rsidR="006120D1">
        <w:rPr>
          <w:rFonts w:ascii="Arial" w:hAnsi="Arial" w:cs="Arial"/>
          <w:sz w:val="20"/>
          <w:szCs w:val="20"/>
          <w:lang w:val="en-US"/>
        </w:rPr>
        <w:t xml:space="preserve"> </w:t>
      </w:r>
      <w:r>
        <w:rPr>
          <w:rFonts w:ascii="Arial" w:hAnsi="Arial" w:cs="Arial"/>
          <w:sz w:val="20"/>
          <w:szCs w:val="20"/>
          <w:lang w:val="en-US"/>
        </w:rPr>
        <w:t>MTM</w:t>
      </w:r>
    </w:p>
    <w:p w14:paraId="02500A8F" w14:textId="58CA246F" w:rsidR="00D94F6D" w:rsidRPr="00B61B61" w:rsidRDefault="00D94F6D" w:rsidP="0050189F">
      <w:pPr>
        <w:pStyle w:val="ListParagraph"/>
        <w:numPr>
          <w:ilvl w:val="0"/>
          <w:numId w:val="34"/>
        </w:numPr>
        <w:suppressAutoHyphens/>
        <w:spacing w:before="40" w:after="40"/>
        <w:rPr>
          <w:rFonts w:ascii="Arial" w:hAnsi="Arial" w:cs="Arial"/>
          <w:b/>
          <w:sz w:val="20"/>
          <w:szCs w:val="20"/>
          <w:lang w:val="en-US"/>
        </w:rPr>
      </w:pPr>
      <w:r>
        <w:rPr>
          <w:rFonts w:ascii="Arial" w:hAnsi="Arial" w:cs="Arial"/>
          <w:sz w:val="20"/>
          <w:szCs w:val="20"/>
          <w:lang w:val="en-US"/>
        </w:rPr>
        <w:t>Leading</w:t>
      </w:r>
      <w:r w:rsidR="00885531">
        <w:rPr>
          <w:rFonts w:ascii="Arial" w:hAnsi="Arial" w:cs="Arial"/>
          <w:sz w:val="20"/>
          <w:szCs w:val="20"/>
          <w:lang w:val="en-US"/>
        </w:rPr>
        <w:t xml:space="preserve"> team of 3</w:t>
      </w:r>
      <w:r>
        <w:rPr>
          <w:rFonts w:ascii="Arial" w:hAnsi="Arial" w:cs="Arial"/>
          <w:sz w:val="20"/>
          <w:szCs w:val="20"/>
          <w:lang w:val="en-US"/>
        </w:rPr>
        <w:t xml:space="preserve"> junior testers for carrying forward the quality delivery to prestigious client.</w:t>
      </w:r>
    </w:p>
    <w:p w14:paraId="593F85AC" w14:textId="5DE49542" w:rsidR="00B61B61" w:rsidRPr="00885531" w:rsidRDefault="00B61B61" w:rsidP="0050189F">
      <w:pPr>
        <w:pStyle w:val="ListParagraph"/>
        <w:numPr>
          <w:ilvl w:val="0"/>
          <w:numId w:val="34"/>
        </w:numPr>
        <w:suppressAutoHyphens/>
        <w:spacing w:before="40" w:after="40"/>
        <w:rPr>
          <w:rFonts w:ascii="Arial" w:hAnsi="Arial" w:cs="Arial"/>
          <w:b/>
          <w:sz w:val="20"/>
          <w:szCs w:val="20"/>
          <w:lang w:val="en-US"/>
        </w:rPr>
      </w:pPr>
      <w:r>
        <w:rPr>
          <w:rFonts w:ascii="Arial" w:hAnsi="Arial" w:cs="Arial"/>
          <w:sz w:val="20"/>
          <w:szCs w:val="20"/>
          <w:lang w:val="en-US"/>
        </w:rPr>
        <w:t>Delivered Framework design for SaaS based application used fo</w:t>
      </w:r>
      <w:r w:rsidR="006120D1">
        <w:rPr>
          <w:rFonts w:ascii="Arial" w:hAnsi="Arial" w:cs="Arial"/>
          <w:sz w:val="20"/>
          <w:szCs w:val="20"/>
          <w:lang w:val="en-US"/>
        </w:rPr>
        <w:t>r use onboarding using Selenium, Jenkins and GitHub</w:t>
      </w:r>
    </w:p>
    <w:p w14:paraId="253EE423" w14:textId="3BE6119B" w:rsidR="00885531" w:rsidRPr="0050189F" w:rsidRDefault="00885531" w:rsidP="0050189F">
      <w:pPr>
        <w:pStyle w:val="ListParagraph"/>
        <w:numPr>
          <w:ilvl w:val="0"/>
          <w:numId w:val="34"/>
        </w:numPr>
        <w:suppressAutoHyphens/>
        <w:spacing w:before="40" w:after="40"/>
        <w:rPr>
          <w:rFonts w:ascii="Arial" w:hAnsi="Arial" w:cs="Arial"/>
          <w:b/>
          <w:sz w:val="20"/>
          <w:szCs w:val="20"/>
          <w:lang w:val="en-US"/>
        </w:rPr>
      </w:pPr>
      <w:r>
        <w:rPr>
          <w:rFonts w:ascii="Arial" w:hAnsi="Arial" w:cs="Arial"/>
          <w:sz w:val="20"/>
          <w:szCs w:val="20"/>
          <w:lang w:val="en-US"/>
        </w:rPr>
        <w:t>API Load testing using JMeter</w:t>
      </w:r>
      <w:r w:rsidR="007D2AA1">
        <w:rPr>
          <w:rFonts w:ascii="Arial" w:hAnsi="Arial" w:cs="Arial"/>
          <w:sz w:val="20"/>
          <w:szCs w:val="20"/>
          <w:lang w:val="en-US"/>
        </w:rPr>
        <w:t xml:space="preserve"> and manual validations using PostMan</w:t>
      </w:r>
    </w:p>
    <w:p w14:paraId="31F4AB81" w14:textId="28315164" w:rsidR="005D4857" w:rsidRPr="00AA4A94" w:rsidRDefault="00AA4A94" w:rsidP="005D4857">
      <w:pPr>
        <w:suppressAutoHyphens/>
        <w:spacing w:before="40" w:after="40"/>
        <w:rPr>
          <w:rFonts w:ascii="Arial" w:hAnsi="Arial" w:cs="Arial"/>
          <w:b/>
          <w:sz w:val="20"/>
          <w:szCs w:val="20"/>
          <w:lang w:val="en-US"/>
        </w:rPr>
      </w:pPr>
      <w:r w:rsidRPr="00AA4A94">
        <w:rPr>
          <w:rFonts w:ascii="Arial" w:hAnsi="Arial" w:cs="Arial"/>
          <w:b/>
          <w:sz w:val="20"/>
          <w:szCs w:val="20"/>
          <w:lang w:val="en-US"/>
        </w:rPr>
        <w:t xml:space="preserve">At </w:t>
      </w:r>
      <w:r w:rsidR="00B85963" w:rsidRPr="00AA4A94">
        <w:rPr>
          <w:rFonts w:ascii="Arial" w:hAnsi="Arial" w:cs="Arial"/>
          <w:b/>
          <w:sz w:val="20"/>
          <w:szCs w:val="20"/>
          <w:lang w:val="en-US"/>
        </w:rPr>
        <w:t>Infosys:</w:t>
      </w:r>
    </w:p>
    <w:tbl>
      <w:tblPr>
        <w:tblW w:w="0" w:type="auto"/>
        <w:tblInd w:w="688" w:type="dxa"/>
        <w:tblLayout w:type="fixed"/>
        <w:tblLook w:val="0000" w:firstRow="0" w:lastRow="0" w:firstColumn="0" w:lastColumn="0" w:noHBand="0" w:noVBand="0"/>
      </w:tblPr>
      <w:tblGrid>
        <w:gridCol w:w="1670"/>
        <w:gridCol w:w="6890"/>
      </w:tblGrid>
      <w:tr w:rsidR="005D4857" w:rsidRPr="00D35C18" w14:paraId="7ED0A545" w14:textId="77777777" w:rsidTr="005470B6">
        <w:trPr>
          <w:trHeight w:val="459"/>
        </w:trPr>
        <w:tc>
          <w:tcPr>
            <w:tcW w:w="1670" w:type="dxa"/>
            <w:tcBorders>
              <w:top w:val="single" w:sz="4" w:space="0" w:color="000000"/>
              <w:left w:val="single" w:sz="4" w:space="0" w:color="000000"/>
              <w:bottom w:val="single" w:sz="4" w:space="0" w:color="000000"/>
            </w:tcBorders>
            <w:shd w:val="clear" w:color="auto" w:fill="auto"/>
            <w:vAlign w:val="center"/>
          </w:tcPr>
          <w:p w14:paraId="126442B1" w14:textId="77777777" w:rsidR="005D4857" w:rsidRPr="00941444" w:rsidRDefault="005D4857" w:rsidP="007423D8">
            <w:pPr>
              <w:tabs>
                <w:tab w:val="left" w:pos="2898"/>
                <w:tab w:val="left" w:pos="8838"/>
              </w:tabs>
              <w:snapToGrid w:val="0"/>
              <w:spacing w:before="40" w:after="120"/>
              <w:rPr>
                <w:rFonts w:ascii="Arial" w:hAnsi="Arial" w:cs="Arial"/>
                <w:bCs/>
                <w:sz w:val="20"/>
                <w:szCs w:val="20"/>
              </w:rPr>
            </w:pPr>
            <w:r w:rsidRPr="00941444">
              <w:rPr>
                <w:rFonts w:ascii="Arial" w:hAnsi="Arial" w:cs="Arial"/>
                <w:bCs/>
                <w:sz w:val="20"/>
                <w:szCs w:val="20"/>
              </w:rPr>
              <w:t>Client</w:t>
            </w:r>
          </w:p>
        </w:tc>
        <w:tc>
          <w:tcPr>
            <w:tcW w:w="68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5F3713" w14:textId="77777777" w:rsidR="005D4857" w:rsidRPr="00D35C18" w:rsidRDefault="005D4857" w:rsidP="007423D8">
            <w:pPr>
              <w:pStyle w:val="Header"/>
              <w:snapToGrid w:val="0"/>
              <w:spacing w:before="20" w:after="20"/>
              <w:rPr>
                <w:rFonts w:cs="Arial"/>
                <w:b/>
                <w:color w:val="auto"/>
                <w:lang w:val="en-US"/>
              </w:rPr>
            </w:pPr>
            <w:r>
              <w:rPr>
                <w:rFonts w:cs="Arial"/>
                <w:b/>
                <w:color w:val="auto"/>
                <w:lang w:val="en-US"/>
              </w:rPr>
              <w:t>Charles Schwab</w:t>
            </w:r>
            <w:r w:rsidR="009B738A">
              <w:rPr>
                <w:rFonts w:cs="Arial"/>
                <w:b/>
                <w:color w:val="auto"/>
                <w:lang w:val="en-US"/>
              </w:rPr>
              <w:t xml:space="preserve"> Corporation</w:t>
            </w:r>
          </w:p>
        </w:tc>
      </w:tr>
      <w:tr w:rsidR="005D4857" w:rsidRPr="00D35C18" w14:paraId="7EEA8944" w14:textId="77777777" w:rsidTr="007423D8">
        <w:trPr>
          <w:trHeight w:val="389"/>
        </w:trPr>
        <w:tc>
          <w:tcPr>
            <w:tcW w:w="1670" w:type="dxa"/>
            <w:tcBorders>
              <w:top w:val="single" w:sz="4" w:space="0" w:color="000000"/>
              <w:left w:val="single" w:sz="4" w:space="0" w:color="000000"/>
              <w:bottom w:val="single" w:sz="4" w:space="0" w:color="000000"/>
            </w:tcBorders>
            <w:shd w:val="clear" w:color="auto" w:fill="auto"/>
            <w:vAlign w:val="center"/>
          </w:tcPr>
          <w:p w14:paraId="25615250" w14:textId="77777777" w:rsidR="005D4857" w:rsidRPr="00941444" w:rsidRDefault="005D4857" w:rsidP="007423D8">
            <w:pPr>
              <w:tabs>
                <w:tab w:val="left" w:pos="2898"/>
                <w:tab w:val="left" w:pos="8838"/>
              </w:tabs>
              <w:snapToGrid w:val="0"/>
              <w:spacing w:before="40" w:after="120"/>
              <w:rPr>
                <w:rFonts w:ascii="Arial" w:hAnsi="Arial" w:cs="Arial"/>
                <w:bCs/>
                <w:sz w:val="20"/>
                <w:szCs w:val="20"/>
              </w:rPr>
            </w:pPr>
            <w:r w:rsidRPr="00941444">
              <w:rPr>
                <w:rFonts w:ascii="Arial" w:hAnsi="Arial" w:cs="Arial"/>
                <w:bCs/>
                <w:sz w:val="20"/>
                <w:szCs w:val="20"/>
              </w:rPr>
              <w:t>Location</w:t>
            </w:r>
          </w:p>
        </w:tc>
        <w:tc>
          <w:tcPr>
            <w:tcW w:w="68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9F7F7C" w14:textId="77777777" w:rsidR="005D4857" w:rsidRPr="00D35C18" w:rsidRDefault="00DE624D" w:rsidP="007423D8">
            <w:pPr>
              <w:pStyle w:val="Header"/>
              <w:snapToGrid w:val="0"/>
              <w:spacing w:before="20" w:after="20"/>
              <w:rPr>
                <w:rFonts w:cs="Arial"/>
                <w:color w:val="auto"/>
                <w:lang w:val="en-US"/>
              </w:rPr>
            </w:pPr>
            <w:r>
              <w:rPr>
                <w:rFonts w:cs="Arial"/>
                <w:bCs/>
                <w:color w:val="auto"/>
              </w:rPr>
              <w:t>Denver, Colorado</w:t>
            </w:r>
          </w:p>
        </w:tc>
      </w:tr>
      <w:tr w:rsidR="005D4857" w:rsidRPr="00D35C18" w14:paraId="798F4595" w14:textId="77777777" w:rsidTr="007423D8">
        <w:trPr>
          <w:trHeight w:val="389"/>
        </w:trPr>
        <w:tc>
          <w:tcPr>
            <w:tcW w:w="1670" w:type="dxa"/>
            <w:tcBorders>
              <w:top w:val="single" w:sz="4" w:space="0" w:color="000000"/>
              <w:left w:val="single" w:sz="4" w:space="0" w:color="000000"/>
              <w:bottom w:val="single" w:sz="4" w:space="0" w:color="000000"/>
            </w:tcBorders>
            <w:shd w:val="clear" w:color="auto" w:fill="auto"/>
            <w:vAlign w:val="center"/>
          </w:tcPr>
          <w:p w14:paraId="06A0F203" w14:textId="77777777" w:rsidR="005D4857" w:rsidRPr="00941444" w:rsidRDefault="005D4857" w:rsidP="007423D8">
            <w:pPr>
              <w:tabs>
                <w:tab w:val="left" w:pos="2898"/>
                <w:tab w:val="left" w:pos="8838"/>
              </w:tabs>
              <w:snapToGrid w:val="0"/>
              <w:spacing w:before="40" w:after="120"/>
              <w:rPr>
                <w:rFonts w:ascii="Arial" w:hAnsi="Arial" w:cs="Arial"/>
                <w:bCs/>
                <w:sz w:val="20"/>
                <w:szCs w:val="20"/>
              </w:rPr>
            </w:pPr>
            <w:r w:rsidRPr="00941444">
              <w:rPr>
                <w:rFonts w:ascii="Arial" w:hAnsi="Arial" w:cs="Arial"/>
                <w:bCs/>
                <w:sz w:val="20"/>
                <w:szCs w:val="20"/>
              </w:rPr>
              <w:t>Duration</w:t>
            </w:r>
          </w:p>
        </w:tc>
        <w:tc>
          <w:tcPr>
            <w:tcW w:w="68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711DC0" w14:textId="7FCA057F" w:rsidR="005D4857" w:rsidRPr="00D35C18" w:rsidRDefault="00D94F6D" w:rsidP="007423D8">
            <w:pPr>
              <w:pStyle w:val="Header"/>
              <w:spacing w:before="20" w:after="20"/>
              <w:jc w:val="both"/>
              <w:rPr>
                <w:rFonts w:cs="Arial"/>
                <w:color w:val="auto"/>
                <w:lang w:val="en-US"/>
              </w:rPr>
            </w:pPr>
            <w:r>
              <w:rPr>
                <w:rFonts w:cs="Arial"/>
                <w:bCs/>
                <w:color w:val="auto"/>
                <w:lang w:val="en-US"/>
              </w:rPr>
              <w:t>March 2015 to October 2017</w:t>
            </w:r>
            <w:r w:rsidR="005D4857">
              <w:rPr>
                <w:rFonts w:cs="Arial"/>
                <w:bCs/>
                <w:color w:val="auto"/>
                <w:lang w:val="en-US"/>
              </w:rPr>
              <w:t>.</w:t>
            </w:r>
          </w:p>
        </w:tc>
      </w:tr>
      <w:tr w:rsidR="005D4857" w:rsidRPr="00D35C18" w14:paraId="12841CE5" w14:textId="77777777" w:rsidTr="007423D8">
        <w:trPr>
          <w:trHeight w:val="1277"/>
        </w:trPr>
        <w:tc>
          <w:tcPr>
            <w:tcW w:w="1670" w:type="dxa"/>
            <w:tcBorders>
              <w:top w:val="single" w:sz="4" w:space="0" w:color="000000"/>
              <w:left w:val="single" w:sz="4" w:space="0" w:color="000000"/>
              <w:bottom w:val="single" w:sz="4" w:space="0" w:color="000000"/>
            </w:tcBorders>
            <w:shd w:val="clear" w:color="auto" w:fill="auto"/>
          </w:tcPr>
          <w:p w14:paraId="086D687B" w14:textId="77777777" w:rsidR="005D4857" w:rsidRPr="00941444" w:rsidRDefault="005D4857" w:rsidP="007423D8">
            <w:pPr>
              <w:tabs>
                <w:tab w:val="left" w:pos="2898"/>
                <w:tab w:val="left" w:pos="8838"/>
              </w:tabs>
              <w:snapToGrid w:val="0"/>
              <w:spacing w:before="40" w:after="120"/>
              <w:rPr>
                <w:rFonts w:ascii="Arial" w:hAnsi="Arial" w:cs="Arial"/>
                <w:bCs/>
                <w:sz w:val="20"/>
                <w:szCs w:val="20"/>
              </w:rPr>
            </w:pPr>
            <w:r w:rsidRPr="00941444">
              <w:rPr>
                <w:rFonts w:ascii="Arial" w:hAnsi="Arial" w:cs="Arial"/>
                <w:bCs/>
                <w:sz w:val="20"/>
                <w:szCs w:val="20"/>
              </w:rPr>
              <w:lastRenderedPageBreak/>
              <w:t>Description</w:t>
            </w:r>
          </w:p>
        </w:tc>
        <w:tc>
          <w:tcPr>
            <w:tcW w:w="6890" w:type="dxa"/>
            <w:tcBorders>
              <w:top w:val="single" w:sz="4" w:space="0" w:color="000000"/>
              <w:left w:val="single" w:sz="4" w:space="0" w:color="000000"/>
              <w:bottom w:val="single" w:sz="4" w:space="0" w:color="000000"/>
              <w:right w:val="single" w:sz="4" w:space="0" w:color="000000"/>
            </w:tcBorders>
            <w:shd w:val="clear" w:color="auto" w:fill="auto"/>
          </w:tcPr>
          <w:p w14:paraId="684DFA31" w14:textId="77777777" w:rsidR="005D4857" w:rsidRPr="00D35C18" w:rsidRDefault="005D4857" w:rsidP="00553FC6">
            <w:pPr>
              <w:pStyle w:val="Header"/>
              <w:spacing w:before="20" w:after="20"/>
              <w:rPr>
                <w:rFonts w:cs="Arial"/>
                <w:color w:val="auto"/>
                <w:lang w:val="en-US"/>
              </w:rPr>
            </w:pPr>
            <w:r w:rsidRPr="00A24A83">
              <w:rPr>
                <w:rFonts w:cs="Arial"/>
                <w:bCs/>
                <w:color w:val="auto"/>
              </w:rPr>
              <w:t>The Charles Schwab Corporation is an American brokera</w:t>
            </w:r>
            <w:r>
              <w:rPr>
                <w:rFonts w:cs="Arial"/>
                <w:bCs/>
                <w:color w:val="auto"/>
              </w:rPr>
              <w:t>ge and banking company</w:t>
            </w:r>
            <w:r w:rsidRPr="00A24A83">
              <w:rPr>
                <w:rFonts w:cs="Arial"/>
                <w:bCs/>
                <w:color w:val="auto"/>
              </w:rPr>
              <w:t xml:space="preserve">. It was </w:t>
            </w:r>
            <w:r w:rsidR="00553FC6">
              <w:rPr>
                <w:rFonts w:cs="Arial"/>
                <w:bCs/>
                <w:color w:val="auto"/>
              </w:rPr>
              <w:t>established</w:t>
            </w:r>
            <w:r w:rsidRPr="00A24A83">
              <w:rPr>
                <w:rFonts w:cs="Arial"/>
                <w:bCs/>
                <w:color w:val="auto"/>
              </w:rPr>
              <w:t xml:space="preserve"> in 1971 by </w:t>
            </w:r>
            <w:hyperlink r:id="rId7" w:tooltip="Charles R. Schwab" w:history="1">
              <w:r w:rsidRPr="00A24A83">
                <w:rPr>
                  <w:rFonts w:cs="Arial"/>
                  <w:bCs/>
                  <w:color w:val="auto"/>
                </w:rPr>
                <w:t>Charles R. "Chuck" Schwab</w:t>
              </w:r>
            </w:hyperlink>
            <w:r w:rsidRPr="00A24A83">
              <w:rPr>
                <w:rFonts w:cs="Arial"/>
                <w:bCs/>
                <w:color w:val="auto"/>
              </w:rPr>
              <w:t> as a traditional brick and mortar </w:t>
            </w:r>
            <w:hyperlink r:id="rId8" w:tooltip="Brokerage firm" w:history="1">
              <w:r w:rsidRPr="00A24A83">
                <w:rPr>
                  <w:rFonts w:cs="Arial"/>
                  <w:bCs/>
                  <w:color w:val="auto"/>
                </w:rPr>
                <w:t>brokerage firm</w:t>
              </w:r>
            </w:hyperlink>
            <w:r w:rsidRPr="00A24A83">
              <w:rPr>
                <w:rFonts w:cs="Arial"/>
                <w:bCs/>
                <w:color w:val="auto"/>
              </w:rPr>
              <w:t> and investment newsletter publisher</w:t>
            </w:r>
            <w:r>
              <w:rPr>
                <w:rFonts w:cs="Arial"/>
                <w:bCs/>
                <w:color w:val="auto"/>
              </w:rPr>
              <w:t xml:space="preserve">. </w:t>
            </w:r>
            <w:r w:rsidRPr="00A24A83">
              <w:rPr>
                <w:rFonts w:cs="Arial"/>
                <w:bCs/>
                <w:color w:val="auto"/>
              </w:rPr>
              <w:t>The company started offering </w:t>
            </w:r>
            <w:hyperlink r:id="rId9" w:tooltip="Discount brokerage" w:history="1">
              <w:r w:rsidRPr="00A24A83">
                <w:rPr>
                  <w:rFonts w:cs="Arial"/>
                  <w:bCs/>
                  <w:color w:val="auto"/>
                </w:rPr>
                <w:t>discount brokerage</w:t>
              </w:r>
            </w:hyperlink>
            <w:r w:rsidRPr="00A24A83">
              <w:rPr>
                <w:rFonts w:cs="Arial"/>
                <w:bCs/>
                <w:color w:val="auto"/>
              </w:rPr>
              <w:t> on May 1, 197</w:t>
            </w:r>
            <w:r w:rsidR="00107B8A">
              <w:rPr>
                <w:rFonts w:cs="Arial"/>
                <w:bCs/>
                <w:color w:val="auto"/>
              </w:rPr>
              <w:t>5</w:t>
            </w:r>
            <w:r w:rsidRPr="00A24A83">
              <w:rPr>
                <w:rFonts w:cs="Arial"/>
                <w:bCs/>
                <w:color w:val="auto"/>
              </w:rPr>
              <w:t> and became</w:t>
            </w:r>
            <w:r w:rsidRPr="00A24A83">
              <w:rPr>
                <w:rFonts w:cs="Arial"/>
                <w:bCs/>
                <w:color w:val="auto"/>
                <w:lang w:val="en-US"/>
              </w:rPr>
              <w:t xml:space="preserve"> one of the world's largest discount</w:t>
            </w:r>
            <w:r w:rsidRPr="00A24A83">
              <w:rPr>
                <w:bCs/>
                <w:color w:val="auto"/>
                <w:lang w:val="en-US"/>
              </w:rPr>
              <w:t> </w:t>
            </w:r>
            <w:hyperlink r:id="rId10" w:tooltip="Broker" w:history="1">
              <w:r w:rsidRPr="00A24A83">
                <w:rPr>
                  <w:bCs/>
                  <w:color w:val="auto"/>
                  <w:lang w:val="en-US"/>
                </w:rPr>
                <w:t>brokers</w:t>
              </w:r>
            </w:hyperlink>
            <w:r w:rsidRPr="00A24A83">
              <w:rPr>
                <w:rFonts w:cs="Arial"/>
                <w:bCs/>
                <w:color w:val="auto"/>
                <w:lang w:val="en-US"/>
              </w:rPr>
              <w:t>.</w:t>
            </w:r>
          </w:p>
        </w:tc>
      </w:tr>
      <w:tr w:rsidR="005D4857" w:rsidRPr="00D35C18" w14:paraId="5D3B0249" w14:textId="77777777" w:rsidTr="005470B6">
        <w:trPr>
          <w:trHeight w:val="71"/>
        </w:trPr>
        <w:tc>
          <w:tcPr>
            <w:tcW w:w="1670" w:type="dxa"/>
            <w:tcBorders>
              <w:top w:val="single" w:sz="4" w:space="0" w:color="000000"/>
              <w:left w:val="single" w:sz="4" w:space="0" w:color="000000"/>
              <w:bottom w:val="single" w:sz="4" w:space="0" w:color="000000"/>
            </w:tcBorders>
            <w:shd w:val="clear" w:color="auto" w:fill="auto"/>
            <w:vAlign w:val="center"/>
          </w:tcPr>
          <w:p w14:paraId="715530AA" w14:textId="77777777" w:rsidR="005D4857" w:rsidRPr="00941444" w:rsidRDefault="005D4857" w:rsidP="007423D8">
            <w:pPr>
              <w:tabs>
                <w:tab w:val="left" w:pos="2898"/>
                <w:tab w:val="left" w:pos="8838"/>
              </w:tabs>
              <w:snapToGrid w:val="0"/>
              <w:spacing w:before="40" w:after="120"/>
              <w:rPr>
                <w:rFonts w:ascii="Arial" w:hAnsi="Arial" w:cs="Arial"/>
                <w:bCs/>
                <w:sz w:val="20"/>
                <w:szCs w:val="20"/>
              </w:rPr>
            </w:pPr>
            <w:r w:rsidRPr="00941444">
              <w:rPr>
                <w:rFonts w:ascii="Arial" w:hAnsi="Arial" w:cs="Arial"/>
                <w:bCs/>
                <w:sz w:val="20"/>
                <w:szCs w:val="20"/>
              </w:rPr>
              <w:t>Role</w:t>
            </w:r>
          </w:p>
        </w:tc>
        <w:tc>
          <w:tcPr>
            <w:tcW w:w="68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A62081" w14:textId="77777777" w:rsidR="005D4857" w:rsidRDefault="005470B6" w:rsidP="005470B6">
            <w:pPr>
              <w:pStyle w:val="Header"/>
              <w:numPr>
                <w:ilvl w:val="0"/>
                <w:numId w:val="33"/>
              </w:numPr>
              <w:snapToGrid w:val="0"/>
              <w:spacing w:before="20" w:after="20"/>
              <w:rPr>
                <w:rFonts w:cs="Arial"/>
                <w:bCs/>
                <w:color w:val="auto"/>
                <w:lang w:val="en-US"/>
              </w:rPr>
            </w:pPr>
            <w:r>
              <w:rPr>
                <w:rFonts w:cs="Arial"/>
                <w:bCs/>
                <w:color w:val="auto"/>
                <w:lang w:val="en-US"/>
              </w:rPr>
              <w:t>Test Engineer</w:t>
            </w:r>
          </w:p>
          <w:p w14:paraId="2D7278DA" w14:textId="73D037D0" w:rsidR="005470B6" w:rsidRDefault="005470B6" w:rsidP="005470B6">
            <w:pPr>
              <w:pStyle w:val="Header"/>
              <w:numPr>
                <w:ilvl w:val="0"/>
                <w:numId w:val="33"/>
              </w:numPr>
              <w:snapToGrid w:val="0"/>
              <w:spacing w:before="20" w:after="20"/>
              <w:rPr>
                <w:rFonts w:cs="Arial"/>
                <w:bCs/>
                <w:color w:val="auto"/>
                <w:lang w:val="en-US"/>
              </w:rPr>
            </w:pPr>
            <w:r>
              <w:rPr>
                <w:rFonts w:cs="Arial"/>
                <w:bCs/>
                <w:color w:val="auto"/>
                <w:lang w:val="en-US"/>
              </w:rPr>
              <w:t xml:space="preserve">Handling UI &amp; Web Services for Investment </w:t>
            </w:r>
            <w:r w:rsidRPr="005470B6">
              <w:rPr>
                <w:rFonts w:cs="Arial"/>
                <w:b/>
                <w:bCs/>
                <w:color w:val="auto"/>
                <w:lang w:val="en-US"/>
              </w:rPr>
              <w:t xml:space="preserve">Diversification </w:t>
            </w:r>
            <w:r>
              <w:rPr>
                <w:rFonts w:cs="Arial"/>
                <w:bCs/>
                <w:color w:val="auto"/>
                <w:lang w:val="en-US"/>
              </w:rPr>
              <w:t xml:space="preserve">Plus </w:t>
            </w:r>
            <w:r w:rsidRPr="005470B6">
              <w:rPr>
                <w:rFonts w:cs="Arial"/>
                <w:b/>
                <w:bCs/>
                <w:color w:val="auto"/>
                <w:lang w:val="en-US"/>
              </w:rPr>
              <w:t xml:space="preserve">Dividend </w:t>
            </w:r>
            <w:r>
              <w:rPr>
                <w:rFonts w:cs="Arial"/>
                <w:bCs/>
                <w:color w:val="auto"/>
                <w:lang w:val="en-US"/>
              </w:rPr>
              <w:t xml:space="preserve">transaction Data Validation </w:t>
            </w:r>
          </w:p>
          <w:p w14:paraId="1B93086E" w14:textId="63AD4181" w:rsidR="005470B6" w:rsidRDefault="005470B6" w:rsidP="005470B6">
            <w:pPr>
              <w:pStyle w:val="Header"/>
              <w:numPr>
                <w:ilvl w:val="0"/>
                <w:numId w:val="33"/>
              </w:numPr>
              <w:snapToGrid w:val="0"/>
              <w:spacing w:before="20" w:after="20"/>
              <w:rPr>
                <w:rFonts w:cs="Arial"/>
                <w:bCs/>
                <w:color w:val="auto"/>
                <w:lang w:val="en-US"/>
              </w:rPr>
            </w:pPr>
            <w:r>
              <w:rPr>
                <w:rFonts w:cs="Arial"/>
                <w:bCs/>
                <w:color w:val="auto"/>
                <w:lang w:val="en-US"/>
              </w:rPr>
              <w:t>Working of UI Automation in predefined framework with Selenium Web Driver</w:t>
            </w:r>
            <w:r w:rsidR="00B667DC">
              <w:rPr>
                <w:rFonts w:cs="Arial"/>
                <w:bCs/>
                <w:color w:val="auto"/>
                <w:lang w:val="en-US"/>
              </w:rPr>
              <w:t xml:space="preserve"> </w:t>
            </w:r>
            <w:r w:rsidR="003B5DCF">
              <w:rPr>
                <w:rFonts w:cs="Arial"/>
                <w:bCs/>
                <w:color w:val="auto"/>
                <w:lang w:val="en-US"/>
              </w:rPr>
              <w:t xml:space="preserve">, Manual Validations </w:t>
            </w:r>
            <w:r w:rsidR="00F00989">
              <w:rPr>
                <w:rFonts w:cs="Arial"/>
                <w:bCs/>
                <w:color w:val="auto"/>
                <w:lang w:val="en-US"/>
              </w:rPr>
              <w:t xml:space="preserve">with DB </w:t>
            </w:r>
            <w:r w:rsidR="00B667DC">
              <w:rPr>
                <w:rFonts w:cs="Arial"/>
                <w:bCs/>
                <w:color w:val="auto"/>
                <w:lang w:val="en-US"/>
              </w:rPr>
              <w:t xml:space="preserve">and using </w:t>
            </w:r>
            <w:r w:rsidR="00B667DC" w:rsidRPr="00B667DC">
              <w:rPr>
                <w:rFonts w:cs="Arial"/>
                <w:b/>
                <w:bCs/>
                <w:color w:val="auto"/>
                <w:lang w:val="en-US"/>
              </w:rPr>
              <w:t>See Test</w:t>
            </w:r>
            <w:r w:rsidR="00B667DC">
              <w:rPr>
                <w:rFonts w:cs="Arial"/>
                <w:bCs/>
                <w:color w:val="auto"/>
                <w:lang w:val="en-US"/>
              </w:rPr>
              <w:t xml:space="preserve"> for Mobile Web version for the same modules fo</w:t>
            </w:r>
            <w:r w:rsidR="006120D1">
              <w:rPr>
                <w:rFonts w:cs="Arial"/>
                <w:bCs/>
                <w:color w:val="auto"/>
                <w:lang w:val="en-US"/>
              </w:rPr>
              <w:t>r validations on mobile devices</w:t>
            </w:r>
          </w:p>
          <w:p w14:paraId="08B6D42C" w14:textId="5DCE2C74" w:rsidR="006120D1" w:rsidRDefault="006120D1" w:rsidP="005470B6">
            <w:pPr>
              <w:pStyle w:val="Header"/>
              <w:numPr>
                <w:ilvl w:val="0"/>
                <w:numId w:val="33"/>
              </w:numPr>
              <w:snapToGrid w:val="0"/>
              <w:spacing w:before="20" w:after="20"/>
              <w:rPr>
                <w:rFonts w:cs="Arial"/>
                <w:bCs/>
                <w:color w:val="auto"/>
                <w:lang w:val="en-US"/>
              </w:rPr>
            </w:pPr>
            <w:r>
              <w:rPr>
                <w:rFonts w:cs="Arial"/>
                <w:bCs/>
                <w:color w:val="auto"/>
                <w:lang w:val="en-US"/>
              </w:rPr>
              <w:t>Used GitHub for Version Control and Jenkins for continuous integration.</w:t>
            </w:r>
          </w:p>
          <w:p w14:paraId="09B446B9" w14:textId="71ED3BD7" w:rsidR="005470B6" w:rsidRDefault="005470B6" w:rsidP="005470B6">
            <w:pPr>
              <w:pStyle w:val="Header"/>
              <w:numPr>
                <w:ilvl w:val="0"/>
                <w:numId w:val="33"/>
              </w:numPr>
              <w:snapToGrid w:val="0"/>
              <w:spacing w:before="20" w:after="20"/>
              <w:rPr>
                <w:rFonts w:cs="Arial"/>
                <w:bCs/>
                <w:color w:val="auto"/>
                <w:lang w:val="en-US"/>
              </w:rPr>
            </w:pPr>
            <w:r>
              <w:rPr>
                <w:rFonts w:cs="Arial"/>
                <w:bCs/>
                <w:color w:val="auto"/>
                <w:lang w:val="en-US"/>
              </w:rPr>
              <w:t xml:space="preserve">Performing  REST Web Services Testing Automation using Parasoft SOA 9.10 and Postman for manual validations </w:t>
            </w:r>
          </w:p>
          <w:p w14:paraId="4D09AF6A" w14:textId="079B4696" w:rsidR="005470B6" w:rsidRDefault="005470B6" w:rsidP="005470B6">
            <w:pPr>
              <w:pStyle w:val="Header"/>
              <w:numPr>
                <w:ilvl w:val="0"/>
                <w:numId w:val="33"/>
              </w:numPr>
              <w:snapToGrid w:val="0"/>
              <w:spacing w:before="20" w:after="20"/>
              <w:rPr>
                <w:rFonts w:cs="Arial"/>
                <w:bCs/>
                <w:color w:val="auto"/>
                <w:lang w:val="en-US"/>
              </w:rPr>
            </w:pPr>
            <w:r>
              <w:rPr>
                <w:rFonts w:cs="Arial"/>
                <w:bCs/>
                <w:color w:val="auto"/>
                <w:lang w:val="en-US"/>
              </w:rPr>
              <w:t xml:space="preserve">Bug Management Using JIRA </w:t>
            </w:r>
          </w:p>
          <w:p w14:paraId="6C38E1CA" w14:textId="2CB99C18" w:rsidR="005470B6" w:rsidRPr="00D35C18" w:rsidRDefault="005470B6" w:rsidP="007423D8">
            <w:pPr>
              <w:pStyle w:val="Header"/>
              <w:snapToGrid w:val="0"/>
              <w:spacing w:before="20" w:after="20"/>
              <w:rPr>
                <w:rFonts w:cs="Arial"/>
                <w:color w:val="auto"/>
                <w:lang w:val="en-US"/>
              </w:rPr>
            </w:pPr>
          </w:p>
        </w:tc>
      </w:tr>
    </w:tbl>
    <w:p w14:paraId="1214B7E3" w14:textId="77777777" w:rsidR="00D75075" w:rsidRDefault="00D75075" w:rsidP="00EF2E20">
      <w:pPr>
        <w:rPr>
          <w:rFonts w:ascii="Arial" w:hAnsi="Arial" w:cs="Arial"/>
          <w:b/>
          <w:sz w:val="20"/>
          <w:szCs w:val="20"/>
        </w:rPr>
      </w:pPr>
    </w:p>
    <w:tbl>
      <w:tblPr>
        <w:tblW w:w="0" w:type="auto"/>
        <w:tblInd w:w="688" w:type="dxa"/>
        <w:tblLayout w:type="fixed"/>
        <w:tblLook w:val="0000" w:firstRow="0" w:lastRow="0" w:firstColumn="0" w:lastColumn="0" w:noHBand="0" w:noVBand="0"/>
      </w:tblPr>
      <w:tblGrid>
        <w:gridCol w:w="1670"/>
        <w:gridCol w:w="6890"/>
      </w:tblGrid>
      <w:tr w:rsidR="00D60FD4" w:rsidRPr="00584B22" w14:paraId="5569BA2C" w14:textId="77777777" w:rsidTr="007423D8">
        <w:trPr>
          <w:trHeight w:val="389"/>
        </w:trPr>
        <w:tc>
          <w:tcPr>
            <w:tcW w:w="1670" w:type="dxa"/>
            <w:tcBorders>
              <w:top w:val="single" w:sz="4" w:space="0" w:color="000000"/>
              <w:left w:val="single" w:sz="4" w:space="0" w:color="000000"/>
              <w:bottom w:val="single" w:sz="4" w:space="0" w:color="000000"/>
            </w:tcBorders>
            <w:shd w:val="clear" w:color="auto" w:fill="auto"/>
            <w:vAlign w:val="center"/>
          </w:tcPr>
          <w:p w14:paraId="3FDF4D9E" w14:textId="77777777" w:rsidR="00D60FD4" w:rsidRPr="00C42092" w:rsidRDefault="00D60FD4" w:rsidP="007423D8">
            <w:pPr>
              <w:tabs>
                <w:tab w:val="left" w:pos="2898"/>
                <w:tab w:val="left" w:pos="8838"/>
              </w:tabs>
              <w:snapToGrid w:val="0"/>
              <w:spacing w:before="40" w:after="120"/>
              <w:rPr>
                <w:rFonts w:ascii="Arial" w:hAnsi="Arial" w:cs="Arial"/>
                <w:bCs/>
                <w:sz w:val="20"/>
              </w:rPr>
            </w:pPr>
            <w:r w:rsidRPr="00C42092">
              <w:rPr>
                <w:rFonts w:ascii="Arial" w:hAnsi="Arial" w:cs="Arial"/>
                <w:bCs/>
                <w:sz w:val="20"/>
              </w:rPr>
              <w:t>Client</w:t>
            </w:r>
          </w:p>
        </w:tc>
        <w:tc>
          <w:tcPr>
            <w:tcW w:w="68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B16B2E" w14:textId="6A0242F6" w:rsidR="00D60FD4" w:rsidRPr="00584B22" w:rsidRDefault="005470B6" w:rsidP="007423D8">
            <w:pPr>
              <w:pStyle w:val="Header"/>
              <w:snapToGrid w:val="0"/>
              <w:spacing w:before="20" w:after="20"/>
              <w:rPr>
                <w:b/>
                <w:color w:val="auto"/>
                <w:lang w:val="en-US"/>
              </w:rPr>
            </w:pPr>
            <w:r>
              <w:rPr>
                <w:b/>
                <w:color w:val="auto"/>
                <w:lang w:val="en-US"/>
              </w:rPr>
              <w:t>AT&amp;T</w:t>
            </w:r>
          </w:p>
        </w:tc>
      </w:tr>
      <w:tr w:rsidR="00D60FD4" w:rsidRPr="00584B22" w14:paraId="55B08EB3" w14:textId="77777777" w:rsidTr="007423D8">
        <w:trPr>
          <w:trHeight w:val="389"/>
        </w:trPr>
        <w:tc>
          <w:tcPr>
            <w:tcW w:w="1670" w:type="dxa"/>
            <w:tcBorders>
              <w:top w:val="single" w:sz="4" w:space="0" w:color="000000"/>
              <w:left w:val="single" w:sz="4" w:space="0" w:color="000000"/>
              <w:bottom w:val="single" w:sz="4" w:space="0" w:color="000000"/>
            </w:tcBorders>
            <w:shd w:val="clear" w:color="auto" w:fill="auto"/>
            <w:vAlign w:val="center"/>
          </w:tcPr>
          <w:p w14:paraId="54180A91" w14:textId="77777777" w:rsidR="00D60FD4" w:rsidRPr="00C42092" w:rsidRDefault="00D60FD4" w:rsidP="007423D8">
            <w:pPr>
              <w:tabs>
                <w:tab w:val="left" w:pos="2898"/>
                <w:tab w:val="left" w:pos="8838"/>
              </w:tabs>
              <w:snapToGrid w:val="0"/>
              <w:spacing w:before="40" w:after="120"/>
              <w:rPr>
                <w:rFonts w:ascii="Arial" w:hAnsi="Arial" w:cs="Arial"/>
                <w:bCs/>
                <w:sz w:val="20"/>
              </w:rPr>
            </w:pPr>
            <w:r w:rsidRPr="00C42092">
              <w:rPr>
                <w:rFonts w:ascii="Arial" w:hAnsi="Arial" w:cs="Arial"/>
                <w:bCs/>
                <w:sz w:val="20"/>
              </w:rPr>
              <w:t>Location</w:t>
            </w:r>
          </w:p>
        </w:tc>
        <w:tc>
          <w:tcPr>
            <w:tcW w:w="68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5A3BB0" w14:textId="77777777" w:rsidR="00D60FD4" w:rsidRPr="00584B22" w:rsidRDefault="00D60FD4" w:rsidP="007423D8">
            <w:pPr>
              <w:pStyle w:val="Header"/>
              <w:snapToGrid w:val="0"/>
              <w:spacing w:before="20" w:after="20"/>
              <w:rPr>
                <w:color w:val="auto"/>
                <w:lang w:val="en-US"/>
              </w:rPr>
            </w:pPr>
            <w:r w:rsidRPr="00584B22">
              <w:rPr>
                <w:bCs/>
                <w:color w:val="auto"/>
                <w:lang w:val="en-US"/>
              </w:rPr>
              <w:t>New York, USA</w:t>
            </w:r>
          </w:p>
        </w:tc>
      </w:tr>
      <w:tr w:rsidR="00D60FD4" w:rsidRPr="00584B22" w14:paraId="7AC3F8FF" w14:textId="77777777" w:rsidTr="007423D8">
        <w:trPr>
          <w:trHeight w:val="389"/>
        </w:trPr>
        <w:tc>
          <w:tcPr>
            <w:tcW w:w="1670" w:type="dxa"/>
            <w:tcBorders>
              <w:top w:val="single" w:sz="4" w:space="0" w:color="000000"/>
              <w:left w:val="single" w:sz="4" w:space="0" w:color="000000"/>
              <w:bottom w:val="single" w:sz="4" w:space="0" w:color="000000"/>
            </w:tcBorders>
            <w:shd w:val="clear" w:color="auto" w:fill="auto"/>
            <w:vAlign w:val="center"/>
          </w:tcPr>
          <w:p w14:paraId="715F58F8" w14:textId="77777777" w:rsidR="00D60FD4" w:rsidRPr="00C42092" w:rsidRDefault="00D60FD4" w:rsidP="007423D8">
            <w:pPr>
              <w:tabs>
                <w:tab w:val="left" w:pos="2898"/>
                <w:tab w:val="left" w:pos="8838"/>
              </w:tabs>
              <w:snapToGrid w:val="0"/>
              <w:spacing w:before="40" w:after="120"/>
              <w:rPr>
                <w:rFonts w:ascii="Arial" w:hAnsi="Arial" w:cs="Arial"/>
                <w:bCs/>
                <w:sz w:val="20"/>
              </w:rPr>
            </w:pPr>
            <w:r w:rsidRPr="00C42092">
              <w:rPr>
                <w:rFonts w:ascii="Arial" w:hAnsi="Arial" w:cs="Arial"/>
                <w:bCs/>
                <w:sz w:val="20"/>
              </w:rPr>
              <w:t>Duration</w:t>
            </w:r>
          </w:p>
        </w:tc>
        <w:tc>
          <w:tcPr>
            <w:tcW w:w="68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E50A2B" w14:textId="77F24BB8" w:rsidR="00D60FD4" w:rsidRPr="005470B6" w:rsidRDefault="005470B6" w:rsidP="007423D8">
            <w:pPr>
              <w:pStyle w:val="Header"/>
              <w:spacing w:before="20" w:after="20"/>
              <w:jc w:val="both"/>
              <w:rPr>
                <w:color w:val="auto"/>
                <w:lang w:val="en-US"/>
              </w:rPr>
            </w:pPr>
            <w:r w:rsidRPr="005470B6">
              <w:rPr>
                <w:rFonts w:cs="Arial"/>
              </w:rPr>
              <w:t>January 2016 to August 2016</w:t>
            </w:r>
          </w:p>
        </w:tc>
      </w:tr>
      <w:tr w:rsidR="00D60FD4" w:rsidRPr="00584B22" w14:paraId="77F897E4" w14:textId="77777777" w:rsidTr="005470B6">
        <w:trPr>
          <w:trHeight w:val="864"/>
        </w:trPr>
        <w:tc>
          <w:tcPr>
            <w:tcW w:w="1670" w:type="dxa"/>
            <w:tcBorders>
              <w:top w:val="single" w:sz="4" w:space="0" w:color="000000"/>
              <w:left w:val="single" w:sz="4" w:space="0" w:color="000000"/>
              <w:bottom w:val="single" w:sz="4" w:space="0" w:color="000000"/>
            </w:tcBorders>
            <w:shd w:val="clear" w:color="auto" w:fill="auto"/>
          </w:tcPr>
          <w:p w14:paraId="4B3445B3" w14:textId="77777777" w:rsidR="00D60FD4" w:rsidRPr="00C42092" w:rsidRDefault="00D60FD4" w:rsidP="007423D8">
            <w:pPr>
              <w:tabs>
                <w:tab w:val="left" w:pos="2898"/>
                <w:tab w:val="left" w:pos="8838"/>
              </w:tabs>
              <w:snapToGrid w:val="0"/>
              <w:spacing w:before="40" w:after="120"/>
              <w:rPr>
                <w:rFonts w:ascii="Arial" w:hAnsi="Arial" w:cs="Arial"/>
                <w:bCs/>
                <w:sz w:val="20"/>
              </w:rPr>
            </w:pPr>
            <w:r w:rsidRPr="00C42092">
              <w:rPr>
                <w:rFonts w:ascii="Arial" w:hAnsi="Arial" w:cs="Arial"/>
                <w:bCs/>
                <w:sz w:val="20"/>
              </w:rPr>
              <w:t>Description</w:t>
            </w:r>
          </w:p>
        </w:tc>
        <w:tc>
          <w:tcPr>
            <w:tcW w:w="6890" w:type="dxa"/>
            <w:tcBorders>
              <w:top w:val="single" w:sz="4" w:space="0" w:color="000000"/>
              <w:left w:val="single" w:sz="4" w:space="0" w:color="000000"/>
              <w:bottom w:val="single" w:sz="4" w:space="0" w:color="000000"/>
              <w:right w:val="single" w:sz="4" w:space="0" w:color="000000"/>
            </w:tcBorders>
            <w:shd w:val="clear" w:color="auto" w:fill="auto"/>
          </w:tcPr>
          <w:p w14:paraId="52A307DF" w14:textId="77777777" w:rsidR="005470B6" w:rsidRDefault="005470B6" w:rsidP="005470B6">
            <w:r>
              <w:rPr>
                <w:rFonts w:ascii="Arial" w:hAnsi="Arial" w:cs="Arial"/>
                <w:color w:val="222222"/>
                <w:sz w:val="20"/>
                <w:szCs w:val="20"/>
                <w:shd w:val="clear" w:color="auto" w:fill="FFFFFF"/>
              </w:rPr>
              <w:t>AT&amp;T Inc. is an American multinational telecommunications conglomerate, headquartered at Whitacre Tower in downtown Dallas, Texas. AT&amp;T is the world's largest telecommunications company.</w:t>
            </w:r>
          </w:p>
          <w:p w14:paraId="2F62AFA2" w14:textId="25F211D6" w:rsidR="00225A43" w:rsidRPr="00225A43" w:rsidRDefault="00225A43" w:rsidP="00D45E31">
            <w:pPr>
              <w:spacing w:before="40" w:after="40"/>
              <w:rPr>
                <w:rFonts w:ascii="Arial" w:hAnsi="Arial" w:cs="Arial"/>
                <w:sz w:val="20"/>
              </w:rPr>
            </w:pPr>
          </w:p>
        </w:tc>
      </w:tr>
      <w:tr w:rsidR="00D60FD4" w:rsidRPr="00584B22" w14:paraId="19B8AAB4" w14:textId="77777777" w:rsidTr="007423D8">
        <w:trPr>
          <w:trHeight w:val="389"/>
        </w:trPr>
        <w:tc>
          <w:tcPr>
            <w:tcW w:w="1670" w:type="dxa"/>
            <w:tcBorders>
              <w:top w:val="single" w:sz="4" w:space="0" w:color="000000"/>
              <w:left w:val="single" w:sz="4" w:space="0" w:color="000000"/>
              <w:bottom w:val="single" w:sz="4" w:space="0" w:color="000000"/>
            </w:tcBorders>
            <w:shd w:val="clear" w:color="auto" w:fill="auto"/>
            <w:vAlign w:val="center"/>
          </w:tcPr>
          <w:p w14:paraId="16E7EEF5" w14:textId="77777777" w:rsidR="00D60FD4" w:rsidRPr="00C42092" w:rsidRDefault="00D60FD4" w:rsidP="007423D8">
            <w:pPr>
              <w:tabs>
                <w:tab w:val="left" w:pos="2898"/>
                <w:tab w:val="left" w:pos="8838"/>
              </w:tabs>
              <w:snapToGrid w:val="0"/>
              <w:spacing w:before="40" w:after="120"/>
              <w:rPr>
                <w:rFonts w:ascii="Arial" w:hAnsi="Arial" w:cs="Arial"/>
                <w:bCs/>
                <w:sz w:val="20"/>
              </w:rPr>
            </w:pPr>
            <w:r w:rsidRPr="00C42092">
              <w:rPr>
                <w:rFonts w:ascii="Arial" w:hAnsi="Arial" w:cs="Arial"/>
                <w:bCs/>
                <w:sz w:val="20"/>
              </w:rPr>
              <w:t>Role</w:t>
            </w:r>
          </w:p>
        </w:tc>
        <w:tc>
          <w:tcPr>
            <w:tcW w:w="68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C6DA7C" w14:textId="51DD9D3E" w:rsidR="00D60FD4" w:rsidRPr="00584B22" w:rsidRDefault="005470B6" w:rsidP="00252687">
            <w:pPr>
              <w:pStyle w:val="Header"/>
              <w:snapToGrid w:val="0"/>
              <w:spacing w:before="20" w:after="20"/>
              <w:rPr>
                <w:color w:val="auto"/>
                <w:lang w:val="en-US"/>
              </w:rPr>
            </w:pPr>
            <w:r>
              <w:rPr>
                <w:bCs/>
                <w:color w:val="auto"/>
                <w:lang w:val="en-US"/>
              </w:rPr>
              <w:t>Test Engineer</w:t>
            </w:r>
          </w:p>
        </w:tc>
      </w:tr>
      <w:tr w:rsidR="00D60FD4" w:rsidRPr="00C42092" w14:paraId="55464DCB" w14:textId="77777777" w:rsidTr="007423D8">
        <w:trPr>
          <w:trHeight w:val="688"/>
        </w:trPr>
        <w:tc>
          <w:tcPr>
            <w:tcW w:w="1670" w:type="dxa"/>
            <w:tcBorders>
              <w:top w:val="single" w:sz="4" w:space="0" w:color="000000"/>
              <w:left w:val="single" w:sz="4" w:space="0" w:color="000000"/>
              <w:bottom w:val="single" w:sz="4" w:space="0" w:color="000000"/>
            </w:tcBorders>
            <w:shd w:val="clear" w:color="auto" w:fill="auto"/>
            <w:vAlign w:val="center"/>
          </w:tcPr>
          <w:p w14:paraId="5C798532" w14:textId="77777777" w:rsidR="00D60FD4" w:rsidRPr="00C42092" w:rsidRDefault="00D60FD4" w:rsidP="007423D8">
            <w:pPr>
              <w:tabs>
                <w:tab w:val="left" w:pos="2898"/>
                <w:tab w:val="left" w:pos="8838"/>
              </w:tabs>
              <w:snapToGrid w:val="0"/>
              <w:spacing w:before="40" w:after="120"/>
              <w:rPr>
                <w:rFonts w:ascii="Arial" w:hAnsi="Arial" w:cs="Arial"/>
                <w:sz w:val="20"/>
                <w:szCs w:val="20"/>
              </w:rPr>
            </w:pPr>
            <w:r w:rsidRPr="00C42092">
              <w:rPr>
                <w:rFonts w:ascii="Arial" w:hAnsi="Arial" w:cs="Arial"/>
                <w:bCs/>
                <w:sz w:val="20"/>
                <w:szCs w:val="20"/>
              </w:rPr>
              <w:t>Responsibilities</w:t>
            </w:r>
          </w:p>
        </w:tc>
        <w:tc>
          <w:tcPr>
            <w:tcW w:w="68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F7A5C8" w14:textId="6811D4CB" w:rsidR="00D60FD4" w:rsidRDefault="005470B6" w:rsidP="007423D8">
            <w:pPr>
              <w:numPr>
                <w:ilvl w:val="0"/>
                <w:numId w:val="28"/>
              </w:numPr>
              <w:suppressAutoHyphens/>
              <w:spacing w:before="40" w:after="40"/>
              <w:ind w:left="720" w:hanging="360"/>
              <w:jc w:val="both"/>
              <w:rPr>
                <w:rFonts w:ascii="Arial" w:hAnsi="Arial" w:cs="Arial"/>
                <w:sz w:val="20"/>
                <w:szCs w:val="20"/>
              </w:rPr>
            </w:pPr>
            <w:r>
              <w:rPr>
                <w:rFonts w:ascii="Arial" w:hAnsi="Arial" w:cs="Arial"/>
                <w:sz w:val="20"/>
                <w:szCs w:val="20"/>
              </w:rPr>
              <w:t xml:space="preserve">Support in E2E UI Testing for </w:t>
            </w:r>
            <w:r w:rsidRPr="005470B6">
              <w:rPr>
                <w:rFonts w:ascii="Arial" w:hAnsi="Arial" w:cs="Arial"/>
                <w:b/>
                <w:sz w:val="20"/>
                <w:szCs w:val="20"/>
              </w:rPr>
              <w:t>Customer Plan Updating Beta</w:t>
            </w:r>
            <w:r>
              <w:rPr>
                <w:rFonts w:ascii="Arial" w:hAnsi="Arial" w:cs="Arial"/>
                <w:sz w:val="20"/>
                <w:szCs w:val="20"/>
              </w:rPr>
              <w:t xml:space="preserve"> module</w:t>
            </w:r>
            <w:r w:rsidR="00D60FD4" w:rsidRPr="00C42092">
              <w:rPr>
                <w:rFonts w:ascii="Arial" w:hAnsi="Arial" w:cs="Arial"/>
                <w:sz w:val="20"/>
                <w:szCs w:val="20"/>
              </w:rPr>
              <w:t>.</w:t>
            </w:r>
          </w:p>
          <w:p w14:paraId="2698CA52" w14:textId="7DA88357" w:rsidR="003B5DCF" w:rsidRDefault="003B5DCF" w:rsidP="007423D8">
            <w:pPr>
              <w:numPr>
                <w:ilvl w:val="0"/>
                <w:numId w:val="28"/>
              </w:numPr>
              <w:suppressAutoHyphens/>
              <w:spacing w:before="40" w:after="40"/>
              <w:ind w:left="720" w:hanging="360"/>
              <w:jc w:val="both"/>
              <w:rPr>
                <w:rFonts w:ascii="Arial" w:hAnsi="Arial" w:cs="Arial"/>
                <w:sz w:val="20"/>
                <w:szCs w:val="20"/>
              </w:rPr>
            </w:pPr>
            <w:r>
              <w:rPr>
                <w:rFonts w:ascii="Arial" w:hAnsi="Arial" w:cs="Arial"/>
                <w:sz w:val="20"/>
                <w:szCs w:val="20"/>
              </w:rPr>
              <w:t xml:space="preserve">In depth </w:t>
            </w:r>
            <w:r w:rsidR="008420B2">
              <w:rPr>
                <w:rFonts w:ascii="Arial" w:hAnsi="Arial" w:cs="Arial"/>
                <w:sz w:val="20"/>
                <w:szCs w:val="20"/>
              </w:rPr>
              <w:t xml:space="preserve">E2E </w:t>
            </w:r>
            <w:r>
              <w:rPr>
                <w:rFonts w:ascii="Arial" w:hAnsi="Arial" w:cs="Arial"/>
                <w:sz w:val="20"/>
                <w:szCs w:val="20"/>
              </w:rPr>
              <w:t>Manual Testing</w:t>
            </w:r>
            <w:r w:rsidR="008420B2">
              <w:rPr>
                <w:rFonts w:ascii="Arial" w:hAnsi="Arial" w:cs="Arial"/>
                <w:sz w:val="20"/>
                <w:szCs w:val="20"/>
              </w:rPr>
              <w:t xml:space="preserve"> DB Validations</w:t>
            </w:r>
            <w:r>
              <w:rPr>
                <w:rFonts w:ascii="Arial" w:hAnsi="Arial" w:cs="Arial"/>
                <w:sz w:val="20"/>
                <w:szCs w:val="20"/>
              </w:rPr>
              <w:t xml:space="preserve"> before implementation of automating scripts</w:t>
            </w:r>
          </w:p>
          <w:p w14:paraId="039FC29A" w14:textId="77777777" w:rsidR="00B27B40" w:rsidRPr="00C42092" w:rsidRDefault="00B27B40" w:rsidP="007423D8">
            <w:pPr>
              <w:numPr>
                <w:ilvl w:val="0"/>
                <w:numId w:val="28"/>
              </w:numPr>
              <w:suppressAutoHyphens/>
              <w:spacing w:before="40" w:after="40"/>
              <w:ind w:left="720" w:hanging="360"/>
              <w:jc w:val="both"/>
              <w:rPr>
                <w:rFonts w:ascii="Arial" w:hAnsi="Arial" w:cs="Arial"/>
                <w:sz w:val="20"/>
                <w:szCs w:val="20"/>
              </w:rPr>
            </w:pPr>
            <w:r>
              <w:rPr>
                <w:rFonts w:ascii="Arial" w:hAnsi="Arial" w:cs="Arial"/>
                <w:sz w:val="20"/>
                <w:szCs w:val="20"/>
              </w:rPr>
              <w:t>Prepare</w:t>
            </w:r>
            <w:r w:rsidR="00C13375">
              <w:rPr>
                <w:rFonts w:ascii="Arial" w:hAnsi="Arial" w:cs="Arial"/>
                <w:sz w:val="20"/>
                <w:szCs w:val="20"/>
              </w:rPr>
              <w:t xml:space="preserve"> test scripts for automation </w:t>
            </w:r>
            <w:r>
              <w:rPr>
                <w:rFonts w:ascii="Arial" w:hAnsi="Arial" w:cs="Arial"/>
                <w:sz w:val="20"/>
                <w:szCs w:val="20"/>
              </w:rPr>
              <w:t xml:space="preserve">using </w:t>
            </w:r>
            <w:r w:rsidR="00C13375">
              <w:rPr>
                <w:rFonts w:ascii="Arial" w:hAnsi="Arial" w:cs="Arial"/>
                <w:sz w:val="20"/>
                <w:szCs w:val="20"/>
              </w:rPr>
              <w:t>Selenium</w:t>
            </w:r>
            <w:r>
              <w:rPr>
                <w:rFonts w:ascii="Arial" w:hAnsi="Arial" w:cs="Arial"/>
                <w:sz w:val="20"/>
                <w:szCs w:val="20"/>
              </w:rPr>
              <w:t>.</w:t>
            </w:r>
          </w:p>
          <w:p w14:paraId="22F9325D" w14:textId="77777777" w:rsidR="00D60FD4" w:rsidRPr="00C42092" w:rsidRDefault="00D60FD4" w:rsidP="007423D8">
            <w:pPr>
              <w:numPr>
                <w:ilvl w:val="0"/>
                <w:numId w:val="28"/>
              </w:numPr>
              <w:suppressAutoHyphens/>
              <w:snapToGrid w:val="0"/>
              <w:spacing w:before="40" w:after="40"/>
              <w:ind w:left="720" w:hanging="360"/>
              <w:jc w:val="both"/>
              <w:rPr>
                <w:rFonts w:ascii="Arial" w:hAnsi="Arial" w:cs="Arial"/>
                <w:sz w:val="20"/>
                <w:szCs w:val="20"/>
              </w:rPr>
            </w:pPr>
            <w:r>
              <w:rPr>
                <w:rFonts w:ascii="Arial" w:hAnsi="Arial" w:cs="Arial"/>
                <w:sz w:val="20"/>
                <w:szCs w:val="20"/>
              </w:rPr>
              <w:t>Preparation of Test Cases from Requirements</w:t>
            </w:r>
            <w:r w:rsidRPr="00C42092">
              <w:rPr>
                <w:rFonts w:ascii="Arial" w:hAnsi="Arial" w:cs="Arial"/>
                <w:sz w:val="20"/>
                <w:szCs w:val="20"/>
              </w:rPr>
              <w:t>.</w:t>
            </w:r>
          </w:p>
          <w:p w14:paraId="4D0DD7E6" w14:textId="77777777" w:rsidR="00D60FD4" w:rsidRPr="00C42092" w:rsidRDefault="00D60FD4" w:rsidP="007423D8">
            <w:pPr>
              <w:numPr>
                <w:ilvl w:val="0"/>
                <w:numId w:val="28"/>
              </w:numPr>
              <w:suppressAutoHyphens/>
              <w:snapToGrid w:val="0"/>
              <w:spacing w:before="40" w:after="40"/>
              <w:ind w:left="720" w:hanging="360"/>
              <w:jc w:val="both"/>
              <w:rPr>
                <w:rFonts w:ascii="Arial" w:hAnsi="Arial" w:cs="Arial"/>
                <w:sz w:val="20"/>
                <w:szCs w:val="20"/>
              </w:rPr>
            </w:pPr>
            <w:r w:rsidRPr="00C42092">
              <w:rPr>
                <w:rFonts w:ascii="Arial" w:hAnsi="Arial" w:cs="Arial"/>
                <w:sz w:val="20"/>
                <w:szCs w:val="20"/>
              </w:rPr>
              <w:t xml:space="preserve">Defect Detection, logging and </w:t>
            </w:r>
            <w:r>
              <w:rPr>
                <w:rFonts w:ascii="Arial" w:hAnsi="Arial" w:cs="Arial"/>
                <w:sz w:val="20"/>
                <w:szCs w:val="20"/>
              </w:rPr>
              <w:t>Validation</w:t>
            </w:r>
            <w:r w:rsidRPr="00C42092">
              <w:rPr>
                <w:rFonts w:ascii="Arial" w:hAnsi="Arial" w:cs="Arial"/>
                <w:sz w:val="20"/>
                <w:szCs w:val="20"/>
              </w:rPr>
              <w:t>.</w:t>
            </w:r>
          </w:p>
          <w:p w14:paraId="272082A6" w14:textId="77777777" w:rsidR="00D60FD4" w:rsidRDefault="00D60FD4" w:rsidP="007423D8">
            <w:pPr>
              <w:numPr>
                <w:ilvl w:val="0"/>
                <w:numId w:val="28"/>
              </w:numPr>
              <w:suppressAutoHyphens/>
              <w:spacing w:before="40" w:after="40"/>
              <w:ind w:left="720" w:hanging="360"/>
              <w:jc w:val="both"/>
              <w:rPr>
                <w:rFonts w:ascii="Arial" w:hAnsi="Arial" w:cs="Arial"/>
                <w:sz w:val="20"/>
                <w:szCs w:val="20"/>
              </w:rPr>
            </w:pPr>
            <w:r>
              <w:rPr>
                <w:rFonts w:ascii="Arial" w:hAnsi="Arial" w:cs="Arial"/>
                <w:sz w:val="20"/>
                <w:szCs w:val="20"/>
              </w:rPr>
              <w:t xml:space="preserve">Preparation of </w:t>
            </w:r>
            <w:r w:rsidRPr="00C42092">
              <w:rPr>
                <w:rFonts w:ascii="Arial" w:hAnsi="Arial" w:cs="Arial"/>
                <w:sz w:val="20"/>
                <w:szCs w:val="20"/>
              </w:rPr>
              <w:t>Regression test cases</w:t>
            </w:r>
            <w:r>
              <w:rPr>
                <w:rFonts w:ascii="Arial" w:hAnsi="Arial" w:cs="Arial"/>
                <w:sz w:val="20"/>
                <w:szCs w:val="20"/>
              </w:rPr>
              <w:t xml:space="preserve"> for a module</w:t>
            </w:r>
            <w:r w:rsidRPr="00C42092">
              <w:rPr>
                <w:rFonts w:ascii="Arial" w:hAnsi="Arial" w:cs="Arial"/>
                <w:sz w:val="20"/>
                <w:szCs w:val="20"/>
              </w:rPr>
              <w:t>.</w:t>
            </w:r>
          </w:p>
          <w:p w14:paraId="6AEF8A22" w14:textId="0293298D" w:rsidR="005470B6" w:rsidRPr="00C42092" w:rsidRDefault="005470B6" w:rsidP="007423D8">
            <w:pPr>
              <w:numPr>
                <w:ilvl w:val="0"/>
                <w:numId w:val="28"/>
              </w:numPr>
              <w:suppressAutoHyphens/>
              <w:spacing w:before="40" w:after="40"/>
              <w:ind w:left="720" w:hanging="360"/>
              <w:jc w:val="both"/>
              <w:rPr>
                <w:rFonts w:ascii="Arial" w:hAnsi="Arial" w:cs="Arial"/>
                <w:sz w:val="20"/>
                <w:szCs w:val="20"/>
              </w:rPr>
            </w:pPr>
            <w:r>
              <w:rPr>
                <w:rFonts w:ascii="Arial" w:hAnsi="Arial" w:cs="Arial"/>
                <w:sz w:val="20"/>
                <w:szCs w:val="20"/>
              </w:rPr>
              <w:t>Defect Management using HP ALM</w:t>
            </w:r>
          </w:p>
          <w:p w14:paraId="2540E9F5" w14:textId="77777777" w:rsidR="00D60FD4" w:rsidRPr="00C42092" w:rsidRDefault="00D60FD4" w:rsidP="007423D8">
            <w:pPr>
              <w:numPr>
                <w:ilvl w:val="0"/>
                <w:numId w:val="28"/>
              </w:numPr>
              <w:suppressAutoHyphens/>
              <w:spacing w:before="40" w:after="40"/>
              <w:ind w:left="720" w:hanging="360"/>
              <w:jc w:val="both"/>
              <w:rPr>
                <w:rFonts w:ascii="Arial" w:hAnsi="Arial" w:cs="Arial"/>
                <w:sz w:val="20"/>
                <w:szCs w:val="20"/>
              </w:rPr>
            </w:pPr>
            <w:r>
              <w:rPr>
                <w:rFonts w:ascii="Arial" w:hAnsi="Arial" w:cs="Arial"/>
                <w:sz w:val="20"/>
                <w:szCs w:val="20"/>
              </w:rPr>
              <w:t>Validation of</w:t>
            </w:r>
            <w:r w:rsidRPr="00C42092">
              <w:rPr>
                <w:rFonts w:ascii="Arial" w:hAnsi="Arial" w:cs="Arial"/>
                <w:sz w:val="20"/>
                <w:szCs w:val="20"/>
              </w:rPr>
              <w:t xml:space="preserve"> </w:t>
            </w:r>
            <w:r w:rsidR="00C13375">
              <w:rPr>
                <w:rFonts w:ascii="Arial" w:hAnsi="Arial" w:cs="Arial"/>
                <w:sz w:val="20"/>
                <w:szCs w:val="20"/>
              </w:rPr>
              <w:t>data pre and post DB upgrade.</w:t>
            </w:r>
          </w:p>
          <w:p w14:paraId="465C12B4" w14:textId="77777777" w:rsidR="00D60FD4" w:rsidRPr="00B85963" w:rsidRDefault="00D60FD4" w:rsidP="00B85963">
            <w:pPr>
              <w:numPr>
                <w:ilvl w:val="0"/>
                <w:numId w:val="28"/>
              </w:numPr>
              <w:suppressAutoHyphens/>
              <w:spacing w:before="40" w:after="40"/>
              <w:ind w:left="720" w:hanging="360"/>
              <w:jc w:val="both"/>
              <w:rPr>
                <w:rFonts w:ascii="Arial" w:hAnsi="Arial" w:cs="Arial"/>
                <w:sz w:val="20"/>
                <w:szCs w:val="20"/>
              </w:rPr>
            </w:pPr>
            <w:r>
              <w:rPr>
                <w:rFonts w:ascii="Arial" w:hAnsi="Arial" w:cs="Arial"/>
                <w:sz w:val="20"/>
                <w:szCs w:val="20"/>
              </w:rPr>
              <w:t>Validation of</w:t>
            </w:r>
            <w:r w:rsidR="00C13375">
              <w:rPr>
                <w:rFonts w:ascii="Arial" w:hAnsi="Arial" w:cs="Arial"/>
                <w:sz w:val="20"/>
                <w:szCs w:val="20"/>
              </w:rPr>
              <w:t xml:space="preserve"> the UI post upgrade</w:t>
            </w:r>
            <w:r w:rsidRPr="00C42092">
              <w:rPr>
                <w:rFonts w:ascii="Arial" w:hAnsi="Arial" w:cs="Arial"/>
                <w:sz w:val="20"/>
                <w:szCs w:val="20"/>
              </w:rPr>
              <w:t>.</w:t>
            </w:r>
          </w:p>
        </w:tc>
      </w:tr>
    </w:tbl>
    <w:p w14:paraId="05234CC0" w14:textId="77777777" w:rsidR="005D4857" w:rsidRDefault="005D4857" w:rsidP="000D6EF8">
      <w:pPr>
        <w:rPr>
          <w:rFonts w:ascii="Arial" w:hAnsi="Arial" w:cs="Arial"/>
          <w:b/>
          <w:sz w:val="20"/>
          <w:szCs w:val="20"/>
        </w:rPr>
      </w:pPr>
    </w:p>
    <w:tbl>
      <w:tblPr>
        <w:tblW w:w="0" w:type="auto"/>
        <w:tblInd w:w="688" w:type="dxa"/>
        <w:tblLayout w:type="fixed"/>
        <w:tblLook w:val="0000" w:firstRow="0" w:lastRow="0" w:firstColumn="0" w:lastColumn="0" w:noHBand="0" w:noVBand="0"/>
      </w:tblPr>
      <w:tblGrid>
        <w:gridCol w:w="1670"/>
        <w:gridCol w:w="6890"/>
      </w:tblGrid>
      <w:tr w:rsidR="005470B6" w:rsidRPr="00584B22" w14:paraId="1B4002F3" w14:textId="77777777" w:rsidTr="00064F7D">
        <w:trPr>
          <w:trHeight w:val="389"/>
        </w:trPr>
        <w:tc>
          <w:tcPr>
            <w:tcW w:w="1670" w:type="dxa"/>
            <w:tcBorders>
              <w:top w:val="single" w:sz="4" w:space="0" w:color="000000"/>
              <w:left w:val="single" w:sz="4" w:space="0" w:color="000000"/>
              <w:bottom w:val="single" w:sz="4" w:space="0" w:color="000000"/>
            </w:tcBorders>
            <w:shd w:val="clear" w:color="auto" w:fill="auto"/>
            <w:vAlign w:val="center"/>
          </w:tcPr>
          <w:p w14:paraId="27F684AE" w14:textId="77777777" w:rsidR="005470B6" w:rsidRPr="00C42092" w:rsidRDefault="005470B6" w:rsidP="00064F7D">
            <w:pPr>
              <w:tabs>
                <w:tab w:val="left" w:pos="2898"/>
                <w:tab w:val="left" w:pos="8838"/>
              </w:tabs>
              <w:snapToGrid w:val="0"/>
              <w:spacing w:before="40" w:after="120"/>
              <w:rPr>
                <w:rFonts w:ascii="Arial" w:hAnsi="Arial" w:cs="Arial"/>
                <w:bCs/>
                <w:sz w:val="20"/>
              </w:rPr>
            </w:pPr>
            <w:r w:rsidRPr="00C42092">
              <w:rPr>
                <w:rFonts w:ascii="Arial" w:hAnsi="Arial" w:cs="Arial"/>
                <w:bCs/>
                <w:sz w:val="20"/>
              </w:rPr>
              <w:t>Client</w:t>
            </w:r>
          </w:p>
        </w:tc>
        <w:tc>
          <w:tcPr>
            <w:tcW w:w="68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4CE027" w14:textId="751737FB" w:rsidR="005470B6" w:rsidRPr="00584B22" w:rsidRDefault="005470B6" w:rsidP="00064F7D">
            <w:pPr>
              <w:pStyle w:val="Header"/>
              <w:snapToGrid w:val="0"/>
              <w:spacing w:before="20" w:after="20"/>
              <w:rPr>
                <w:b/>
                <w:color w:val="auto"/>
                <w:lang w:val="en-US"/>
              </w:rPr>
            </w:pPr>
            <w:r>
              <w:rPr>
                <w:b/>
                <w:color w:val="auto"/>
                <w:lang w:val="en-US"/>
              </w:rPr>
              <w:t xml:space="preserve">Shoppers Drug Mart </w:t>
            </w:r>
          </w:p>
        </w:tc>
      </w:tr>
      <w:tr w:rsidR="005470B6" w:rsidRPr="00584B22" w14:paraId="453A2CE3" w14:textId="77777777" w:rsidTr="00064F7D">
        <w:trPr>
          <w:trHeight w:val="389"/>
        </w:trPr>
        <w:tc>
          <w:tcPr>
            <w:tcW w:w="1670" w:type="dxa"/>
            <w:tcBorders>
              <w:top w:val="single" w:sz="4" w:space="0" w:color="000000"/>
              <w:left w:val="single" w:sz="4" w:space="0" w:color="000000"/>
              <w:bottom w:val="single" w:sz="4" w:space="0" w:color="000000"/>
            </w:tcBorders>
            <w:shd w:val="clear" w:color="auto" w:fill="auto"/>
            <w:vAlign w:val="center"/>
          </w:tcPr>
          <w:p w14:paraId="01BDE266" w14:textId="77777777" w:rsidR="005470B6" w:rsidRPr="00C42092" w:rsidRDefault="005470B6" w:rsidP="00064F7D">
            <w:pPr>
              <w:tabs>
                <w:tab w:val="left" w:pos="2898"/>
                <w:tab w:val="left" w:pos="8838"/>
              </w:tabs>
              <w:snapToGrid w:val="0"/>
              <w:spacing w:before="40" w:after="120"/>
              <w:rPr>
                <w:rFonts w:ascii="Arial" w:hAnsi="Arial" w:cs="Arial"/>
                <w:bCs/>
                <w:sz w:val="20"/>
              </w:rPr>
            </w:pPr>
            <w:r w:rsidRPr="00C42092">
              <w:rPr>
                <w:rFonts w:ascii="Arial" w:hAnsi="Arial" w:cs="Arial"/>
                <w:bCs/>
                <w:sz w:val="20"/>
              </w:rPr>
              <w:t>Location</w:t>
            </w:r>
          </w:p>
        </w:tc>
        <w:tc>
          <w:tcPr>
            <w:tcW w:w="68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A3066B" w14:textId="323C4C11" w:rsidR="005470B6" w:rsidRPr="00584B22" w:rsidRDefault="005470B6" w:rsidP="00064F7D">
            <w:pPr>
              <w:pStyle w:val="Header"/>
              <w:snapToGrid w:val="0"/>
              <w:spacing w:before="20" w:after="20"/>
              <w:rPr>
                <w:color w:val="auto"/>
                <w:lang w:val="en-US"/>
              </w:rPr>
            </w:pPr>
            <w:r>
              <w:rPr>
                <w:bCs/>
                <w:color w:val="auto"/>
                <w:lang w:val="en-US"/>
              </w:rPr>
              <w:t>Nova Scotia,Canada</w:t>
            </w:r>
          </w:p>
        </w:tc>
      </w:tr>
      <w:tr w:rsidR="005470B6" w:rsidRPr="00584B22" w14:paraId="71E687D3" w14:textId="77777777" w:rsidTr="00064F7D">
        <w:trPr>
          <w:trHeight w:val="389"/>
        </w:trPr>
        <w:tc>
          <w:tcPr>
            <w:tcW w:w="1670" w:type="dxa"/>
            <w:tcBorders>
              <w:top w:val="single" w:sz="4" w:space="0" w:color="000000"/>
              <w:left w:val="single" w:sz="4" w:space="0" w:color="000000"/>
              <w:bottom w:val="single" w:sz="4" w:space="0" w:color="000000"/>
            </w:tcBorders>
            <w:shd w:val="clear" w:color="auto" w:fill="auto"/>
            <w:vAlign w:val="center"/>
          </w:tcPr>
          <w:p w14:paraId="63D8CE2A" w14:textId="77777777" w:rsidR="005470B6" w:rsidRPr="00C42092" w:rsidRDefault="005470B6" w:rsidP="00064F7D">
            <w:pPr>
              <w:tabs>
                <w:tab w:val="left" w:pos="2898"/>
                <w:tab w:val="left" w:pos="8838"/>
              </w:tabs>
              <w:snapToGrid w:val="0"/>
              <w:spacing w:before="40" w:after="120"/>
              <w:rPr>
                <w:rFonts w:ascii="Arial" w:hAnsi="Arial" w:cs="Arial"/>
                <w:bCs/>
                <w:sz w:val="20"/>
              </w:rPr>
            </w:pPr>
            <w:r w:rsidRPr="00C42092">
              <w:rPr>
                <w:rFonts w:ascii="Arial" w:hAnsi="Arial" w:cs="Arial"/>
                <w:bCs/>
                <w:sz w:val="20"/>
              </w:rPr>
              <w:t>Duration</w:t>
            </w:r>
          </w:p>
        </w:tc>
        <w:tc>
          <w:tcPr>
            <w:tcW w:w="68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6A08F6" w14:textId="066461AF" w:rsidR="005470B6" w:rsidRPr="005470B6" w:rsidRDefault="005470B6" w:rsidP="00064F7D">
            <w:pPr>
              <w:pStyle w:val="Header"/>
              <w:spacing w:before="20" w:after="20"/>
              <w:jc w:val="both"/>
              <w:rPr>
                <w:color w:val="auto"/>
                <w:lang w:val="en-US"/>
              </w:rPr>
            </w:pPr>
            <w:r w:rsidRPr="005470B6">
              <w:rPr>
                <w:rFonts w:cs="Arial"/>
              </w:rPr>
              <w:t>March 2015 to December 2015</w:t>
            </w:r>
          </w:p>
        </w:tc>
      </w:tr>
      <w:tr w:rsidR="005470B6" w:rsidRPr="00584B22" w14:paraId="2950F4C6" w14:textId="77777777" w:rsidTr="00064F7D">
        <w:trPr>
          <w:trHeight w:val="864"/>
        </w:trPr>
        <w:tc>
          <w:tcPr>
            <w:tcW w:w="1670" w:type="dxa"/>
            <w:tcBorders>
              <w:top w:val="single" w:sz="4" w:space="0" w:color="000000"/>
              <w:left w:val="single" w:sz="4" w:space="0" w:color="000000"/>
              <w:bottom w:val="single" w:sz="4" w:space="0" w:color="000000"/>
            </w:tcBorders>
            <w:shd w:val="clear" w:color="auto" w:fill="auto"/>
          </w:tcPr>
          <w:p w14:paraId="33F5AE47" w14:textId="77777777" w:rsidR="005470B6" w:rsidRPr="00C42092" w:rsidRDefault="005470B6" w:rsidP="00064F7D">
            <w:pPr>
              <w:tabs>
                <w:tab w:val="left" w:pos="2898"/>
                <w:tab w:val="left" w:pos="8838"/>
              </w:tabs>
              <w:snapToGrid w:val="0"/>
              <w:spacing w:before="40" w:after="120"/>
              <w:rPr>
                <w:rFonts w:ascii="Arial" w:hAnsi="Arial" w:cs="Arial"/>
                <w:bCs/>
                <w:sz w:val="20"/>
              </w:rPr>
            </w:pPr>
            <w:r w:rsidRPr="00C42092">
              <w:rPr>
                <w:rFonts w:ascii="Arial" w:hAnsi="Arial" w:cs="Arial"/>
                <w:bCs/>
                <w:sz w:val="20"/>
              </w:rPr>
              <w:t>Description</w:t>
            </w:r>
          </w:p>
        </w:tc>
        <w:tc>
          <w:tcPr>
            <w:tcW w:w="6890" w:type="dxa"/>
            <w:tcBorders>
              <w:top w:val="single" w:sz="4" w:space="0" w:color="000000"/>
              <w:left w:val="single" w:sz="4" w:space="0" w:color="000000"/>
              <w:bottom w:val="single" w:sz="4" w:space="0" w:color="000000"/>
              <w:right w:val="single" w:sz="4" w:space="0" w:color="000000"/>
            </w:tcBorders>
            <w:shd w:val="clear" w:color="auto" w:fill="auto"/>
          </w:tcPr>
          <w:p w14:paraId="48938D8D" w14:textId="77777777" w:rsidR="00B141BF" w:rsidRDefault="00B141BF" w:rsidP="00B141BF">
            <w:r>
              <w:rPr>
                <w:rFonts w:ascii="Arial" w:hAnsi="Arial" w:cs="Arial"/>
                <w:color w:val="222222"/>
                <w:sz w:val="20"/>
                <w:szCs w:val="20"/>
                <w:shd w:val="clear" w:color="auto" w:fill="FFFFFF"/>
              </w:rPr>
              <w:t>Shoppers Drug Mart Corporation is a Canadian retail pharmacy chain based in Toronto, Ontario. It has more than 1,253 stores operating under the names Shoppers Drug Mart in nine provinces and two territories and Pharmaprix in Quebec</w:t>
            </w:r>
          </w:p>
          <w:p w14:paraId="6BC2C01C" w14:textId="77777777" w:rsidR="005470B6" w:rsidRPr="00225A43" w:rsidRDefault="005470B6" w:rsidP="00064F7D">
            <w:pPr>
              <w:spacing w:before="40" w:after="40"/>
              <w:rPr>
                <w:rFonts w:ascii="Arial" w:hAnsi="Arial" w:cs="Arial"/>
                <w:sz w:val="20"/>
              </w:rPr>
            </w:pPr>
          </w:p>
        </w:tc>
      </w:tr>
      <w:tr w:rsidR="005470B6" w:rsidRPr="00584B22" w14:paraId="7F0D67DA" w14:textId="77777777" w:rsidTr="00064F7D">
        <w:trPr>
          <w:trHeight w:val="389"/>
        </w:trPr>
        <w:tc>
          <w:tcPr>
            <w:tcW w:w="1670" w:type="dxa"/>
            <w:tcBorders>
              <w:top w:val="single" w:sz="4" w:space="0" w:color="000000"/>
              <w:left w:val="single" w:sz="4" w:space="0" w:color="000000"/>
              <w:bottom w:val="single" w:sz="4" w:space="0" w:color="000000"/>
            </w:tcBorders>
            <w:shd w:val="clear" w:color="auto" w:fill="auto"/>
            <w:vAlign w:val="center"/>
          </w:tcPr>
          <w:p w14:paraId="21CB1A7C" w14:textId="77777777" w:rsidR="005470B6" w:rsidRPr="00C42092" w:rsidRDefault="005470B6" w:rsidP="00064F7D">
            <w:pPr>
              <w:tabs>
                <w:tab w:val="left" w:pos="2898"/>
                <w:tab w:val="left" w:pos="8838"/>
              </w:tabs>
              <w:snapToGrid w:val="0"/>
              <w:spacing w:before="40" w:after="120"/>
              <w:rPr>
                <w:rFonts w:ascii="Arial" w:hAnsi="Arial" w:cs="Arial"/>
                <w:bCs/>
                <w:sz w:val="20"/>
              </w:rPr>
            </w:pPr>
            <w:r w:rsidRPr="00C42092">
              <w:rPr>
                <w:rFonts w:ascii="Arial" w:hAnsi="Arial" w:cs="Arial"/>
                <w:bCs/>
                <w:sz w:val="20"/>
              </w:rPr>
              <w:t>Role</w:t>
            </w:r>
          </w:p>
        </w:tc>
        <w:tc>
          <w:tcPr>
            <w:tcW w:w="68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C3D6A0" w14:textId="77777777" w:rsidR="005470B6" w:rsidRPr="00584B22" w:rsidRDefault="005470B6" w:rsidP="00064F7D">
            <w:pPr>
              <w:pStyle w:val="Header"/>
              <w:snapToGrid w:val="0"/>
              <w:spacing w:before="20" w:after="20"/>
              <w:rPr>
                <w:color w:val="auto"/>
                <w:lang w:val="en-US"/>
              </w:rPr>
            </w:pPr>
            <w:r>
              <w:rPr>
                <w:bCs/>
                <w:color w:val="auto"/>
                <w:lang w:val="en-US"/>
              </w:rPr>
              <w:t>Test Engineer</w:t>
            </w:r>
          </w:p>
        </w:tc>
      </w:tr>
      <w:tr w:rsidR="005470B6" w:rsidRPr="00C42092" w14:paraId="0AFC88FA" w14:textId="77777777" w:rsidTr="00B141BF">
        <w:trPr>
          <w:trHeight w:val="2360"/>
        </w:trPr>
        <w:tc>
          <w:tcPr>
            <w:tcW w:w="1670" w:type="dxa"/>
            <w:tcBorders>
              <w:top w:val="single" w:sz="4" w:space="0" w:color="000000"/>
              <w:left w:val="single" w:sz="4" w:space="0" w:color="000000"/>
              <w:bottom w:val="single" w:sz="4" w:space="0" w:color="000000"/>
            </w:tcBorders>
            <w:shd w:val="clear" w:color="auto" w:fill="auto"/>
            <w:vAlign w:val="center"/>
          </w:tcPr>
          <w:p w14:paraId="40560B15" w14:textId="77777777" w:rsidR="005470B6" w:rsidRPr="00C42092" w:rsidRDefault="005470B6" w:rsidP="00064F7D">
            <w:pPr>
              <w:tabs>
                <w:tab w:val="left" w:pos="2898"/>
                <w:tab w:val="left" w:pos="8838"/>
              </w:tabs>
              <w:snapToGrid w:val="0"/>
              <w:spacing w:before="40" w:after="120"/>
              <w:rPr>
                <w:rFonts w:ascii="Arial" w:hAnsi="Arial" w:cs="Arial"/>
                <w:sz w:val="20"/>
                <w:szCs w:val="20"/>
              </w:rPr>
            </w:pPr>
            <w:r w:rsidRPr="00C42092">
              <w:rPr>
                <w:rFonts w:ascii="Arial" w:hAnsi="Arial" w:cs="Arial"/>
                <w:bCs/>
                <w:sz w:val="20"/>
                <w:szCs w:val="20"/>
              </w:rPr>
              <w:lastRenderedPageBreak/>
              <w:t>Responsibilities</w:t>
            </w:r>
          </w:p>
        </w:tc>
        <w:tc>
          <w:tcPr>
            <w:tcW w:w="68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F40C41" w14:textId="144BC66C" w:rsidR="005470B6" w:rsidRDefault="005470B6" w:rsidP="00064F7D">
            <w:pPr>
              <w:numPr>
                <w:ilvl w:val="0"/>
                <w:numId w:val="28"/>
              </w:numPr>
              <w:suppressAutoHyphens/>
              <w:spacing w:before="40" w:after="40"/>
              <w:ind w:left="720" w:hanging="360"/>
              <w:jc w:val="both"/>
              <w:rPr>
                <w:rFonts w:ascii="Arial" w:hAnsi="Arial" w:cs="Arial"/>
                <w:sz w:val="20"/>
                <w:szCs w:val="20"/>
              </w:rPr>
            </w:pPr>
            <w:r>
              <w:rPr>
                <w:rFonts w:ascii="Arial" w:hAnsi="Arial" w:cs="Arial"/>
                <w:sz w:val="20"/>
                <w:szCs w:val="20"/>
              </w:rPr>
              <w:t xml:space="preserve">Support in </w:t>
            </w:r>
            <w:r w:rsidR="00B141BF">
              <w:rPr>
                <w:rFonts w:ascii="Arial" w:hAnsi="Arial" w:cs="Arial"/>
                <w:sz w:val="20"/>
                <w:szCs w:val="20"/>
              </w:rPr>
              <w:t>SOAP WebServices MiddleWare</w:t>
            </w:r>
            <w:r>
              <w:rPr>
                <w:rFonts w:ascii="Arial" w:hAnsi="Arial" w:cs="Arial"/>
                <w:sz w:val="20"/>
                <w:szCs w:val="20"/>
              </w:rPr>
              <w:t xml:space="preserve"> Testing for </w:t>
            </w:r>
            <w:r w:rsidR="00B141BF">
              <w:rPr>
                <w:rFonts w:ascii="Arial" w:hAnsi="Arial" w:cs="Arial"/>
                <w:b/>
                <w:sz w:val="20"/>
                <w:szCs w:val="20"/>
              </w:rPr>
              <w:t>Patient Prescription Synchronizaiton With Nova Scotia Government DataBase</w:t>
            </w:r>
            <w:r>
              <w:rPr>
                <w:rFonts w:ascii="Arial" w:hAnsi="Arial" w:cs="Arial"/>
                <w:sz w:val="20"/>
                <w:szCs w:val="20"/>
              </w:rPr>
              <w:t xml:space="preserve"> module</w:t>
            </w:r>
            <w:r w:rsidRPr="00C42092">
              <w:rPr>
                <w:rFonts w:ascii="Arial" w:hAnsi="Arial" w:cs="Arial"/>
                <w:sz w:val="20"/>
                <w:szCs w:val="20"/>
              </w:rPr>
              <w:t>.</w:t>
            </w:r>
          </w:p>
          <w:p w14:paraId="256A0CFA" w14:textId="77777777" w:rsidR="005470B6" w:rsidRPr="00C42092" w:rsidRDefault="005470B6" w:rsidP="00064F7D">
            <w:pPr>
              <w:numPr>
                <w:ilvl w:val="0"/>
                <w:numId w:val="28"/>
              </w:numPr>
              <w:suppressAutoHyphens/>
              <w:snapToGrid w:val="0"/>
              <w:spacing w:before="40" w:after="40"/>
              <w:ind w:left="720" w:hanging="360"/>
              <w:jc w:val="both"/>
              <w:rPr>
                <w:rFonts w:ascii="Arial" w:hAnsi="Arial" w:cs="Arial"/>
                <w:sz w:val="20"/>
                <w:szCs w:val="20"/>
              </w:rPr>
            </w:pPr>
            <w:r>
              <w:rPr>
                <w:rFonts w:ascii="Arial" w:hAnsi="Arial" w:cs="Arial"/>
                <w:sz w:val="20"/>
                <w:szCs w:val="20"/>
              </w:rPr>
              <w:t>Preparation of Test Cases from Requirements</w:t>
            </w:r>
            <w:r w:rsidRPr="00C42092">
              <w:rPr>
                <w:rFonts w:ascii="Arial" w:hAnsi="Arial" w:cs="Arial"/>
                <w:sz w:val="20"/>
                <w:szCs w:val="20"/>
              </w:rPr>
              <w:t>.</w:t>
            </w:r>
          </w:p>
          <w:p w14:paraId="70809940" w14:textId="77777777" w:rsidR="005470B6" w:rsidRPr="00C42092" w:rsidRDefault="005470B6" w:rsidP="00064F7D">
            <w:pPr>
              <w:numPr>
                <w:ilvl w:val="0"/>
                <w:numId w:val="28"/>
              </w:numPr>
              <w:suppressAutoHyphens/>
              <w:snapToGrid w:val="0"/>
              <w:spacing w:before="40" w:after="40"/>
              <w:ind w:left="720" w:hanging="360"/>
              <w:jc w:val="both"/>
              <w:rPr>
                <w:rFonts w:ascii="Arial" w:hAnsi="Arial" w:cs="Arial"/>
                <w:sz w:val="20"/>
                <w:szCs w:val="20"/>
              </w:rPr>
            </w:pPr>
            <w:r w:rsidRPr="00C42092">
              <w:rPr>
                <w:rFonts w:ascii="Arial" w:hAnsi="Arial" w:cs="Arial"/>
                <w:sz w:val="20"/>
                <w:szCs w:val="20"/>
              </w:rPr>
              <w:t xml:space="preserve">Defect Detection, logging and </w:t>
            </w:r>
            <w:r>
              <w:rPr>
                <w:rFonts w:ascii="Arial" w:hAnsi="Arial" w:cs="Arial"/>
                <w:sz w:val="20"/>
                <w:szCs w:val="20"/>
              </w:rPr>
              <w:t>Validation</w:t>
            </w:r>
            <w:r w:rsidRPr="00C42092">
              <w:rPr>
                <w:rFonts w:ascii="Arial" w:hAnsi="Arial" w:cs="Arial"/>
                <w:sz w:val="20"/>
                <w:szCs w:val="20"/>
              </w:rPr>
              <w:t>.</w:t>
            </w:r>
          </w:p>
          <w:p w14:paraId="382EC0F6" w14:textId="77777777" w:rsidR="005470B6" w:rsidRPr="00C42092" w:rsidRDefault="005470B6" w:rsidP="00064F7D">
            <w:pPr>
              <w:numPr>
                <w:ilvl w:val="0"/>
                <w:numId w:val="28"/>
              </w:numPr>
              <w:suppressAutoHyphens/>
              <w:spacing w:before="40" w:after="40"/>
              <w:ind w:left="720" w:hanging="360"/>
              <w:jc w:val="both"/>
              <w:rPr>
                <w:rFonts w:ascii="Arial" w:hAnsi="Arial" w:cs="Arial"/>
                <w:sz w:val="20"/>
                <w:szCs w:val="20"/>
              </w:rPr>
            </w:pPr>
            <w:r>
              <w:rPr>
                <w:rFonts w:ascii="Arial" w:hAnsi="Arial" w:cs="Arial"/>
                <w:sz w:val="20"/>
                <w:szCs w:val="20"/>
              </w:rPr>
              <w:t>Defect Management using HP ALM</w:t>
            </w:r>
          </w:p>
          <w:p w14:paraId="74AD5E41" w14:textId="534C6837" w:rsidR="005470B6" w:rsidRPr="00C42092" w:rsidRDefault="005470B6" w:rsidP="00064F7D">
            <w:pPr>
              <w:numPr>
                <w:ilvl w:val="0"/>
                <w:numId w:val="28"/>
              </w:numPr>
              <w:suppressAutoHyphens/>
              <w:spacing w:before="40" w:after="40"/>
              <w:ind w:left="720" w:hanging="360"/>
              <w:jc w:val="both"/>
              <w:rPr>
                <w:rFonts w:ascii="Arial" w:hAnsi="Arial" w:cs="Arial"/>
                <w:sz w:val="20"/>
                <w:szCs w:val="20"/>
              </w:rPr>
            </w:pPr>
            <w:r>
              <w:rPr>
                <w:rFonts w:ascii="Arial" w:hAnsi="Arial" w:cs="Arial"/>
                <w:sz w:val="20"/>
                <w:szCs w:val="20"/>
              </w:rPr>
              <w:t>Validation of</w:t>
            </w:r>
            <w:r w:rsidRPr="00C42092">
              <w:rPr>
                <w:rFonts w:ascii="Arial" w:hAnsi="Arial" w:cs="Arial"/>
                <w:sz w:val="20"/>
                <w:szCs w:val="20"/>
              </w:rPr>
              <w:t xml:space="preserve"> </w:t>
            </w:r>
            <w:r w:rsidR="00B141BF">
              <w:rPr>
                <w:rFonts w:ascii="Arial" w:hAnsi="Arial" w:cs="Arial"/>
                <w:sz w:val="20"/>
                <w:szCs w:val="20"/>
              </w:rPr>
              <w:t>data pre and post DB upgrade using DB Visualizer</w:t>
            </w:r>
          </w:p>
          <w:p w14:paraId="4EBE3488" w14:textId="77777777" w:rsidR="005470B6" w:rsidRDefault="005470B6" w:rsidP="00B141BF">
            <w:pPr>
              <w:numPr>
                <w:ilvl w:val="0"/>
                <w:numId w:val="28"/>
              </w:numPr>
              <w:suppressAutoHyphens/>
              <w:spacing w:before="40" w:after="40"/>
              <w:ind w:left="720" w:hanging="360"/>
              <w:jc w:val="both"/>
              <w:rPr>
                <w:rFonts w:ascii="Arial" w:hAnsi="Arial" w:cs="Arial"/>
                <w:sz w:val="20"/>
                <w:szCs w:val="20"/>
              </w:rPr>
            </w:pPr>
            <w:r>
              <w:rPr>
                <w:rFonts w:ascii="Arial" w:hAnsi="Arial" w:cs="Arial"/>
                <w:sz w:val="20"/>
                <w:szCs w:val="20"/>
              </w:rPr>
              <w:t xml:space="preserve">Validation of the </w:t>
            </w:r>
            <w:r w:rsidR="00B141BF">
              <w:rPr>
                <w:rFonts w:ascii="Arial" w:hAnsi="Arial" w:cs="Arial"/>
                <w:sz w:val="20"/>
                <w:szCs w:val="20"/>
              </w:rPr>
              <w:t>Middle Ware</w:t>
            </w:r>
            <w:r>
              <w:rPr>
                <w:rFonts w:ascii="Arial" w:hAnsi="Arial" w:cs="Arial"/>
                <w:sz w:val="20"/>
                <w:szCs w:val="20"/>
              </w:rPr>
              <w:t xml:space="preserve"> post upgrade</w:t>
            </w:r>
            <w:r w:rsidRPr="00C42092">
              <w:rPr>
                <w:rFonts w:ascii="Arial" w:hAnsi="Arial" w:cs="Arial"/>
                <w:sz w:val="20"/>
                <w:szCs w:val="20"/>
              </w:rPr>
              <w:t>.</w:t>
            </w:r>
          </w:p>
          <w:p w14:paraId="3A05C8FE" w14:textId="04CF0051" w:rsidR="00B141BF" w:rsidRPr="00B85963" w:rsidRDefault="00B141BF" w:rsidP="00B141BF">
            <w:pPr>
              <w:numPr>
                <w:ilvl w:val="0"/>
                <w:numId w:val="28"/>
              </w:numPr>
              <w:suppressAutoHyphens/>
              <w:spacing w:before="40" w:after="40"/>
              <w:ind w:left="720" w:hanging="360"/>
              <w:jc w:val="both"/>
              <w:rPr>
                <w:rFonts w:ascii="Arial" w:hAnsi="Arial" w:cs="Arial"/>
                <w:sz w:val="20"/>
                <w:szCs w:val="20"/>
              </w:rPr>
            </w:pPr>
            <w:r>
              <w:rPr>
                <w:rFonts w:ascii="Arial" w:hAnsi="Arial" w:cs="Arial"/>
                <w:sz w:val="20"/>
                <w:szCs w:val="20"/>
              </w:rPr>
              <w:t xml:space="preserve">Used </w:t>
            </w:r>
            <w:r w:rsidRPr="00E24D84">
              <w:rPr>
                <w:rFonts w:ascii="Arial" w:hAnsi="Arial" w:cs="Arial"/>
                <w:b/>
                <w:sz w:val="20"/>
                <w:szCs w:val="20"/>
              </w:rPr>
              <w:t>Parasoft SoA,IBM Web Sphere,Altova XML Spy</w:t>
            </w:r>
          </w:p>
        </w:tc>
      </w:tr>
    </w:tbl>
    <w:p w14:paraId="364419B9" w14:textId="77777777" w:rsidR="00EF2E20" w:rsidRDefault="00EF2E20" w:rsidP="000D6EF8">
      <w:pPr>
        <w:rPr>
          <w:rFonts w:ascii="Arial" w:hAnsi="Arial" w:cs="Arial"/>
          <w:b/>
          <w:sz w:val="20"/>
          <w:szCs w:val="20"/>
        </w:rPr>
      </w:pPr>
    </w:p>
    <w:tbl>
      <w:tblPr>
        <w:tblW w:w="0" w:type="auto"/>
        <w:tblInd w:w="688" w:type="dxa"/>
        <w:tblLayout w:type="fixed"/>
        <w:tblLook w:val="0000" w:firstRow="0" w:lastRow="0" w:firstColumn="0" w:lastColumn="0" w:noHBand="0" w:noVBand="0"/>
      </w:tblPr>
      <w:tblGrid>
        <w:gridCol w:w="1670"/>
        <w:gridCol w:w="6890"/>
      </w:tblGrid>
      <w:tr w:rsidR="00E24D84" w:rsidRPr="00584B22" w14:paraId="075FA4C1" w14:textId="77777777" w:rsidTr="00064F7D">
        <w:trPr>
          <w:trHeight w:val="389"/>
        </w:trPr>
        <w:tc>
          <w:tcPr>
            <w:tcW w:w="1670" w:type="dxa"/>
            <w:tcBorders>
              <w:top w:val="single" w:sz="4" w:space="0" w:color="000000"/>
              <w:left w:val="single" w:sz="4" w:space="0" w:color="000000"/>
              <w:bottom w:val="single" w:sz="4" w:space="0" w:color="000000"/>
            </w:tcBorders>
            <w:shd w:val="clear" w:color="auto" w:fill="auto"/>
            <w:vAlign w:val="center"/>
          </w:tcPr>
          <w:p w14:paraId="138ECED2" w14:textId="77777777" w:rsidR="00E24D84" w:rsidRPr="00C42092" w:rsidRDefault="00E24D84" w:rsidP="00064F7D">
            <w:pPr>
              <w:tabs>
                <w:tab w:val="left" w:pos="2898"/>
                <w:tab w:val="left" w:pos="8838"/>
              </w:tabs>
              <w:snapToGrid w:val="0"/>
              <w:spacing w:before="40" w:after="120"/>
              <w:rPr>
                <w:rFonts w:ascii="Arial" w:hAnsi="Arial" w:cs="Arial"/>
                <w:bCs/>
                <w:sz w:val="20"/>
              </w:rPr>
            </w:pPr>
            <w:r w:rsidRPr="00C42092">
              <w:rPr>
                <w:rFonts w:ascii="Arial" w:hAnsi="Arial" w:cs="Arial"/>
                <w:bCs/>
                <w:sz w:val="20"/>
              </w:rPr>
              <w:t>Client</w:t>
            </w:r>
          </w:p>
        </w:tc>
        <w:tc>
          <w:tcPr>
            <w:tcW w:w="68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A11997" w14:textId="1D1245DB" w:rsidR="00E24D84" w:rsidRPr="00584B22" w:rsidRDefault="00E24D84" w:rsidP="00064F7D">
            <w:pPr>
              <w:pStyle w:val="Header"/>
              <w:snapToGrid w:val="0"/>
              <w:spacing w:before="20" w:after="20"/>
              <w:rPr>
                <w:b/>
                <w:color w:val="auto"/>
                <w:lang w:val="en-US"/>
              </w:rPr>
            </w:pPr>
            <w:r>
              <w:rPr>
                <w:b/>
                <w:color w:val="auto"/>
                <w:lang w:val="en-US"/>
              </w:rPr>
              <w:t>DB Schenker Logistics</w:t>
            </w:r>
          </w:p>
        </w:tc>
      </w:tr>
      <w:tr w:rsidR="00E24D84" w:rsidRPr="00584B22" w14:paraId="09C82335" w14:textId="77777777" w:rsidTr="00064F7D">
        <w:trPr>
          <w:trHeight w:val="389"/>
        </w:trPr>
        <w:tc>
          <w:tcPr>
            <w:tcW w:w="1670" w:type="dxa"/>
            <w:tcBorders>
              <w:top w:val="single" w:sz="4" w:space="0" w:color="000000"/>
              <w:left w:val="single" w:sz="4" w:space="0" w:color="000000"/>
              <w:bottom w:val="single" w:sz="4" w:space="0" w:color="000000"/>
            </w:tcBorders>
            <w:shd w:val="clear" w:color="auto" w:fill="auto"/>
            <w:vAlign w:val="center"/>
          </w:tcPr>
          <w:p w14:paraId="7B402CFE" w14:textId="77777777" w:rsidR="00E24D84" w:rsidRPr="00C42092" w:rsidRDefault="00E24D84" w:rsidP="00064F7D">
            <w:pPr>
              <w:tabs>
                <w:tab w:val="left" w:pos="2898"/>
                <w:tab w:val="left" w:pos="8838"/>
              </w:tabs>
              <w:snapToGrid w:val="0"/>
              <w:spacing w:before="40" w:after="120"/>
              <w:rPr>
                <w:rFonts w:ascii="Arial" w:hAnsi="Arial" w:cs="Arial"/>
                <w:bCs/>
                <w:sz w:val="20"/>
              </w:rPr>
            </w:pPr>
            <w:r w:rsidRPr="00C42092">
              <w:rPr>
                <w:rFonts w:ascii="Arial" w:hAnsi="Arial" w:cs="Arial"/>
                <w:bCs/>
                <w:sz w:val="20"/>
              </w:rPr>
              <w:t>Location</w:t>
            </w:r>
          </w:p>
        </w:tc>
        <w:tc>
          <w:tcPr>
            <w:tcW w:w="68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0B04E8" w14:textId="3B812261" w:rsidR="00E24D84" w:rsidRPr="00584B22" w:rsidRDefault="00E24D84" w:rsidP="00064F7D">
            <w:pPr>
              <w:pStyle w:val="Header"/>
              <w:snapToGrid w:val="0"/>
              <w:spacing w:before="20" w:after="20"/>
              <w:rPr>
                <w:color w:val="auto"/>
                <w:lang w:val="en-US"/>
              </w:rPr>
            </w:pPr>
            <w:r>
              <w:rPr>
                <w:bCs/>
                <w:color w:val="auto"/>
                <w:lang w:val="en-US"/>
              </w:rPr>
              <w:t>FrankFurt , Germany</w:t>
            </w:r>
          </w:p>
        </w:tc>
      </w:tr>
      <w:tr w:rsidR="00E24D84" w:rsidRPr="00584B22" w14:paraId="28C23C70" w14:textId="77777777" w:rsidTr="00064F7D">
        <w:trPr>
          <w:trHeight w:val="389"/>
        </w:trPr>
        <w:tc>
          <w:tcPr>
            <w:tcW w:w="1670" w:type="dxa"/>
            <w:tcBorders>
              <w:top w:val="single" w:sz="4" w:space="0" w:color="000000"/>
              <w:left w:val="single" w:sz="4" w:space="0" w:color="000000"/>
              <w:bottom w:val="single" w:sz="4" w:space="0" w:color="000000"/>
            </w:tcBorders>
            <w:shd w:val="clear" w:color="auto" w:fill="auto"/>
            <w:vAlign w:val="center"/>
          </w:tcPr>
          <w:p w14:paraId="5DFB6372" w14:textId="77777777" w:rsidR="00E24D84" w:rsidRPr="00C42092" w:rsidRDefault="00E24D84" w:rsidP="00064F7D">
            <w:pPr>
              <w:tabs>
                <w:tab w:val="left" w:pos="2898"/>
                <w:tab w:val="left" w:pos="8838"/>
              </w:tabs>
              <w:snapToGrid w:val="0"/>
              <w:spacing w:before="40" w:after="120"/>
              <w:rPr>
                <w:rFonts w:ascii="Arial" w:hAnsi="Arial" w:cs="Arial"/>
                <w:bCs/>
                <w:sz w:val="20"/>
              </w:rPr>
            </w:pPr>
            <w:r w:rsidRPr="00C42092">
              <w:rPr>
                <w:rFonts w:ascii="Arial" w:hAnsi="Arial" w:cs="Arial"/>
                <w:bCs/>
                <w:sz w:val="20"/>
              </w:rPr>
              <w:t>Duration</w:t>
            </w:r>
          </w:p>
        </w:tc>
        <w:tc>
          <w:tcPr>
            <w:tcW w:w="68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22F94A" w14:textId="03CC77AE" w:rsidR="00E24D84" w:rsidRPr="00E24D84" w:rsidRDefault="00E24D84" w:rsidP="00064F7D">
            <w:pPr>
              <w:pStyle w:val="Header"/>
              <w:spacing w:before="20" w:after="20"/>
              <w:jc w:val="both"/>
              <w:rPr>
                <w:color w:val="auto"/>
                <w:lang w:val="en-US"/>
              </w:rPr>
            </w:pPr>
            <w:r w:rsidRPr="00E24D84">
              <w:rPr>
                <w:rFonts w:cs="Arial"/>
              </w:rPr>
              <w:t>December 2014 to March 2015</w:t>
            </w:r>
          </w:p>
        </w:tc>
      </w:tr>
      <w:tr w:rsidR="00E24D84" w:rsidRPr="00584B22" w14:paraId="45673D6B" w14:textId="77777777" w:rsidTr="00064F7D">
        <w:trPr>
          <w:trHeight w:val="864"/>
        </w:trPr>
        <w:tc>
          <w:tcPr>
            <w:tcW w:w="1670" w:type="dxa"/>
            <w:tcBorders>
              <w:top w:val="single" w:sz="4" w:space="0" w:color="000000"/>
              <w:left w:val="single" w:sz="4" w:space="0" w:color="000000"/>
              <w:bottom w:val="single" w:sz="4" w:space="0" w:color="000000"/>
            </w:tcBorders>
            <w:shd w:val="clear" w:color="auto" w:fill="auto"/>
          </w:tcPr>
          <w:p w14:paraId="3E956323" w14:textId="77777777" w:rsidR="00E24D84" w:rsidRPr="00C42092" w:rsidRDefault="00E24D84" w:rsidP="00064F7D">
            <w:pPr>
              <w:tabs>
                <w:tab w:val="left" w:pos="2898"/>
                <w:tab w:val="left" w:pos="8838"/>
              </w:tabs>
              <w:snapToGrid w:val="0"/>
              <w:spacing w:before="40" w:after="120"/>
              <w:rPr>
                <w:rFonts w:ascii="Arial" w:hAnsi="Arial" w:cs="Arial"/>
                <w:bCs/>
                <w:sz w:val="20"/>
              </w:rPr>
            </w:pPr>
            <w:r w:rsidRPr="00C42092">
              <w:rPr>
                <w:rFonts w:ascii="Arial" w:hAnsi="Arial" w:cs="Arial"/>
                <w:bCs/>
                <w:sz w:val="20"/>
              </w:rPr>
              <w:t>Description</w:t>
            </w:r>
          </w:p>
        </w:tc>
        <w:tc>
          <w:tcPr>
            <w:tcW w:w="6890" w:type="dxa"/>
            <w:tcBorders>
              <w:top w:val="single" w:sz="4" w:space="0" w:color="000000"/>
              <w:left w:val="single" w:sz="4" w:space="0" w:color="000000"/>
              <w:bottom w:val="single" w:sz="4" w:space="0" w:color="000000"/>
              <w:right w:val="single" w:sz="4" w:space="0" w:color="000000"/>
            </w:tcBorders>
            <w:shd w:val="clear" w:color="auto" w:fill="auto"/>
          </w:tcPr>
          <w:p w14:paraId="66D538DC" w14:textId="77777777" w:rsidR="00E24D84" w:rsidRPr="00E24D84" w:rsidRDefault="00E24D84" w:rsidP="00E24D84">
            <w:r w:rsidRPr="00E24D84">
              <w:rPr>
                <w:rFonts w:ascii="Helvetica" w:hAnsi="Helvetica"/>
                <w:b/>
                <w:bCs/>
                <w:color w:val="222222"/>
                <w:sz w:val="21"/>
                <w:szCs w:val="21"/>
                <w:shd w:val="clear" w:color="auto" w:fill="FFFFFF"/>
              </w:rPr>
              <w:t>DB Schenker</w:t>
            </w:r>
            <w:r w:rsidRPr="00E24D84">
              <w:rPr>
                <w:rFonts w:ascii="Helvetica" w:hAnsi="Helvetica"/>
                <w:color w:val="222222"/>
                <w:sz w:val="21"/>
                <w:szCs w:val="21"/>
                <w:shd w:val="clear" w:color="auto" w:fill="FFFFFF"/>
              </w:rPr>
              <w:t> is a division of </w:t>
            </w:r>
            <w:hyperlink r:id="rId11" w:tooltip="Deutsche Bahn AG" w:history="1">
              <w:r w:rsidRPr="00E24D84">
                <w:rPr>
                  <w:rFonts w:ascii="Helvetica" w:hAnsi="Helvetica"/>
                  <w:color w:val="0B0080"/>
                  <w:sz w:val="21"/>
                  <w:szCs w:val="21"/>
                  <w:shd w:val="clear" w:color="auto" w:fill="FFFFFF"/>
                </w:rPr>
                <w:t>Deutsche Bahn AG</w:t>
              </w:r>
            </w:hyperlink>
            <w:r w:rsidRPr="00E24D84">
              <w:rPr>
                <w:rFonts w:ascii="Helvetica" w:hAnsi="Helvetica"/>
                <w:color w:val="222222"/>
                <w:sz w:val="21"/>
                <w:szCs w:val="21"/>
                <w:shd w:val="clear" w:color="auto" w:fill="FFFFFF"/>
              </w:rPr>
              <w:t> that focuses on </w:t>
            </w:r>
            <w:hyperlink r:id="rId12" w:tooltip="Logistics" w:history="1">
              <w:r w:rsidRPr="00E24D84">
                <w:rPr>
                  <w:rFonts w:ascii="Helvetica" w:hAnsi="Helvetica"/>
                  <w:color w:val="0B0080"/>
                  <w:sz w:val="21"/>
                  <w:szCs w:val="21"/>
                  <w:shd w:val="clear" w:color="auto" w:fill="FFFFFF"/>
                </w:rPr>
                <w:t>logistics</w:t>
              </w:r>
            </w:hyperlink>
            <w:r w:rsidRPr="00E24D84">
              <w:rPr>
                <w:rFonts w:ascii="Helvetica" w:hAnsi="Helvetica"/>
                <w:color w:val="222222"/>
                <w:sz w:val="21"/>
                <w:szCs w:val="21"/>
                <w:shd w:val="clear" w:color="auto" w:fill="FFFFFF"/>
              </w:rPr>
              <w:t>. The company, created by reorganisation and </w:t>
            </w:r>
            <w:hyperlink r:id="rId13" w:tooltip="Rebranding" w:history="1">
              <w:r w:rsidRPr="00E24D84">
                <w:rPr>
                  <w:rFonts w:ascii="Helvetica" w:hAnsi="Helvetica"/>
                  <w:color w:val="0B0080"/>
                  <w:sz w:val="21"/>
                  <w:szCs w:val="21"/>
                  <w:shd w:val="clear" w:color="auto" w:fill="FFFFFF"/>
                </w:rPr>
                <w:t>rebranding</w:t>
              </w:r>
            </w:hyperlink>
            <w:r w:rsidRPr="00E24D84">
              <w:rPr>
                <w:rFonts w:ascii="Helvetica" w:hAnsi="Helvetica"/>
                <w:color w:val="222222"/>
                <w:sz w:val="21"/>
                <w:szCs w:val="21"/>
                <w:shd w:val="clear" w:color="auto" w:fill="FFFFFF"/>
              </w:rPr>
              <w:t> of Deutsche Bahn subsidiaries, comprises a logistics division encompassing air, land, and sea freight, and a rail division made up from European </w:t>
            </w:r>
            <w:hyperlink r:id="rId14" w:tooltip="Freight rail transport" w:history="1">
              <w:r w:rsidRPr="00E24D84">
                <w:rPr>
                  <w:rFonts w:ascii="Helvetica" w:hAnsi="Helvetica"/>
                  <w:color w:val="0B0080"/>
                  <w:sz w:val="21"/>
                  <w:szCs w:val="21"/>
                  <w:shd w:val="clear" w:color="auto" w:fill="FFFFFF"/>
                </w:rPr>
                <w:t>rail freight</w:t>
              </w:r>
            </w:hyperlink>
            <w:r w:rsidRPr="00E24D84">
              <w:rPr>
                <w:rFonts w:ascii="Helvetica" w:hAnsi="Helvetica"/>
                <w:color w:val="222222"/>
                <w:sz w:val="21"/>
                <w:szCs w:val="21"/>
                <w:shd w:val="clear" w:color="auto" w:fill="FFFFFF"/>
              </w:rPr>
              <w:t> companies.</w:t>
            </w:r>
          </w:p>
          <w:p w14:paraId="6BAC207D" w14:textId="77777777" w:rsidR="00E24D84" w:rsidRPr="00225A43" w:rsidRDefault="00E24D84" w:rsidP="00064F7D">
            <w:pPr>
              <w:spacing w:before="40" w:after="40"/>
              <w:rPr>
                <w:rFonts w:ascii="Arial" w:hAnsi="Arial" w:cs="Arial"/>
                <w:sz w:val="20"/>
              </w:rPr>
            </w:pPr>
          </w:p>
        </w:tc>
      </w:tr>
      <w:tr w:rsidR="00E24D84" w:rsidRPr="00584B22" w14:paraId="1E096BF4" w14:textId="77777777" w:rsidTr="00064F7D">
        <w:trPr>
          <w:trHeight w:val="389"/>
        </w:trPr>
        <w:tc>
          <w:tcPr>
            <w:tcW w:w="1670" w:type="dxa"/>
            <w:tcBorders>
              <w:top w:val="single" w:sz="4" w:space="0" w:color="000000"/>
              <w:left w:val="single" w:sz="4" w:space="0" w:color="000000"/>
              <w:bottom w:val="single" w:sz="4" w:space="0" w:color="000000"/>
            </w:tcBorders>
            <w:shd w:val="clear" w:color="auto" w:fill="auto"/>
            <w:vAlign w:val="center"/>
          </w:tcPr>
          <w:p w14:paraId="24ABFBD4" w14:textId="77777777" w:rsidR="00E24D84" w:rsidRPr="00C42092" w:rsidRDefault="00E24D84" w:rsidP="00064F7D">
            <w:pPr>
              <w:tabs>
                <w:tab w:val="left" w:pos="2898"/>
                <w:tab w:val="left" w:pos="8838"/>
              </w:tabs>
              <w:snapToGrid w:val="0"/>
              <w:spacing w:before="40" w:after="120"/>
              <w:rPr>
                <w:rFonts w:ascii="Arial" w:hAnsi="Arial" w:cs="Arial"/>
                <w:bCs/>
                <w:sz w:val="20"/>
              </w:rPr>
            </w:pPr>
            <w:r w:rsidRPr="00C42092">
              <w:rPr>
                <w:rFonts w:ascii="Arial" w:hAnsi="Arial" w:cs="Arial"/>
                <w:bCs/>
                <w:sz w:val="20"/>
              </w:rPr>
              <w:t>Role</w:t>
            </w:r>
          </w:p>
        </w:tc>
        <w:tc>
          <w:tcPr>
            <w:tcW w:w="68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E8B234" w14:textId="77777777" w:rsidR="00E24D84" w:rsidRPr="00584B22" w:rsidRDefault="00E24D84" w:rsidP="00064F7D">
            <w:pPr>
              <w:pStyle w:val="Header"/>
              <w:snapToGrid w:val="0"/>
              <w:spacing w:before="20" w:after="20"/>
              <w:rPr>
                <w:color w:val="auto"/>
                <w:lang w:val="en-US"/>
              </w:rPr>
            </w:pPr>
            <w:r>
              <w:rPr>
                <w:bCs/>
                <w:color w:val="auto"/>
                <w:lang w:val="en-US"/>
              </w:rPr>
              <w:t>Test Engineer</w:t>
            </w:r>
          </w:p>
        </w:tc>
      </w:tr>
      <w:tr w:rsidR="00E24D84" w:rsidRPr="00C42092" w14:paraId="29E83532" w14:textId="77777777" w:rsidTr="00064F7D">
        <w:trPr>
          <w:trHeight w:val="2360"/>
        </w:trPr>
        <w:tc>
          <w:tcPr>
            <w:tcW w:w="1670" w:type="dxa"/>
            <w:tcBorders>
              <w:top w:val="single" w:sz="4" w:space="0" w:color="000000"/>
              <w:left w:val="single" w:sz="4" w:space="0" w:color="000000"/>
              <w:bottom w:val="single" w:sz="4" w:space="0" w:color="000000"/>
            </w:tcBorders>
            <w:shd w:val="clear" w:color="auto" w:fill="auto"/>
            <w:vAlign w:val="center"/>
          </w:tcPr>
          <w:p w14:paraId="6A7F3B3E" w14:textId="77777777" w:rsidR="00E24D84" w:rsidRPr="00C42092" w:rsidRDefault="00E24D84" w:rsidP="00064F7D">
            <w:pPr>
              <w:tabs>
                <w:tab w:val="left" w:pos="2898"/>
                <w:tab w:val="left" w:pos="8838"/>
              </w:tabs>
              <w:snapToGrid w:val="0"/>
              <w:spacing w:before="40" w:after="120"/>
              <w:rPr>
                <w:rFonts w:ascii="Arial" w:hAnsi="Arial" w:cs="Arial"/>
                <w:sz w:val="20"/>
                <w:szCs w:val="20"/>
              </w:rPr>
            </w:pPr>
            <w:r w:rsidRPr="00C42092">
              <w:rPr>
                <w:rFonts w:ascii="Arial" w:hAnsi="Arial" w:cs="Arial"/>
                <w:bCs/>
                <w:sz w:val="20"/>
                <w:szCs w:val="20"/>
              </w:rPr>
              <w:t>Responsibilities</w:t>
            </w:r>
          </w:p>
        </w:tc>
        <w:tc>
          <w:tcPr>
            <w:tcW w:w="68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109DEE" w14:textId="44E71989" w:rsidR="00E24D84" w:rsidRDefault="00E24D84" w:rsidP="00064F7D">
            <w:pPr>
              <w:numPr>
                <w:ilvl w:val="0"/>
                <w:numId w:val="28"/>
              </w:numPr>
              <w:suppressAutoHyphens/>
              <w:spacing w:before="40" w:after="40"/>
              <w:ind w:left="720" w:hanging="360"/>
              <w:jc w:val="both"/>
              <w:rPr>
                <w:rFonts w:ascii="Arial" w:hAnsi="Arial" w:cs="Arial"/>
                <w:sz w:val="20"/>
                <w:szCs w:val="20"/>
              </w:rPr>
            </w:pPr>
            <w:r>
              <w:rPr>
                <w:rFonts w:ascii="Arial" w:hAnsi="Arial" w:cs="Arial"/>
                <w:sz w:val="20"/>
                <w:szCs w:val="20"/>
              </w:rPr>
              <w:t xml:space="preserve">Supported in Test Planning and Functional On Device testing services for </w:t>
            </w:r>
            <w:r w:rsidRPr="00E24D84">
              <w:rPr>
                <w:rFonts w:ascii="Arial" w:hAnsi="Arial" w:cs="Arial"/>
                <w:b/>
                <w:sz w:val="20"/>
                <w:szCs w:val="20"/>
              </w:rPr>
              <w:t>Enterprise Mobile application</w:t>
            </w:r>
            <w:r>
              <w:rPr>
                <w:rFonts w:ascii="Arial" w:hAnsi="Arial" w:cs="Arial"/>
                <w:sz w:val="20"/>
                <w:szCs w:val="20"/>
              </w:rPr>
              <w:t xml:space="preserve"> for Client to be used by transporters for loading, unloading and delivery for the shipments </w:t>
            </w:r>
          </w:p>
          <w:p w14:paraId="4E877639" w14:textId="77777777" w:rsidR="00E24D84" w:rsidRPr="00C42092" w:rsidRDefault="00E24D84" w:rsidP="00064F7D">
            <w:pPr>
              <w:numPr>
                <w:ilvl w:val="0"/>
                <w:numId w:val="28"/>
              </w:numPr>
              <w:suppressAutoHyphens/>
              <w:snapToGrid w:val="0"/>
              <w:spacing w:before="40" w:after="40"/>
              <w:ind w:left="720" w:hanging="360"/>
              <w:jc w:val="both"/>
              <w:rPr>
                <w:rFonts w:ascii="Arial" w:hAnsi="Arial" w:cs="Arial"/>
                <w:sz w:val="20"/>
                <w:szCs w:val="20"/>
              </w:rPr>
            </w:pPr>
            <w:r>
              <w:rPr>
                <w:rFonts w:ascii="Arial" w:hAnsi="Arial" w:cs="Arial"/>
                <w:sz w:val="20"/>
                <w:szCs w:val="20"/>
              </w:rPr>
              <w:t>Preparation of Test Cases from Requirements</w:t>
            </w:r>
            <w:r w:rsidRPr="00C42092">
              <w:rPr>
                <w:rFonts w:ascii="Arial" w:hAnsi="Arial" w:cs="Arial"/>
                <w:sz w:val="20"/>
                <w:szCs w:val="20"/>
              </w:rPr>
              <w:t>.</w:t>
            </w:r>
          </w:p>
          <w:p w14:paraId="3DCF3C7A" w14:textId="77777777" w:rsidR="00E24D84" w:rsidRPr="00C42092" w:rsidRDefault="00E24D84" w:rsidP="00064F7D">
            <w:pPr>
              <w:numPr>
                <w:ilvl w:val="0"/>
                <w:numId w:val="28"/>
              </w:numPr>
              <w:suppressAutoHyphens/>
              <w:snapToGrid w:val="0"/>
              <w:spacing w:before="40" w:after="40"/>
              <w:ind w:left="720" w:hanging="360"/>
              <w:jc w:val="both"/>
              <w:rPr>
                <w:rFonts w:ascii="Arial" w:hAnsi="Arial" w:cs="Arial"/>
                <w:sz w:val="20"/>
                <w:szCs w:val="20"/>
              </w:rPr>
            </w:pPr>
            <w:r w:rsidRPr="00C42092">
              <w:rPr>
                <w:rFonts w:ascii="Arial" w:hAnsi="Arial" w:cs="Arial"/>
                <w:sz w:val="20"/>
                <w:szCs w:val="20"/>
              </w:rPr>
              <w:t xml:space="preserve">Defect Detection, logging and </w:t>
            </w:r>
            <w:r>
              <w:rPr>
                <w:rFonts w:ascii="Arial" w:hAnsi="Arial" w:cs="Arial"/>
                <w:sz w:val="20"/>
                <w:szCs w:val="20"/>
              </w:rPr>
              <w:t>Validation</w:t>
            </w:r>
            <w:r w:rsidRPr="00C42092">
              <w:rPr>
                <w:rFonts w:ascii="Arial" w:hAnsi="Arial" w:cs="Arial"/>
                <w:sz w:val="20"/>
                <w:szCs w:val="20"/>
              </w:rPr>
              <w:t>.</w:t>
            </w:r>
          </w:p>
          <w:p w14:paraId="5FDDA7A6" w14:textId="63E60D6B" w:rsidR="00E24D84" w:rsidRPr="00C42092" w:rsidRDefault="00E24D84" w:rsidP="00064F7D">
            <w:pPr>
              <w:numPr>
                <w:ilvl w:val="0"/>
                <w:numId w:val="28"/>
              </w:numPr>
              <w:suppressAutoHyphens/>
              <w:spacing w:before="40" w:after="40"/>
              <w:ind w:left="720" w:hanging="360"/>
              <w:jc w:val="both"/>
              <w:rPr>
                <w:rFonts w:ascii="Arial" w:hAnsi="Arial" w:cs="Arial"/>
                <w:sz w:val="20"/>
                <w:szCs w:val="20"/>
              </w:rPr>
            </w:pPr>
            <w:r>
              <w:rPr>
                <w:rFonts w:ascii="Arial" w:hAnsi="Arial" w:cs="Arial"/>
                <w:sz w:val="20"/>
                <w:szCs w:val="20"/>
              </w:rPr>
              <w:t>Validation of</w:t>
            </w:r>
            <w:r w:rsidRPr="00C42092">
              <w:rPr>
                <w:rFonts w:ascii="Arial" w:hAnsi="Arial" w:cs="Arial"/>
                <w:sz w:val="20"/>
                <w:szCs w:val="20"/>
              </w:rPr>
              <w:t xml:space="preserve"> </w:t>
            </w:r>
            <w:r>
              <w:rPr>
                <w:rFonts w:ascii="Arial" w:hAnsi="Arial" w:cs="Arial"/>
                <w:sz w:val="20"/>
                <w:szCs w:val="20"/>
              </w:rPr>
              <w:t xml:space="preserve">Functional attire of Mobile applications </w:t>
            </w:r>
            <w:r w:rsidR="00B667DC">
              <w:rPr>
                <w:rFonts w:ascii="Arial" w:hAnsi="Arial" w:cs="Arial"/>
                <w:sz w:val="20"/>
                <w:szCs w:val="20"/>
              </w:rPr>
              <w:t xml:space="preserve">on devices i.e. </w:t>
            </w:r>
            <w:r w:rsidR="00B667DC" w:rsidRPr="00B667DC">
              <w:rPr>
                <w:rFonts w:ascii="Arial" w:hAnsi="Arial" w:cs="Arial"/>
                <w:b/>
                <w:sz w:val="20"/>
                <w:szCs w:val="20"/>
              </w:rPr>
              <w:t>iPhone6, Galaxy S6 and Lumia 930</w:t>
            </w:r>
            <w:r w:rsidR="00B667DC">
              <w:rPr>
                <w:rFonts w:ascii="Arial" w:hAnsi="Arial" w:cs="Arial"/>
                <w:b/>
                <w:sz w:val="20"/>
                <w:szCs w:val="20"/>
              </w:rPr>
              <w:t xml:space="preserve"> </w:t>
            </w:r>
          </w:p>
          <w:p w14:paraId="557587E9" w14:textId="4ED46E38" w:rsidR="00E24D84" w:rsidRDefault="00E24D84" w:rsidP="00064F7D">
            <w:pPr>
              <w:numPr>
                <w:ilvl w:val="0"/>
                <w:numId w:val="28"/>
              </w:numPr>
              <w:suppressAutoHyphens/>
              <w:spacing w:before="40" w:after="40"/>
              <w:ind w:left="720" w:hanging="360"/>
              <w:jc w:val="both"/>
              <w:rPr>
                <w:rFonts w:ascii="Arial" w:hAnsi="Arial" w:cs="Arial"/>
                <w:sz w:val="20"/>
                <w:szCs w:val="20"/>
              </w:rPr>
            </w:pPr>
            <w:r>
              <w:rPr>
                <w:rFonts w:ascii="Arial" w:hAnsi="Arial" w:cs="Arial"/>
                <w:sz w:val="20"/>
                <w:szCs w:val="20"/>
              </w:rPr>
              <w:t xml:space="preserve">Validation of the </w:t>
            </w:r>
            <w:r w:rsidR="00B667DC">
              <w:rPr>
                <w:rFonts w:ascii="Arial" w:hAnsi="Arial" w:cs="Arial"/>
                <w:sz w:val="20"/>
                <w:szCs w:val="20"/>
              </w:rPr>
              <w:t>UI post deployment of new build.</w:t>
            </w:r>
          </w:p>
          <w:p w14:paraId="18EBD21C" w14:textId="46952CD7" w:rsidR="00E24D84" w:rsidRPr="00B85963" w:rsidRDefault="00E24D84" w:rsidP="00B667DC">
            <w:pPr>
              <w:suppressAutoHyphens/>
              <w:spacing w:before="40" w:after="40"/>
              <w:ind w:left="720"/>
              <w:jc w:val="both"/>
              <w:rPr>
                <w:rFonts w:ascii="Arial" w:hAnsi="Arial" w:cs="Arial"/>
                <w:sz w:val="20"/>
                <w:szCs w:val="20"/>
              </w:rPr>
            </w:pPr>
          </w:p>
        </w:tc>
      </w:tr>
    </w:tbl>
    <w:p w14:paraId="098A23DF" w14:textId="77777777" w:rsidR="00E24D84" w:rsidRDefault="00E24D84" w:rsidP="000D6EF8">
      <w:pPr>
        <w:rPr>
          <w:rFonts w:ascii="Arial" w:hAnsi="Arial" w:cs="Arial"/>
          <w:b/>
          <w:sz w:val="20"/>
          <w:szCs w:val="20"/>
        </w:rPr>
      </w:pPr>
    </w:p>
    <w:p w14:paraId="75E64B6D" w14:textId="77777777" w:rsidR="000C4F9D" w:rsidRPr="00C42092" w:rsidRDefault="001F6E30" w:rsidP="005267A4">
      <w:pPr>
        <w:pStyle w:val="Heading4"/>
        <w:pBdr>
          <w:bottom w:val="single" w:sz="4" w:space="0" w:color="auto" w:shadow="1"/>
        </w:pBdr>
        <w:rPr>
          <w:rFonts w:ascii="Arial" w:hAnsi="Arial" w:cs="Arial"/>
          <w:szCs w:val="20"/>
        </w:rPr>
      </w:pPr>
      <w:r w:rsidRPr="00C42092">
        <w:rPr>
          <w:rFonts w:ascii="Arial" w:hAnsi="Arial" w:cs="Arial"/>
          <w:szCs w:val="20"/>
        </w:rPr>
        <w:t>TR</w:t>
      </w:r>
      <w:r w:rsidR="000C4F9D" w:rsidRPr="00C42092">
        <w:rPr>
          <w:rFonts w:ascii="Arial" w:hAnsi="Arial" w:cs="Arial"/>
          <w:szCs w:val="20"/>
        </w:rPr>
        <w:t>AININGS ATTENDED</w:t>
      </w:r>
    </w:p>
    <w:p w14:paraId="1EE89600" w14:textId="77777777" w:rsidR="000C4F9D" w:rsidRPr="00C42092" w:rsidRDefault="000C4F9D">
      <w:pPr>
        <w:numPr>
          <w:ilvl w:val="0"/>
          <w:numId w:val="1"/>
        </w:numPr>
        <w:tabs>
          <w:tab w:val="clear" w:pos="240"/>
          <w:tab w:val="left" w:pos="360"/>
          <w:tab w:val="num" w:pos="540"/>
        </w:tabs>
        <w:spacing w:line="260" w:lineRule="exact"/>
        <w:ind w:left="360"/>
        <w:jc w:val="both"/>
        <w:rPr>
          <w:rFonts w:ascii="Arial" w:hAnsi="Arial" w:cs="Arial"/>
          <w:sz w:val="20"/>
          <w:szCs w:val="20"/>
        </w:rPr>
      </w:pPr>
      <w:r w:rsidRPr="00C42092">
        <w:rPr>
          <w:rFonts w:ascii="Arial" w:hAnsi="Arial" w:cs="Arial"/>
          <w:sz w:val="20"/>
          <w:szCs w:val="20"/>
        </w:rPr>
        <w:t xml:space="preserve">Comprehensive training on </w:t>
      </w:r>
      <w:r w:rsidR="00195998" w:rsidRPr="00C42092">
        <w:rPr>
          <w:rFonts w:ascii="Arial" w:hAnsi="Arial" w:cs="Arial"/>
          <w:sz w:val="20"/>
          <w:szCs w:val="20"/>
        </w:rPr>
        <w:t xml:space="preserve">Financial Market Concepts </w:t>
      </w:r>
      <w:r w:rsidRPr="00C42092">
        <w:rPr>
          <w:rFonts w:ascii="Arial" w:hAnsi="Arial" w:cs="Arial"/>
          <w:sz w:val="20"/>
          <w:szCs w:val="20"/>
        </w:rPr>
        <w:t>as per client’s requirement.</w:t>
      </w:r>
    </w:p>
    <w:p w14:paraId="5BCF4C26" w14:textId="77777777" w:rsidR="0065001E" w:rsidRPr="00C42092" w:rsidRDefault="00646672" w:rsidP="00195998">
      <w:pPr>
        <w:numPr>
          <w:ilvl w:val="0"/>
          <w:numId w:val="1"/>
        </w:numPr>
        <w:tabs>
          <w:tab w:val="clear" w:pos="240"/>
          <w:tab w:val="left" w:pos="360"/>
          <w:tab w:val="num" w:pos="540"/>
        </w:tabs>
        <w:spacing w:line="260" w:lineRule="exact"/>
        <w:ind w:left="360"/>
        <w:jc w:val="both"/>
        <w:rPr>
          <w:rFonts w:ascii="Arial" w:hAnsi="Arial" w:cs="Arial"/>
          <w:sz w:val="20"/>
          <w:szCs w:val="20"/>
        </w:rPr>
      </w:pPr>
      <w:r w:rsidRPr="00C42092">
        <w:rPr>
          <w:rFonts w:ascii="Arial" w:hAnsi="Arial" w:cs="Arial"/>
          <w:sz w:val="20"/>
          <w:szCs w:val="20"/>
        </w:rPr>
        <w:t>Tr</w:t>
      </w:r>
      <w:r w:rsidR="00195998" w:rsidRPr="00C42092">
        <w:rPr>
          <w:rFonts w:ascii="Arial" w:hAnsi="Arial" w:cs="Arial"/>
          <w:sz w:val="20"/>
          <w:szCs w:val="20"/>
        </w:rPr>
        <w:t>ained</w:t>
      </w:r>
      <w:r w:rsidR="00940FD3">
        <w:rPr>
          <w:rFonts w:ascii="Arial" w:hAnsi="Arial" w:cs="Arial"/>
          <w:sz w:val="20"/>
          <w:szCs w:val="20"/>
        </w:rPr>
        <w:t xml:space="preserve"> on </w:t>
      </w:r>
      <w:r w:rsidR="00195998" w:rsidRPr="00C42092">
        <w:rPr>
          <w:rFonts w:ascii="Arial" w:hAnsi="Arial" w:cs="Arial"/>
          <w:sz w:val="20"/>
          <w:szCs w:val="20"/>
        </w:rPr>
        <w:t>Investment Banking Concepts.</w:t>
      </w:r>
    </w:p>
    <w:p w14:paraId="3AA938F4" w14:textId="77777777" w:rsidR="00D65781" w:rsidRPr="00C42092" w:rsidRDefault="00CB25B2" w:rsidP="00195998">
      <w:pPr>
        <w:pStyle w:val="Heading3"/>
        <w:tabs>
          <w:tab w:val="left" w:pos="5700"/>
        </w:tabs>
        <w:rPr>
          <w:rFonts w:ascii="Arial" w:hAnsi="Arial" w:cs="Arial"/>
          <w:sz w:val="20"/>
          <w:szCs w:val="20"/>
        </w:rPr>
      </w:pPr>
      <w:r w:rsidRPr="00C42092">
        <w:rPr>
          <w:rFonts w:ascii="Arial" w:hAnsi="Arial" w:cs="Arial"/>
          <w:sz w:val="20"/>
          <w:szCs w:val="20"/>
        </w:rPr>
        <w:t>CERTIFICATION</w:t>
      </w:r>
      <w:r w:rsidR="00B67A49" w:rsidRPr="00C42092">
        <w:rPr>
          <w:rFonts w:ascii="Arial" w:hAnsi="Arial" w:cs="Arial"/>
          <w:sz w:val="20"/>
          <w:szCs w:val="20"/>
        </w:rPr>
        <w:t xml:space="preserve"> and ACHEIVEMENTS</w:t>
      </w:r>
    </w:p>
    <w:p w14:paraId="158E0B2C" w14:textId="6F25216B" w:rsidR="00195998" w:rsidRPr="00C42092" w:rsidRDefault="00B667DC" w:rsidP="00195998">
      <w:pPr>
        <w:numPr>
          <w:ilvl w:val="0"/>
          <w:numId w:val="1"/>
        </w:numPr>
        <w:tabs>
          <w:tab w:val="clear" w:pos="240"/>
          <w:tab w:val="left" w:pos="360"/>
          <w:tab w:val="num" w:pos="540"/>
        </w:tabs>
        <w:spacing w:line="260" w:lineRule="exact"/>
        <w:ind w:left="360"/>
        <w:jc w:val="both"/>
        <w:rPr>
          <w:rFonts w:ascii="Arial" w:hAnsi="Arial" w:cs="Arial"/>
          <w:sz w:val="20"/>
          <w:szCs w:val="20"/>
        </w:rPr>
      </w:pPr>
      <w:r>
        <w:rPr>
          <w:rFonts w:ascii="Arial" w:hAnsi="Arial" w:cs="Arial"/>
          <w:sz w:val="20"/>
          <w:szCs w:val="20"/>
        </w:rPr>
        <w:t xml:space="preserve">Infosys </w:t>
      </w:r>
      <w:r w:rsidR="00195998" w:rsidRPr="00C42092">
        <w:rPr>
          <w:rFonts w:ascii="Arial" w:hAnsi="Arial" w:cs="Arial"/>
          <w:sz w:val="20"/>
          <w:szCs w:val="20"/>
        </w:rPr>
        <w:t>Certified Professional in Agile Development of Projects</w:t>
      </w:r>
      <w:r w:rsidR="00195998" w:rsidRPr="00C42092">
        <w:rPr>
          <w:rFonts w:ascii="Arial" w:hAnsi="Arial" w:cs="Arial"/>
          <w:sz w:val="20"/>
          <w:szCs w:val="20"/>
        </w:rPr>
        <w:tab/>
      </w:r>
    </w:p>
    <w:p w14:paraId="4DA365A4" w14:textId="485BDAED" w:rsidR="005B6BBE" w:rsidRDefault="005B6BBE" w:rsidP="00D763EA">
      <w:pPr>
        <w:numPr>
          <w:ilvl w:val="0"/>
          <w:numId w:val="1"/>
        </w:numPr>
        <w:tabs>
          <w:tab w:val="clear" w:pos="240"/>
          <w:tab w:val="left" w:pos="360"/>
          <w:tab w:val="num" w:pos="540"/>
        </w:tabs>
        <w:spacing w:line="260" w:lineRule="exact"/>
        <w:ind w:left="360"/>
        <w:jc w:val="both"/>
        <w:rPr>
          <w:rFonts w:ascii="Arial" w:hAnsi="Arial" w:cs="Arial"/>
          <w:sz w:val="20"/>
          <w:szCs w:val="20"/>
        </w:rPr>
      </w:pPr>
      <w:r>
        <w:rPr>
          <w:rFonts w:ascii="Arial" w:hAnsi="Arial" w:cs="Arial"/>
          <w:sz w:val="20"/>
          <w:szCs w:val="20"/>
        </w:rPr>
        <w:t>Won the best debutant award at Infosys</w:t>
      </w:r>
      <w:r w:rsidR="00B667DC">
        <w:rPr>
          <w:rFonts w:ascii="Arial" w:hAnsi="Arial" w:cs="Arial"/>
          <w:sz w:val="20"/>
          <w:szCs w:val="20"/>
        </w:rPr>
        <w:t xml:space="preserve"> in concerned Delivery Unit</w:t>
      </w:r>
      <w:r>
        <w:rPr>
          <w:rFonts w:ascii="Arial" w:hAnsi="Arial" w:cs="Arial"/>
          <w:sz w:val="20"/>
          <w:szCs w:val="20"/>
        </w:rPr>
        <w:t>.</w:t>
      </w:r>
    </w:p>
    <w:p w14:paraId="7E7FF702" w14:textId="77777777" w:rsidR="00B667DC" w:rsidRPr="00C42092" w:rsidRDefault="00B667DC" w:rsidP="00B667DC">
      <w:pPr>
        <w:tabs>
          <w:tab w:val="left" w:pos="360"/>
        </w:tabs>
        <w:spacing w:line="260" w:lineRule="exact"/>
        <w:ind w:left="360"/>
        <w:jc w:val="both"/>
        <w:rPr>
          <w:rFonts w:ascii="Arial" w:hAnsi="Arial" w:cs="Arial"/>
          <w:sz w:val="20"/>
          <w:szCs w:val="20"/>
        </w:rPr>
      </w:pPr>
    </w:p>
    <w:p w14:paraId="107F3426" w14:textId="77777777" w:rsidR="00464E99" w:rsidRPr="00C42092" w:rsidRDefault="00464E99" w:rsidP="00464E99">
      <w:pPr>
        <w:pStyle w:val="Heading3"/>
        <w:rPr>
          <w:rFonts w:ascii="Arial" w:hAnsi="Arial" w:cs="Arial"/>
          <w:sz w:val="20"/>
          <w:szCs w:val="20"/>
        </w:rPr>
      </w:pPr>
      <w:r w:rsidRPr="00C42092">
        <w:rPr>
          <w:rFonts w:ascii="Arial" w:hAnsi="Arial" w:cs="Arial"/>
          <w:sz w:val="20"/>
          <w:szCs w:val="20"/>
        </w:rPr>
        <w:t>STRENGTHS</w:t>
      </w:r>
    </w:p>
    <w:p w14:paraId="7B005B09" w14:textId="1E8F05EC" w:rsidR="00464E99" w:rsidRDefault="00464E99" w:rsidP="00464E99">
      <w:pPr>
        <w:numPr>
          <w:ilvl w:val="0"/>
          <w:numId w:val="1"/>
        </w:numPr>
        <w:tabs>
          <w:tab w:val="clear" w:pos="240"/>
          <w:tab w:val="left" w:pos="360"/>
          <w:tab w:val="num" w:pos="540"/>
        </w:tabs>
        <w:spacing w:line="260" w:lineRule="exact"/>
        <w:ind w:left="360"/>
        <w:jc w:val="both"/>
        <w:rPr>
          <w:rFonts w:ascii="Arial" w:hAnsi="Arial" w:cs="Arial"/>
          <w:sz w:val="20"/>
          <w:szCs w:val="20"/>
        </w:rPr>
      </w:pPr>
      <w:r w:rsidRPr="00C42092">
        <w:rPr>
          <w:rFonts w:ascii="Arial" w:hAnsi="Arial" w:cs="Arial"/>
          <w:sz w:val="20"/>
          <w:szCs w:val="20"/>
        </w:rPr>
        <w:t xml:space="preserve">Optimistic Attitude, Adaptability, </w:t>
      </w:r>
      <w:r w:rsidR="00DE676C">
        <w:rPr>
          <w:rFonts w:ascii="Arial" w:hAnsi="Arial" w:cs="Arial"/>
          <w:sz w:val="20"/>
          <w:szCs w:val="20"/>
        </w:rPr>
        <w:t xml:space="preserve">Effective </w:t>
      </w:r>
      <w:r w:rsidR="00F34877">
        <w:rPr>
          <w:rFonts w:ascii="Arial" w:hAnsi="Arial" w:cs="Arial"/>
          <w:sz w:val="20"/>
          <w:szCs w:val="20"/>
        </w:rPr>
        <w:t>communicator</w:t>
      </w:r>
      <w:r w:rsidR="00D721C8">
        <w:rPr>
          <w:rFonts w:ascii="Arial" w:hAnsi="Arial" w:cs="Arial"/>
          <w:sz w:val="20"/>
          <w:szCs w:val="20"/>
        </w:rPr>
        <w:t xml:space="preserve">, Team work,Team Leading </w:t>
      </w:r>
    </w:p>
    <w:p w14:paraId="57B1622D" w14:textId="77777777" w:rsidR="00961B7D" w:rsidRPr="00C42092" w:rsidRDefault="00961B7D" w:rsidP="00961B7D">
      <w:pPr>
        <w:tabs>
          <w:tab w:val="left" w:pos="360"/>
        </w:tabs>
        <w:spacing w:line="260" w:lineRule="exact"/>
        <w:jc w:val="both"/>
        <w:rPr>
          <w:rFonts w:ascii="Arial" w:hAnsi="Arial" w:cs="Arial"/>
          <w:sz w:val="20"/>
          <w:szCs w:val="20"/>
        </w:rPr>
      </w:pPr>
    </w:p>
    <w:p w14:paraId="4B104691" w14:textId="77777777" w:rsidR="000C4F9D" w:rsidRPr="00C42092" w:rsidRDefault="000C4F9D">
      <w:pPr>
        <w:pStyle w:val="Heading3"/>
        <w:rPr>
          <w:rFonts w:ascii="Arial" w:hAnsi="Arial" w:cs="Arial"/>
          <w:sz w:val="20"/>
          <w:szCs w:val="20"/>
        </w:rPr>
      </w:pPr>
      <w:r w:rsidRPr="00C42092">
        <w:rPr>
          <w:rFonts w:ascii="Arial" w:hAnsi="Arial" w:cs="Arial"/>
          <w:sz w:val="20"/>
          <w:szCs w:val="20"/>
        </w:rPr>
        <w:t>QUALIFICATION</w:t>
      </w:r>
    </w:p>
    <w:p w14:paraId="4A7009EF" w14:textId="77777777" w:rsidR="00396ADB" w:rsidRPr="00C42092" w:rsidRDefault="00396ADB" w:rsidP="00D763EA">
      <w:pPr>
        <w:numPr>
          <w:ilvl w:val="0"/>
          <w:numId w:val="31"/>
        </w:numPr>
        <w:shd w:val="clear" w:color="auto" w:fill="FFFFFF"/>
        <w:jc w:val="both"/>
        <w:rPr>
          <w:rFonts w:ascii="Arial" w:hAnsi="Arial" w:cs="Arial"/>
          <w:sz w:val="18"/>
          <w:szCs w:val="18"/>
        </w:rPr>
      </w:pPr>
      <w:r w:rsidRPr="009F0F69">
        <w:rPr>
          <w:rFonts w:ascii="Arial" w:hAnsi="Arial" w:cs="Arial"/>
          <w:b/>
          <w:sz w:val="18"/>
          <w:szCs w:val="18"/>
        </w:rPr>
        <w:t>B.TECH</w:t>
      </w:r>
      <w:r w:rsidRPr="00C42092">
        <w:rPr>
          <w:rFonts w:ascii="Arial" w:hAnsi="Arial" w:cs="Arial"/>
          <w:sz w:val="18"/>
          <w:szCs w:val="18"/>
        </w:rPr>
        <w:t>:</w:t>
      </w:r>
    </w:p>
    <w:p w14:paraId="4739E6D2" w14:textId="3DC0DA7D" w:rsidR="004F6AFD" w:rsidRDefault="00396ADB" w:rsidP="00396ADB">
      <w:pPr>
        <w:shd w:val="clear" w:color="auto" w:fill="FFFFFF"/>
        <w:ind w:left="-1440"/>
        <w:jc w:val="both"/>
        <w:rPr>
          <w:rFonts w:ascii="Arial" w:hAnsi="Arial" w:cs="Arial"/>
          <w:sz w:val="18"/>
          <w:szCs w:val="18"/>
        </w:rPr>
      </w:pPr>
      <w:r w:rsidRPr="00C42092">
        <w:rPr>
          <w:rFonts w:ascii="Arial" w:hAnsi="Arial" w:cs="Arial"/>
          <w:sz w:val="18"/>
          <w:szCs w:val="18"/>
        </w:rPr>
        <w:t xml:space="preserve">                                </w:t>
      </w:r>
      <w:r w:rsidR="009F0F69">
        <w:rPr>
          <w:rFonts w:ascii="Arial" w:hAnsi="Arial" w:cs="Arial"/>
          <w:sz w:val="18"/>
          <w:szCs w:val="18"/>
        </w:rPr>
        <w:tab/>
      </w:r>
      <w:r w:rsidRPr="00C42092">
        <w:rPr>
          <w:rFonts w:ascii="Arial" w:hAnsi="Arial" w:cs="Arial"/>
          <w:sz w:val="18"/>
          <w:szCs w:val="18"/>
        </w:rPr>
        <w:t xml:space="preserve">Completed B.Tech in </w:t>
      </w:r>
      <w:r w:rsidR="00B667DC">
        <w:rPr>
          <w:rFonts w:ascii="Arial" w:hAnsi="Arial" w:cs="Arial"/>
          <w:sz w:val="18"/>
          <w:szCs w:val="18"/>
        </w:rPr>
        <w:t>2014</w:t>
      </w:r>
      <w:r w:rsidRPr="00C42092">
        <w:rPr>
          <w:rFonts w:ascii="Arial" w:hAnsi="Arial" w:cs="Arial"/>
          <w:sz w:val="18"/>
          <w:szCs w:val="18"/>
        </w:rPr>
        <w:t xml:space="preserve"> in </w:t>
      </w:r>
      <w:r w:rsidR="00B667DC">
        <w:rPr>
          <w:rFonts w:ascii="Arial" w:hAnsi="Arial" w:cs="Arial"/>
          <w:sz w:val="18"/>
          <w:szCs w:val="18"/>
        </w:rPr>
        <w:t>Mechanical Engineering</w:t>
      </w:r>
      <w:r w:rsidRPr="00C42092">
        <w:rPr>
          <w:rFonts w:ascii="Arial" w:hAnsi="Arial" w:cs="Arial"/>
          <w:sz w:val="18"/>
          <w:szCs w:val="18"/>
        </w:rPr>
        <w:t xml:space="preserve"> from </w:t>
      </w:r>
      <w:r w:rsidR="0029303F">
        <w:rPr>
          <w:rFonts w:ascii="Arial" w:hAnsi="Arial" w:cs="Arial"/>
          <w:sz w:val="18"/>
          <w:szCs w:val="18"/>
        </w:rPr>
        <w:t xml:space="preserve">  </w:t>
      </w:r>
    </w:p>
    <w:p w14:paraId="1358EDB1" w14:textId="6DF0DE18" w:rsidR="00396ADB" w:rsidRPr="00C42092" w:rsidRDefault="00396ADB" w:rsidP="00396ADB">
      <w:pPr>
        <w:shd w:val="clear" w:color="auto" w:fill="FFFFFF"/>
        <w:ind w:left="-1440"/>
        <w:jc w:val="both"/>
        <w:rPr>
          <w:rFonts w:ascii="Arial" w:hAnsi="Arial" w:cs="Arial"/>
          <w:sz w:val="18"/>
          <w:szCs w:val="18"/>
        </w:rPr>
      </w:pPr>
      <w:r w:rsidRPr="00C42092">
        <w:rPr>
          <w:rFonts w:ascii="Arial" w:hAnsi="Arial" w:cs="Arial"/>
          <w:sz w:val="18"/>
          <w:szCs w:val="18"/>
        </w:rPr>
        <w:t xml:space="preserve">                                 </w:t>
      </w:r>
      <w:r w:rsidR="009F0F69">
        <w:rPr>
          <w:rFonts w:ascii="Arial" w:hAnsi="Arial" w:cs="Arial"/>
          <w:sz w:val="18"/>
          <w:szCs w:val="18"/>
        </w:rPr>
        <w:tab/>
      </w:r>
      <w:r w:rsidR="00B667DC">
        <w:rPr>
          <w:rFonts w:ascii="Arial" w:hAnsi="Arial" w:cs="Arial"/>
          <w:sz w:val="18"/>
          <w:szCs w:val="18"/>
        </w:rPr>
        <w:t>Punjabi University Patiala</w:t>
      </w:r>
      <w:r w:rsidR="00B667DC">
        <w:rPr>
          <w:rFonts w:ascii="Arial" w:hAnsi="Arial" w:cs="Arial"/>
          <w:sz w:val="18"/>
          <w:szCs w:val="18"/>
        </w:rPr>
        <w:tab/>
      </w:r>
      <w:r w:rsidR="00B667DC">
        <w:rPr>
          <w:rFonts w:ascii="Arial" w:hAnsi="Arial" w:cs="Arial"/>
          <w:sz w:val="18"/>
          <w:szCs w:val="18"/>
        </w:rPr>
        <w:tab/>
      </w:r>
      <w:r w:rsidR="00B667DC">
        <w:rPr>
          <w:rFonts w:ascii="Arial" w:hAnsi="Arial" w:cs="Arial"/>
          <w:sz w:val="18"/>
          <w:szCs w:val="18"/>
        </w:rPr>
        <w:tab/>
      </w:r>
      <w:r w:rsidR="00B667DC">
        <w:rPr>
          <w:rFonts w:ascii="Arial" w:hAnsi="Arial" w:cs="Arial"/>
          <w:sz w:val="18"/>
          <w:szCs w:val="18"/>
        </w:rPr>
        <w:tab/>
        <w:t xml:space="preserve">  </w:t>
      </w:r>
      <w:r w:rsidRPr="00C42092">
        <w:rPr>
          <w:rFonts w:ascii="Arial" w:hAnsi="Arial" w:cs="Arial"/>
          <w:sz w:val="18"/>
          <w:szCs w:val="18"/>
        </w:rPr>
        <w:t xml:space="preserve">                           Percentage </w:t>
      </w:r>
      <w:r w:rsidR="00B667DC">
        <w:rPr>
          <w:rFonts w:ascii="Arial" w:hAnsi="Arial" w:cs="Arial"/>
          <w:b/>
          <w:sz w:val="18"/>
          <w:szCs w:val="18"/>
        </w:rPr>
        <w:t>71</w:t>
      </w:r>
      <w:r w:rsidR="00BA0BFC">
        <w:rPr>
          <w:rFonts w:ascii="Arial" w:hAnsi="Arial" w:cs="Arial"/>
          <w:b/>
          <w:sz w:val="18"/>
          <w:szCs w:val="18"/>
        </w:rPr>
        <w:t>.4</w:t>
      </w:r>
      <w:r w:rsidRPr="00C42092">
        <w:rPr>
          <w:rFonts w:ascii="Arial" w:hAnsi="Arial" w:cs="Arial"/>
          <w:b/>
          <w:sz w:val="18"/>
          <w:szCs w:val="18"/>
        </w:rPr>
        <w:t>%</w:t>
      </w:r>
    </w:p>
    <w:p w14:paraId="55A36C40" w14:textId="77777777" w:rsidR="00396ADB" w:rsidRPr="00C42092" w:rsidRDefault="00396ADB" w:rsidP="00D763EA">
      <w:pPr>
        <w:tabs>
          <w:tab w:val="left" w:pos="360"/>
        </w:tabs>
        <w:spacing w:line="260" w:lineRule="exact"/>
        <w:jc w:val="both"/>
        <w:rPr>
          <w:rFonts w:ascii="Arial" w:hAnsi="Arial" w:cs="Arial"/>
          <w:sz w:val="18"/>
          <w:szCs w:val="18"/>
        </w:rPr>
      </w:pPr>
    </w:p>
    <w:p w14:paraId="797CC1FE" w14:textId="5007005D" w:rsidR="00B667DC" w:rsidRDefault="00B667DC" w:rsidP="00B667DC">
      <w:pPr>
        <w:numPr>
          <w:ilvl w:val="0"/>
          <w:numId w:val="31"/>
        </w:numPr>
        <w:shd w:val="clear" w:color="auto" w:fill="FFFFFF"/>
        <w:jc w:val="both"/>
        <w:rPr>
          <w:rFonts w:ascii="Arial" w:hAnsi="Arial" w:cs="Arial"/>
          <w:sz w:val="18"/>
          <w:szCs w:val="18"/>
        </w:rPr>
      </w:pPr>
      <w:r>
        <w:rPr>
          <w:rFonts w:ascii="Arial" w:hAnsi="Arial" w:cs="Arial"/>
          <w:b/>
          <w:sz w:val="18"/>
          <w:szCs w:val="18"/>
        </w:rPr>
        <w:t xml:space="preserve">Dipaloma </w:t>
      </w:r>
      <w:r w:rsidRPr="00B667DC">
        <w:rPr>
          <w:rFonts w:ascii="Arial" w:hAnsi="Arial" w:cs="Arial"/>
          <w:sz w:val="18"/>
          <w:szCs w:val="18"/>
        </w:rPr>
        <w:t>in Information Technology</w:t>
      </w:r>
      <w:r>
        <w:rPr>
          <w:rFonts w:ascii="Arial" w:hAnsi="Arial" w:cs="Arial"/>
          <w:b/>
          <w:sz w:val="18"/>
          <w:szCs w:val="18"/>
        </w:rPr>
        <w:t xml:space="preserve"> </w:t>
      </w:r>
      <w:r>
        <w:rPr>
          <w:rFonts w:ascii="Arial" w:hAnsi="Arial" w:cs="Arial"/>
          <w:sz w:val="18"/>
          <w:szCs w:val="18"/>
        </w:rPr>
        <w:t>from Government Polytechnic College</w:t>
      </w:r>
    </w:p>
    <w:p w14:paraId="422B18F2" w14:textId="187D071A" w:rsidR="00396ADB" w:rsidRPr="00C42092" w:rsidRDefault="00E03633" w:rsidP="00E03633">
      <w:pPr>
        <w:shd w:val="clear" w:color="auto" w:fill="FFFFFF"/>
        <w:ind w:left="-1440"/>
        <w:jc w:val="both"/>
        <w:rPr>
          <w:rFonts w:ascii="Arial" w:hAnsi="Arial" w:cs="Arial"/>
          <w:sz w:val="18"/>
          <w:szCs w:val="18"/>
        </w:rPr>
      </w:pPr>
      <w:r>
        <w:rPr>
          <w:rFonts w:ascii="Arial" w:hAnsi="Arial" w:cs="Arial"/>
          <w:sz w:val="18"/>
          <w:szCs w:val="18"/>
        </w:rPr>
        <w:tab/>
      </w:r>
      <w:r w:rsidR="00B667DC">
        <w:rPr>
          <w:rFonts w:ascii="Arial" w:hAnsi="Arial" w:cs="Arial"/>
          <w:sz w:val="18"/>
          <w:szCs w:val="18"/>
        </w:rPr>
        <w:tab/>
      </w:r>
      <w:r w:rsidR="00B667DC">
        <w:rPr>
          <w:rFonts w:ascii="Arial" w:hAnsi="Arial" w:cs="Arial"/>
          <w:sz w:val="18"/>
          <w:szCs w:val="18"/>
        </w:rPr>
        <w:tab/>
        <w:t>Bathinda</w:t>
      </w:r>
      <w:r w:rsidR="009F0F69">
        <w:rPr>
          <w:rFonts w:ascii="Arial" w:hAnsi="Arial" w:cs="Arial"/>
          <w:sz w:val="18"/>
          <w:szCs w:val="18"/>
        </w:rPr>
        <w:tab/>
      </w:r>
      <w:r w:rsidR="00B667DC">
        <w:rPr>
          <w:rFonts w:ascii="Arial" w:hAnsi="Arial" w:cs="Arial"/>
          <w:sz w:val="18"/>
          <w:szCs w:val="18"/>
        </w:rPr>
        <w:tab/>
      </w:r>
      <w:r w:rsidR="00B667DC">
        <w:rPr>
          <w:rFonts w:ascii="Arial" w:hAnsi="Arial" w:cs="Arial"/>
          <w:sz w:val="18"/>
          <w:szCs w:val="18"/>
        </w:rPr>
        <w:tab/>
      </w:r>
      <w:r w:rsidR="00B667DC">
        <w:rPr>
          <w:rFonts w:ascii="Arial" w:hAnsi="Arial" w:cs="Arial"/>
          <w:sz w:val="18"/>
          <w:szCs w:val="18"/>
        </w:rPr>
        <w:tab/>
      </w:r>
      <w:r w:rsidR="00B667DC">
        <w:rPr>
          <w:rFonts w:ascii="Arial" w:hAnsi="Arial" w:cs="Arial"/>
          <w:sz w:val="18"/>
          <w:szCs w:val="18"/>
        </w:rPr>
        <w:tab/>
      </w:r>
      <w:r w:rsidR="00B667DC">
        <w:rPr>
          <w:rFonts w:ascii="Arial" w:hAnsi="Arial" w:cs="Arial"/>
          <w:sz w:val="18"/>
          <w:szCs w:val="18"/>
        </w:rPr>
        <w:tab/>
      </w:r>
      <w:r w:rsidR="00B667DC">
        <w:rPr>
          <w:rFonts w:ascii="Arial" w:hAnsi="Arial" w:cs="Arial"/>
          <w:sz w:val="18"/>
          <w:szCs w:val="18"/>
        </w:rPr>
        <w:tab/>
      </w:r>
      <w:r w:rsidR="00B667DC">
        <w:rPr>
          <w:rFonts w:ascii="Arial" w:hAnsi="Arial" w:cs="Arial"/>
          <w:sz w:val="18"/>
          <w:szCs w:val="18"/>
        </w:rPr>
        <w:tab/>
      </w:r>
      <w:r w:rsidR="00396ADB" w:rsidRPr="00C42092">
        <w:rPr>
          <w:rFonts w:ascii="Arial" w:hAnsi="Arial" w:cs="Arial"/>
          <w:sz w:val="18"/>
          <w:szCs w:val="18"/>
        </w:rPr>
        <w:t xml:space="preserve">Percentage </w:t>
      </w:r>
      <w:r w:rsidR="00B667DC">
        <w:rPr>
          <w:rFonts w:ascii="Arial" w:hAnsi="Arial" w:cs="Arial"/>
          <w:b/>
          <w:sz w:val="18"/>
          <w:szCs w:val="18"/>
        </w:rPr>
        <w:t>78.3</w:t>
      </w:r>
      <w:r w:rsidR="00396ADB" w:rsidRPr="00C42092">
        <w:rPr>
          <w:rFonts w:ascii="Arial" w:hAnsi="Arial" w:cs="Arial"/>
          <w:b/>
          <w:sz w:val="18"/>
          <w:szCs w:val="18"/>
        </w:rPr>
        <w:t>%</w:t>
      </w:r>
    </w:p>
    <w:p w14:paraId="0A68D682" w14:textId="77777777" w:rsidR="00396ADB" w:rsidRPr="00C42092" w:rsidRDefault="00396ADB" w:rsidP="00396ADB">
      <w:pPr>
        <w:shd w:val="clear" w:color="auto" w:fill="FFFFFF"/>
        <w:ind w:left="-1440"/>
        <w:jc w:val="both"/>
        <w:rPr>
          <w:rFonts w:ascii="Arial" w:hAnsi="Arial" w:cs="Arial"/>
          <w:sz w:val="18"/>
          <w:szCs w:val="18"/>
        </w:rPr>
      </w:pPr>
    </w:p>
    <w:p w14:paraId="72F9DD7D" w14:textId="77777777" w:rsidR="00396ADB" w:rsidRPr="00C42092" w:rsidRDefault="00396ADB" w:rsidP="00D763EA">
      <w:pPr>
        <w:numPr>
          <w:ilvl w:val="0"/>
          <w:numId w:val="31"/>
        </w:numPr>
        <w:shd w:val="clear" w:color="auto" w:fill="FFFFFF"/>
        <w:jc w:val="both"/>
        <w:rPr>
          <w:rFonts w:ascii="Arial" w:hAnsi="Arial" w:cs="Arial"/>
          <w:sz w:val="18"/>
          <w:szCs w:val="18"/>
        </w:rPr>
      </w:pPr>
      <w:r w:rsidRPr="009F0F69">
        <w:rPr>
          <w:rFonts w:ascii="Arial" w:hAnsi="Arial" w:cs="Arial"/>
          <w:b/>
          <w:sz w:val="18"/>
          <w:szCs w:val="18"/>
        </w:rPr>
        <w:t>Class 10</w:t>
      </w:r>
      <w:r w:rsidRPr="009F0F69">
        <w:rPr>
          <w:rFonts w:ascii="Arial" w:hAnsi="Arial" w:cs="Arial"/>
          <w:b/>
          <w:sz w:val="18"/>
          <w:szCs w:val="18"/>
          <w:vertAlign w:val="superscript"/>
        </w:rPr>
        <w:t>th</w:t>
      </w:r>
      <w:r w:rsidRPr="00C42092">
        <w:rPr>
          <w:rFonts w:ascii="Arial" w:hAnsi="Arial" w:cs="Arial"/>
          <w:sz w:val="18"/>
          <w:szCs w:val="18"/>
        </w:rPr>
        <w:t>:</w:t>
      </w:r>
    </w:p>
    <w:p w14:paraId="4C465279" w14:textId="770453C1" w:rsidR="00396ADB" w:rsidRPr="00C42092" w:rsidRDefault="00396ADB" w:rsidP="00B667DC">
      <w:pPr>
        <w:shd w:val="clear" w:color="auto" w:fill="FFFFFF"/>
        <w:ind w:left="-1440"/>
        <w:jc w:val="both"/>
        <w:rPr>
          <w:rFonts w:ascii="Arial" w:hAnsi="Arial" w:cs="Arial"/>
          <w:sz w:val="18"/>
          <w:szCs w:val="18"/>
        </w:rPr>
      </w:pPr>
      <w:r w:rsidRPr="00C42092">
        <w:rPr>
          <w:rFonts w:ascii="Arial" w:hAnsi="Arial" w:cs="Arial"/>
          <w:sz w:val="18"/>
          <w:szCs w:val="18"/>
        </w:rPr>
        <w:t xml:space="preserve">                                </w:t>
      </w:r>
      <w:r w:rsidR="009F0F69">
        <w:rPr>
          <w:rFonts w:ascii="Arial" w:hAnsi="Arial" w:cs="Arial"/>
          <w:sz w:val="18"/>
          <w:szCs w:val="18"/>
        </w:rPr>
        <w:tab/>
      </w:r>
      <w:r w:rsidRPr="00C42092">
        <w:rPr>
          <w:rFonts w:ascii="Arial" w:hAnsi="Arial" w:cs="Arial"/>
          <w:sz w:val="18"/>
          <w:szCs w:val="18"/>
        </w:rPr>
        <w:t xml:space="preserve"> Passed Class 10</w:t>
      </w:r>
      <w:r w:rsidRPr="00C42092">
        <w:rPr>
          <w:rFonts w:ascii="Arial" w:hAnsi="Arial" w:cs="Arial"/>
          <w:sz w:val="18"/>
          <w:szCs w:val="18"/>
          <w:vertAlign w:val="superscript"/>
        </w:rPr>
        <w:t>th</w:t>
      </w:r>
      <w:r w:rsidRPr="00C42092">
        <w:rPr>
          <w:rFonts w:ascii="Arial" w:hAnsi="Arial" w:cs="Arial"/>
          <w:sz w:val="18"/>
          <w:szCs w:val="18"/>
        </w:rPr>
        <w:t xml:space="preserve"> in 2007 from </w:t>
      </w:r>
      <w:r w:rsidR="00B667DC">
        <w:rPr>
          <w:rFonts w:ascii="Arial" w:hAnsi="Arial" w:cs="Arial"/>
          <w:sz w:val="18"/>
          <w:szCs w:val="18"/>
        </w:rPr>
        <w:t>Police Public School,CBSE,</w:t>
      </w:r>
      <w:r w:rsidR="00E12F18">
        <w:rPr>
          <w:rFonts w:ascii="Arial" w:hAnsi="Arial" w:cs="Arial"/>
          <w:sz w:val="18"/>
          <w:szCs w:val="18"/>
        </w:rPr>
        <w:t xml:space="preserve"> </w:t>
      </w:r>
      <w:r w:rsidR="00B667DC">
        <w:rPr>
          <w:rFonts w:ascii="Arial" w:hAnsi="Arial" w:cs="Arial"/>
          <w:sz w:val="18"/>
          <w:szCs w:val="18"/>
        </w:rPr>
        <w:t xml:space="preserve">Bathinda     </w:t>
      </w:r>
      <w:r w:rsidRPr="00C42092">
        <w:rPr>
          <w:rFonts w:ascii="Arial" w:hAnsi="Arial" w:cs="Arial"/>
          <w:sz w:val="18"/>
          <w:szCs w:val="18"/>
        </w:rPr>
        <w:t xml:space="preserve">Percentage </w:t>
      </w:r>
      <w:r w:rsidR="00B667DC">
        <w:rPr>
          <w:rFonts w:ascii="Arial" w:hAnsi="Arial" w:cs="Arial"/>
          <w:b/>
          <w:sz w:val="18"/>
          <w:szCs w:val="18"/>
        </w:rPr>
        <w:t>75.4</w:t>
      </w:r>
      <w:r w:rsidRPr="00C42092">
        <w:rPr>
          <w:rFonts w:ascii="Arial" w:hAnsi="Arial" w:cs="Arial"/>
          <w:b/>
          <w:sz w:val="18"/>
          <w:szCs w:val="18"/>
        </w:rPr>
        <w:t>%</w:t>
      </w:r>
      <w:r w:rsidRPr="00C42092">
        <w:rPr>
          <w:rFonts w:ascii="Arial" w:hAnsi="Arial" w:cs="Arial"/>
          <w:sz w:val="18"/>
          <w:szCs w:val="18"/>
        </w:rPr>
        <w:t xml:space="preserve"> </w:t>
      </w:r>
    </w:p>
    <w:p w14:paraId="40D6C1E6" w14:textId="77777777" w:rsidR="00396ADB" w:rsidRPr="00C42092" w:rsidRDefault="00396ADB" w:rsidP="00396ADB">
      <w:pPr>
        <w:shd w:val="clear" w:color="auto" w:fill="FFFFFF"/>
        <w:ind w:left="-1440"/>
        <w:jc w:val="both"/>
        <w:rPr>
          <w:rFonts w:ascii="Arial" w:hAnsi="Arial" w:cs="Arial"/>
          <w:sz w:val="18"/>
          <w:szCs w:val="18"/>
        </w:rPr>
      </w:pPr>
      <w:r w:rsidRPr="00C42092">
        <w:rPr>
          <w:rFonts w:ascii="Arial" w:hAnsi="Arial" w:cs="Arial"/>
          <w:sz w:val="18"/>
          <w:szCs w:val="18"/>
        </w:rPr>
        <w:t xml:space="preserve"> </w:t>
      </w:r>
    </w:p>
    <w:p w14:paraId="09D97B83" w14:textId="77777777" w:rsidR="000C4F9D" w:rsidRPr="00C42092" w:rsidRDefault="000C4F9D" w:rsidP="00FC723A">
      <w:pPr>
        <w:tabs>
          <w:tab w:val="left" w:pos="2898"/>
          <w:tab w:val="left" w:pos="8838"/>
        </w:tabs>
        <w:spacing w:after="120"/>
        <w:outlineLvl w:val="0"/>
        <w:rPr>
          <w:rFonts w:ascii="Arial" w:hAnsi="Arial" w:cs="Arial"/>
          <w:sz w:val="20"/>
          <w:szCs w:val="20"/>
        </w:rPr>
      </w:pPr>
      <w:r w:rsidRPr="00C42092">
        <w:rPr>
          <w:rFonts w:ascii="Arial" w:hAnsi="Arial" w:cs="Arial"/>
          <w:sz w:val="20"/>
          <w:szCs w:val="20"/>
        </w:rPr>
        <w:lastRenderedPageBreak/>
        <w:t xml:space="preserve"> </w:t>
      </w:r>
    </w:p>
    <w:p w14:paraId="7763F3BA" w14:textId="77777777" w:rsidR="000C4F9D" w:rsidRPr="00C42092" w:rsidRDefault="000C4F9D">
      <w:pPr>
        <w:pStyle w:val="Heading3"/>
        <w:spacing w:before="0" w:after="0"/>
        <w:rPr>
          <w:rFonts w:ascii="Arial" w:hAnsi="Arial" w:cs="Arial"/>
          <w:sz w:val="20"/>
          <w:szCs w:val="20"/>
        </w:rPr>
      </w:pPr>
      <w:r w:rsidRPr="00C42092">
        <w:rPr>
          <w:rFonts w:ascii="Arial" w:hAnsi="Arial" w:cs="Arial"/>
          <w:sz w:val="20"/>
          <w:szCs w:val="20"/>
        </w:rPr>
        <w:t>PERSONAL DETAILS</w:t>
      </w:r>
    </w:p>
    <w:p w14:paraId="508A2E0A" w14:textId="77777777" w:rsidR="00BD651B" w:rsidRPr="00C42092" w:rsidRDefault="00C54601" w:rsidP="00C54601">
      <w:pPr>
        <w:rPr>
          <w:rFonts w:ascii="Arial" w:hAnsi="Arial" w:cs="Arial"/>
          <w:sz w:val="20"/>
          <w:szCs w:val="20"/>
        </w:rPr>
      </w:pPr>
      <w:r w:rsidRPr="00C42092">
        <w:rPr>
          <w:rFonts w:ascii="Arial" w:hAnsi="Arial" w:cs="Arial"/>
          <w:sz w:val="20"/>
          <w:szCs w:val="20"/>
        </w:rPr>
        <w:tab/>
      </w:r>
    </w:p>
    <w:p w14:paraId="60151F0E" w14:textId="7CB5F40C" w:rsidR="00C54601" w:rsidRPr="00C42092" w:rsidRDefault="00BD651B" w:rsidP="00C54601">
      <w:pPr>
        <w:rPr>
          <w:rFonts w:ascii="Arial" w:hAnsi="Arial" w:cs="Arial"/>
          <w:sz w:val="20"/>
          <w:szCs w:val="20"/>
        </w:rPr>
      </w:pPr>
      <w:r w:rsidRPr="00C42092">
        <w:rPr>
          <w:rFonts w:ascii="Arial" w:hAnsi="Arial" w:cs="Arial"/>
          <w:sz w:val="20"/>
          <w:szCs w:val="20"/>
        </w:rPr>
        <w:t xml:space="preserve">             </w:t>
      </w:r>
      <w:r w:rsidR="00C54601" w:rsidRPr="009F0F69">
        <w:rPr>
          <w:rFonts w:ascii="Arial" w:hAnsi="Arial" w:cs="Arial"/>
          <w:b/>
          <w:sz w:val="20"/>
          <w:szCs w:val="20"/>
        </w:rPr>
        <w:t>Date of Birth</w:t>
      </w:r>
      <w:r w:rsidR="00C54601" w:rsidRPr="00C42092">
        <w:rPr>
          <w:rFonts w:ascii="Arial" w:hAnsi="Arial" w:cs="Arial"/>
          <w:sz w:val="20"/>
          <w:szCs w:val="20"/>
        </w:rPr>
        <w:tab/>
        <w:t xml:space="preserve">                </w:t>
      </w:r>
      <w:r w:rsidR="00396ADB" w:rsidRPr="00C42092">
        <w:rPr>
          <w:rFonts w:ascii="Arial" w:hAnsi="Arial" w:cs="Arial"/>
          <w:sz w:val="20"/>
          <w:szCs w:val="20"/>
        </w:rPr>
        <w:t xml:space="preserve">: </w:t>
      </w:r>
      <w:r w:rsidR="000D7E1B">
        <w:rPr>
          <w:rFonts w:ascii="Arial" w:hAnsi="Arial" w:cs="Arial"/>
          <w:sz w:val="20"/>
          <w:szCs w:val="20"/>
        </w:rPr>
        <w:t>16</w:t>
      </w:r>
      <w:r w:rsidR="00C54601" w:rsidRPr="00C42092">
        <w:rPr>
          <w:rFonts w:ascii="Arial" w:hAnsi="Arial" w:cs="Arial"/>
          <w:sz w:val="20"/>
          <w:szCs w:val="20"/>
          <w:vertAlign w:val="superscript"/>
        </w:rPr>
        <w:t>th</w:t>
      </w:r>
      <w:r w:rsidR="00A35C0C" w:rsidRPr="00C42092">
        <w:rPr>
          <w:rFonts w:ascii="Arial" w:hAnsi="Arial" w:cs="Arial"/>
          <w:sz w:val="20"/>
          <w:szCs w:val="20"/>
        </w:rPr>
        <w:t xml:space="preserve"> </w:t>
      </w:r>
      <w:r w:rsidR="00E12F18">
        <w:rPr>
          <w:rFonts w:ascii="Arial" w:hAnsi="Arial" w:cs="Arial"/>
          <w:sz w:val="20"/>
          <w:szCs w:val="20"/>
        </w:rPr>
        <w:t>January 1993</w:t>
      </w:r>
    </w:p>
    <w:p w14:paraId="25554BBB" w14:textId="77777777" w:rsidR="00C54601" w:rsidRPr="00C42092" w:rsidRDefault="00867FA1" w:rsidP="00C54601">
      <w:pPr>
        <w:rPr>
          <w:rFonts w:ascii="Arial" w:hAnsi="Arial" w:cs="Arial"/>
          <w:sz w:val="20"/>
          <w:szCs w:val="20"/>
        </w:rPr>
      </w:pPr>
      <w:r w:rsidRPr="00C42092">
        <w:rPr>
          <w:rFonts w:ascii="Arial" w:hAnsi="Arial" w:cs="Arial"/>
          <w:sz w:val="20"/>
          <w:szCs w:val="20"/>
        </w:rPr>
        <w:tab/>
      </w:r>
      <w:r w:rsidRPr="009F0F69">
        <w:rPr>
          <w:rFonts w:ascii="Arial" w:hAnsi="Arial" w:cs="Arial"/>
          <w:b/>
          <w:sz w:val="20"/>
          <w:szCs w:val="20"/>
        </w:rPr>
        <w:t>Present Address</w:t>
      </w:r>
      <w:r w:rsidR="00396ADB" w:rsidRPr="00C42092">
        <w:rPr>
          <w:rFonts w:ascii="Arial" w:hAnsi="Arial" w:cs="Arial"/>
          <w:sz w:val="20"/>
          <w:szCs w:val="20"/>
        </w:rPr>
        <w:tab/>
        <w:t xml:space="preserve"> </w:t>
      </w:r>
      <w:r w:rsidRPr="00C42092">
        <w:rPr>
          <w:rFonts w:ascii="Arial" w:hAnsi="Arial" w:cs="Arial"/>
          <w:sz w:val="20"/>
          <w:szCs w:val="20"/>
        </w:rPr>
        <w:t xml:space="preserve">  : </w:t>
      </w:r>
      <w:r w:rsidR="00583610">
        <w:rPr>
          <w:rFonts w:ascii="Arial" w:hAnsi="Arial" w:cs="Arial"/>
          <w:sz w:val="20"/>
          <w:szCs w:val="20"/>
        </w:rPr>
        <w:t>Hyderabad</w:t>
      </w:r>
    </w:p>
    <w:p w14:paraId="54471122" w14:textId="44BCBBC4" w:rsidR="00C54601" w:rsidRDefault="00C54601" w:rsidP="00C54601">
      <w:pPr>
        <w:rPr>
          <w:rFonts w:ascii="Arial" w:hAnsi="Arial" w:cs="Arial"/>
          <w:sz w:val="20"/>
          <w:szCs w:val="20"/>
        </w:rPr>
      </w:pPr>
      <w:r w:rsidRPr="00C42092">
        <w:rPr>
          <w:rFonts w:ascii="Arial" w:hAnsi="Arial" w:cs="Arial"/>
          <w:sz w:val="20"/>
          <w:szCs w:val="20"/>
        </w:rPr>
        <w:tab/>
      </w:r>
      <w:r w:rsidRPr="009F0F69">
        <w:rPr>
          <w:rFonts w:ascii="Arial" w:hAnsi="Arial" w:cs="Arial"/>
          <w:b/>
          <w:sz w:val="20"/>
          <w:szCs w:val="20"/>
        </w:rPr>
        <w:t>Languages Known</w:t>
      </w:r>
      <w:r w:rsidRPr="00C42092">
        <w:rPr>
          <w:rFonts w:ascii="Arial" w:hAnsi="Arial" w:cs="Arial"/>
          <w:sz w:val="20"/>
          <w:szCs w:val="20"/>
        </w:rPr>
        <w:t xml:space="preserve">         </w:t>
      </w:r>
      <w:r w:rsidR="009F0F69">
        <w:rPr>
          <w:rFonts w:ascii="Arial" w:hAnsi="Arial" w:cs="Arial"/>
          <w:sz w:val="20"/>
          <w:szCs w:val="20"/>
        </w:rPr>
        <w:t xml:space="preserve"> </w:t>
      </w:r>
      <w:r w:rsidRPr="00C42092">
        <w:rPr>
          <w:rFonts w:ascii="Arial" w:hAnsi="Arial" w:cs="Arial"/>
          <w:sz w:val="20"/>
          <w:szCs w:val="20"/>
        </w:rPr>
        <w:t xml:space="preserve">: English, </w:t>
      </w:r>
      <w:r w:rsidR="0021764C" w:rsidRPr="00C42092">
        <w:rPr>
          <w:rFonts w:ascii="Arial" w:hAnsi="Arial" w:cs="Arial"/>
          <w:sz w:val="20"/>
          <w:szCs w:val="20"/>
        </w:rPr>
        <w:t>Hindi,</w:t>
      </w:r>
      <w:r w:rsidR="00396ADB" w:rsidRPr="00C42092">
        <w:rPr>
          <w:rFonts w:ascii="Arial" w:hAnsi="Arial" w:cs="Arial"/>
          <w:sz w:val="20"/>
          <w:szCs w:val="20"/>
        </w:rPr>
        <w:t xml:space="preserve"> and </w:t>
      </w:r>
      <w:r w:rsidR="00E12F18">
        <w:rPr>
          <w:rFonts w:ascii="Arial" w:hAnsi="Arial" w:cs="Arial"/>
          <w:sz w:val="20"/>
          <w:szCs w:val="20"/>
        </w:rPr>
        <w:t>Punjabi</w:t>
      </w:r>
      <w:r w:rsidR="00396ADB" w:rsidRPr="00C42092">
        <w:rPr>
          <w:rFonts w:ascii="Arial" w:hAnsi="Arial" w:cs="Arial"/>
          <w:sz w:val="20"/>
          <w:szCs w:val="20"/>
        </w:rPr>
        <w:t>.</w:t>
      </w:r>
    </w:p>
    <w:p w14:paraId="45693B24" w14:textId="77777777" w:rsidR="00940FD3" w:rsidRPr="00C42092" w:rsidRDefault="00940FD3" w:rsidP="00C54601">
      <w:pPr>
        <w:rPr>
          <w:rFonts w:ascii="Arial" w:hAnsi="Arial" w:cs="Arial"/>
          <w:sz w:val="20"/>
          <w:szCs w:val="20"/>
        </w:rPr>
      </w:pPr>
    </w:p>
    <w:sectPr w:rsidR="00940FD3" w:rsidRPr="00C42092">
      <w:pgSz w:w="11909" w:h="16834" w:code="9"/>
      <w:pgMar w:top="1152" w:right="864" w:bottom="1152" w:left="864" w:header="0" w:footer="0" w:gutter="0"/>
      <w:pgBorders w:offsetFrom="page">
        <w:top w:val="thinThickSmallGap" w:sz="12" w:space="24" w:color="auto"/>
        <w:left w:val="thinThickSmallGap" w:sz="12" w:space="24" w:color="auto"/>
        <w:bottom w:val="thinThickSmallGap" w:sz="12" w:space="24" w:color="auto"/>
        <w:right w:val="thinThickSmallGap"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402D31" w14:textId="77777777" w:rsidR="00A3456C" w:rsidRDefault="00A3456C" w:rsidP="0064749E">
      <w:r>
        <w:separator/>
      </w:r>
    </w:p>
  </w:endnote>
  <w:endnote w:type="continuationSeparator" w:id="0">
    <w:p w14:paraId="65D641D1" w14:textId="77777777" w:rsidR="00A3456C" w:rsidRDefault="00A3456C" w:rsidP="00647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4E53F1" w14:textId="77777777" w:rsidR="00A3456C" w:rsidRDefault="00A3456C" w:rsidP="0064749E">
      <w:r>
        <w:separator/>
      </w:r>
    </w:p>
  </w:footnote>
  <w:footnote w:type="continuationSeparator" w:id="0">
    <w:p w14:paraId="367F4E46" w14:textId="77777777" w:rsidR="00A3456C" w:rsidRDefault="00A3456C" w:rsidP="006474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9pt;height:9pt" o:bullet="t">
        <v:imagedata r:id="rId1" o:title="BD14869_"/>
      </v:shape>
    </w:pict>
  </w:numPicBullet>
  <w:numPicBullet w:numPicBulletId="1">
    <w:pict>
      <v:shape id="_x0000_i1031" type="#_x0000_t75" style="width:12pt;height:12pt" o:bullet="t">
        <v:imagedata r:id="rId2" o:title="BD14867_"/>
      </v:shape>
    </w:pict>
  </w:numPicBullet>
  <w:abstractNum w:abstractNumId="0" w15:restartNumberingAfterBreak="0">
    <w:nsid w:val="00000002"/>
    <w:multiLevelType w:val="singleLevel"/>
    <w:tmpl w:val="00000002"/>
    <w:name w:val="WW8Num2"/>
    <w:lvl w:ilvl="0">
      <w:start w:val="1"/>
      <w:numFmt w:val="bullet"/>
      <w:lvlText w:val=""/>
      <w:lvlJc w:val="left"/>
      <w:pPr>
        <w:tabs>
          <w:tab w:val="num" w:pos="0"/>
        </w:tabs>
        <w:ind w:left="0" w:firstLine="0"/>
      </w:pPr>
      <w:rPr>
        <w:rFonts w:ascii="Wingdings" w:hAnsi="Wingdings"/>
      </w:rPr>
    </w:lvl>
  </w:abstractNum>
  <w:abstractNum w:abstractNumId="1"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tarSymbol" w:hAnsi="StarSymbol"/>
      </w:rPr>
    </w:lvl>
    <w:lvl w:ilvl="1">
      <w:start w:val="1"/>
      <w:numFmt w:val="bullet"/>
      <w:lvlText w:val=""/>
      <w:lvlJc w:val="left"/>
      <w:pPr>
        <w:tabs>
          <w:tab w:val="num" w:pos="1080"/>
        </w:tabs>
        <w:ind w:left="1080" w:hanging="360"/>
      </w:pPr>
      <w:rPr>
        <w:rFonts w:ascii="Wingdings 2" w:hAnsi="Wingdings 2"/>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StarSymbol" w:hAnsi="StarSymbol"/>
      </w:rPr>
    </w:lvl>
    <w:lvl w:ilvl="4">
      <w:start w:val="1"/>
      <w:numFmt w:val="bullet"/>
      <w:lvlText w:val=""/>
      <w:lvlJc w:val="left"/>
      <w:pPr>
        <w:tabs>
          <w:tab w:val="num" w:pos="2160"/>
        </w:tabs>
        <w:ind w:left="2160" w:hanging="360"/>
      </w:pPr>
      <w:rPr>
        <w:rFonts w:ascii="Wingdings 2" w:hAnsi="Wingdings 2"/>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StarSymbol" w:hAnsi="StarSymbol"/>
      </w:rPr>
    </w:lvl>
    <w:lvl w:ilvl="7">
      <w:start w:val="1"/>
      <w:numFmt w:val="bullet"/>
      <w:lvlText w:val=""/>
      <w:lvlJc w:val="left"/>
      <w:pPr>
        <w:tabs>
          <w:tab w:val="num" w:pos="3240"/>
        </w:tabs>
        <w:ind w:left="3240" w:hanging="360"/>
      </w:pPr>
      <w:rPr>
        <w:rFonts w:ascii="Wingdings 2" w:hAnsi="Wingdings 2"/>
      </w:rPr>
    </w:lvl>
    <w:lvl w:ilvl="8">
      <w:start w:val="1"/>
      <w:numFmt w:val="bullet"/>
      <w:lvlText w:val="■"/>
      <w:lvlJc w:val="left"/>
      <w:pPr>
        <w:tabs>
          <w:tab w:val="num" w:pos="3600"/>
        </w:tabs>
        <w:ind w:left="3600" w:hanging="360"/>
      </w:pPr>
      <w:rPr>
        <w:rFonts w:ascii="StarSymbol" w:hAnsi="StarSymbol"/>
      </w:rPr>
    </w:lvl>
  </w:abstractNum>
  <w:abstractNum w:abstractNumId="2" w15:restartNumberingAfterBreak="0">
    <w:nsid w:val="00000006"/>
    <w:multiLevelType w:val="singleLevel"/>
    <w:tmpl w:val="00000006"/>
    <w:name w:val="WW8Num6"/>
    <w:lvl w:ilvl="0">
      <w:start w:val="1"/>
      <w:numFmt w:val="bullet"/>
      <w:lvlText w:val=""/>
      <w:lvlJc w:val="left"/>
      <w:pPr>
        <w:tabs>
          <w:tab w:val="num" w:pos="360"/>
        </w:tabs>
        <w:ind w:left="360" w:hanging="360"/>
      </w:pPr>
      <w:rPr>
        <w:rFonts w:ascii="Wingdings" w:hAnsi="Wingdings"/>
      </w:rPr>
    </w:lvl>
  </w:abstractNum>
  <w:abstractNum w:abstractNumId="3" w15:restartNumberingAfterBreak="0">
    <w:nsid w:val="00000007"/>
    <w:multiLevelType w:val="singleLevel"/>
    <w:tmpl w:val="00000007"/>
    <w:name w:val="WW8Num7"/>
    <w:lvl w:ilvl="0">
      <w:start w:val="1"/>
      <w:numFmt w:val="bullet"/>
      <w:lvlText w:val=""/>
      <w:lvlJc w:val="left"/>
      <w:pPr>
        <w:tabs>
          <w:tab w:val="num" w:pos="720"/>
        </w:tabs>
        <w:ind w:left="720" w:hanging="360"/>
      </w:pPr>
      <w:rPr>
        <w:rFonts w:ascii="Wingdings" w:hAnsi="Wingdings"/>
      </w:rPr>
    </w:lvl>
  </w:abstractNum>
  <w:abstractNum w:abstractNumId="4" w15:restartNumberingAfterBreak="0">
    <w:nsid w:val="00000008"/>
    <w:multiLevelType w:val="singleLevel"/>
    <w:tmpl w:val="00000008"/>
    <w:name w:val="WW8Num9"/>
    <w:lvl w:ilvl="0">
      <w:start w:val="1"/>
      <w:numFmt w:val="bullet"/>
      <w:lvlText w:val=""/>
      <w:lvlJc w:val="left"/>
      <w:pPr>
        <w:tabs>
          <w:tab w:val="num" w:pos="360"/>
        </w:tabs>
        <w:ind w:left="360" w:hanging="360"/>
      </w:pPr>
      <w:rPr>
        <w:rFonts w:ascii="Wingdings" w:hAnsi="Wingdings"/>
      </w:rPr>
    </w:lvl>
  </w:abstractNum>
  <w:abstractNum w:abstractNumId="5" w15:restartNumberingAfterBreak="0">
    <w:nsid w:val="039A4A02"/>
    <w:multiLevelType w:val="hybridMultilevel"/>
    <w:tmpl w:val="C636921A"/>
    <w:lvl w:ilvl="0" w:tplc="80E8D88A">
      <w:start w:val="1"/>
      <w:numFmt w:val="bullet"/>
      <w:lvlText w:val=""/>
      <w:lvlPicBulletId w:val="0"/>
      <w:lvlJc w:val="left"/>
      <w:pPr>
        <w:tabs>
          <w:tab w:val="num" w:pos="720"/>
        </w:tabs>
        <w:ind w:left="720" w:hanging="360"/>
      </w:pPr>
      <w:rPr>
        <w:rFonts w:ascii="Symbol" w:hAnsi="Symbol" w:hint="default"/>
      </w:rPr>
    </w:lvl>
    <w:lvl w:ilvl="1" w:tplc="C24C7CE8" w:tentative="1">
      <w:start w:val="1"/>
      <w:numFmt w:val="bullet"/>
      <w:lvlText w:val=""/>
      <w:lvlJc w:val="left"/>
      <w:pPr>
        <w:tabs>
          <w:tab w:val="num" w:pos="1440"/>
        </w:tabs>
        <w:ind w:left="1440" w:hanging="360"/>
      </w:pPr>
      <w:rPr>
        <w:rFonts w:ascii="Symbol" w:hAnsi="Symbol" w:hint="default"/>
      </w:rPr>
    </w:lvl>
    <w:lvl w:ilvl="2" w:tplc="63DE96CC" w:tentative="1">
      <w:start w:val="1"/>
      <w:numFmt w:val="bullet"/>
      <w:lvlText w:val=""/>
      <w:lvlJc w:val="left"/>
      <w:pPr>
        <w:tabs>
          <w:tab w:val="num" w:pos="2160"/>
        </w:tabs>
        <w:ind w:left="2160" w:hanging="360"/>
      </w:pPr>
      <w:rPr>
        <w:rFonts w:ascii="Symbol" w:hAnsi="Symbol" w:hint="default"/>
      </w:rPr>
    </w:lvl>
    <w:lvl w:ilvl="3" w:tplc="77A6A452" w:tentative="1">
      <w:start w:val="1"/>
      <w:numFmt w:val="bullet"/>
      <w:lvlText w:val=""/>
      <w:lvlJc w:val="left"/>
      <w:pPr>
        <w:tabs>
          <w:tab w:val="num" w:pos="2880"/>
        </w:tabs>
        <w:ind w:left="2880" w:hanging="360"/>
      </w:pPr>
      <w:rPr>
        <w:rFonts w:ascii="Symbol" w:hAnsi="Symbol" w:hint="default"/>
      </w:rPr>
    </w:lvl>
    <w:lvl w:ilvl="4" w:tplc="88D262A8" w:tentative="1">
      <w:start w:val="1"/>
      <w:numFmt w:val="bullet"/>
      <w:lvlText w:val=""/>
      <w:lvlJc w:val="left"/>
      <w:pPr>
        <w:tabs>
          <w:tab w:val="num" w:pos="3600"/>
        </w:tabs>
        <w:ind w:left="3600" w:hanging="360"/>
      </w:pPr>
      <w:rPr>
        <w:rFonts w:ascii="Symbol" w:hAnsi="Symbol" w:hint="default"/>
      </w:rPr>
    </w:lvl>
    <w:lvl w:ilvl="5" w:tplc="275AF0BA" w:tentative="1">
      <w:start w:val="1"/>
      <w:numFmt w:val="bullet"/>
      <w:lvlText w:val=""/>
      <w:lvlJc w:val="left"/>
      <w:pPr>
        <w:tabs>
          <w:tab w:val="num" w:pos="4320"/>
        </w:tabs>
        <w:ind w:left="4320" w:hanging="360"/>
      </w:pPr>
      <w:rPr>
        <w:rFonts w:ascii="Symbol" w:hAnsi="Symbol" w:hint="default"/>
      </w:rPr>
    </w:lvl>
    <w:lvl w:ilvl="6" w:tplc="A81EFB42" w:tentative="1">
      <w:start w:val="1"/>
      <w:numFmt w:val="bullet"/>
      <w:lvlText w:val=""/>
      <w:lvlJc w:val="left"/>
      <w:pPr>
        <w:tabs>
          <w:tab w:val="num" w:pos="5040"/>
        </w:tabs>
        <w:ind w:left="5040" w:hanging="360"/>
      </w:pPr>
      <w:rPr>
        <w:rFonts w:ascii="Symbol" w:hAnsi="Symbol" w:hint="default"/>
      </w:rPr>
    </w:lvl>
    <w:lvl w:ilvl="7" w:tplc="9B3A9A86" w:tentative="1">
      <w:start w:val="1"/>
      <w:numFmt w:val="bullet"/>
      <w:lvlText w:val=""/>
      <w:lvlJc w:val="left"/>
      <w:pPr>
        <w:tabs>
          <w:tab w:val="num" w:pos="5760"/>
        </w:tabs>
        <w:ind w:left="5760" w:hanging="360"/>
      </w:pPr>
      <w:rPr>
        <w:rFonts w:ascii="Symbol" w:hAnsi="Symbol" w:hint="default"/>
      </w:rPr>
    </w:lvl>
    <w:lvl w:ilvl="8" w:tplc="9440C9C2"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066D3A02"/>
    <w:multiLevelType w:val="hybridMultilevel"/>
    <w:tmpl w:val="5C1ADEFA"/>
    <w:lvl w:ilvl="0" w:tplc="D94CDFF8">
      <w:start w:val="1"/>
      <w:numFmt w:val="bullet"/>
      <w:lvlText w:val=""/>
      <w:lvlPicBulletId w:val="0"/>
      <w:lvlJc w:val="left"/>
      <w:pPr>
        <w:tabs>
          <w:tab w:val="num" w:pos="720"/>
        </w:tabs>
        <w:ind w:left="720" w:hanging="360"/>
      </w:pPr>
      <w:rPr>
        <w:rFonts w:ascii="Symbol" w:hAnsi="Symbol" w:hint="default"/>
      </w:rPr>
    </w:lvl>
    <w:lvl w:ilvl="1" w:tplc="B55E5AC4" w:tentative="1">
      <w:start w:val="1"/>
      <w:numFmt w:val="bullet"/>
      <w:lvlText w:val=""/>
      <w:lvlJc w:val="left"/>
      <w:pPr>
        <w:tabs>
          <w:tab w:val="num" w:pos="1440"/>
        </w:tabs>
        <w:ind w:left="1440" w:hanging="360"/>
      </w:pPr>
      <w:rPr>
        <w:rFonts w:ascii="Symbol" w:hAnsi="Symbol" w:hint="default"/>
      </w:rPr>
    </w:lvl>
    <w:lvl w:ilvl="2" w:tplc="AEEAC67C" w:tentative="1">
      <w:start w:val="1"/>
      <w:numFmt w:val="bullet"/>
      <w:lvlText w:val=""/>
      <w:lvlJc w:val="left"/>
      <w:pPr>
        <w:tabs>
          <w:tab w:val="num" w:pos="2160"/>
        </w:tabs>
        <w:ind w:left="2160" w:hanging="360"/>
      </w:pPr>
      <w:rPr>
        <w:rFonts w:ascii="Symbol" w:hAnsi="Symbol" w:hint="default"/>
      </w:rPr>
    </w:lvl>
    <w:lvl w:ilvl="3" w:tplc="276A5D42" w:tentative="1">
      <w:start w:val="1"/>
      <w:numFmt w:val="bullet"/>
      <w:lvlText w:val=""/>
      <w:lvlJc w:val="left"/>
      <w:pPr>
        <w:tabs>
          <w:tab w:val="num" w:pos="2880"/>
        </w:tabs>
        <w:ind w:left="2880" w:hanging="360"/>
      </w:pPr>
      <w:rPr>
        <w:rFonts w:ascii="Symbol" w:hAnsi="Symbol" w:hint="default"/>
      </w:rPr>
    </w:lvl>
    <w:lvl w:ilvl="4" w:tplc="19C618C6" w:tentative="1">
      <w:start w:val="1"/>
      <w:numFmt w:val="bullet"/>
      <w:lvlText w:val=""/>
      <w:lvlJc w:val="left"/>
      <w:pPr>
        <w:tabs>
          <w:tab w:val="num" w:pos="3600"/>
        </w:tabs>
        <w:ind w:left="3600" w:hanging="360"/>
      </w:pPr>
      <w:rPr>
        <w:rFonts w:ascii="Symbol" w:hAnsi="Symbol" w:hint="default"/>
      </w:rPr>
    </w:lvl>
    <w:lvl w:ilvl="5" w:tplc="AFF0FD5E" w:tentative="1">
      <w:start w:val="1"/>
      <w:numFmt w:val="bullet"/>
      <w:lvlText w:val=""/>
      <w:lvlJc w:val="left"/>
      <w:pPr>
        <w:tabs>
          <w:tab w:val="num" w:pos="4320"/>
        </w:tabs>
        <w:ind w:left="4320" w:hanging="360"/>
      </w:pPr>
      <w:rPr>
        <w:rFonts w:ascii="Symbol" w:hAnsi="Symbol" w:hint="default"/>
      </w:rPr>
    </w:lvl>
    <w:lvl w:ilvl="6" w:tplc="A2680B9A" w:tentative="1">
      <w:start w:val="1"/>
      <w:numFmt w:val="bullet"/>
      <w:lvlText w:val=""/>
      <w:lvlJc w:val="left"/>
      <w:pPr>
        <w:tabs>
          <w:tab w:val="num" w:pos="5040"/>
        </w:tabs>
        <w:ind w:left="5040" w:hanging="360"/>
      </w:pPr>
      <w:rPr>
        <w:rFonts w:ascii="Symbol" w:hAnsi="Symbol" w:hint="default"/>
      </w:rPr>
    </w:lvl>
    <w:lvl w:ilvl="7" w:tplc="63681444" w:tentative="1">
      <w:start w:val="1"/>
      <w:numFmt w:val="bullet"/>
      <w:lvlText w:val=""/>
      <w:lvlJc w:val="left"/>
      <w:pPr>
        <w:tabs>
          <w:tab w:val="num" w:pos="5760"/>
        </w:tabs>
        <w:ind w:left="5760" w:hanging="360"/>
      </w:pPr>
      <w:rPr>
        <w:rFonts w:ascii="Symbol" w:hAnsi="Symbol" w:hint="default"/>
      </w:rPr>
    </w:lvl>
    <w:lvl w:ilvl="8" w:tplc="C966F5CA"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086C4C1E"/>
    <w:multiLevelType w:val="hybridMultilevel"/>
    <w:tmpl w:val="D938EDC2"/>
    <w:lvl w:ilvl="0" w:tplc="B1A809D8">
      <w:start w:val="1"/>
      <w:numFmt w:val="bullet"/>
      <w:lvlText w:val=""/>
      <w:lvlPicBulletId w:val="0"/>
      <w:lvlJc w:val="left"/>
      <w:pPr>
        <w:tabs>
          <w:tab w:val="num" w:pos="720"/>
        </w:tabs>
        <w:ind w:left="720" w:hanging="360"/>
      </w:pPr>
      <w:rPr>
        <w:rFonts w:ascii="Symbol" w:hAnsi="Symbol" w:hint="default"/>
      </w:rPr>
    </w:lvl>
    <w:lvl w:ilvl="1" w:tplc="1E145268" w:tentative="1">
      <w:start w:val="1"/>
      <w:numFmt w:val="bullet"/>
      <w:lvlText w:val=""/>
      <w:lvlJc w:val="left"/>
      <w:pPr>
        <w:tabs>
          <w:tab w:val="num" w:pos="1440"/>
        </w:tabs>
        <w:ind w:left="1440" w:hanging="360"/>
      </w:pPr>
      <w:rPr>
        <w:rFonts w:ascii="Symbol" w:hAnsi="Symbol" w:hint="default"/>
      </w:rPr>
    </w:lvl>
    <w:lvl w:ilvl="2" w:tplc="E258E066" w:tentative="1">
      <w:start w:val="1"/>
      <w:numFmt w:val="bullet"/>
      <w:lvlText w:val=""/>
      <w:lvlJc w:val="left"/>
      <w:pPr>
        <w:tabs>
          <w:tab w:val="num" w:pos="2160"/>
        </w:tabs>
        <w:ind w:left="2160" w:hanging="360"/>
      </w:pPr>
      <w:rPr>
        <w:rFonts w:ascii="Symbol" w:hAnsi="Symbol" w:hint="default"/>
      </w:rPr>
    </w:lvl>
    <w:lvl w:ilvl="3" w:tplc="65C484A8" w:tentative="1">
      <w:start w:val="1"/>
      <w:numFmt w:val="bullet"/>
      <w:lvlText w:val=""/>
      <w:lvlJc w:val="left"/>
      <w:pPr>
        <w:tabs>
          <w:tab w:val="num" w:pos="2880"/>
        </w:tabs>
        <w:ind w:left="2880" w:hanging="360"/>
      </w:pPr>
      <w:rPr>
        <w:rFonts w:ascii="Symbol" w:hAnsi="Symbol" w:hint="default"/>
      </w:rPr>
    </w:lvl>
    <w:lvl w:ilvl="4" w:tplc="822EB2D8" w:tentative="1">
      <w:start w:val="1"/>
      <w:numFmt w:val="bullet"/>
      <w:lvlText w:val=""/>
      <w:lvlJc w:val="left"/>
      <w:pPr>
        <w:tabs>
          <w:tab w:val="num" w:pos="3600"/>
        </w:tabs>
        <w:ind w:left="3600" w:hanging="360"/>
      </w:pPr>
      <w:rPr>
        <w:rFonts w:ascii="Symbol" w:hAnsi="Symbol" w:hint="default"/>
      </w:rPr>
    </w:lvl>
    <w:lvl w:ilvl="5" w:tplc="BC4075DE" w:tentative="1">
      <w:start w:val="1"/>
      <w:numFmt w:val="bullet"/>
      <w:lvlText w:val=""/>
      <w:lvlJc w:val="left"/>
      <w:pPr>
        <w:tabs>
          <w:tab w:val="num" w:pos="4320"/>
        </w:tabs>
        <w:ind w:left="4320" w:hanging="360"/>
      </w:pPr>
      <w:rPr>
        <w:rFonts w:ascii="Symbol" w:hAnsi="Symbol" w:hint="default"/>
      </w:rPr>
    </w:lvl>
    <w:lvl w:ilvl="6" w:tplc="277ADAB8" w:tentative="1">
      <w:start w:val="1"/>
      <w:numFmt w:val="bullet"/>
      <w:lvlText w:val=""/>
      <w:lvlJc w:val="left"/>
      <w:pPr>
        <w:tabs>
          <w:tab w:val="num" w:pos="5040"/>
        </w:tabs>
        <w:ind w:left="5040" w:hanging="360"/>
      </w:pPr>
      <w:rPr>
        <w:rFonts w:ascii="Symbol" w:hAnsi="Symbol" w:hint="default"/>
      </w:rPr>
    </w:lvl>
    <w:lvl w:ilvl="7" w:tplc="465CB17A" w:tentative="1">
      <w:start w:val="1"/>
      <w:numFmt w:val="bullet"/>
      <w:lvlText w:val=""/>
      <w:lvlJc w:val="left"/>
      <w:pPr>
        <w:tabs>
          <w:tab w:val="num" w:pos="5760"/>
        </w:tabs>
        <w:ind w:left="5760" w:hanging="360"/>
      </w:pPr>
      <w:rPr>
        <w:rFonts w:ascii="Symbol" w:hAnsi="Symbol" w:hint="default"/>
      </w:rPr>
    </w:lvl>
    <w:lvl w:ilvl="8" w:tplc="4C12ABE2"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0A533D23"/>
    <w:multiLevelType w:val="hybridMultilevel"/>
    <w:tmpl w:val="40486ABA"/>
    <w:lvl w:ilvl="0" w:tplc="DFB0E462">
      <w:start w:val="1"/>
      <w:numFmt w:val="bullet"/>
      <w:lvlText w:val=""/>
      <w:lvlPicBulletId w:val="0"/>
      <w:lvlJc w:val="left"/>
      <w:pPr>
        <w:ind w:left="420" w:hanging="360"/>
      </w:pPr>
      <w:rPr>
        <w:rFonts w:ascii="Symbol" w:hAnsi="Symbol" w:hint="default"/>
        <w:sz w:val="24"/>
        <w:szCs w:val="24"/>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9" w15:restartNumberingAfterBreak="0">
    <w:nsid w:val="0C776CB4"/>
    <w:multiLevelType w:val="hybridMultilevel"/>
    <w:tmpl w:val="E4AAF33C"/>
    <w:lvl w:ilvl="0" w:tplc="F758A930">
      <w:start w:val="1"/>
      <w:numFmt w:val="bullet"/>
      <w:lvlText w:val=""/>
      <w:lvlPicBulletId w:val="0"/>
      <w:lvlJc w:val="left"/>
      <w:pPr>
        <w:tabs>
          <w:tab w:val="num" w:pos="720"/>
        </w:tabs>
        <w:ind w:left="720" w:hanging="360"/>
      </w:pPr>
      <w:rPr>
        <w:rFonts w:ascii="Symbol" w:hAnsi="Symbol" w:hint="default"/>
      </w:rPr>
    </w:lvl>
    <w:lvl w:ilvl="1" w:tplc="399A4394" w:tentative="1">
      <w:start w:val="1"/>
      <w:numFmt w:val="bullet"/>
      <w:lvlText w:val=""/>
      <w:lvlJc w:val="left"/>
      <w:pPr>
        <w:tabs>
          <w:tab w:val="num" w:pos="1440"/>
        </w:tabs>
        <w:ind w:left="1440" w:hanging="360"/>
      </w:pPr>
      <w:rPr>
        <w:rFonts w:ascii="Symbol" w:hAnsi="Symbol" w:hint="default"/>
      </w:rPr>
    </w:lvl>
    <w:lvl w:ilvl="2" w:tplc="DB96A4EC" w:tentative="1">
      <w:start w:val="1"/>
      <w:numFmt w:val="bullet"/>
      <w:lvlText w:val=""/>
      <w:lvlJc w:val="left"/>
      <w:pPr>
        <w:tabs>
          <w:tab w:val="num" w:pos="2160"/>
        </w:tabs>
        <w:ind w:left="2160" w:hanging="360"/>
      </w:pPr>
      <w:rPr>
        <w:rFonts w:ascii="Symbol" w:hAnsi="Symbol" w:hint="default"/>
      </w:rPr>
    </w:lvl>
    <w:lvl w:ilvl="3" w:tplc="6A326340" w:tentative="1">
      <w:start w:val="1"/>
      <w:numFmt w:val="bullet"/>
      <w:lvlText w:val=""/>
      <w:lvlJc w:val="left"/>
      <w:pPr>
        <w:tabs>
          <w:tab w:val="num" w:pos="2880"/>
        </w:tabs>
        <w:ind w:left="2880" w:hanging="360"/>
      </w:pPr>
      <w:rPr>
        <w:rFonts w:ascii="Symbol" w:hAnsi="Symbol" w:hint="default"/>
      </w:rPr>
    </w:lvl>
    <w:lvl w:ilvl="4" w:tplc="EA72C83E" w:tentative="1">
      <w:start w:val="1"/>
      <w:numFmt w:val="bullet"/>
      <w:lvlText w:val=""/>
      <w:lvlJc w:val="left"/>
      <w:pPr>
        <w:tabs>
          <w:tab w:val="num" w:pos="3600"/>
        </w:tabs>
        <w:ind w:left="3600" w:hanging="360"/>
      </w:pPr>
      <w:rPr>
        <w:rFonts w:ascii="Symbol" w:hAnsi="Symbol" w:hint="default"/>
      </w:rPr>
    </w:lvl>
    <w:lvl w:ilvl="5" w:tplc="80C20964" w:tentative="1">
      <w:start w:val="1"/>
      <w:numFmt w:val="bullet"/>
      <w:lvlText w:val=""/>
      <w:lvlJc w:val="left"/>
      <w:pPr>
        <w:tabs>
          <w:tab w:val="num" w:pos="4320"/>
        </w:tabs>
        <w:ind w:left="4320" w:hanging="360"/>
      </w:pPr>
      <w:rPr>
        <w:rFonts w:ascii="Symbol" w:hAnsi="Symbol" w:hint="default"/>
      </w:rPr>
    </w:lvl>
    <w:lvl w:ilvl="6" w:tplc="86E6AAE0" w:tentative="1">
      <w:start w:val="1"/>
      <w:numFmt w:val="bullet"/>
      <w:lvlText w:val=""/>
      <w:lvlJc w:val="left"/>
      <w:pPr>
        <w:tabs>
          <w:tab w:val="num" w:pos="5040"/>
        </w:tabs>
        <w:ind w:left="5040" w:hanging="360"/>
      </w:pPr>
      <w:rPr>
        <w:rFonts w:ascii="Symbol" w:hAnsi="Symbol" w:hint="default"/>
      </w:rPr>
    </w:lvl>
    <w:lvl w:ilvl="7" w:tplc="DEA047C0" w:tentative="1">
      <w:start w:val="1"/>
      <w:numFmt w:val="bullet"/>
      <w:lvlText w:val=""/>
      <w:lvlJc w:val="left"/>
      <w:pPr>
        <w:tabs>
          <w:tab w:val="num" w:pos="5760"/>
        </w:tabs>
        <w:ind w:left="5760" w:hanging="360"/>
      </w:pPr>
      <w:rPr>
        <w:rFonts w:ascii="Symbol" w:hAnsi="Symbol" w:hint="default"/>
      </w:rPr>
    </w:lvl>
    <w:lvl w:ilvl="8" w:tplc="0EAAFA6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0ECE313E"/>
    <w:multiLevelType w:val="hybridMultilevel"/>
    <w:tmpl w:val="B68802D8"/>
    <w:lvl w:ilvl="0" w:tplc="65F6FADA">
      <w:start w:val="1"/>
      <w:numFmt w:val="bullet"/>
      <w:lvlText w:val=""/>
      <w:lvlPicBulletId w:val="1"/>
      <w:lvlJc w:val="left"/>
      <w:pPr>
        <w:tabs>
          <w:tab w:val="num" w:pos="720"/>
        </w:tabs>
        <w:ind w:left="720" w:hanging="360"/>
      </w:pPr>
      <w:rPr>
        <w:rFonts w:ascii="Symbol" w:hAnsi="Symbol" w:hint="default"/>
      </w:rPr>
    </w:lvl>
    <w:lvl w:ilvl="1" w:tplc="30AE1420" w:tentative="1">
      <w:start w:val="1"/>
      <w:numFmt w:val="bullet"/>
      <w:lvlText w:val=""/>
      <w:lvlJc w:val="left"/>
      <w:pPr>
        <w:tabs>
          <w:tab w:val="num" w:pos="1440"/>
        </w:tabs>
        <w:ind w:left="1440" w:hanging="360"/>
      </w:pPr>
      <w:rPr>
        <w:rFonts w:ascii="Symbol" w:hAnsi="Symbol" w:hint="default"/>
      </w:rPr>
    </w:lvl>
    <w:lvl w:ilvl="2" w:tplc="931C27B0" w:tentative="1">
      <w:start w:val="1"/>
      <w:numFmt w:val="bullet"/>
      <w:lvlText w:val=""/>
      <w:lvlJc w:val="left"/>
      <w:pPr>
        <w:tabs>
          <w:tab w:val="num" w:pos="2160"/>
        </w:tabs>
        <w:ind w:left="2160" w:hanging="360"/>
      </w:pPr>
      <w:rPr>
        <w:rFonts w:ascii="Symbol" w:hAnsi="Symbol" w:hint="default"/>
      </w:rPr>
    </w:lvl>
    <w:lvl w:ilvl="3" w:tplc="E8908FD2" w:tentative="1">
      <w:start w:val="1"/>
      <w:numFmt w:val="bullet"/>
      <w:lvlText w:val=""/>
      <w:lvlJc w:val="left"/>
      <w:pPr>
        <w:tabs>
          <w:tab w:val="num" w:pos="2880"/>
        </w:tabs>
        <w:ind w:left="2880" w:hanging="360"/>
      </w:pPr>
      <w:rPr>
        <w:rFonts w:ascii="Symbol" w:hAnsi="Symbol" w:hint="default"/>
      </w:rPr>
    </w:lvl>
    <w:lvl w:ilvl="4" w:tplc="CFE8AB2E" w:tentative="1">
      <w:start w:val="1"/>
      <w:numFmt w:val="bullet"/>
      <w:lvlText w:val=""/>
      <w:lvlJc w:val="left"/>
      <w:pPr>
        <w:tabs>
          <w:tab w:val="num" w:pos="3600"/>
        </w:tabs>
        <w:ind w:left="3600" w:hanging="360"/>
      </w:pPr>
      <w:rPr>
        <w:rFonts w:ascii="Symbol" w:hAnsi="Symbol" w:hint="default"/>
      </w:rPr>
    </w:lvl>
    <w:lvl w:ilvl="5" w:tplc="A992C8A2" w:tentative="1">
      <w:start w:val="1"/>
      <w:numFmt w:val="bullet"/>
      <w:lvlText w:val=""/>
      <w:lvlJc w:val="left"/>
      <w:pPr>
        <w:tabs>
          <w:tab w:val="num" w:pos="4320"/>
        </w:tabs>
        <w:ind w:left="4320" w:hanging="360"/>
      </w:pPr>
      <w:rPr>
        <w:rFonts w:ascii="Symbol" w:hAnsi="Symbol" w:hint="default"/>
      </w:rPr>
    </w:lvl>
    <w:lvl w:ilvl="6" w:tplc="9A402924" w:tentative="1">
      <w:start w:val="1"/>
      <w:numFmt w:val="bullet"/>
      <w:lvlText w:val=""/>
      <w:lvlJc w:val="left"/>
      <w:pPr>
        <w:tabs>
          <w:tab w:val="num" w:pos="5040"/>
        </w:tabs>
        <w:ind w:left="5040" w:hanging="360"/>
      </w:pPr>
      <w:rPr>
        <w:rFonts w:ascii="Symbol" w:hAnsi="Symbol" w:hint="default"/>
      </w:rPr>
    </w:lvl>
    <w:lvl w:ilvl="7" w:tplc="C4663974" w:tentative="1">
      <w:start w:val="1"/>
      <w:numFmt w:val="bullet"/>
      <w:lvlText w:val=""/>
      <w:lvlJc w:val="left"/>
      <w:pPr>
        <w:tabs>
          <w:tab w:val="num" w:pos="5760"/>
        </w:tabs>
        <w:ind w:left="5760" w:hanging="360"/>
      </w:pPr>
      <w:rPr>
        <w:rFonts w:ascii="Symbol" w:hAnsi="Symbol" w:hint="default"/>
      </w:rPr>
    </w:lvl>
    <w:lvl w:ilvl="8" w:tplc="82FEB3B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0F235B31"/>
    <w:multiLevelType w:val="hybridMultilevel"/>
    <w:tmpl w:val="513CBF0C"/>
    <w:lvl w:ilvl="0" w:tplc="AB0C5F54">
      <w:start w:val="1"/>
      <w:numFmt w:val="bullet"/>
      <w:lvlText w:val=""/>
      <w:lvlPicBulletId w:val="1"/>
      <w:lvlJc w:val="left"/>
      <w:pPr>
        <w:tabs>
          <w:tab w:val="num" w:pos="720"/>
        </w:tabs>
        <w:ind w:left="720" w:hanging="360"/>
      </w:pPr>
      <w:rPr>
        <w:rFonts w:ascii="Symbol" w:hAnsi="Symbol" w:hint="default"/>
      </w:rPr>
    </w:lvl>
    <w:lvl w:ilvl="1" w:tplc="B1DE30E8" w:tentative="1">
      <w:start w:val="1"/>
      <w:numFmt w:val="bullet"/>
      <w:lvlText w:val=""/>
      <w:lvlJc w:val="left"/>
      <w:pPr>
        <w:tabs>
          <w:tab w:val="num" w:pos="1440"/>
        </w:tabs>
        <w:ind w:left="1440" w:hanging="360"/>
      </w:pPr>
      <w:rPr>
        <w:rFonts w:ascii="Symbol" w:hAnsi="Symbol" w:hint="default"/>
      </w:rPr>
    </w:lvl>
    <w:lvl w:ilvl="2" w:tplc="878C83AC" w:tentative="1">
      <w:start w:val="1"/>
      <w:numFmt w:val="bullet"/>
      <w:lvlText w:val=""/>
      <w:lvlJc w:val="left"/>
      <w:pPr>
        <w:tabs>
          <w:tab w:val="num" w:pos="2160"/>
        </w:tabs>
        <w:ind w:left="2160" w:hanging="360"/>
      </w:pPr>
      <w:rPr>
        <w:rFonts w:ascii="Symbol" w:hAnsi="Symbol" w:hint="default"/>
      </w:rPr>
    </w:lvl>
    <w:lvl w:ilvl="3" w:tplc="D57EB9A2" w:tentative="1">
      <w:start w:val="1"/>
      <w:numFmt w:val="bullet"/>
      <w:lvlText w:val=""/>
      <w:lvlJc w:val="left"/>
      <w:pPr>
        <w:tabs>
          <w:tab w:val="num" w:pos="2880"/>
        </w:tabs>
        <w:ind w:left="2880" w:hanging="360"/>
      </w:pPr>
      <w:rPr>
        <w:rFonts w:ascii="Symbol" w:hAnsi="Symbol" w:hint="default"/>
      </w:rPr>
    </w:lvl>
    <w:lvl w:ilvl="4" w:tplc="1E16A3F0" w:tentative="1">
      <w:start w:val="1"/>
      <w:numFmt w:val="bullet"/>
      <w:lvlText w:val=""/>
      <w:lvlJc w:val="left"/>
      <w:pPr>
        <w:tabs>
          <w:tab w:val="num" w:pos="3600"/>
        </w:tabs>
        <w:ind w:left="3600" w:hanging="360"/>
      </w:pPr>
      <w:rPr>
        <w:rFonts w:ascii="Symbol" w:hAnsi="Symbol" w:hint="default"/>
      </w:rPr>
    </w:lvl>
    <w:lvl w:ilvl="5" w:tplc="C55CFE38" w:tentative="1">
      <w:start w:val="1"/>
      <w:numFmt w:val="bullet"/>
      <w:lvlText w:val=""/>
      <w:lvlJc w:val="left"/>
      <w:pPr>
        <w:tabs>
          <w:tab w:val="num" w:pos="4320"/>
        </w:tabs>
        <w:ind w:left="4320" w:hanging="360"/>
      </w:pPr>
      <w:rPr>
        <w:rFonts w:ascii="Symbol" w:hAnsi="Symbol" w:hint="default"/>
      </w:rPr>
    </w:lvl>
    <w:lvl w:ilvl="6" w:tplc="7276758C" w:tentative="1">
      <w:start w:val="1"/>
      <w:numFmt w:val="bullet"/>
      <w:lvlText w:val=""/>
      <w:lvlJc w:val="left"/>
      <w:pPr>
        <w:tabs>
          <w:tab w:val="num" w:pos="5040"/>
        </w:tabs>
        <w:ind w:left="5040" w:hanging="360"/>
      </w:pPr>
      <w:rPr>
        <w:rFonts w:ascii="Symbol" w:hAnsi="Symbol" w:hint="default"/>
      </w:rPr>
    </w:lvl>
    <w:lvl w:ilvl="7" w:tplc="F67224D2" w:tentative="1">
      <w:start w:val="1"/>
      <w:numFmt w:val="bullet"/>
      <w:lvlText w:val=""/>
      <w:lvlJc w:val="left"/>
      <w:pPr>
        <w:tabs>
          <w:tab w:val="num" w:pos="5760"/>
        </w:tabs>
        <w:ind w:left="5760" w:hanging="360"/>
      </w:pPr>
      <w:rPr>
        <w:rFonts w:ascii="Symbol" w:hAnsi="Symbol" w:hint="default"/>
      </w:rPr>
    </w:lvl>
    <w:lvl w:ilvl="8" w:tplc="069873CC"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0FA73F58"/>
    <w:multiLevelType w:val="hybridMultilevel"/>
    <w:tmpl w:val="A6F0E428"/>
    <w:lvl w:ilvl="0" w:tplc="696CBC3A">
      <w:start w:val="1"/>
      <w:numFmt w:val="bullet"/>
      <w:lvlText w:val=""/>
      <w:lvlPicBulletId w:val="0"/>
      <w:lvlJc w:val="left"/>
      <w:pPr>
        <w:tabs>
          <w:tab w:val="num" w:pos="720"/>
        </w:tabs>
        <w:ind w:left="720" w:hanging="360"/>
      </w:pPr>
      <w:rPr>
        <w:rFonts w:ascii="Symbol" w:hAnsi="Symbol" w:hint="default"/>
      </w:rPr>
    </w:lvl>
    <w:lvl w:ilvl="1" w:tplc="809E967A" w:tentative="1">
      <w:start w:val="1"/>
      <w:numFmt w:val="bullet"/>
      <w:lvlText w:val=""/>
      <w:lvlJc w:val="left"/>
      <w:pPr>
        <w:tabs>
          <w:tab w:val="num" w:pos="1440"/>
        </w:tabs>
        <w:ind w:left="1440" w:hanging="360"/>
      </w:pPr>
      <w:rPr>
        <w:rFonts w:ascii="Symbol" w:hAnsi="Symbol" w:hint="default"/>
      </w:rPr>
    </w:lvl>
    <w:lvl w:ilvl="2" w:tplc="601C950C" w:tentative="1">
      <w:start w:val="1"/>
      <w:numFmt w:val="bullet"/>
      <w:lvlText w:val=""/>
      <w:lvlJc w:val="left"/>
      <w:pPr>
        <w:tabs>
          <w:tab w:val="num" w:pos="2160"/>
        </w:tabs>
        <w:ind w:left="2160" w:hanging="360"/>
      </w:pPr>
      <w:rPr>
        <w:rFonts w:ascii="Symbol" w:hAnsi="Symbol" w:hint="default"/>
      </w:rPr>
    </w:lvl>
    <w:lvl w:ilvl="3" w:tplc="9B2C6EB4" w:tentative="1">
      <w:start w:val="1"/>
      <w:numFmt w:val="bullet"/>
      <w:lvlText w:val=""/>
      <w:lvlJc w:val="left"/>
      <w:pPr>
        <w:tabs>
          <w:tab w:val="num" w:pos="2880"/>
        </w:tabs>
        <w:ind w:left="2880" w:hanging="360"/>
      </w:pPr>
      <w:rPr>
        <w:rFonts w:ascii="Symbol" w:hAnsi="Symbol" w:hint="default"/>
      </w:rPr>
    </w:lvl>
    <w:lvl w:ilvl="4" w:tplc="49FA5D92" w:tentative="1">
      <w:start w:val="1"/>
      <w:numFmt w:val="bullet"/>
      <w:lvlText w:val=""/>
      <w:lvlJc w:val="left"/>
      <w:pPr>
        <w:tabs>
          <w:tab w:val="num" w:pos="3600"/>
        </w:tabs>
        <w:ind w:left="3600" w:hanging="360"/>
      </w:pPr>
      <w:rPr>
        <w:rFonts w:ascii="Symbol" w:hAnsi="Symbol" w:hint="default"/>
      </w:rPr>
    </w:lvl>
    <w:lvl w:ilvl="5" w:tplc="35206E16" w:tentative="1">
      <w:start w:val="1"/>
      <w:numFmt w:val="bullet"/>
      <w:lvlText w:val=""/>
      <w:lvlJc w:val="left"/>
      <w:pPr>
        <w:tabs>
          <w:tab w:val="num" w:pos="4320"/>
        </w:tabs>
        <w:ind w:left="4320" w:hanging="360"/>
      </w:pPr>
      <w:rPr>
        <w:rFonts w:ascii="Symbol" w:hAnsi="Symbol" w:hint="default"/>
      </w:rPr>
    </w:lvl>
    <w:lvl w:ilvl="6" w:tplc="BC024694" w:tentative="1">
      <w:start w:val="1"/>
      <w:numFmt w:val="bullet"/>
      <w:lvlText w:val=""/>
      <w:lvlJc w:val="left"/>
      <w:pPr>
        <w:tabs>
          <w:tab w:val="num" w:pos="5040"/>
        </w:tabs>
        <w:ind w:left="5040" w:hanging="360"/>
      </w:pPr>
      <w:rPr>
        <w:rFonts w:ascii="Symbol" w:hAnsi="Symbol" w:hint="default"/>
      </w:rPr>
    </w:lvl>
    <w:lvl w:ilvl="7" w:tplc="2F345D68" w:tentative="1">
      <w:start w:val="1"/>
      <w:numFmt w:val="bullet"/>
      <w:lvlText w:val=""/>
      <w:lvlJc w:val="left"/>
      <w:pPr>
        <w:tabs>
          <w:tab w:val="num" w:pos="5760"/>
        </w:tabs>
        <w:ind w:left="5760" w:hanging="360"/>
      </w:pPr>
      <w:rPr>
        <w:rFonts w:ascii="Symbol" w:hAnsi="Symbol" w:hint="default"/>
      </w:rPr>
    </w:lvl>
    <w:lvl w:ilvl="8" w:tplc="C47694D2"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11AD5700"/>
    <w:multiLevelType w:val="hybridMultilevel"/>
    <w:tmpl w:val="A366F3E4"/>
    <w:lvl w:ilvl="0" w:tplc="A6F0C602">
      <w:numFmt w:val="bullet"/>
      <w:lvlText w:val=""/>
      <w:lvlJc w:val="left"/>
      <w:pPr>
        <w:tabs>
          <w:tab w:val="num" w:pos="240"/>
        </w:tabs>
        <w:ind w:left="240" w:hanging="360"/>
      </w:pPr>
      <w:rPr>
        <w:rFonts w:ascii="Wingdings" w:hAnsi="Wingdings" w:hint="default"/>
        <w:color w:val="000000"/>
      </w:rPr>
    </w:lvl>
    <w:lvl w:ilvl="1" w:tplc="04090003">
      <w:start w:val="1"/>
      <w:numFmt w:val="decimal"/>
      <w:lvlText w:val="%2."/>
      <w:lvlJc w:val="left"/>
      <w:pPr>
        <w:tabs>
          <w:tab w:val="num" w:pos="502"/>
        </w:tabs>
        <w:ind w:left="502"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15E761D1"/>
    <w:multiLevelType w:val="hybridMultilevel"/>
    <w:tmpl w:val="3006B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943341"/>
    <w:multiLevelType w:val="hybridMultilevel"/>
    <w:tmpl w:val="DFD0E136"/>
    <w:lvl w:ilvl="0" w:tplc="60D64CF6">
      <w:start w:val="1"/>
      <w:numFmt w:val="bullet"/>
      <w:lvlText w:val=""/>
      <w:lvlPicBulletId w:val="0"/>
      <w:lvlJc w:val="left"/>
      <w:pPr>
        <w:tabs>
          <w:tab w:val="num" w:pos="720"/>
        </w:tabs>
        <w:ind w:left="720" w:hanging="360"/>
      </w:pPr>
      <w:rPr>
        <w:rFonts w:ascii="Symbol" w:hAnsi="Symbol" w:hint="default"/>
      </w:rPr>
    </w:lvl>
    <w:lvl w:ilvl="1" w:tplc="DFEE48BE" w:tentative="1">
      <w:start w:val="1"/>
      <w:numFmt w:val="bullet"/>
      <w:lvlText w:val=""/>
      <w:lvlJc w:val="left"/>
      <w:pPr>
        <w:tabs>
          <w:tab w:val="num" w:pos="1440"/>
        </w:tabs>
        <w:ind w:left="1440" w:hanging="360"/>
      </w:pPr>
      <w:rPr>
        <w:rFonts w:ascii="Symbol" w:hAnsi="Symbol" w:hint="default"/>
      </w:rPr>
    </w:lvl>
    <w:lvl w:ilvl="2" w:tplc="0622C496" w:tentative="1">
      <w:start w:val="1"/>
      <w:numFmt w:val="bullet"/>
      <w:lvlText w:val=""/>
      <w:lvlJc w:val="left"/>
      <w:pPr>
        <w:tabs>
          <w:tab w:val="num" w:pos="2160"/>
        </w:tabs>
        <w:ind w:left="2160" w:hanging="360"/>
      </w:pPr>
      <w:rPr>
        <w:rFonts w:ascii="Symbol" w:hAnsi="Symbol" w:hint="default"/>
      </w:rPr>
    </w:lvl>
    <w:lvl w:ilvl="3" w:tplc="2BA83D8C" w:tentative="1">
      <w:start w:val="1"/>
      <w:numFmt w:val="bullet"/>
      <w:lvlText w:val=""/>
      <w:lvlJc w:val="left"/>
      <w:pPr>
        <w:tabs>
          <w:tab w:val="num" w:pos="2880"/>
        </w:tabs>
        <w:ind w:left="2880" w:hanging="360"/>
      </w:pPr>
      <w:rPr>
        <w:rFonts w:ascii="Symbol" w:hAnsi="Symbol" w:hint="default"/>
      </w:rPr>
    </w:lvl>
    <w:lvl w:ilvl="4" w:tplc="90A23B50" w:tentative="1">
      <w:start w:val="1"/>
      <w:numFmt w:val="bullet"/>
      <w:lvlText w:val=""/>
      <w:lvlJc w:val="left"/>
      <w:pPr>
        <w:tabs>
          <w:tab w:val="num" w:pos="3600"/>
        </w:tabs>
        <w:ind w:left="3600" w:hanging="360"/>
      </w:pPr>
      <w:rPr>
        <w:rFonts w:ascii="Symbol" w:hAnsi="Symbol" w:hint="default"/>
      </w:rPr>
    </w:lvl>
    <w:lvl w:ilvl="5" w:tplc="C7C0AEFC" w:tentative="1">
      <w:start w:val="1"/>
      <w:numFmt w:val="bullet"/>
      <w:lvlText w:val=""/>
      <w:lvlJc w:val="left"/>
      <w:pPr>
        <w:tabs>
          <w:tab w:val="num" w:pos="4320"/>
        </w:tabs>
        <w:ind w:left="4320" w:hanging="360"/>
      </w:pPr>
      <w:rPr>
        <w:rFonts w:ascii="Symbol" w:hAnsi="Symbol" w:hint="default"/>
      </w:rPr>
    </w:lvl>
    <w:lvl w:ilvl="6" w:tplc="867A5BD4" w:tentative="1">
      <w:start w:val="1"/>
      <w:numFmt w:val="bullet"/>
      <w:lvlText w:val=""/>
      <w:lvlJc w:val="left"/>
      <w:pPr>
        <w:tabs>
          <w:tab w:val="num" w:pos="5040"/>
        </w:tabs>
        <w:ind w:left="5040" w:hanging="360"/>
      </w:pPr>
      <w:rPr>
        <w:rFonts w:ascii="Symbol" w:hAnsi="Symbol" w:hint="default"/>
      </w:rPr>
    </w:lvl>
    <w:lvl w:ilvl="7" w:tplc="66E6F048" w:tentative="1">
      <w:start w:val="1"/>
      <w:numFmt w:val="bullet"/>
      <w:lvlText w:val=""/>
      <w:lvlJc w:val="left"/>
      <w:pPr>
        <w:tabs>
          <w:tab w:val="num" w:pos="5760"/>
        </w:tabs>
        <w:ind w:left="5760" w:hanging="360"/>
      </w:pPr>
      <w:rPr>
        <w:rFonts w:ascii="Symbol" w:hAnsi="Symbol" w:hint="default"/>
      </w:rPr>
    </w:lvl>
    <w:lvl w:ilvl="8" w:tplc="AD947594"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215E4227"/>
    <w:multiLevelType w:val="hybridMultilevel"/>
    <w:tmpl w:val="1A5E0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F82524"/>
    <w:multiLevelType w:val="hybridMultilevel"/>
    <w:tmpl w:val="FDE4A7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B086100"/>
    <w:multiLevelType w:val="hybridMultilevel"/>
    <w:tmpl w:val="1CAEB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BF4273"/>
    <w:multiLevelType w:val="hybridMultilevel"/>
    <w:tmpl w:val="0FEE8060"/>
    <w:lvl w:ilvl="0" w:tplc="56CC3912">
      <w:start w:val="1"/>
      <w:numFmt w:val="bullet"/>
      <w:lvlText w:val=""/>
      <w:lvlPicBulletId w:val="0"/>
      <w:lvlJc w:val="left"/>
      <w:pPr>
        <w:tabs>
          <w:tab w:val="num" w:pos="720"/>
        </w:tabs>
        <w:ind w:left="720" w:hanging="360"/>
      </w:pPr>
      <w:rPr>
        <w:rFonts w:ascii="Symbol" w:hAnsi="Symbol" w:hint="default"/>
      </w:rPr>
    </w:lvl>
    <w:lvl w:ilvl="1" w:tplc="EDA2E918" w:tentative="1">
      <w:start w:val="1"/>
      <w:numFmt w:val="bullet"/>
      <w:lvlText w:val=""/>
      <w:lvlJc w:val="left"/>
      <w:pPr>
        <w:tabs>
          <w:tab w:val="num" w:pos="1440"/>
        </w:tabs>
        <w:ind w:left="1440" w:hanging="360"/>
      </w:pPr>
      <w:rPr>
        <w:rFonts w:ascii="Symbol" w:hAnsi="Symbol" w:hint="default"/>
      </w:rPr>
    </w:lvl>
    <w:lvl w:ilvl="2" w:tplc="DF543B36" w:tentative="1">
      <w:start w:val="1"/>
      <w:numFmt w:val="bullet"/>
      <w:lvlText w:val=""/>
      <w:lvlJc w:val="left"/>
      <w:pPr>
        <w:tabs>
          <w:tab w:val="num" w:pos="2160"/>
        </w:tabs>
        <w:ind w:left="2160" w:hanging="360"/>
      </w:pPr>
      <w:rPr>
        <w:rFonts w:ascii="Symbol" w:hAnsi="Symbol" w:hint="default"/>
      </w:rPr>
    </w:lvl>
    <w:lvl w:ilvl="3" w:tplc="E4B22E28" w:tentative="1">
      <w:start w:val="1"/>
      <w:numFmt w:val="bullet"/>
      <w:lvlText w:val=""/>
      <w:lvlJc w:val="left"/>
      <w:pPr>
        <w:tabs>
          <w:tab w:val="num" w:pos="2880"/>
        </w:tabs>
        <w:ind w:left="2880" w:hanging="360"/>
      </w:pPr>
      <w:rPr>
        <w:rFonts w:ascii="Symbol" w:hAnsi="Symbol" w:hint="default"/>
      </w:rPr>
    </w:lvl>
    <w:lvl w:ilvl="4" w:tplc="24DC9014" w:tentative="1">
      <w:start w:val="1"/>
      <w:numFmt w:val="bullet"/>
      <w:lvlText w:val=""/>
      <w:lvlJc w:val="left"/>
      <w:pPr>
        <w:tabs>
          <w:tab w:val="num" w:pos="3600"/>
        </w:tabs>
        <w:ind w:left="3600" w:hanging="360"/>
      </w:pPr>
      <w:rPr>
        <w:rFonts w:ascii="Symbol" w:hAnsi="Symbol" w:hint="default"/>
      </w:rPr>
    </w:lvl>
    <w:lvl w:ilvl="5" w:tplc="F97E0FC6" w:tentative="1">
      <w:start w:val="1"/>
      <w:numFmt w:val="bullet"/>
      <w:lvlText w:val=""/>
      <w:lvlJc w:val="left"/>
      <w:pPr>
        <w:tabs>
          <w:tab w:val="num" w:pos="4320"/>
        </w:tabs>
        <w:ind w:left="4320" w:hanging="360"/>
      </w:pPr>
      <w:rPr>
        <w:rFonts w:ascii="Symbol" w:hAnsi="Symbol" w:hint="default"/>
      </w:rPr>
    </w:lvl>
    <w:lvl w:ilvl="6" w:tplc="8C8EB4C4" w:tentative="1">
      <w:start w:val="1"/>
      <w:numFmt w:val="bullet"/>
      <w:lvlText w:val=""/>
      <w:lvlJc w:val="left"/>
      <w:pPr>
        <w:tabs>
          <w:tab w:val="num" w:pos="5040"/>
        </w:tabs>
        <w:ind w:left="5040" w:hanging="360"/>
      </w:pPr>
      <w:rPr>
        <w:rFonts w:ascii="Symbol" w:hAnsi="Symbol" w:hint="default"/>
      </w:rPr>
    </w:lvl>
    <w:lvl w:ilvl="7" w:tplc="3F842E26" w:tentative="1">
      <w:start w:val="1"/>
      <w:numFmt w:val="bullet"/>
      <w:lvlText w:val=""/>
      <w:lvlJc w:val="left"/>
      <w:pPr>
        <w:tabs>
          <w:tab w:val="num" w:pos="5760"/>
        </w:tabs>
        <w:ind w:left="5760" w:hanging="360"/>
      </w:pPr>
      <w:rPr>
        <w:rFonts w:ascii="Symbol" w:hAnsi="Symbol" w:hint="default"/>
      </w:rPr>
    </w:lvl>
    <w:lvl w:ilvl="8" w:tplc="F2F4F9D6"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3C9C6037"/>
    <w:multiLevelType w:val="hybridMultilevel"/>
    <w:tmpl w:val="FC4216CE"/>
    <w:lvl w:ilvl="0" w:tplc="0409000B">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1" w15:restartNumberingAfterBreak="0">
    <w:nsid w:val="49852CCD"/>
    <w:multiLevelType w:val="multilevel"/>
    <w:tmpl w:val="F3E08DAC"/>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22" w15:restartNumberingAfterBreak="0">
    <w:nsid w:val="4F2F0853"/>
    <w:multiLevelType w:val="hybridMultilevel"/>
    <w:tmpl w:val="9D16CE9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04C42E9"/>
    <w:multiLevelType w:val="hybridMultilevel"/>
    <w:tmpl w:val="3A7ADCC6"/>
    <w:lvl w:ilvl="0" w:tplc="165AC0CE">
      <w:start w:val="1"/>
      <w:numFmt w:val="bullet"/>
      <w:lvlText w:val=""/>
      <w:lvlPicBulletId w:val="0"/>
      <w:lvlJc w:val="left"/>
      <w:pPr>
        <w:tabs>
          <w:tab w:val="num" w:pos="720"/>
        </w:tabs>
        <w:ind w:left="720" w:hanging="360"/>
      </w:pPr>
      <w:rPr>
        <w:rFonts w:ascii="Symbol" w:hAnsi="Symbol" w:hint="default"/>
      </w:rPr>
    </w:lvl>
    <w:lvl w:ilvl="1" w:tplc="321841EA" w:tentative="1">
      <w:start w:val="1"/>
      <w:numFmt w:val="bullet"/>
      <w:lvlText w:val=""/>
      <w:lvlJc w:val="left"/>
      <w:pPr>
        <w:tabs>
          <w:tab w:val="num" w:pos="1440"/>
        </w:tabs>
        <w:ind w:left="1440" w:hanging="360"/>
      </w:pPr>
      <w:rPr>
        <w:rFonts w:ascii="Symbol" w:hAnsi="Symbol" w:hint="default"/>
      </w:rPr>
    </w:lvl>
    <w:lvl w:ilvl="2" w:tplc="236E916E" w:tentative="1">
      <w:start w:val="1"/>
      <w:numFmt w:val="bullet"/>
      <w:lvlText w:val=""/>
      <w:lvlJc w:val="left"/>
      <w:pPr>
        <w:tabs>
          <w:tab w:val="num" w:pos="2160"/>
        </w:tabs>
        <w:ind w:left="2160" w:hanging="360"/>
      </w:pPr>
      <w:rPr>
        <w:rFonts w:ascii="Symbol" w:hAnsi="Symbol" w:hint="default"/>
      </w:rPr>
    </w:lvl>
    <w:lvl w:ilvl="3" w:tplc="A328D434" w:tentative="1">
      <w:start w:val="1"/>
      <w:numFmt w:val="bullet"/>
      <w:lvlText w:val=""/>
      <w:lvlJc w:val="left"/>
      <w:pPr>
        <w:tabs>
          <w:tab w:val="num" w:pos="2880"/>
        </w:tabs>
        <w:ind w:left="2880" w:hanging="360"/>
      </w:pPr>
      <w:rPr>
        <w:rFonts w:ascii="Symbol" w:hAnsi="Symbol" w:hint="default"/>
      </w:rPr>
    </w:lvl>
    <w:lvl w:ilvl="4" w:tplc="8086FB9C" w:tentative="1">
      <w:start w:val="1"/>
      <w:numFmt w:val="bullet"/>
      <w:lvlText w:val=""/>
      <w:lvlJc w:val="left"/>
      <w:pPr>
        <w:tabs>
          <w:tab w:val="num" w:pos="3600"/>
        </w:tabs>
        <w:ind w:left="3600" w:hanging="360"/>
      </w:pPr>
      <w:rPr>
        <w:rFonts w:ascii="Symbol" w:hAnsi="Symbol" w:hint="default"/>
      </w:rPr>
    </w:lvl>
    <w:lvl w:ilvl="5" w:tplc="5B7AC8D4" w:tentative="1">
      <w:start w:val="1"/>
      <w:numFmt w:val="bullet"/>
      <w:lvlText w:val=""/>
      <w:lvlJc w:val="left"/>
      <w:pPr>
        <w:tabs>
          <w:tab w:val="num" w:pos="4320"/>
        </w:tabs>
        <w:ind w:left="4320" w:hanging="360"/>
      </w:pPr>
      <w:rPr>
        <w:rFonts w:ascii="Symbol" w:hAnsi="Symbol" w:hint="default"/>
      </w:rPr>
    </w:lvl>
    <w:lvl w:ilvl="6" w:tplc="0CF8D062" w:tentative="1">
      <w:start w:val="1"/>
      <w:numFmt w:val="bullet"/>
      <w:lvlText w:val=""/>
      <w:lvlJc w:val="left"/>
      <w:pPr>
        <w:tabs>
          <w:tab w:val="num" w:pos="5040"/>
        </w:tabs>
        <w:ind w:left="5040" w:hanging="360"/>
      </w:pPr>
      <w:rPr>
        <w:rFonts w:ascii="Symbol" w:hAnsi="Symbol" w:hint="default"/>
      </w:rPr>
    </w:lvl>
    <w:lvl w:ilvl="7" w:tplc="FDB83E6C" w:tentative="1">
      <w:start w:val="1"/>
      <w:numFmt w:val="bullet"/>
      <w:lvlText w:val=""/>
      <w:lvlJc w:val="left"/>
      <w:pPr>
        <w:tabs>
          <w:tab w:val="num" w:pos="5760"/>
        </w:tabs>
        <w:ind w:left="5760" w:hanging="360"/>
      </w:pPr>
      <w:rPr>
        <w:rFonts w:ascii="Symbol" w:hAnsi="Symbol" w:hint="default"/>
      </w:rPr>
    </w:lvl>
    <w:lvl w:ilvl="8" w:tplc="24D2D198"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53E949F5"/>
    <w:multiLevelType w:val="hybridMultilevel"/>
    <w:tmpl w:val="0B449C5E"/>
    <w:lvl w:ilvl="0" w:tplc="6122ED6C">
      <w:start w:val="1"/>
      <w:numFmt w:val="bullet"/>
      <w:lvlText w:val=""/>
      <w:lvlPicBulletId w:val="0"/>
      <w:lvlJc w:val="left"/>
      <w:pPr>
        <w:tabs>
          <w:tab w:val="num" w:pos="720"/>
        </w:tabs>
        <w:ind w:left="720" w:hanging="360"/>
      </w:pPr>
      <w:rPr>
        <w:rFonts w:ascii="Symbol" w:hAnsi="Symbol" w:hint="default"/>
      </w:rPr>
    </w:lvl>
    <w:lvl w:ilvl="1" w:tplc="EB688ED6" w:tentative="1">
      <w:start w:val="1"/>
      <w:numFmt w:val="bullet"/>
      <w:lvlText w:val=""/>
      <w:lvlJc w:val="left"/>
      <w:pPr>
        <w:tabs>
          <w:tab w:val="num" w:pos="1440"/>
        </w:tabs>
        <w:ind w:left="1440" w:hanging="360"/>
      </w:pPr>
      <w:rPr>
        <w:rFonts w:ascii="Symbol" w:hAnsi="Symbol" w:hint="default"/>
      </w:rPr>
    </w:lvl>
    <w:lvl w:ilvl="2" w:tplc="2A1A71C4" w:tentative="1">
      <w:start w:val="1"/>
      <w:numFmt w:val="bullet"/>
      <w:lvlText w:val=""/>
      <w:lvlJc w:val="left"/>
      <w:pPr>
        <w:tabs>
          <w:tab w:val="num" w:pos="2160"/>
        </w:tabs>
        <w:ind w:left="2160" w:hanging="360"/>
      </w:pPr>
      <w:rPr>
        <w:rFonts w:ascii="Symbol" w:hAnsi="Symbol" w:hint="default"/>
      </w:rPr>
    </w:lvl>
    <w:lvl w:ilvl="3" w:tplc="EC8AE87E" w:tentative="1">
      <w:start w:val="1"/>
      <w:numFmt w:val="bullet"/>
      <w:lvlText w:val=""/>
      <w:lvlJc w:val="left"/>
      <w:pPr>
        <w:tabs>
          <w:tab w:val="num" w:pos="2880"/>
        </w:tabs>
        <w:ind w:left="2880" w:hanging="360"/>
      </w:pPr>
      <w:rPr>
        <w:rFonts w:ascii="Symbol" w:hAnsi="Symbol" w:hint="default"/>
      </w:rPr>
    </w:lvl>
    <w:lvl w:ilvl="4" w:tplc="D910F994" w:tentative="1">
      <w:start w:val="1"/>
      <w:numFmt w:val="bullet"/>
      <w:lvlText w:val=""/>
      <w:lvlJc w:val="left"/>
      <w:pPr>
        <w:tabs>
          <w:tab w:val="num" w:pos="3600"/>
        </w:tabs>
        <w:ind w:left="3600" w:hanging="360"/>
      </w:pPr>
      <w:rPr>
        <w:rFonts w:ascii="Symbol" w:hAnsi="Symbol" w:hint="default"/>
      </w:rPr>
    </w:lvl>
    <w:lvl w:ilvl="5" w:tplc="443AB6F0" w:tentative="1">
      <w:start w:val="1"/>
      <w:numFmt w:val="bullet"/>
      <w:lvlText w:val=""/>
      <w:lvlJc w:val="left"/>
      <w:pPr>
        <w:tabs>
          <w:tab w:val="num" w:pos="4320"/>
        </w:tabs>
        <w:ind w:left="4320" w:hanging="360"/>
      </w:pPr>
      <w:rPr>
        <w:rFonts w:ascii="Symbol" w:hAnsi="Symbol" w:hint="default"/>
      </w:rPr>
    </w:lvl>
    <w:lvl w:ilvl="6" w:tplc="8D544DB8" w:tentative="1">
      <w:start w:val="1"/>
      <w:numFmt w:val="bullet"/>
      <w:lvlText w:val=""/>
      <w:lvlJc w:val="left"/>
      <w:pPr>
        <w:tabs>
          <w:tab w:val="num" w:pos="5040"/>
        </w:tabs>
        <w:ind w:left="5040" w:hanging="360"/>
      </w:pPr>
      <w:rPr>
        <w:rFonts w:ascii="Symbol" w:hAnsi="Symbol" w:hint="default"/>
      </w:rPr>
    </w:lvl>
    <w:lvl w:ilvl="7" w:tplc="FD94D7C2" w:tentative="1">
      <w:start w:val="1"/>
      <w:numFmt w:val="bullet"/>
      <w:lvlText w:val=""/>
      <w:lvlJc w:val="left"/>
      <w:pPr>
        <w:tabs>
          <w:tab w:val="num" w:pos="5760"/>
        </w:tabs>
        <w:ind w:left="5760" w:hanging="360"/>
      </w:pPr>
      <w:rPr>
        <w:rFonts w:ascii="Symbol" w:hAnsi="Symbol" w:hint="default"/>
      </w:rPr>
    </w:lvl>
    <w:lvl w:ilvl="8" w:tplc="CA7697D2"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55CA6A2B"/>
    <w:multiLevelType w:val="hybridMultilevel"/>
    <w:tmpl w:val="8ED647C2"/>
    <w:lvl w:ilvl="0" w:tplc="2C3A08C0">
      <w:start w:val="1"/>
      <w:numFmt w:val="bullet"/>
      <w:lvlText w:val=""/>
      <w:lvlPicBulletId w:val="0"/>
      <w:lvlJc w:val="left"/>
      <w:pPr>
        <w:tabs>
          <w:tab w:val="num" w:pos="720"/>
        </w:tabs>
        <w:ind w:left="720" w:hanging="360"/>
      </w:pPr>
      <w:rPr>
        <w:rFonts w:ascii="Symbol" w:hAnsi="Symbol" w:hint="default"/>
      </w:rPr>
    </w:lvl>
    <w:lvl w:ilvl="1" w:tplc="13F8935E" w:tentative="1">
      <w:start w:val="1"/>
      <w:numFmt w:val="bullet"/>
      <w:lvlText w:val=""/>
      <w:lvlJc w:val="left"/>
      <w:pPr>
        <w:tabs>
          <w:tab w:val="num" w:pos="1440"/>
        </w:tabs>
        <w:ind w:left="1440" w:hanging="360"/>
      </w:pPr>
      <w:rPr>
        <w:rFonts w:ascii="Symbol" w:hAnsi="Symbol" w:hint="default"/>
      </w:rPr>
    </w:lvl>
    <w:lvl w:ilvl="2" w:tplc="E2BE2FEE" w:tentative="1">
      <w:start w:val="1"/>
      <w:numFmt w:val="bullet"/>
      <w:lvlText w:val=""/>
      <w:lvlJc w:val="left"/>
      <w:pPr>
        <w:tabs>
          <w:tab w:val="num" w:pos="2160"/>
        </w:tabs>
        <w:ind w:left="2160" w:hanging="360"/>
      </w:pPr>
      <w:rPr>
        <w:rFonts w:ascii="Symbol" w:hAnsi="Symbol" w:hint="default"/>
      </w:rPr>
    </w:lvl>
    <w:lvl w:ilvl="3" w:tplc="34BECE88" w:tentative="1">
      <w:start w:val="1"/>
      <w:numFmt w:val="bullet"/>
      <w:lvlText w:val=""/>
      <w:lvlJc w:val="left"/>
      <w:pPr>
        <w:tabs>
          <w:tab w:val="num" w:pos="2880"/>
        </w:tabs>
        <w:ind w:left="2880" w:hanging="360"/>
      </w:pPr>
      <w:rPr>
        <w:rFonts w:ascii="Symbol" w:hAnsi="Symbol" w:hint="default"/>
      </w:rPr>
    </w:lvl>
    <w:lvl w:ilvl="4" w:tplc="F76693B8" w:tentative="1">
      <w:start w:val="1"/>
      <w:numFmt w:val="bullet"/>
      <w:lvlText w:val=""/>
      <w:lvlJc w:val="left"/>
      <w:pPr>
        <w:tabs>
          <w:tab w:val="num" w:pos="3600"/>
        </w:tabs>
        <w:ind w:left="3600" w:hanging="360"/>
      </w:pPr>
      <w:rPr>
        <w:rFonts w:ascii="Symbol" w:hAnsi="Symbol" w:hint="default"/>
      </w:rPr>
    </w:lvl>
    <w:lvl w:ilvl="5" w:tplc="7F043782" w:tentative="1">
      <w:start w:val="1"/>
      <w:numFmt w:val="bullet"/>
      <w:lvlText w:val=""/>
      <w:lvlJc w:val="left"/>
      <w:pPr>
        <w:tabs>
          <w:tab w:val="num" w:pos="4320"/>
        </w:tabs>
        <w:ind w:left="4320" w:hanging="360"/>
      </w:pPr>
      <w:rPr>
        <w:rFonts w:ascii="Symbol" w:hAnsi="Symbol" w:hint="default"/>
      </w:rPr>
    </w:lvl>
    <w:lvl w:ilvl="6" w:tplc="C082C97C" w:tentative="1">
      <w:start w:val="1"/>
      <w:numFmt w:val="bullet"/>
      <w:lvlText w:val=""/>
      <w:lvlJc w:val="left"/>
      <w:pPr>
        <w:tabs>
          <w:tab w:val="num" w:pos="5040"/>
        </w:tabs>
        <w:ind w:left="5040" w:hanging="360"/>
      </w:pPr>
      <w:rPr>
        <w:rFonts w:ascii="Symbol" w:hAnsi="Symbol" w:hint="default"/>
      </w:rPr>
    </w:lvl>
    <w:lvl w:ilvl="7" w:tplc="272071C6" w:tentative="1">
      <w:start w:val="1"/>
      <w:numFmt w:val="bullet"/>
      <w:lvlText w:val=""/>
      <w:lvlJc w:val="left"/>
      <w:pPr>
        <w:tabs>
          <w:tab w:val="num" w:pos="5760"/>
        </w:tabs>
        <w:ind w:left="5760" w:hanging="360"/>
      </w:pPr>
      <w:rPr>
        <w:rFonts w:ascii="Symbol" w:hAnsi="Symbol" w:hint="default"/>
      </w:rPr>
    </w:lvl>
    <w:lvl w:ilvl="8" w:tplc="3FDE89B0"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578C6ACA"/>
    <w:multiLevelType w:val="hybridMultilevel"/>
    <w:tmpl w:val="34980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C147F9"/>
    <w:multiLevelType w:val="hybridMultilevel"/>
    <w:tmpl w:val="0CC2E2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F91B64"/>
    <w:multiLevelType w:val="hybridMultilevel"/>
    <w:tmpl w:val="DE4EE9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A7E5D2F"/>
    <w:multiLevelType w:val="hybridMultilevel"/>
    <w:tmpl w:val="3C38B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0817CF"/>
    <w:multiLevelType w:val="hybridMultilevel"/>
    <w:tmpl w:val="2EB06A9E"/>
    <w:lvl w:ilvl="0" w:tplc="ADBC83AE">
      <w:start w:val="1"/>
      <w:numFmt w:val="bullet"/>
      <w:lvlText w:val=""/>
      <w:lvlPicBulletId w:val="1"/>
      <w:lvlJc w:val="left"/>
      <w:pPr>
        <w:tabs>
          <w:tab w:val="num" w:pos="720"/>
        </w:tabs>
        <w:ind w:left="720" w:hanging="360"/>
      </w:pPr>
      <w:rPr>
        <w:rFonts w:ascii="Symbol" w:hAnsi="Symbol" w:hint="default"/>
      </w:rPr>
    </w:lvl>
    <w:lvl w:ilvl="1" w:tplc="0B344BE2" w:tentative="1">
      <w:start w:val="1"/>
      <w:numFmt w:val="bullet"/>
      <w:lvlText w:val=""/>
      <w:lvlJc w:val="left"/>
      <w:pPr>
        <w:tabs>
          <w:tab w:val="num" w:pos="1440"/>
        </w:tabs>
        <w:ind w:left="1440" w:hanging="360"/>
      </w:pPr>
      <w:rPr>
        <w:rFonts w:ascii="Symbol" w:hAnsi="Symbol" w:hint="default"/>
      </w:rPr>
    </w:lvl>
    <w:lvl w:ilvl="2" w:tplc="A50096A8" w:tentative="1">
      <w:start w:val="1"/>
      <w:numFmt w:val="bullet"/>
      <w:lvlText w:val=""/>
      <w:lvlJc w:val="left"/>
      <w:pPr>
        <w:tabs>
          <w:tab w:val="num" w:pos="2160"/>
        </w:tabs>
        <w:ind w:left="2160" w:hanging="360"/>
      </w:pPr>
      <w:rPr>
        <w:rFonts w:ascii="Symbol" w:hAnsi="Symbol" w:hint="default"/>
      </w:rPr>
    </w:lvl>
    <w:lvl w:ilvl="3" w:tplc="589A9D32" w:tentative="1">
      <w:start w:val="1"/>
      <w:numFmt w:val="bullet"/>
      <w:lvlText w:val=""/>
      <w:lvlJc w:val="left"/>
      <w:pPr>
        <w:tabs>
          <w:tab w:val="num" w:pos="2880"/>
        </w:tabs>
        <w:ind w:left="2880" w:hanging="360"/>
      </w:pPr>
      <w:rPr>
        <w:rFonts w:ascii="Symbol" w:hAnsi="Symbol" w:hint="default"/>
      </w:rPr>
    </w:lvl>
    <w:lvl w:ilvl="4" w:tplc="0B4A590C" w:tentative="1">
      <w:start w:val="1"/>
      <w:numFmt w:val="bullet"/>
      <w:lvlText w:val=""/>
      <w:lvlJc w:val="left"/>
      <w:pPr>
        <w:tabs>
          <w:tab w:val="num" w:pos="3600"/>
        </w:tabs>
        <w:ind w:left="3600" w:hanging="360"/>
      </w:pPr>
      <w:rPr>
        <w:rFonts w:ascii="Symbol" w:hAnsi="Symbol" w:hint="default"/>
      </w:rPr>
    </w:lvl>
    <w:lvl w:ilvl="5" w:tplc="9EB40096" w:tentative="1">
      <w:start w:val="1"/>
      <w:numFmt w:val="bullet"/>
      <w:lvlText w:val=""/>
      <w:lvlJc w:val="left"/>
      <w:pPr>
        <w:tabs>
          <w:tab w:val="num" w:pos="4320"/>
        </w:tabs>
        <w:ind w:left="4320" w:hanging="360"/>
      </w:pPr>
      <w:rPr>
        <w:rFonts w:ascii="Symbol" w:hAnsi="Symbol" w:hint="default"/>
      </w:rPr>
    </w:lvl>
    <w:lvl w:ilvl="6" w:tplc="E864E6E2" w:tentative="1">
      <w:start w:val="1"/>
      <w:numFmt w:val="bullet"/>
      <w:lvlText w:val=""/>
      <w:lvlJc w:val="left"/>
      <w:pPr>
        <w:tabs>
          <w:tab w:val="num" w:pos="5040"/>
        </w:tabs>
        <w:ind w:left="5040" w:hanging="360"/>
      </w:pPr>
      <w:rPr>
        <w:rFonts w:ascii="Symbol" w:hAnsi="Symbol" w:hint="default"/>
      </w:rPr>
    </w:lvl>
    <w:lvl w:ilvl="7" w:tplc="27A699A8" w:tentative="1">
      <w:start w:val="1"/>
      <w:numFmt w:val="bullet"/>
      <w:lvlText w:val=""/>
      <w:lvlJc w:val="left"/>
      <w:pPr>
        <w:tabs>
          <w:tab w:val="num" w:pos="5760"/>
        </w:tabs>
        <w:ind w:left="5760" w:hanging="360"/>
      </w:pPr>
      <w:rPr>
        <w:rFonts w:ascii="Symbol" w:hAnsi="Symbol" w:hint="default"/>
      </w:rPr>
    </w:lvl>
    <w:lvl w:ilvl="8" w:tplc="50809D66"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696A48A3"/>
    <w:multiLevelType w:val="hybridMultilevel"/>
    <w:tmpl w:val="BB5AE080"/>
    <w:lvl w:ilvl="0" w:tplc="2E9A1DF6">
      <w:start w:val="1"/>
      <w:numFmt w:val="bullet"/>
      <w:lvlText w:val=""/>
      <w:lvlPicBulletId w:val="1"/>
      <w:lvlJc w:val="left"/>
      <w:pPr>
        <w:tabs>
          <w:tab w:val="num" w:pos="720"/>
        </w:tabs>
        <w:ind w:left="720" w:hanging="360"/>
      </w:pPr>
      <w:rPr>
        <w:rFonts w:ascii="Symbol" w:hAnsi="Symbol" w:hint="default"/>
      </w:rPr>
    </w:lvl>
    <w:lvl w:ilvl="1" w:tplc="B07E4744" w:tentative="1">
      <w:start w:val="1"/>
      <w:numFmt w:val="bullet"/>
      <w:lvlText w:val=""/>
      <w:lvlJc w:val="left"/>
      <w:pPr>
        <w:tabs>
          <w:tab w:val="num" w:pos="1440"/>
        </w:tabs>
        <w:ind w:left="1440" w:hanging="360"/>
      </w:pPr>
      <w:rPr>
        <w:rFonts w:ascii="Symbol" w:hAnsi="Symbol" w:hint="default"/>
      </w:rPr>
    </w:lvl>
    <w:lvl w:ilvl="2" w:tplc="5EBE2B80" w:tentative="1">
      <w:start w:val="1"/>
      <w:numFmt w:val="bullet"/>
      <w:lvlText w:val=""/>
      <w:lvlJc w:val="left"/>
      <w:pPr>
        <w:tabs>
          <w:tab w:val="num" w:pos="2160"/>
        </w:tabs>
        <w:ind w:left="2160" w:hanging="360"/>
      </w:pPr>
      <w:rPr>
        <w:rFonts w:ascii="Symbol" w:hAnsi="Symbol" w:hint="default"/>
      </w:rPr>
    </w:lvl>
    <w:lvl w:ilvl="3" w:tplc="33246A3A" w:tentative="1">
      <w:start w:val="1"/>
      <w:numFmt w:val="bullet"/>
      <w:lvlText w:val=""/>
      <w:lvlJc w:val="left"/>
      <w:pPr>
        <w:tabs>
          <w:tab w:val="num" w:pos="2880"/>
        </w:tabs>
        <w:ind w:left="2880" w:hanging="360"/>
      </w:pPr>
      <w:rPr>
        <w:rFonts w:ascii="Symbol" w:hAnsi="Symbol" w:hint="default"/>
      </w:rPr>
    </w:lvl>
    <w:lvl w:ilvl="4" w:tplc="B0F09988" w:tentative="1">
      <w:start w:val="1"/>
      <w:numFmt w:val="bullet"/>
      <w:lvlText w:val=""/>
      <w:lvlJc w:val="left"/>
      <w:pPr>
        <w:tabs>
          <w:tab w:val="num" w:pos="3600"/>
        </w:tabs>
        <w:ind w:left="3600" w:hanging="360"/>
      </w:pPr>
      <w:rPr>
        <w:rFonts w:ascii="Symbol" w:hAnsi="Symbol" w:hint="default"/>
      </w:rPr>
    </w:lvl>
    <w:lvl w:ilvl="5" w:tplc="88905BBA" w:tentative="1">
      <w:start w:val="1"/>
      <w:numFmt w:val="bullet"/>
      <w:lvlText w:val=""/>
      <w:lvlJc w:val="left"/>
      <w:pPr>
        <w:tabs>
          <w:tab w:val="num" w:pos="4320"/>
        </w:tabs>
        <w:ind w:left="4320" w:hanging="360"/>
      </w:pPr>
      <w:rPr>
        <w:rFonts w:ascii="Symbol" w:hAnsi="Symbol" w:hint="default"/>
      </w:rPr>
    </w:lvl>
    <w:lvl w:ilvl="6" w:tplc="43CA26D6" w:tentative="1">
      <w:start w:val="1"/>
      <w:numFmt w:val="bullet"/>
      <w:lvlText w:val=""/>
      <w:lvlJc w:val="left"/>
      <w:pPr>
        <w:tabs>
          <w:tab w:val="num" w:pos="5040"/>
        </w:tabs>
        <w:ind w:left="5040" w:hanging="360"/>
      </w:pPr>
      <w:rPr>
        <w:rFonts w:ascii="Symbol" w:hAnsi="Symbol" w:hint="default"/>
      </w:rPr>
    </w:lvl>
    <w:lvl w:ilvl="7" w:tplc="5ECC0CEC" w:tentative="1">
      <w:start w:val="1"/>
      <w:numFmt w:val="bullet"/>
      <w:lvlText w:val=""/>
      <w:lvlJc w:val="left"/>
      <w:pPr>
        <w:tabs>
          <w:tab w:val="num" w:pos="5760"/>
        </w:tabs>
        <w:ind w:left="5760" w:hanging="360"/>
      </w:pPr>
      <w:rPr>
        <w:rFonts w:ascii="Symbol" w:hAnsi="Symbol" w:hint="default"/>
      </w:rPr>
    </w:lvl>
    <w:lvl w:ilvl="8" w:tplc="FF62DF0A"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6A395FAF"/>
    <w:multiLevelType w:val="hybridMultilevel"/>
    <w:tmpl w:val="2DD835B0"/>
    <w:lvl w:ilvl="0" w:tplc="174881FC">
      <w:start w:val="1"/>
      <w:numFmt w:val="bullet"/>
      <w:lvlText w:val=""/>
      <w:lvlPicBulletId w:val="0"/>
      <w:lvlJc w:val="left"/>
      <w:pPr>
        <w:tabs>
          <w:tab w:val="num" w:pos="720"/>
        </w:tabs>
        <w:ind w:left="720" w:hanging="360"/>
      </w:pPr>
      <w:rPr>
        <w:rFonts w:ascii="Symbol" w:hAnsi="Symbol" w:hint="default"/>
      </w:rPr>
    </w:lvl>
    <w:lvl w:ilvl="1" w:tplc="4A4495C2" w:tentative="1">
      <w:start w:val="1"/>
      <w:numFmt w:val="bullet"/>
      <w:lvlText w:val=""/>
      <w:lvlJc w:val="left"/>
      <w:pPr>
        <w:tabs>
          <w:tab w:val="num" w:pos="1440"/>
        </w:tabs>
        <w:ind w:left="1440" w:hanging="360"/>
      </w:pPr>
      <w:rPr>
        <w:rFonts w:ascii="Symbol" w:hAnsi="Symbol" w:hint="default"/>
      </w:rPr>
    </w:lvl>
    <w:lvl w:ilvl="2" w:tplc="C9A07A24" w:tentative="1">
      <w:start w:val="1"/>
      <w:numFmt w:val="bullet"/>
      <w:lvlText w:val=""/>
      <w:lvlJc w:val="left"/>
      <w:pPr>
        <w:tabs>
          <w:tab w:val="num" w:pos="2160"/>
        </w:tabs>
        <w:ind w:left="2160" w:hanging="360"/>
      </w:pPr>
      <w:rPr>
        <w:rFonts w:ascii="Symbol" w:hAnsi="Symbol" w:hint="default"/>
      </w:rPr>
    </w:lvl>
    <w:lvl w:ilvl="3" w:tplc="2AA4302A" w:tentative="1">
      <w:start w:val="1"/>
      <w:numFmt w:val="bullet"/>
      <w:lvlText w:val=""/>
      <w:lvlJc w:val="left"/>
      <w:pPr>
        <w:tabs>
          <w:tab w:val="num" w:pos="2880"/>
        </w:tabs>
        <w:ind w:left="2880" w:hanging="360"/>
      </w:pPr>
      <w:rPr>
        <w:rFonts w:ascii="Symbol" w:hAnsi="Symbol" w:hint="default"/>
      </w:rPr>
    </w:lvl>
    <w:lvl w:ilvl="4" w:tplc="0574A3C0" w:tentative="1">
      <w:start w:val="1"/>
      <w:numFmt w:val="bullet"/>
      <w:lvlText w:val=""/>
      <w:lvlJc w:val="left"/>
      <w:pPr>
        <w:tabs>
          <w:tab w:val="num" w:pos="3600"/>
        </w:tabs>
        <w:ind w:left="3600" w:hanging="360"/>
      </w:pPr>
      <w:rPr>
        <w:rFonts w:ascii="Symbol" w:hAnsi="Symbol" w:hint="default"/>
      </w:rPr>
    </w:lvl>
    <w:lvl w:ilvl="5" w:tplc="659CA70E" w:tentative="1">
      <w:start w:val="1"/>
      <w:numFmt w:val="bullet"/>
      <w:lvlText w:val=""/>
      <w:lvlJc w:val="left"/>
      <w:pPr>
        <w:tabs>
          <w:tab w:val="num" w:pos="4320"/>
        </w:tabs>
        <w:ind w:left="4320" w:hanging="360"/>
      </w:pPr>
      <w:rPr>
        <w:rFonts w:ascii="Symbol" w:hAnsi="Symbol" w:hint="default"/>
      </w:rPr>
    </w:lvl>
    <w:lvl w:ilvl="6" w:tplc="51DA76B8" w:tentative="1">
      <w:start w:val="1"/>
      <w:numFmt w:val="bullet"/>
      <w:lvlText w:val=""/>
      <w:lvlJc w:val="left"/>
      <w:pPr>
        <w:tabs>
          <w:tab w:val="num" w:pos="5040"/>
        </w:tabs>
        <w:ind w:left="5040" w:hanging="360"/>
      </w:pPr>
      <w:rPr>
        <w:rFonts w:ascii="Symbol" w:hAnsi="Symbol" w:hint="default"/>
      </w:rPr>
    </w:lvl>
    <w:lvl w:ilvl="7" w:tplc="D1E84518" w:tentative="1">
      <w:start w:val="1"/>
      <w:numFmt w:val="bullet"/>
      <w:lvlText w:val=""/>
      <w:lvlJc w:val="left"/>
      <w:pPr>
        <w:tabs>
          <w:tab w:val="num" w:pos="5760"/>
        </w:tabs>
        <w:ind w:left="5760" w:hanging="360"/>
      </w:pPr>
      <w:rPr>
        <w:rFonts w:ascii="Symbol" w:hAnsi="Symbol" w:hint="default"/>
      </w:rPr>
    </w:lvl>
    <w:lvl w:ilvl="8" w:tplc="4036C7AE"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6B3926A9"/>
    <w:multiLevelType w:val="hybridMultilevel"/>
    <w:tmpl w:val="BBCE8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E85261B"/>
    <w:multiLevelType w:val="hybridMultilevel"/>
    <w:tmpl w:val="31481E66"/>
    <w:lvl w:ilvl="0" w:tplc="ABC4EAEC">
      <w:start w:val="1"/>
      <w:numFmt w:val="bullet"/>
      <w:lvlText w:val=""/>
      <w:lvlPicBulletId w:val="0"/>
      <w:lvlJc w:val="left"/>
      <w:pPr>
        <w:tabs>
          <w:tab w:val="num" w:pos="720"/>
        </w:tabs>
        <w:ind w:left="720" w:hanging="360"/>
      </w:pPr>
      <w:rPr>
        <w:rFonts w:ascii="Symbol" w:hAnsi="Symbol" w:hint="default"/>
      </w:rPr>
    </w:lvl>
    <w:lvl w:ilvl="1" w:tplc="22E051F2" w:tentative="1">
      <w:start w:val="1"/>
      <w:numFmt w:val="bullet"/>
      <w:lvlText w:val=""/>
      <w:lvlJc w:val="left"/>
      <w:pPr>
        <w:tabs>
          <w:tab w:val="num" w:pos="1440"/>
        </w:tabs>
        <w:ind w:left="1440" w:hanging="360"/>
      </w:pPr>
      <w:rPr>
        <w:rFonts w:ascii="Symbol" w:hAnsi="Symbol" w:hint="default"/>
      </w:rPr>
    </w:lvl>
    <w:lvl w:ilvl="2" w:tplc="2A7AD528" w:tentative="1">
      <w:start w:val="1"/>
      <w:numFmt w:val="bullet"/>
      <w:lvlText w:val=""/>
      <w:lvlJc w:val="left"/>
      <w:pPr>
        <w:tabs>
          <w:tab w:val="num" w:pos="2160"/>
        </w:tabs>
        <w:ind w:left="2160" w:hanging="360"/>
      </w:pPr>
      <w:rPr>
        <w:rFonts w:ascii="Symbol" w:hAnsi="Symbol" w:hint="default"/>
      </w:rPr>
    </w:lvl>
    <w:lvl w:ilvl="3" w:tplc="E6525B14" w:tentative="1">
      <w:start w:val="1"/>
      <w:numFmt w:val="bullet"/>
      <w:lvlText w:val=""/>
      <w:lvlJc w:val="left"/>
      <w:pPr>
        <w:tabs>
          <w:tab w:val="num" w:pos="2880"/>
        </w:tabs>
        <w:ind w:left="2880" w:hanging="360"/>
      </w:pPr>
      <w:rPr>
        <w:rFonts w:ascii="Symbol" w:hAnsi="Symbol" w:hint="default"/>
      </w:rPr>
    </w:lvl>
    <w:lvl w:ilvl="4" w:tplc="64BAA726" w:tentative="1">
      <w:start w:val="1"/>
      <w:numFmt w:val="bullet"/>
      <w:lvlText w:val=""/>
      <w:lvlJc w:val="left"/>
      <w:pPr>
        <w:tabs>
          <w:tab w:val="num" w:pos="3600"/>
        </w:tabs>
        <w:ind w:left="3600" w:hanging="360"/>
      </w:pPr>
      <w:rPr>
        <w:rFonts w:ascii="Symbol" w:hAnsi="Symbol" w:hint="default"/>
      </w:rPr>
    </w:lvl>
    <w:lvl w:ilvl="5" w:tplc="FEDCD03E" w:tentative="1">
      <w:start w:val="1"/>
      <w:numFmt w:val="bullet"/>
      <w:lvlText w:val=""/>
      <w:lvlJc w:val="left"/>
      <w:pPr>
        <w:tabs>
          <w:tab w:val="num" w:pos="4320"/>
        </w:tabs>
        <w:ind w:left="4320" w:hanging="360"/>
      </w:pPr>
      <w:rPr>
        <w:rFonts w:ascii="Symbol" w:hAnsi="Symbol" w:hint="default"/>
      </w:rPr>
    </w:lvl>
    <w:lvl w:ilvl="6" w:tplc="95BA645A" w:tentative="1">
      <w:start w:val="1"/>
      <w:numFmt w:val="bullet"/>
      <w:lvlText w:val=""/>
      <w:lvlJc w:val="left"/>
      <w:pPr>
        <w:tabs>
          <w:tab w:val="num" w:pos="5040"/>
        </w:tabs>
        <w:ind w:left="5040" w:hanging="360"/>
      </w:pPr>
      <w:rPr>
        <w:rFonts w:ascii="Symbol" w:hAnsi="Symbol" w:hint="default"/>
      </w:rPr>
    </w:lvl>
    <w:lvl w:ilvl="7" w:tplc="6AC2F82E" w:tentative="1">
      <w:start w:val="1"/>
      <w:numFmt w:val="bullet"/>
      <w:lvlText w:val=""/>
      <w:lvlJc w:val="left"/>
      <w:pPr>
        <w:tabs>
          <w:tab w:val="num" w:pos="5760"/>
        </w:tabs>
        <w:ind w:left="5760" w:hanging="360"/>
      </w:pPr>
      <w:rPr>
        <w:rFonts w:ascii="Symbol" w:hAnsi="Symbol" w:hint="default"/>
      </w:rPr>
    </w:lvl>
    <w:lvl w:ilvl="8" w:tplc="B74A0AF6" w:tentative="1">
      <w:start w:val="1"/>
      <w:numFmt w:val="bullet"/>
      <w:lvlText w:val=""/>
      <w:lvlJc w:val="left"/>
      <w:pPr>
        <w:tabs>
          <w:tab w:val="num" w:pos="6480"/>
        </w:tabs>
        <w:ind w:left="6480" w:hanging="360"/>
      </w:pPr>
      <w:rPr>
        <w:rFonts w:ascii="Symbol" w:hAnsi="Symbol" w:hint="default"/>
      </w:rPr>
    </w:lvl>
  </w:abstractNum>
  <w:abstractNum w:abstractNumId="35" w15:restartNumberingAfterBreak="0">
    <w:nsid w:val="714376BF"/>
    <w:multiLevelType w:val="hybridMultilevel"/>
    <w:tmpl w:val="B99079DE"/>
    <w:lvl w:ilvl="0" w:tplc="9D58E8C6">
      <w:start w:val="1"/>
      <w:numFmt w:val="bullet"/>
      <w:lvlText w:val=""/>
      <w:lvlPicBulletId w:val="0"/>
      <w:lvlJc w:val="left"/>
      <w:pPr>
        <w:tabs>
          <w:tab w:val="num" w:pos="720"/>
        </w:tabs>
        <w:ind w:left="720" w:hanging="360"/>
      </w:pPr>
      <w:rPr>
        <w:rFonts w:ascii="Symbol" w:hAnsi="Symbol" w:hint="default"/>
      </w:rPr>
    </w:lvl>
    <w:lvl w:ilvl="1" w:tplc="B74A0B80" w:tentative="1">
      <w:start w:val="1"/>
      <w:numFmt w:val="bullet"/>
      <w:lvlText w:val=""/>
      <w:lvlJc w:val="left"/>
      <w:pPr>
        <w:tabs>
          <w:tab w:val="num" w:pos="1440"/>
        </w:tabs>
        <w:ind w:left="1440" w:hanging="360"/>
      </w:pPr>
      <w:rPr>
        <w:rFonts w:ascii="Symbol" w:hAnsi="Symbol" w:hint="default"/>
      </w:rPr>
    </w:lvl>
    <w:lvl w:ilvl="2" w:tplc="B02E7180" w:tentative="1">
      <w:start w:val="1"/>
      <w:numFmt w:val="bullet"/>
      <w:lvlText w:val=""/>
      <w:lvlJc w:val="left"/>
      <w:pPr>
        <w:tabs>
          <w:tab w:val="num" w:pos="2160"/>
        </w:tabs>
        <w:ind w:left="2160" w:hanging="360"/>
      </w:pPr>
      <w:rPr>
        <w:rFonts w:ascii="Symbol" w:hAnsi="Symbol" w:hint="default"/>
      </w:rPr>
    </w:lvl>
    <w:lvl w:ilvl="3" w:tplc="CF52147C" w:tentative="1">
      <w:start w:val="1"/>
      <w:numFmt w:val="bullet"/>
      <w:lvlText w:val=""/>
      <w:lvlJc w:val="left"/>
      <w:pPr>
        <w:tabs>
          <w:tab w:val="num" w:pos="2880"/>
        </w:tabs>
        <w:ind w:left="2880" w:hanging="360"/>
      </w:pPr>
      <w:rPr>
        <w:rFonts w:ascii="Symbol" w:hAnsi="Symbol" w:hint="default"/>
      </w:rPr>
    </w:lvl>
    <w:lvl w:ilvl="4" w:tplc="2286F4D4" w:tentative="1">
      <w:start w:val="1"/>
      <w:numFmt w:val="bullet"/>
      <w:lvlText w:val=""/>
      <w:lvlJc w:val="left"/>
      <w:pPr>
        <w:tabs>
          <w:tab w:val="num" w:pos="3600"/>
        </w:tabs>
        <w:ind w:left="3600" w:hanging="360"/>
      </w:pPr>
      <w:rPr>
        <w:rFonts w:ascii="Symbol" w:hAnsi="Symbol" w:hint="default"/>
      </w:rPr>
    </w:lvl>
    <w:lvl w:ilvl="5" w:tplc="E96EAEC0" w:tentative="1">
      <w:start w:val="1"/>
      <w:numFmt w:val="bullet"/>
      <w:lvlText w:val=""/>
      <w:lvlJc w:val="left"/>
      <w:pPr>
        <w:tabs>
          <w:tab w:val="num" w:pos="4320"/>
        </w:tabs>
        <w:ind w:left="4320" w:hanging="360"/>
      </w:pPr>
      <w:rPr>
        <w:rFonts w:ascii="Symbol" w:hAnsi="Symbol" w:hint="default"/>
      </w:rPr>
    </w:lvl>
    <w:lvl w:ilvl="6" w:tplc="993E72E6" w:tentative="1">
      <w:start w:val="1"/>
      <w:numFmt w:val="bullet"/>
      <w:lvlText w:val=""/>
      <w:lvlJc w:val="left"/>
      <w:pPr>
        <w:tabs>
          <w:tab w:val="num" w:pos="5040"/>
        </w:tabs>
        <w:ind w:left="5040" w:hanging="360"/>
      </w:pPr>
      <w:rPr>
        <w:rFonts w:ascii="Symbol" w:hAnsi="Symbol" w:hint="default"/>
      </w:rPr>
    </w:lvl>
    <w:lvl w:ilvl="7" w:tplc="4CCA34FA" w:tentative="1">
      <w:start w:val="1"/>
      <w:numFmt w:val="bullet"/>
      <w:lvlText w:val=""/>
      <w:lvlJc w:val="left"/>
      <w:pPr>
        <w:tabs>
          <w:tab w:val="num" w:pos="5760"/>
        </w:tabs>
        <w:ind w:left="5760" w:hanging="360"/>
      </w:pPr>
      <w:rPr>
        <w:rFonts w:ascii="Symbol" w:hAnsi="Symbol" w:hint="default"/>
      </w:rPr>
    </w:lvl>
    <w:lvl w:ilvl="8" w:tplc="ED6013D8"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775C5F12"/>
    <w:multiLevelType w:val="hybridMultilevel"/>
    <w:tmpl w:val="EEA83476"/>
    <w:lvl w:ilvl="0" w:tplc="F7FAB818">
      <w:start w:val="1"/>
      <w:numFmt w:val="bullet"/>
      <w:lvlText w:val=""/>
      <w:lvlPicBulletId w:val="1"/>
      <w:lvlJc w:val="left"/>
      <w:pPr>
        <w:tabs>
          <w:tab w:val="num" w:pos="720"/>
        </w:tabs>
        <w:ind w:left="720" w:hanging="360"/>
      </w:pPr>
      <w:rPr>
        <w:rFonts w:ascii="Symbol" w:hAnsi="Symbol" w:hint="default"/>
      </w:rPr>
    </w:lvl>
    <w:lvl w:ilvl="1" w:tplc="F32EF03E" w:tentative="1">
      <w:start w:val="1"/>
      <w:numFmt w:val="bullet"/>
      <w:lvlText w:val=""/>
      <w:lvlJc w:val="left"/>
      <w:pPr>
        <w:tabs>
          <w:tab w:val="num" w:pos="1440"/>
        </w:tabs>
        <w:ind w:left="1440" w:hanging="360"/>
      </w:pPr>
      <w:rPr>
        <w:rFonts w:ascii="Symbol" w:hAnsi="Symbol" w:hint="default"/>
      </w:rPr>
    </w:lvl>
    <w:lvl w:ilvl="2" w:tplc="260ACEA4" w:tentative="1">
      <w:start w:val="1"/>
      <w:numFmt w:val="bullet"/>
      <w:lvlText w:val=""/>
      <w:lvlJc w:val="left"/>
      <w:pPr>
        <w:tabs>
          <w:tab w:val="num" w:pos="2160"/>
        </w:tabs>
        <w:ind w:left="2160" w:hanging="360"/>
      </w:pPr>
      <w:rPr>
        <w:rFonts w:ascii="Symbol" w:hAnsi="Symbol" w:hint="default"/>
      </w:rPr>
    </w:lvl>
    <w:lvl w:ilvl="3" w:tplc="0E7E431E" w:tentative="1">
      <w:start w:val="1"/>
      <w:numFmt w:val="bullet"/>
      <w:lvlText w:val=""/>
      <w:lvlJc w:val="left"/>
      <w:pPr>
        <w:tabs>
          <w:tab w:val="num" w:pos="2880"/>
        </w:tabs>
        <w:ind w:left="2880" w:hanging="360"/>
      </w:pPr>
      <w:rPr>
        <w:rFonts w:ascii="Symbol" w:hAnsi="Symbol" w:hint="default"/>
      </w:rPr>
    </w:lvl>
    <w:lvl w:ilvl="4" w:tplc="6B4E2462" w:tentative="1">
      <w:start w:val="1"/>
      <w:numFmt w:val="bullet"/>
      <w:lvlText w:val=""/>
      <w:lvlJc w:val="left"/>
      <w:pPr>
        <w:tabs>
          <w:tab w:val="num" w:pos="3600"/>
        </w:tabs>
        <w:ind w:left="3600" w:hanging="360"/>
      </w:pPr>
      <w:rPr>
        <w:rFonts w:ascii="Symbol" w:hAnsi="Symbol" w:hint="default"/>
      </w:rPr>
    </w:lvl>
    <w:lvl w:ilvl="5" w:tplc="1B166B3C" w:tentative="1">
      <w:start w:val="1"/>
      <w:numFmt w:val="bullet"/>
      <w:lvlText w:val=""/>
      <w:lvlJc w:val="left"/>
      <w:pPr>
        <w:tabs>
          <w:tab w:val="num" w:pos="4320"/>
        </w:tabs>
        <w:ind w:left="4320" w:hanging="360"/>
      </w:pPr>
      <w:rPr>
        <w:rFonts w:ascii="Symbol" w:hAnsi="Symbol" w:hint="default"/>
      </w:rPr>
    </w:lvl>
    <w:lvl w:ilvl="6" w:tplc="5D7261A6" w:tentative="1">
      <w:start w:val="1"/>
      <w:numFmt w:val="bullet"/>
      <w:lvlText w:val=""/>
      <w:lvlJc w:val="left"/>
      <w:pPr>
        <w:tabs>
          <w:tab w:val="num" w:pos="5040"/>
        </w:tabs>
        <w:ind w:left="5040" w:hanging="360"/>
      </w:pPr>
      <w:rPr>
        <w:rFonts w:ascii="Symbol" w:hAnsi="Symbol" w:hint="default"/>
      </w:rPr>
    </w:lvl>
    <w:lvl w:ilvl="7" w:tplc="B78ADAA0" w:tentative="1">
      <w:start w:val="1"/>
      <w:numFmt w:val="bullet"/>
      <w:lvlText w:val=""/>
      <w:lvlJc w:val="left"/>
      <w:pPr>
        <w:tabs>
          <w:tab w:val="num" w:pos="5760"/>
        </w:tabs>
        <w:ind w:left="5760" w:hanging="360"/>
      </w:pPr>
      <w:rPr>
        <w:rFonts w:ascii="Symbol" w:hAnsi="Symbol" w:hint="default"/>
      </w:rPr>
    </w:lvl>
    <w:lvl w:ilvl="8" w:tplc="CC18666C" w:tentative="1">
      <w:start w:val="1"/>
      <w:numFmt w:val="bullet"/>
      <w:lvlText w:val=""/>
      <w:lvlJc w:val="left"/>
      <w:pPr>
        <w:tabs>
          <w:tab w:val="num" w:pos="6480"/>
        </w:tabs>
        <w:ind w:left="6480" w:hanging="360"/>
      </w:pPr>
      <w:rPr>
        <w:rFonts w:ascii="Symbol" w:hAnsi="Symbol" w:hint="default"/>
      </w:rPr>
    </w:lvl>
  </w:abstractNum>
  <w:abstractNum w:abstractNumId="37" w15:restartNumberingAfterBreak="0">
    <w:nsid w:val="786F0842"/>
    <w:multiLevelType w:val="hybridMultilevel"/>
    <w:tmpl w:val="F85EB858"/>
    <w:lvl w:ilvl="0" w:tplc="AFA49B8A">
      <w:start w:val="1"/>
      <w:numFmt w:val="bullet"/>
      <w:lvlText w:val=""/>
      <w:lvlPicBulletId w:val="0"/>
      <w:lvlJc w:val="left"/>
      <w:pPr>
        <w:tabs>
          <w:tab w:val="num" w:pos="720"/>
        </w:tabs>
        <w:ind w:left="720" w:hanging="360"/>
      </w:pPr>
      <w:rPr>
        <w:rFonts w:ascii="Symbol" w:hAnsi="Symbol" w:hint="default"/>
      </w:rPr>
    </w:lvl>
    <w:lvl w:ilvl="1" w:tplc="78A6ED28" w:tentative="1">
      <w:start w:val="1"/>
      <w:numFmt w:val="bullet"/>
      <w:lvlText w:val=""/>
      <w:lvlJc w:val="left"/>
      <w:pPr>
        <w:tabs>
          <w:tab w:val="num" w:pos="1440"/>
        </w:tabs>
        <w:ind w:left="1440" w:hanging="360"/>
      </w:pPr>
      <w:rPr>
        <w:rFonts w:ascii="Symbol" w:hAnsi="Symbol" w:hint="default"/>
      </w:rPr>
    </w:lvl>
    <w:lvl w:ilvl="2" w:tplc="99062BD4" w:tentative="1">
      <w:start w:val="1"/>
      <w:numFmt w:val="bullet"/>
      <w:lvlText w:val=""/>
      <w:lvlJc w:val="left"/>
      <w:pPr>
        <w:tabs>
          <w:tab w:val="num" w:pos="2160"/>
        </w:tabs>
        <w:ind w:left="2160" w:hanging="360"/>
      </w:pPr>
      <w:rPr>
        <w:rFonts w:ascii="Symbol" w:hAnsi="Symbol" w:hint="default"/>
      </w:rPr>
    </w:lvl>
    <w:lvl w:ilvl="3" w:tplc="E6F2751A" w:tentative="1">
      <w:start w:val="1"/>
      <w:numFmt w:val="bullet"/>
      <w:lvlText w:val=""/>
      <w:lvlJc w:val="left"/>
      <w:pPr>
        <w:tabs>
          <w:tab w:val="num" w:pos="2880"/>
        </w:tabs>
        <w:ind w:left="2880" w:hanging="360"/>
      </w:pPr>
      <w:rPr>
        <w:rFonts w:ascii="Symbol" w:hAnsi="Symbol" w:hint="default"/>
      </w:rPr>
    </w:lvl>
    <w:lvl w:ilvl="4" w:tplc="DD70ADE0" w:tentative="1">
      <w:start w:val="1"/>
      <w:numFmt w:val="bullet"/>
      <w:lvlText w:val=""/>
      <w:lvlJc w:val="left"/>
      <w:pPr>
        <w:tabs>
          <w:tab w:val="num" w:pos="3600"/>
        </w:tabs>
        <w:ind w:left="3600" w:hanging="360"/>
      </w:pPr>
      <w:rPr>
        <w:rFonts w:ascii="Symbol" w:hAnsi="Symbol" w:hint="default"/>
      </w:rPr>
    </w:lvl>
    <w:lvl w:ilvl="5" w:tplc="E94A79B2" w:tentative="1">
      <w:start w:val="1"/>
      <w:numFmt w:val="bullet"/>
      <w:lvlText w:val=""/>
      <w:lvlJc w:val="left"/>
      <w:pPr>
        <w:tabs>
          <w:tab w:val="num" w:pos="4320"/>
        </w:tabs>
        <w:ind w:left="4320" w:hanging="360"/>
      </w:pPr>
      <w:rPr>
        <w:rFonts w:ascii="Symbol" w:hAnsi="Symbol" w:hint="default"/>
      </w:rPr>
    </w:lvl>
    <w:lvl w:ilvl="6" w:tplc="13E20484" w:tentative="1">
      <w:start w:val="1"/>
      <w:numFmt w:val="bullet"/>
      <w:lvlText w:val=""/>
      <w:lvlJc w:val="left"/>
      <w:pPr>
        <w:tabs>
          <w:tab w:val="num" w:pos="5040"/>
        </w:tabs>
        <w:ind w:left="5040" w:hanging="360"/>
      </w:pPr>
      <w:rPr>
        <w:rFonts w:ascii="Symbol" w:hAnsi="Symbol" w:hint="default"/>
      </w:rPr>
    </w:lvl>
    <w:lvl w:ilvl="7" w:tplc="B4BE7AC8" w:tentative="1">
      <w:start w:val="1"/>
      <w:numFmt w:val="bullet"/>
      <w:lvlText w:val=""/>
      <w:lvlJc w:val="left"/>
      <w:pPr>
        <w:tabs>
          <w:tab w:val="num" w:pos="5760"/>
        </w:tabs>
        <w:ind w:left="5760" w:hanging="360"/>
      </w:pPr>
      <w:rPr>
        <w:rFonts w:ascii="Symbol" w:hAnsi="Symbol" w:hint="default"/>
      </w:rPr>
    </w:lvl>
    <w:lvl w:ilvl="8" w:tplc="C87CBCA8" w:tentative="1">
      <w:start w:val="1"/>
      <w:numFmt w:val="bullet"/>
      <w:lvlText w:val=""/>
      <w:lvlJc w:val="left"/>
      <w:pPr>
        <w:tabs>
          <w:tab w:val="num" w:pos="6480"/>
        </w:tabs>
        <w:ind w:left="6480" w:hanging="360"/>
      </w:pPr>
      <w:rPr>
        <w:rFonts w:ascii="Symbol" w:hAnsi="Symbol" w:hint="default"/>
      </w:rPr>
    </w:lvl>
  </w:abstractNum>
  <w:num w:numId="1">
    <w:abstractNumId w:val="13"/>
  </w:num>
  <w:num w:numId="2">
    <w:abstractNumId w:val="28"/>
  </w:num>
  <w:num w:numId="3">
    <w:abstractNumId w:val="5"/>
  </w:num>
  <w:num w:numId="4">
    <w:abstractNumId w:val="25"/>
  </w:num>
  <w:num w:numId="5">
    <w:abstractNumId w:val="24"/>
  </w:num>
  <w:num w:numId="6">
    <w:abstractNumId w:val="35"/>
  </w:num>
  <w:num w:numId="7">
    <w:abstractNumId w:val="23"/>
  </w:num>
  <w:num w:numId="8">
    <w:abstractNumId w:val="15"/>
  </w:num>
  <w:num w:numId="9">
    <w:abstractNumId w:val="6"/>
  </w:num>
  <w:num w:numId="10">
    <w:abstractNumId w:val="7"/>
  </w:num>
  <w:num w:numId="11">
    <w:abstractNumId w:val="19"/>
  </w:num>
  <w:num w:numId="12">
    <w:abstractNumId w:val="12"/>
  </w:num>
  <w:num w:numId="13">
    <w:abstractNumId w:val="34"/>
  </w:num>
  <w:num w:numId="14">
    <w:abstractNumId w:val="32"/>
  </w:num>
  <w:num w:numId="15">
    <w:abstractNumId w:val="9"/>
  </w:num>
  <w:num w:numId="16">
    <w:abstractNumId w:val="37"/>
  </w:num>
  <w:num w:numId="17">
    <w:abstractNumId w:val="11"/>
  </w:num>
  <w:num w:numId="18">
    <w:abstractNumId w:val="30"/>
  </w:num>
  <w:num w:numId="19">
    <w:abstractNumId w:val="36"/>
  </w:num>
  <w:num w:numId="20">
    <w:abstractNumId w:val="31"/>
  </w:num>
  <w:num w:numId="21">
    <w:abstractNumId w:val="10"/>
  </w:num>
  <w:num w:numId="22">
    <w:abstractNumId w:val="29"/>
  </w:num>
  <w:num w:numId="23">
    <w:abstractNumId w:val="14"/>
  </w:num>
  <w:num w:numId="24">
    <w:abstractNumId w:val="18"/>
  </w:num>
  <w:num w:numId="25">
    <w:abstractNumId w:val="21"/>
  </w:num>
  <w:num w:numId="26">
    <w:abstractNumId w:val="16"/>
  </w:num>
  <w:num w:numId="27">
    <w:abstractNumId w:val="8"/>
  </w:num>
  <w:num w:numId="28">
    <w:abstractNumId w:val="0"/>
  </w:num>
  <w:num w:numId="29">
    <w:abstractNumId w:val="20"/>
  </w:num>
  <w:num w:numId="30">
    <w:abstractNumId w:val="17"/>
  </w:num>
  <w:num w:numId="31">
    <w:abstractNumId w:val="27"/>
  </w:num>
  <w:num w:numId="32">
    <w:abstractNumId w:val="22"/>
  </w:num>
  <w:num w:numId="33">
    <w:abstractNumId w:val="33"/>
  </w:num>
  <w:num w:numId="34">
    <w:abstractNumId w:val="2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6" w:nlCheck="1" w:checkStyle="0"/>
  <w:activeWritingStyle w:appName="MSWord" w:lang="en-GB" w:vendorID="64" w:dllVersion="6" w:nlCheck="1" w:checkStyle="0"/>
  <w:activeWritingStyle w:appName="MSWord" w:lang="en-US" w:vendorID="64" w:dllVersion="0" w:nlCheck="1" w:checkStyle="0"/>
  <w:activeWritingStyle w:appName="MSWord" w:lang="en-GB" w:vendorID="64" w:dllVersion="0" w:nlCheck="1" w:checkStyle="0"/>
  <w:defaultTabStop w:val="720"/>
  <w:drawingGridHorizontalSpacing w:val="120"/>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E20E56"/>
    <w:rsid w:val="0000114C"/>
    <w:rsid w:val="0000359D"/>
    <w:rsid w:val="000035E1"/>
    <w:rsid w:val="00004845"/>
    <w:rsid w:val="00006B06"/>
    <w:rsid w:val="00007693"/>
    <w:rsid w:val="000104BB"/>
    <w:rsid w:val="000149F9"/>
    <w:rsid w:val="0001683E"/>
    <w:rsid w:val="00021A1F"/>
    <w:rsid w:val="0002394D"/>
    <w:rsid w:val="00023BD4"/>
    <w:rsid w:val="00025F1D"/>
    <w:rsid w:val="000321CD"/>
    <w:rsid w:val="00032C5B"/>
    <w:rsid w:val="00036609"/>
    <w:rsid w:val="00041FE5"/>
    <w:rsid w:val="0004343A"/>
    <w:rsid w:val="00051E41"/>
    <w:rsid w:val="00053276"/>
    <w:rsid w:val="00055CAB"/>
    <w:rsid w:val="00062234"/>
    <w:rsid w:val="00065B83"/>
    <w:rsid w:val="000737CD"/>
    <w:rsid w:val="0007386C"/>
    <w:rsid w:val="00080D01"/>
    <w:rsid w:val="000864DE"/>
    <w:rsid w:val="000878C1"/>
    <w:rsid w:val="00091991"/>
    <w:rsid w:val="000931FF"/>
    <w:rsid w:val="00093E82"/>
    <w:rsid w:val="000A243A"/>
    <w:rsid w:val="000A7DC3"/>
    <w:rsid w:val="000B3A02"/>
    <w:rsid w:val="000B41AC"/>
    <w:rsid w:val="000B447B"/>
    <w:rsid w:val="000B50F4"/>
    <w:rsid w:val="000B690D"/>
    <w:rsid w:val="000C1541"/>
    <w:rsid w:val="000C2BC4"/>
    <w:rsid w:val="000C4F9D"/>
    <w:rsid w:val="000D3846"/>
    <w:rsid w:val="000D5CBA"/>
    <w:rsid w:val="000D6EF8"/>
    <w:rsid w:val="000D7E1B"/>
    <w:rsid w:val="000E117A"/>
    <w:rsid w:val="000E21BE"/>
    <w:rsid w:val="000E3694"/>
    <w:rsid w:val="000F1E90"/>
    <w:rsid w:val="000F2A0D"/>
    <w:rsid w:val="001076BE"/>
    <w:rsid w:val="00107B8A"/>
    <w:rsid w:val="00112AE6"/>
    <w:rsid w:val="00125842"/>
    <w:rsid w:val="00127484"/>
    <w:rsid w:val="001321B2"/>
    <w:rsid w:val="001362AA"/>
    <w:rsid w:val="00137619"/>
    <w:rsid w:val="00141502"/>
    <w:rsid w:val="0014564B"/>
    <w:rsid w:val="0014778B"/>
    <w:rsid w:val="00151EFA"/>
    <w:rsid w:val="001551A5"/>
    <w:rsid w:val="00155A4A"/>
    <w:rsid w:val="00160235"/>
    <w:rsid w:val="00162C85"/>
    <w:rsid w:val="00163793"/>
    <w:rsid w:val="00171F64"/>
    <w:rsid w:val="001813EE"/>
    <w:rsid w:val="00182C0C"/>
    <w:rsid w:val="00185D9E"/>
    <w:rsid w:val="00191E4A"/>
    <w:rsid w:val="00194132"/>
    <w:rsid w:val="00195998"/>
    <w:rsid w:val="00196530"/>
    <w:rsid w:val="00196B1E"/>
    <w:rsid w:val="001A1114"/>
    <w:rsid w:val="001A3424"/>
    <w:rsid w:val="001B043E"/>
    <w:rsid w:val="001B5E8F"/>
    <w:rsid w:val="001C487E"/>
    <w:rsid w:val="001C644F"/>
    <w:rsid w:val="001D2523"/>
    <w:rsid w:val="001D3451"/>
    <w:rsid w:val="001D3FCF"/>
    <w:rsid w:val="001D7151"/>
    <w:rsid w:val="001E23DC"/>
    <w:rsid w:val="001E516B"/>
    <w:rsid w:val="001F6E30"/>
    <w:rsid w:val="001F71D4"/>
    <w:rsid w:val="00200DBE"/>
    <w:rsid w:val="0020309D"/>
    <w:rsid w:val="00203AF9"/>
    <w:rsid w:val="0020502A"/>
    <w:rsid w:val="00205D82"/>
    <w:rsid w:val="002072BC"/>
    <w:rsid w:val="00207E63"/>
    <w:rsid w:val="002126A0"/>
    <w:rsid w:val="00212ED7"/>
    <w:rsid w:val="0021764C"/>
    <w:rsid w:val="00225A43"/>
    <w:rsid w:val="002325B6"/>
    <w:rsid w:val="00236826"/>
    <w:rsid w:val="00237D78"/>
    <w:rsid w:val="0024135E"/>
    <w:rsid w:val="00242511"/>
    <w:rsid w:val="00242E3A"/>
    <w:rsid w:val="002469F3"/>
    <w:rsid w:val="00252687"/>
    <w:rsid w:val="0025703D"/>
    <w:rsid w:val="00257909"/>
    <w:rsid w:val="00263BCC"/>
    <w:rsid w:val="002649D8"/>
    <w:rsid w:val="002700F0"/>
    <w:rsid w:val="002715AE"/>
    <w:rsid w:val="00273CD7"/>
    <w:rsid w:val="00277FC2"/>
    <w:rsid w:val="00283DE8"/>
    <w:rsid w:val="002847BD"/>
    <w:rsid w:val="002877C4"/>
    <w:rsid w:val="0029303F"/>
    <w:rsid w:val="002A563A"/>
    <w:rsid w:val="002A7B3C"/>
    <w:rsid w:val="002B06E5"/>
    <w:rsid w:val="002B5819"/>
    <w:rsid w:val="002C5CE5"/>
    <w:rsid w:val="002C77E5"/>
    <w:rsid w:val="002D5355"/>
    <w:rsid w:val="002E0F90"/>
    <w:rsid w:val="002E7513"/>
    <w:rsid w:val="002E7B18"/>
    <w:rsid w:val="002F1F5B"/>
    <w:rsid w:val="0030109C"/>
    <w:rsid w:val="00312135"/>
    <w:rsid w:val="00313EC8"/>
    <w:rsid w:val="003145FA"/>
    <w:rsid w:val="003162BA"/>
    <w:rsid w:val="00317CA0"/>
    <w:rsid w:val="00321D19"/>
    <w:rsid w:val="00332956"/>
    <w:rsid w:val="00336453"/>
    <w:rsid w:val="00337449"/>
    <w:rsid w:val="00345C52"/>
    <w:rsid w:val="00351569"/>
    <w:rsid w:val="00352343"/>
    <w:rsid w:val="00356AD6"/>
    <w:rsid w:val="0036310C"/>
    <w:rsid w:val="003644F4"/>
    <w:rsid w:val="00366B84"/>
    <w:rsid w:val="00371E9A"/>
    <w:rsid w:val="0037372B"/>
    <w:rsid w:val="00385E57"/>
    <w:rsid w:val="00385F2C"/>
    <w:rsid w:val="003942EC"/>
    <w:rsid w:val="00394A0F"/>
    <w:rsid w:val="00395779"/>
    <w:rsid w:val="003960F8"/>
    <w:rsid w:val="00396111"/>
    <w:rsid w:val="00396ADB"/>
    <w:rsid w:val="003A0481"/>
    <w:rsid w:val="003A0C3C"/>
    <w:rsid w:val="003A687A"/>
    <w:rsid w:val="003B316D"/>
    <w:rsid w:val="003B5DCF"/>
    <w:rsid w:val="003C0274"/>
    <w:rsid w:val="003C2198"/>
    <w:rsid w:val="003C6FE7"/>
    <w:rsid w:val="003D5A46"/>
    <w:rsid w:val="003D787C"/>
    <w:rsid w:val="003E06A1"/>
    <w:rsid w:val="003F2493"/>
    <w:rsid w:val="003F25EF"/>
    <w:rsid w:val="00400782"/>
    <w:rsid w:val="00405FE8"/>
    <w:rsid w:val="00410071"/>
    <w:rsid w:val="004119A3"/>
    <w:rsid w:val="00416CD6"/>
    <w:rsid w:val="00423530"/>
    <w:rsid w:val="00435EA3"/>
    <w:rsid w:val="00440D26"/>
    <w:rsid w:val="0045174F"/>
    <w:rsid w:val="0045254F"/>
    <w:rsid w:val="00456A30"/>
    <w:rsid w:val="00460569"/>
    <w:rsid w:val="0046294F"/>
    <w:rsid w:val="004633BA"/>
    <w:rsid w:val="00463873"/>
    <w:rsid w:val="0046441D"/>
    <w:rsid w:val="004649F7"/>
    <w:rsid w:val="00464E99"/>
    <w:rsid w:val="004716BB"/>
    <w:rsid w:val="0047340B"/>
    <w:rsid w:val="00474AF1"/>
    <w:rsid w:val="0048092C"/>
    <w:rsid w:val="004830E5"/>
    <w:rsid w:val="0048605E"/>
    <w:rsid w:val="00490065"/>
    <w:rsid w:val="00494D3D"/>
    <w:rsid w:val="004B3F1A"/>
    <w:rsid w:val="004B54BE"/>
    <w:rsid w:val="004B5E88"/>
    <w:rsid w:val="004B7839"/>
    <w:rsid w:val="004C06EF"/>
    <w:rsid w:val="004C10C5"/>
    <w:rsid w:val="004C2C50"/>
    <w:rsid w:val="004D1BA6"/>
    <w:rsid w:val="004D5176"/>
    <w:rsid w:val="004D7314"/>
    <w:rsid w:val="004D7B4D"/>
    <w:rsid w:val="004E37B3"/>
    <w:rsid w:val="004E4E3E"/>
    <w:rsid w:val="004E508C"/>
    <w:rsid w:val="004E76FF"/>
    <w:rsid w:val="004F57E6"/>
    <w:rsid w:val="004F6900"/>
    <w:rsid w:val="004F6AFD"/>
    <w:rsid w:val="0050189F"/>
    <w:rsid w:val="00503B80"/>
    <w:rsid w:val="005074A3"/>
    <w:rsid w:val="00507743"/>
    <w:rsid w:val="00507874"/>
    <w:rsid w:val="00510C1B"/>
    <w:rsid w:val="00514561"/>
    <w:rsid w:val="00514635"/>
    <w:rsid w:val="00516F10"/>
    <w:rsid w:val="00522B76"/>
    <w:rsid w:val="00524DAA"/>
    <w:rsid w:val="005267A4"/>
    <w:rsid w:val="00532044"/>
    <w:rsid w:val="00536B0B"/>
    <w:rsid w:val="00541EF6"/>
    <w:rsid w:val="0054341B"/>
    <w:rsid w:val="00546CCD"/>
    <w:rsid w:val="005470B6"/>
    <w:rsid w:val="00547667"/>
    <w:rsid w:val="00550C9C"/>
    <w:rsid w:val="0055217B"/>
    <w:rsid w:val="005521AE"/>
    <w:rsid w:val="00553FC6"/>
    <w:rsid w:val="00554289"/>
    <w:rsid w:val="00556193"/>
    <w:rsid w:val="00560454"/>
    <w:rsid w:val="00566162"/>
    <w:rsid w:val="00573EFA"/>
    <w:rsid w:val="0057461C"/>
    <w:rsid w:val="00574994"/>
    <w:rsid w:val="00580367"/>
    <w:rsid w:val="00580C19"/>
    <w:rsid w:val="00581A84"/>
    <w:rsid w:val="005833A7"/>
    <w:rsid w:val="00583610"/>
    <w:rsid w:val="00584B22"/>
    <w:rsid w:val="005940C0"/>
    <w:rsid w:val="005A1A33"/>
    <w:rsid w:val="005A53EA"/>
    <w:rsid w:val="005A5C5C"/>
    <w:rsid w:val="005B6BBE"/>
    <w:rsid w:val="005B72ED"/>
    <w:rsid w:val="005C3204"/>
    <w:rsid w:val="005C5B93"/>
    <w:rsid w:val="005D11CA"/>
    <w:rsid w:val="005D32F1"/>
    <w:rsid w:val="005D3BFB"/>
    <w:rsid w:val="005D4857"/>
    <w:rsid w:val="005D4C80"/>
    <w:rsid w:val="005D6283"/>
    <w:rsid w:val="005D7CDB"/>
    <w:rsid w:val="005D7D3E"/>
    <w:rsid w:val="005E7822"/>
    <w:rsid w:val="005F4275"/>
    <w:rsid w:val="005F4F08"/>
    <w:rsid w:val="005F691A"/>
    <w:rsid w:val="00600A5B"/>
    <w:rsid w:val="00602A58"/>
    <w:rsid w:val="00603C62"/>
    <w:rsid w:val="00603CCB"/>
    <w:rsid w:val="00607D7F"/>
    <w:rsid w:val="006120D1"/>
    <w:rsid w:val="00617676"/>
    <w:rsid w:val="00620F24"/>
    <w:rsid w:val="00623D0F"/>
    <w:rsid w:val="00625E1F"/>
    <w:rsid w:val="00626E17"/>
    <w:rsid w:val="00634741"/>
    <w:rsid w:val="0064053F"/>
    <w:rsid w:val="00646672"/>
    <w:rsid w:val="0064749E"/>
    <w:rsid w:val="0065001E"/>
    <w:rsid w:val="006504D0"/>
    <w:rsid w:val="0066621C"/>
    <w:rsid w:val="006707D7"/>
    <w:rsid w:val="00671512"/>
    <w:rsid w:val="006740CD"/>
    <w:rsid w:val="00674B71"/>
    <w:rsid w:val="00676A9B"/>
    <w:rsid w:val="0067707B"/>
    <w:rsid w:val="00683AB0"/>
    <w:rsid w:val="006859DC"/>
    <w:rsid w:val="00687A38"/>
    <w:rsid w:val="00693F0B"/>
    <w:rsid w:val="006959CF"/>
    <w:rsid w:val="00695F1C"/>
    <w:rsid w:val="006965BC"/>
    <w:rsid w:val="0069699A"/>
    <w:rsid w:val="00697A3E"/>
    <w:rsid w:val="00697D38"/>
    <w:rsid w:val="006A08B9"/>
    <w:rsid w:val="006A2986"/>
    <w:rsid w:val="006B3CE9"/>
    <w:rsid w:val="006B650D"/>
    <w:rsid w:val="006C3484"/>
    <w:rsid w:val="006C5C67"/>
    <w:rsid w:val="006C6FFA"/>
    <w:rsid w:val="006D0637"/>
    <w:rsid w:val="006D1741"/>
    <w:rsid w:val="006D2BCB"/>
    <w:rsid w:val="006D53D8"/>
    <w:rsid w:val="006D73BE"/>
    <w:rsid w:val="006E1C59"/>
    <w:rsid w:val="006E32CD"/>
    <w:rsid w:val="006E44E0"/>
    <w:rsid w:val="006F0319"/>
    <w:rsid w:val="006F4925"/>
    <w:rsid w:val="006F7DC8"/>
    <w:rsid w:val="007021E0"/>
    <w:rsid w:val="0070386E"/>
    <w:rsid w:val="0071249B"/>
    <w:rsid w:val="00715D3C"/>
    <w:rsid w:val="007168AD"/>
    <w:rsid w:val="00722A1D"/>
    <w:rsid w:val="00723543"/>
    <w:rsid w:val="007274E3"/>
    <w:rsid w:val="00732AAF"/>
    <w:rsid w:val="00733340"/>
    <w:rsid w:val="0073405F"/>
    <w:rsid w:val="0073597F"/>
    <w:rsid w:val="007423D8"/>
    <w:rsid w:val="0075254F"/>
    <w:rsid w:val="00752B9B"/>
    <w:rsid w:val="007572DA"/>
    <w:rsid w:val="007624AC"/>
    <w:rsid w:val="00765725"/>
    <w:rsid w:val="007673E1"/>
    <w:rsid w:val="00771145"/>
    <w:rsid w:val="007734ED"/>
    <w:rsid w:val="00787E10"/>
    <w:rsid w:val="007913B2"/>
    <w:rsid w:val="007A2883"/>
    <w:rsid w:val="007A6D90"/>
    <w:rsid w:val="007B0F26"/>
    <w:rsid w:val="007B1007"/>
    <w:rsid w:val="007B1893"/>
    <w:rsid w:val="007B1958"/>
    <w:rsid w:val="007C174C"/>
    <w:rsid w:val="007C1934"/>
    <w:rsid w:val="007C1EBD"/>
    <w:rsid w:val="007C262C"/>
    <w:rsid w:val="007D0838"/>
    <w:rsid w:val="007D2AA1"/>
    <w:rsid w:val="007D3D97"/>
    <w:rsid w:val="007D5673"/>
    <w:rsid w:val="007E27F7"/>
    <w:rsid w:val="007E37B4"/>
    <w:rsid w:val="007E427C"/>
    <w:rsid w:val="007F729C"/>
    <w:rsid w:val="00800F9A"/>
    <w:rsid w:val="0080124F"/>
    <w:rsid w:val="0080272E"/>
    <w:rsid w:val="0080394D"/>
    <w:rsid w:val="00814E2B"/>
    <w:rsid w:val="00820854"/>
    <w:rsid w:val="00824694"/>
    <w:rsid w:val="00835C8E"/>
    <w:rsid w:val="008420B2"/>
    <w:rsid w:val="00842268"/>
    <w:rsid w:val="00842408"/>
    <w:rsid w:val="00846871"/>
    <w:rsid w:val="00850043"/>
    <w:rsid w:val="0085026D"/>
    <w:rsid w:val="0086033E"/>
    <w:rsid w:val="008630B8"/>
    <w:rsid w:val="008640A4"/>
    <w:rsid w:val="00865EFB"/>
    <w:rsid w:val="00867088"/>
    <w:rsid w:val="00867FA1"/>
    <w:rsid w:val="00872161"/>
    <w:rsid w:val="00872E2E"/>
    <w:rsid w:val="0087596C"/>
    <w:rsid w:val="008775BC"/>
    <w:rsid w:val="00885531"/>
    <w:rsid w:val="00892A20"/>
    <w:rsid w:val="008959FF"/>
    <w:rsid w:val="00896E92"/>
    <w:rsid w:val="008A0FD3"/>
    <w:rsid w:val="008A1463"/>
    <w:rsid w:val="008A3B6B"/>
    <w:rsid w:val="008A545C"/>
    <w:rsid w:val="008B4E73"/>
    <w:rsid w:val="008B7546"/>
    <w:rsid w:val="008C231C"/>
    <w:rsid w:val="008C3449"/>
    <w:rsid w:val="008C4FD4"/>
    <w:rsid w:val="008C5510"/>
    <w:rsid w:val="008C5FE1"/>
    <w:rsid w:val="008D08B3"/>
    <w:rsid w:val="008D0B1D"/>
    <w:rsid w:val="008D27A1"/>
    <w:rsid w:val="008D4E30"/>
    <w:rsid w:val="008D6D1F"/>
    <w:rsid w:val="008E0E8C"/>
    <w:rsid w:val="008E4BDA"/>
    <w:rsid w:val="008F6CB6"/>
    <w:rsid w:val="00901618"/>
    <w:rsid w:val="009031E5"/>
    <w:rsid w:val="00903202"/>
    <w:rsid w:val="0090374F"/>
    <w:rsid w:val="00907221"/>
    <w:rsid w:val="009113D1"/>
    <w:rsid w:val="00911ECB"/>
    <w:rsid w:val="00925A15"/>
    <w:rsid w:val="00925C73"/>
    <w:rsid w:val="00933AF1"/>
    <w:rsid w:val="00934FEE"/>
    <w:rsid w:val="00935D3D"/>
    <w:rsid w:val="00940BAA"/>
    <w:rsid w:val="00940FD3"/>
    <w:rsid w:val="009446C2"/>
    <w:rsid w:val="00946CA3"/>
    <w:rsid w:val="00950329"/>
    <w:rsid w:val="00950AA9"/>
    <w:rsid w:val="009520C3"/>
    <w:rsid w:val="00952F02"/>
    <w:rsid w:val="009537F3"/>
    <w:rsid w:val="00954486"/>
    <w:rsid w:val="009563D7"/>
    <w:rsid w:val="009600DD"/>
    <w:rsid w:val="00961A4E"/>
    <w:rsid w:val="00961B7D"/>
    <w:rsid w:val="0096515C"/>
    <w:rsid w:val="00970CEB"/>
    <w:rsid w:val="00985DCC"/>
    <w:rsid w:val="00990E24"/>
    <w:rsid w:val="009928F4"/>
    <w:rsid w:val="00995E94"/>
    <w:rsid w:val="009A00E0"/>
    <w:rsid w:val="009A05F8"/>
    <w:rsid w:val="009A4B0C"/>
    <w:rsid w:val="009B4DC8"/>
    <w:rsid w:val="009B551E"/>
    <w:rsid w:val="009B738A"/>
    <w:rsid w:val="009C1811"/>
    <w:rsid w:val="009C7325"/>
    <w:rsid w:val="009C7F01"/>
    <w:rsid w:val="009D0BD2"/>
    <w:rsid w:val="009D561A"/>
    <w:rsid w:val="009D59A0"/>
    <w:rsid w:val="009D5D2A"/>
    <w:rsid w:val="009E1C66"/>
    <w:rsid w:val="009E3175"/>
    <w:rsid w:val="009E32FB"/>
    <w:rsid w:val="009F0F69"/>
    <w:rsid w:val="009F1E17"/>
    <w:rsid w:val="009F3ED3"/>
    <w:rsid w:val="009F53CE"/>
    <w:rsid w:val="009F78CD"/>
    <w:rsid w:val="00A015DD"/>
    <w:rsid w:val="00A048F4"/>
    <w:rsid w:val="00A07305"/>
    <w:rsid w:val="00A1130D"/>
    <w:rsid w:val="00A24DF5"/>
    <w:rsid w:val="00A264E7"/>
    <w:rsid w:val="00A3456C"/>
    <w:rsid w:val="00A34CB9"/>
    <w:rsid w:val="00A35C0C"/>
    <w:rsid w:val="00A36C0F"/>
    <w:rsid w:val="00A36F56"/>
    <w:rsid w:val="00A40A12"/>
    <w:rsid w:val="00A43254"/>
    <w:rsid w:val="00A50327"/>
    <w:rsid w:val="00A50E6B"/>
    <w:rsid w:val="00A518E8"/>
    <w:rsid w:val="00A559EF"/>
    <w:rsid w:val="00A600A3"/>
    <w:rsid w:val="00A601C4"/>
    <w:rsid w:val="00A63E20"/>
    <w:rsid w:val="00A6524B"/>
    <w:rsid w:val="00A67C4B"/>
    <w:rsid w:val="00A75AB3"/>
    <w:rsid w:val="00A82477"/>
    <w:rsid w:val="00A92374"/>
    <w:rsid w:val="00A92879"/>
    <w:rsid w:val="00A9289A"/>
    <w:rsid w:val="00A9515F"/>
    <w:rsid w:val="00A95B79"/>
    <w:rsid w:val="00AA0738"/>
    <w:rsid w:val="00AA15AA"/>
    <w:rsid w:val="00AA4A94"/>
    <w:rsid w:val="00AB0465"/>
    <w:rsid w:val="00AB5B42"/>
    <w:rsid w:val="00AB6B60"/>
    <w:rsid w:val="00AC5FC9"/>
    <w:rsid w:val="00AD14A6"/>
    <w:rsid w:val="00AD338A"/>
    <w:rsid w:val="00AD7CFD"/>
    <w:rsid w:val="00AE0103"/>
    <w:rsid w:val="00AE122D"/>
    <w:rsid w:val="00AE22BB"/>
    <w:rsid w:val="00AE3049"/>
    <w:rsid w:val="00AE451A"/>
    <w:rsid w:val="00AF2094"/>
    <w:rsid w:val="00AF22B5"/>
    <w:rsid w:val="00AF342A"/>
    <w:rsid w:val="00B02A65"/>
    <w:rsid w:val="00B0757A"/>
    <w:rsid w:val="00B133A1"/>
    <w:rsid w:val="00B141BF"/>
    <w:rsid w:val="00B147F4"/>
    <w:rsid w:val="00B16463"/>
    <w:rsid w:val="00B17DB2"/>
    <w:rsid w:val="00B210A4"/>
    <w:rsid w:val="00B237F0"/>
    <w:rsid w:val="00B249DD"/>
    <w:rsid w:val="00B26B30"/>
    <w:rsid w:val="00B27B40"/>
    <w:rsid w:val="00B33FB9"/>
    <w:rsid w:val="00B37A97"/>
    <w:rsid w:val="00B54CD5"/>
    <w:rsid w:val="00B5680B"/>
    <w:rsid w:val="00B61B61"/>
    <w:rsid w:val="00B6641A"/>
    <w:rsid w:val="00B667DC"/>
    <w:rsid w:val="00B67A49"/>
    <w:rsid w:val="00B7041B"/>
    <w:rsid w:val="00B72A07"/>
    <w:rsid w:val="00B8229B"/>
    <w:rsid w:val="00B85963"/>
    <w:rsid w:val="00B93DA1"/>
    <w:rsid w:val="00B9566E"/>
    <w:rsid w:val="00B973EA"/>
    <w:rsid w:val="00BA0BFC"/>
    <w:rsid w:val="00BA1642"/>
    <w:rsid w:val="00BB18B5"/>
    <w:rsid w:val="00BB1E60"/>
    <w:rsid w:val="00BB2E33"/>
    <w:rsid w:val="00BB2EE1"/>
    <w:rsid w:val="00BB42A3"/>
    <w:rsid w:val="00BC5269"/>
    <w:rsid w:val="00BC55CB"/>
    <w:rsid w:val="00BD651B"/>
    <w:rsid w:val="00BF1CC6"/>
    <w:rsid w:val="00BF359B"/>
    <w:rsid w:val="00BF61E2"/>
    <w:rsid w:val="00C00B93"/>
    <w:rsid w:val="00C042B8"/>
    <w:rsid w:val="00C0534C"/>
    <w:rsid w:val="00C07041"/>
    <w:rsid w:val="00C1250A"/>
    <w:rsid w:val="00C12AD5"/>
    <w:rsid w:val="00C13375"/>
    <w:rsid w:val="00C31503"/>
    <w:rsid w:val="00C328CA"/>
    <w:rsid w:val="00C32BB6"/>
    <w:rsid w:val="00C41395"/>
    <w:rsid w:val="00C42092"/>
    <w:rsid w:val="00C420C6"/>
    <w:rsid w:val="00C45578"/>
    <w:rsid w:val="00C52495"/>
    <w:rsid w:val="00C529A0"/>
    <w:rsid w:val="00C54601"/>
    <w:rsid w:val="00C568D2"/>
    <w:rsid w:val="00C62C77"/>
    <w:rsid w:val="00C63232"/>
    <w:rsid w:val="00C638BA"/>
    <w:rsid w:val="00C64022"/>
    <w:rsid w:val="00C6792C"/>
    <w:rsid w:val="00C743EC"/>
    <w:rsid w:val="00C76922"/>
    <w:rsid w:val="00C85292"/>
    <w:rsid w:val="00C8668B"/>
    <w:rsid w:val="00C86FEC"/>
    <w:rsid w:val="00C90CD6"/>
    <w:rsid w:val="00C91068"/>
    <w:rsid w:val="00C94CDF"/>
    <w:rsid w:val="00CA0401"/>
    <w:rsid w:val="00CA3FA8"/>
    <w:rsid w:val="00CB02C0"/>
    <w:rsid w:val="00CB20B7"/>
    <w:rsid w:val="00CB25B2"/>
    <w:rsid w:val="00CB410B"/>
    <w:rsid w:val="00CB5360"/>
    <w:rsid w:val="00CB5C24"/>
    <w:rsid w:val="00CB7A27"/>
    <w:rsid w:val="00CC3938"/>
    <w:rsid w:val="00CC6450"/>
    <w:rsid w:val="00CC7AC7"/>
    <w:rsid w:val="00CD3751"/>
    <w:rsid w:val="00CD4731"/>
    <w:rsid w:val="00CD5BC5"/>
    <w:rsid w:val="00CE6DCA"/>
    <w:rsid w:val="00CF1AD8"/>
    <w:rsid w:val="00CF3725"/>
    <w:rsid w:val="00CF74B1"/>
    <w:rsid w:val="00D12204"/>
    <w:rsid w:val="00D135A6"/>
    <w:rsid w:val="00D13FC2"/>
    <w:rsid w:val="00D226B3"/>
    <w:rsid w:val="00D23DDF"/>
    <w:rsid w:val="00D26710"/>
    <w:rsid w:val="00D26DC6"/>
    <w:rsid w:val="00D321C0"/>
    <w:rsid w:val="00D32A7E"/>
    <w:rsid w:val="00D35496"/>
    <w:rsid w:val="00D44B8F"/>
    <w:rsid w:val="00D455C4"/>
    <w:rsid w:val="00D45E31"/>
    <w:rsid w:val="00D53158"/>
    <w:rsid w:val="00D60FD4"/>
    <w:rsid w:val="00D64E04"/>
    <w:rsid w:val="00D65781"/>
    <w:rsid w:val="00D67949"/>
    <w:rsid w:val="00D67B5A"/>
    <w:rsid w:val="00D703AF"/>
    <w:rsid w:val="00D721C8"/>
    <w:rsid w:val="00D72C53"/>
    <w:rsid w:val="00D75075"/>
    <w:rsid w:val="00D760FB"/>
    <w:rsid w:val="00D763EA"/>
    <w:rsid w:val="00D76ABE"/>
    <w:rsid w:val="00D85F6F"/>
    <w:rsid w:val="00D86E81"/>
    <w:rsid w:val="00D90E46"/>
    <w:rsid w:val="00D94F6D"/>
    <w:rsid w:val="00DA10FE"/>
    <w:rsid w:val="00DB321A"/>
    <w:rsid w:val="00DB3C95"/>
    <w:rsid w:val="00DB6864"/>
    <w:rsid w:val="00DC1FBF"/>
    <w:rsid w:val="00DC3995"/>
    <w:rsid w:val="00DC5CA9"/>
    <w:rsid w:val="00DC65C9"/>
    <w:rsid w:val="00DC74F8"/>
    <w:rsid w:val="00DD11A8"/>
    <w:rsid w:val="00DD4222"/>
    <w:rsid w:val="00DE5CA4"/>
    <w:rsid w:val="00DE6039"/>
    <w:rsid w:val="00DE624D"/>
    <w:rsid w:val="00DE676C"/>
    <w:rsid w:val="00DF5A77"/>
    <w:rsid w:val="00DF66C4"/>
    <w:rsid w:val="00E018D6"/>
    <w:rsid w:val="00E03633"/>
    <w:rsid w:val="00E0544D"/>
    <w:rsid w:val="00E056AF"/>
    <w:rsid w:val="00E07D04"/>
    <w:rsid w:val="00E11302"/>
    <w:rsid w:val="00E12F18"/>
    <w:rsid w:val="00E13073"/>
    <w:rsid w:val="00E13DC5"/>
    <w:rsid w:val="00E15CA0"/>
    <w:rsid w:val="00E17F7D"/>
    <w:rsid w:val="00E20E56"/>
    <w:rsid w:val="00E24D84"/>
    <w:rsid w:val="00E25D37"/>
    <w:rsid w:val="00E26AEB"/>
    <w:rsid w:val="00E35CA0"/>
    <w:rsid w:val="00E37FAE"/>
    <w:rsid w:val="00E407FE"/>
    <w:rsid w:val="00E45866"/>
    <w:rsid w:val="00E47FAF"/>
    <w:rsid w:val="00E53C6F"/>
    <w:rsid w:val="00E55491"/>
    <w:rsid w:val="00E6480C"/>
    <w:rsid w:val="00E737DD"/>
    <w:rsid w:val="00E74B7D"/>
    <w:rsid w:val="00E74DE6"/>
    <w:rsid w:val="00E779A5"/>
    <w:rsid w:val="00E83406"/>
    <w:rsid w:val="00E85DBA"/>
    <w:rsid w:val="00E94C4E"/>
    <w:rsid w:val="00E9544E"/>
    <w:rsid w:val="00EB243E"/>
    <w:rsid w:val="00EB3906"/>
    <w:rsid w:val="00EB5449"/>
    <w:rsid w:val="00EB67B5"/>
    <w:rsid w:val="00EC5DE7"/>
    <w:rsid w:val="00ED026D"/>
    <w:rsid w:val="00ED1321"/>
    <w:rsid w:val="00ED3291"/>
    <w:rsid w:val="00ED3B02"/>
    <w:rsid w:val="00ED4D37"/>
    <w:rsid w:val="00ED6C73"/>
    <w:rsid w:val="00EE1100"/>
    <w:rsid w:val="00EE26A8"/>
    <w:rsid w:val="00EE3948"/>
    <w:rsid w:val="00EE45CC"/>
    <w:rsid w:val="00EF2E20"/>
    <w:rsid w:val="00EF4A0E"/>
    <w:rsid w:val="00F00989"/>
    <w:rsid w:val="00F0661C"/>
    <w:rsid w:val="00F074A9"/>
    <w:rsid w:val="00F16422"/>
    <w:rsid w:val="00F16CDF"/>
    <w:rsid w:val="00F24698"/>
    <w:rsid w:val="00F2554F"/>
    <w:rsid w:val="00F34877"/>
    <w:rsid w:val="00F37FA0"/>
    <w:rsid w:val="00F4388A"/>
    <w:rsid w:val="00F517D6"/>
    <w:rsid w:val="00F51D62"/>
    <w:rsid w:val="00F63DF7"/>
    <w:rsid w:val="00F66F02"/>
    <w:rsid w:val="00F72420"/>
    <w:rsid w:val="00F801E4"/>
    <w:rsid w:val="00F811BB"/>
    <w:rsid w:val="00F825B1"/>
    <w:rsid w:val="00FA0147"/>
    <w:rsid w:val="00FA424E"/>
    <w:rsid w:val="00FA5880"/>
    <w:rsid w:val="00FA7C8B"/>
    <w:rsid w:val="00FB4EB6"/>
    <w:rsid w:val="00FB635A"/>
    <w:rsid w:val="00FC0B87"/>
    <w:rsid w:val="00FC5A90"/>
    <w:rsid w:val="00FC723A"/>
    <w:rsid w:val="00FC7F67"/>
    <w:rsid w:val="00FD1675"/>
    <w:rsid w:val="00FD17CF"/>
    <w:rsid w:val="00FD2084"/>
    <w:rsid w:val="00FD3650"/>
    <w:rsid w:val="00FE11DA"/>
    <w:rsid w:val="00FE36FE"/>
    <w:rsid w:val="00FE4158"/>
    <w:rsid w:val="00FF2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4D3BD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4D84"/>
    <w:rPr>
      <w:sz w:val="24"/>
      <w:szCs w:val="24"/>
      <w:lang w:val="en-GB" w:eastAsia="en-GB"/>
    </w:rPr>
  </w:style>
  <w:style w:type="paragraph" w:styleId="Heading1">
    <w:name w:val="heading 1"/>
    <w:basedOn w:val="Normal"/>
    <w:next w:val="Normal"/>
    <w:qFormat/>
    <w:pPr>
      <w:keepNext/>
      <w:outlineLvl w:val="0"/>
    </w:pPr>
    <w:rPr>
      <w:rFonts w:ascii="Arial" w:hAnsi="Arial" w:cs="Arial"/>
      <w:b/>
      <w:bCs/>
      <w:sz w:val="22"/>
      <w:szCs w:val="20"/>
      <w:lang w:val="en-US" w:eastAsia="en-US"/>
    </w:rPr>
  </w:style>
  <w:style w:type="paragraph" w:styleId="Heading2">
    <w:name w:val="heading 2"/>
    <w:basedOn w:val="Normal"/>
    <w:next w:val="Normal"/>
    <w:qFormat/>
    <w:pPr>
      <w:keepNext/>
      <w:spacing w:before="240" w:after="60"/>
      <w:outlineLvl w:val="1"/>
    </w:pPr>
    <w:rPr>
      <w:rFonts w:ascii="Arial" w:hAnsi="Arial" w:cs="Arial"/>
      <w:b/>
      <w:bCs/>
      <w:i/>
      <w:iCs/>
      <w:sz w:val="28"/>
      <w:szCs w:val="28"/>
      <w:lang w:eastAsia="en-US"/>
    </w:rPr>
  </w:style>
  <w:style w:type="paragraph" w:styleId="Heading3">
    <w:name w:val="heading 3"/>
    <w:basedOn w:val="Normal"/>
    <w:next w:val="Normal"/>
    <w:qFormat/>
    <w:pPr>
      <w:keepNext/>
      <w:pBdr>
        <w:top w:val="single" w:sz="4" w:space="1" w:color="auto" w:shadow="1"/>
        <w:left w:val="single" w:sz="4" w:space="0" w:color="auto" w:shadow="1"/>
        <w:bottom w:val="single" w:sz="4" w:space="1" w:color="auto" w:shadow="1"/>
        <w:right w:val="single" w:sz="4" w:space="4" w:color="auto" w:shadow="1"/>
      </w:pBdr>
      <w:spacing w:before="80" w:after="80"/>
      <w:jc w:val="center"/>
      <w:outlineLvl w:val="2"/>
    </w:pPr>
    <w:rPr>
      <w:rFonts w:ascii="Verdana" w:hAnsi="Verdana"/>
      <w:b/>
      <w:sz w:val="22"/>
      <w:lang w:eastAsia="en-US"/>
    </w:rPr>
  </w:style>
  <w:style w:type="paragraph" w:styleId="Heading4">
    <w:name w:val="heading 4"/>
    <w:basedOn w:val="Normal"/>
    <w:next w:val="Normal"/>
    <w:qFormat/>
    <w:pPr>
      <w:keepNext/>
      <w:pBdr>
        <w:top w:val="single" w:sz="4" w:space="0" w:color="auto" w:shadow="1"/>
        <w:left w:val="single" w:sz="4" w:space="0" w:color="auto" w:shadow="1"/>
        <w:bottom w:val="single" w:sz="4" w:space="1" w:color="auto" w:shadow="1"/>
        <w:right w:val="single" w:sz="4" w:space="4" w:color="auto" w:shadow="1"/>
      </w:pBdr>
      <w:spacing w:before="80" w:after="80"/>
      <w:jc w:val="center"/>
      <w:outlineLvl w:val="3"/>
    </w:pPr>
    <w:rPr>
      <w:rFonts w:ascii="Verdana" w:hAnsi="Verdana"/>
      <w:b/>
      <w:sz w:val="20"/>
      <w:szCs w:val="17"/>
      <w:lang w:eastAsia="en-US"/>
    </w:rPr>
  </w:style>
  <w:style w:type="paragraph" w:styleId="Heading5">
    <w:name w:val="heading 5"/>
    <w:basedOn w:val="Normal"/>
    <w:next w:val="Normal"/>
    <w:qFormat/>
    <w:pPr>
      <w:spacing w:before="240" w:after="60"/>
      <w:outlineLvl w:val="4"/>
    </w:pPr>
    <w:rPr>
      <w:b/>
      <w:bCs/>
      <w:i/>
      <w:iCs/>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semiHidden/>
    <w:rPr>
      <w:b/>
      <w:szCs w:val="20"/>
      <w:lang w:val="en-US" w:eastAsia="en-US"/>
    </w:rPr>
  </w:style>
  <w:style w:type="paragraph" w:styleId="BodyText">
    <w:name w:val="Body Text"/>
    <w:basedOn w:val="Normal"/>
    <w:semiHidden/>
    <w:pPr>
      <w:spacing w:after="120"/>
    </w:pPr>
    <w:rPr>
      <w:lang w:eastAsia="en-US"/>
    </w:rPr>
  </w:style>
  <w:style w:type="character" w:customStyle="1" w:styleId="text">
    <w:name w:val="text"/>
    <w:basedOn w:val="DefaultParagraphFont"/>
  </w:style>
  <w:style w:type="character" w:styleId="Hyperlink">
    <w:name w:val="Hyperlink"/>
    <w:uiPriority w:val="99"/>
    <w:semiHidden/>
    <w:rPr>
      <w:color w:val="0000FF"/>
      <w:u w:val="single"/>
    </w:r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Lucida Sans Unicode" w:eastAsia="Arial Unicode MS" w:hAnsi="Lucida Sans Unicode" w:cs="Lucida Sans Unicode"/>
      <w:sz w:val="20"/>
      <w:szCs w:val="20"/>
      <w:lang w:val="en-US" w:eastAsia="en-US"/>
    </w:rPr>
  </w:style>
  <w:style w:type="paragraph" w:styleId="BodyText3">
    <w:name w:val="Body Text 3"/>
    <w:basedOn w:val="Normal"/>
    <w:semiHidden/>
    <w:pPr>
      <w:spacing w:after="120"/>
    </w:pPr>
    <w:rPr>
      <w:sz w:val="16"/>
      <w:szCs w:val="16"/>
      <w:lang w:eastAsia="en-US"/>
    </w:rPr>
  </w:style>
  <w:style w:type="paragraph" w:customStyle="1" w:styleId="CharCharCharChar">
    <w:name w:val="Char Char Char Char"/>
    <w:basedOn w:val="Normal"/>
    <w:pPr>
      <w:spacing w:before="60" w:after="160" w:line="240" w:lineRule="exact"/>
    </w:pPr>
    <w:rPr>
      <w:rFonts w:ascii="Verdana" w:hAnsi="Verdana" w:cs="Arial"/>
      <w:color w:val="FF00FF"/>
      <w:sz w:val="20"/>
      <w:lang w:eastAsia="en-US"/>
    </w:rPr>
  </w:style>
  <w:style w:type="character" w:styleId="CommentReference">
    <w:name w:val="annotation reference"/>
    <w:semiHidden/>
    <w:rPr>
      <w:sz w:val="16"/>
      <w:szCs w:val="16"/>
    </w:rPr>
  </w:style>
  <w:style w:type="paragraph" w:styleId="CommentText">
    <w:name w:val="annotation text"/>
    <w:basedOn w:val="Normal"/>
    <w:semiHidden/>
    <w:rPr>
      <w:sz w:val="20"/>
      <w:szCs w:val="20"/>
      <w:lang w:eastAsia="en-US"/>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lang w:eastAsia="en-US"/>
    </w:rPr>
  </w:style>
  <w:style w:type="paragraph" w:customStyle="1" w:styleId="Char">
    <w:name w:val="Char"/>
    <w:basedOn w:val="Normal"/>
    <w:pPr>
      <w:spacing w:before="60" w:after="160" w:line="240" w:lineRule="exact"/>
    </w:pPr>
    <w:rPr>
      <w:rFonts w:ascii="Verdana" w:hAnsi="Verdana" w:cs="Arial"/>
      <w:color w:val="FF00FF"/>
      <w:sz w:val="20"/>
      <w:lang w:eastAsia="en-US"/>
    </w:rPr>
  </w:style>
  <w:style w:type="character" w:customStyle="1" w:styleId="Teletype">
    <w:name w:val="Teletype"/>
    <w:rPr>
      <w:rFonts w:ascii="Courier New" w:eastAsia="Courier New" w:hAnsi="Courier New" w:cs="Courier New"/>
    </w:rPr>
  </w:style>
  <w:style w:type="paragraph" w:customStyle="1" w:styleId="WW-PlainText">
    <w:name w:val="WW-Plain Text"/>
    <w:basedOn w:val="Normal"/>
    <w:pPr>
      <w:suppressAutoHyphens/>
      <w:overflowPunct w:val="0"/>
      <w:autoSpaceDE w:val="0"/>
      <w:textAlignment w:val="baseline"/>
    </w:pPr>
    <w:rPr>
      <w:rFonts w:ascii="Courier New" w:hAnsi="Courier New"/>
      <w:b/>
      <w:sz w:val="20"/>
      <w:szCs w:val="20"/>
      <w:lang w:val="en-US" w:eastAsia="ar-SA"/>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pPr>
    <w:rPr>
      <w:rFonts w:ascii="Courier New" w:hAnsi="Courier New"/>
      <w:sz w:val="20"/>
      <w:szCs w:val="20"/>
      <w:lang w:val="en-US" w:eastAsia="ar-SA"/>
    </w:rPr>
  </w:style>
  <w:style w:type="paragraph" w:styleId="BodyTextIndent">
    <w:name w:val="Body Text Indent"/>
    <w:basedOn w:val="Normal"/>
    <w:semiHidden/>
    <w:pPr>
      <w:spacing w:after="120"/>
      <w:ind w:left="360"/>
    </w:pPr>
    <w:rPr>
      <w:lang w:eastAsia="en-US"/>
    </w:rPr>
  </w:style>
  <w:style w:type="paragraph" w:styleId="Header">
    <w:name w:val="header"/>
    <w:basedOn w:val="Normal"/>
    <w:link w:val="HeaderChar"/>
    <w:pPr>
      <w:tabs>
        <w:tab w:val="center" w:pos="4320"/>
        <w:tab w:val="right" w:pos="8640"/>
      </w:tabs>
    </w:pPr>
    <w:rPr>
      <w:rFonts w:ascii="Arial" w:hAnsi="Arial"/>
      <w:color w:val="000000"/>
      <w:sz w:val="20"/>
      <w:szCs w:val="20"/>
      <w:lang w:eastAsia="en-US"/>
    </w:rPr>
  </w:style>
  <w:style w:type="paragraph" w:styleId="ListParagraph">
    <w:name w:val="List Paragraph"/>
    <w:basedOn w:val="Normal"/>
    <w:uiPriority w:val="34"/>
    <w:qFormat/>
    <w:rsid w:val="0064749E"/>
    <w:pPr>
      <w:ind w:left="720"/>
    </w:pPr>
    <w:rPr>
      <w:lang w:eastAsia="en-US"/>
    </w:rPr>
  </w:style>
  <w:style w:type="paragraph" w:styleId="Footer">
    <w:name w:val="footer"/>
    <w:basedOn w:val="Normal"/>
    <w:link w:val="FooterChar"/>
    <w:uiPriority w:val="99"/>
    <w:semiHidden/>
    <w:unhideWhenUsed/>
    <w:rsid w:val="0064749E"/>
    <w:pPr>
      <w:tabs>
        <w:tab w:val="center" w:pos="4680"/>
        <w:tab w:val="right" w:pos="9360"/>
      </w:tabs>
    </w:pPr>
    <w:rPr>
      <w:lang w:eastAsia="en-US"/>
    </w:rPr>
  </w:style>
  <w:style w:type="character" w:customStyle="1" w:styleId="FooterChar">
    <w:name w:val="Footer Char"/>
    <w:link w:val="Footer"/>
    <w:uiPriority w:val="99"/>
    <w:semiHidden/>
    <w:rsid w:val="0064749E"/>
    <w:rPr>
      <w:sz w:val="24"/>
      <w:szCs w:val="24"/>
      <w:lang w:val="en-GB"/>
    </w:rPr>
  </w:style>
  <w:style w:type="paragraph" w:styleId="NormalWeb">
    <w:name w:val="Normal (Web)"/>
    <w:basedOn w:val="Normal"/>
    <w:uiPriority w:val="99"/>
    <w:unhideWhenUsed/>
    <w:rsid w:val="0064749E"/>
    <w:pPr>
      <w:spacing w:before="100" w:beforeAutospacing="1" w:after="100" w:afterAutospacing="1"/>
    </w:pPr>
    <w:rPr>
      <w:lang w:val="en-US" w:eastAsia="en-US"/>
    </w:rPr>
  </w:style>
  <w:style w:type="character" w:customStyle="1" w:styleId="apple-style-span">
    <w:name w:val="apple-style-span"/>
    <w:basedOn w:val="DefaultParagraphFont"/>
    <w:rsid w:val="00556193"/>
  </w:style>
  <w:style w:type="character" w:customStyle="1" w:styleId="apple-converted-space">
    <w:name w:val="apple-converted-space"/>
    <w:basedOn w:val="DefaultParagraphFont"/>
    <w:rsid w:val="005074A3"/>
  </w:style>
  <w:style w:type="paragraph" w:customStyle="1" w:styleId="ResumeBullet">
    <w:name w:val="Resume Bullet"/>
    <w:basedOn w:val="Normal"/>
    <w:next w:val="ResumeBullet2"/>
    <w:rsid w:val="007734ED"/>
    <w:pPr>
      <w:keepLines/>
      <w:widowControl w:val="0"/>
      <w:numPr>
        <w:numId w:val="25"/>
      </w:numPr>
      <w:spacing w:before="60"/>
    </w:pPr>
    <w:rPr>
      <w:sz w:val="20"/>
      <w:lang w:val="en-US" w:eastAsia="en-US"/>
    </w:rPr>
  </w:style>
  <w:style w:type="paragraph" w:customStyle="1" w:styleId="ResumeBodyChar">
    <w:name w:val="Resume Body Char"/>
    <w:basedOn w:val="Normal"/>
    <w:link w:val="ResumeBodyCharChar"/>
    <w:rsid w:val="007734ED"/>
    <w:pPr>
      <w:spacing w:before="60"/>
    </w:pPr>
    <w:rPr>
      <w:sz w:val="20"/>
      <w:lang w:eastAsia="en-US"/>
    </w:rPr>
  </w:style>
  <w:style w:type="paragraph" w:customStyle="1" w:styleId="ResumeBullet2">
    <w:name w:val="Resume Bullet 2"/>
    <w:rsid w:val="007734ED"/>
    <w:pPr>
      <w:numPr>
        <w:ilvl w:val="1"/>
        <w:numId w:val="25"/>
      </w:numPr>
    </w:pPr>
    <w:rPr>
      <w:noProof/>
    </w:rPr>
  </w:style>
  <w:style w:type="character" w:customStyle="1" w:styleId="ResumeBodyCharChar">
    <w:name w:val="Resume Body Char Char"/>
    <w:link w:val="ResumeBodyChar"/>
    <w:rsid w:val="007734ED"/>
    <w:rPr>
      <w:szCs w:val="24"/>
    </w:rPr>
  </w:style>
  <w:style w:type="character" w:customStyle="1" w:styleId="HeaderChar">
    <w:name w:val="Header Char"/>
    <w:link w:val="Header"/>
    <w:rsid w:val="00950329"/>
    <w:rPr>
      <w:rFonts w:ascii="Arial" w:hAnsi="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9474728">
      <w:bodyDiv w:val="1"/>
      <w:marLeft w:val="0"/>
      <w:marRight w:val="0"/>
      <w:marTop w:val="0"/>
      <w:marBottom w:val="0"/>
      <w:divBdr>
        <w:top w:val="none" w:sz="0" w:space="0" w:color="auto"/>
        <w:left w:val="none" w:sz="0" w:space="0" w:color="auto"/>
        <w:bottom w:val="none" w:sz="0" w:space="0" w:color="auto"/>
        <w:right w:val="none" w:sz="0" w:space="0" w:color="auto"/>
      </w:divBdr>
    </w:div>
    <w:div w:id="520314027">
      <w:bodyDiv w:val="1"/>
      <w:marLeft w:val="0"/>
      <w:marRight w:val="0"/>
      <w:marTop w:val="0"/>
      <w:marBottom w:val="0"/>
      <w:divBdr>
        <w:top w:val="none" w:sz="0" w:space="0" w:color="auto"/>
        <w:left w:val="none" w:sz="0" w:space="0" w:color="auto"/>
        <w:bottom w:val="none" w:sz="0" w:space="0" w:color="auto"/>
        <w:right w:val="none" w:sz="0" w:space="0" w:color="auto"/>
      </w:divBdr>
      <w:divsChild>
        <w:div w:id="28723464">
          <w:marLeft w:val="0"/>
          <w:marRight w:val="0"/>
          <w:marTop w:val="0"/>
          <w:marBottom w:val="0"/>
          <w:divBdr>
            <w:top w:val="none" w:sz="0" w:space="0" w:color="auto"/>
            <w:left w:val="none" w:sz="0" w:space="0" w:color="auto"/>
            <w:bottom w:val="none" w:sz="0" w:space="0" w:color="auto"/>
            <w:right w:val="none" w:sz="0" w:space="0" w:color="auto"/>
          </w:divBdr>
        </w:div>
        <w:div w:id="115612340">
          <w:marLeft w:val="0"/>
          <w:marRight w:val="0"/>
          <w:marTop w:val="0"/>
          <w:marBottom w:val="0"/>
          <w:divBdr>
            <w:top w:val="none" w:sz="0" w:space="0" w:color="auto"/>
            <w:left w:val="none" w:sz="0" w:space="0" w:color="auto"/>
            <w:bottom w:val="none" w:sz="0" w:space="0" w:color="auto"/>
            <w:right w:val="none" w:sz="0" w:space="0" w:color="auto"/>
          </w:divBdr>
        </w:div>
        <w:div w:id="637999796">
          <w:marLeft w:val="0"/>
          <w:marRight w:val="0"/>
          <w:marTop w:val="0"/>
          <w:marBottom w:val="0"/>
          <w:divBdr>
            <w:top w:val="none" w:sz="0" w:space="0" w:color="auto"/>
            <w:left w:val="none" w:sz="0" w:space="0" w:color="auto"/>
            <w:bottom w:val="none" w:sz="0" w:space="0" w:color="auto"/>
            <w:right w:val="none" w:sz="0" w:space="0" w:color="auto"/>
          </w:divBdr>
        </w:div>
        <w:div w:id="798260994">
          <w:marLeft w:val="0"/>
          <w:marRight w:val="0"/>
          <w:marTop w:val="0"/>
          <w:marBottom w:val="0"/>
          <w:divBdr>
            <w:top w:val="none" w:sz="0" w:space="0" w:color="auto"/>
            <w:left w:val="none" w:sz="0" w:space="0" w:color="auto"/>
            <w:bottom w:val="none" w:sz="0" w:space="0" w:color="auto"/>
            <w:right w:val="none" w:sz="0" w:space="0" w:color="auto"/>
          </w:divBdr>
        </w:div>
        <w:div w:id="1021010261">
          <w:marLeft w:val="0"/>
          <w:marRight w:val="0"/>
          <w:marTop w:val="0"/>
          <w:marBottom w:val="0"/>
          <w:divBdr>
            <w:top w:val="none" w:sz="0" w:space="0" w:color="auto"/>
            <w:left w:val="none" w:sz="0" w:space="0" w:color="auto"/>
            <w:bottom w:val="none" w:sz="0" w:space="0" w:color="auto"/>
            <w:right w:val="none" w:sz="0" w:space="0" w:color="auto"/>
          </w:divBdr>
        </w:div>
        <w:div w:id="1748501095">
          <w:marLeft w:val="0"/>
          <w:marRight w:val="0"/>
          <w:marTop w:val="0"/>
          <w:marBottom w:val="0"/>
          <w:divBdr>
            <w:top w:val="none" w:sz="0" w:space="0" w:color="auto"/>
            <w:left w:val="none" w:sz="0" w:space="0" w:color="auto"/>
            <w:bottom w:val="none" w:sz="0" w:space="0" w:color="auto"/>
            <w:right w:val="none" w:sz="0" w:space="0" w:color="auto"/>
          </w:divBdr>
        </w:div>
        <w:div w:id="2074428512">
          <w:marLeft w:val="0"/>
          <w:marRight w:val="0"/>
          <w:marTop w:val="0"/>
          <w:marBottom w:val="0"/>
          <w:divBdr>
            <w:top w:val="none" w:sz="0" w:space="0" w:color="auto"/>
            <w:left w:val="none" w:sz="0" w:space="0" w:color="auto"/>
            <w:bottom w:val="none" w:sz="0" w:space="0" w:color="auto"/>
            <w:right w:val="none" w:sz="0" w:space="0" w:color="auto"/>
          </w:divBdr>
        </w:div>
      </w:divsChild>
    </w:div>
    <w:div w:id="582027125">
      <w:bodyDiv w:val="1"/>
      <w:marLeft w:val="0"/>
      <w:marRight w:val="0"/>
      <w:marTop w:val="0"/>
      <w:marBottom w:val="0"/>
      <w:divBdr>
        <w:top w:val="none" w:sz="0" w:space="0" w:color="auto"/>
        <w:left w:val="none" w:sz="0" w:space="0" w:color="auto"/>
        <w:bottom w:val="none" w:sz="0" w:space="0" w:color="auto"/>
        <w:right w:val="none" w:sz="0" w:space="0" w:color="auto"/>
      </w:divBdr>
    </w:div>
    <w:div w:id="595599025">
      <w:bodyDiv w:val="1"/>
      <w:marLeft w:val="0"/>
      <w:marRight w:val="0"/>
      <w:marTop w:val="0"/>
      <w:marBottom w:val="0"/>
      <w:divBdr>
        <w:top w:val="none" w:sz="0" w:space="0" w:color="auto"/>
        <w:left w:val="none" w:sz="0" w:space="0" w:color="auto"/>
        <w:bottom w:val="none" w:sz="0" w:space="0" w:color="auto"/>
        <w:right w:val="none" w:sz="0" w:space="0" w:color="auto"/>
      </w:divBdr>
    </w:div>
    <w:div w:id="603542099">
      <w:bodyDiv w:val="1"/>
      <w:marLeft w:val="0"/>
      <w:marRight w:val="0"/>
      <w:marTop w:val="0"/>
      <w:marBottom w:val="0"/>
      <w:divBdr>
        <w:top w:val="none" w:sz="0" w:space="0" w:color="auto"/>
        <w:left w:val="none" w:sz="0" w:space="0" w:color="auto"/>
        <w:bottom w:val="none" w:sz="0" w:space="0" w:color="auto"/>
        <w:right w:val="none" w:sz="0" w:space="0" w:color="auto"/>
      </w:divBdr>
    </w:div>
    <w:div w:id="751391119">
      <w:bodyDiv w:val="1"/>
      <w:marLeft w:val="0"/>
      <w:marRight w:val="0"/>
      <w:marTop w:val="0"/>
      <w:marBottom w:val="0"/>
      <w:divBdr>
        <w:top w:val="none" w:sz="0" w:space="0" w:color="auto"/>
        <w:left w:val="none" w:sz="0" w:space="0" w:color="auto"/>
        <w:bottom w:val="none" w:sz="0" w:space="0" w:color="auto"/>
        <w:right w:val="none" w:sz="0" w:space="0" w:color="auto"/>
      </w:divBdr>
    </w:div>
    <w:div w:id="869414865">
      <w:bodyDiv w:val="1"/>
      <w:marLeft w:val="0"/>
      <w:marRight w:val="0"/>
      <w:marTop w:val="0"/>
      <w:marBottom w:val="0"/>
      <w:divBdr>
        <w:top w:val="none" w:sz="0" w:space="0" w:color="auto"/>
        <w:left w:val="none" w:sz="0" w:space="0" w:color="auto"/>
        <w:bottom w:val="none" w:sz="0" w:space="0" w:color="auto"/>
        <w:right w:val="none" w:sz="0" w:space="0" w:color="auto"/>
      </w:divBdr>
    </w:div>
    <w:div w:id="2122070066">
      <w:bodyDiv w:val="1"/>
      <w:marLeft w:val="0"/>
      <w:marRight w:val="0"/>
      <w:marTop w:val="0"/>
      <w:marBottom w:val="0"/>
      <w:divBdr>
        <w:top w:val="none" w:sz="0" w:space="0" w:color="auto"/>
        <w:left w:val="none" w:sz="0" w:space="0" w:color="auto"/>
        <w:bottom w:val="none" w:sz="0" w:space="0" w:color="auto"/>
        <w:right w:val="none" w:sz="0" w:space="0" w:color="auto"/>
      </w:divBdr>
      <w:divsChild>
        <w:div w:id="140586878">
          <w:marLeft w:val="0"/>
          <w:marRight w:val="0"/>
          <w:marTop w:val="0"/>
          <w:marBottom w:val="0"/>
          <w:divBdr>
            <w:top w:val="none" w:sz="0" w:space="0" w:color="auto"/>
            <w:left w:val="none" w:sz="0" w:space="0" w:color="auto"/>
            <w:bottom w:val="none" w:sz="0" w:space="0" w:color="auto"/>
            <w:right w:val="none" w:sz="0" w:space="0" w:color="auto"/>
          </w:divBdr>
        </w:div>
        <w:div w:id="334187744">
          <w:marLeft w:val="0"/>
          <w:marRight w:val="0"/>
          <w:marTop w:val="0"/>
          <w:marBottom w:val="0"/>
          <w:divBdr>
            <w:top w:val="none" w:sz="0" w:space="0" w:color="auto"/>
            <w:left w:val="none" w:sz="0" w:space="0" w:color="auto"/>
            <w:bottom w:val="none" w:sz="0" w:space="0" w:color="auto"/>
            <w:right w:val="none" w:sz="0" w:space="0" w:color="auto"/>
          </w:divBdr>
        </w:div>
        <w:div w:id="434981553">
          <w:marLeft w:val="0"/>
          <w:marRight w:val="0"/>
          <w:marTop w:val="0"/>
          <w:marBottom w:val="0"/>
          <w:divBdr>
            <w:top w:val="none" w:sz="0" w:space="0" w:color="auto"/>
            <w:left w:val="none" w:sz="0" w:space="0" w:color="auto"/>
            <w:bottom w:val="none" w:sz="0" w:space="0" w:color="auto"/>
            <w:right w:val="none" w:sz="0" w:space="0" w:color="auto"/>
          </w:divBdr>
        </w:div>
        <w:div w:id="841243856">
          <w:marLeft w:val="0"/>
          <w:marRight w:val="0"/>
          <w:marTop w:val="0"/>
          <w:marBottom w:val="0"/>
          <w:divBdr>
            <w:top w:val="none" w:sz="0" w:space="0" w:color="auto"/>
            <w:left w:val="none" w:sz="0" w:space="0" w:color="auto"/>
            <w:bottom w:val="none" w:sz="0" w:space="0" w:color="auto"/>
            <w:right w:val="none" w:sz="0" w:space="0" w:color="auto"/>
          </w:divBdr>
        </w:div>
        <w:div w:id="1191064196">
          <w:marLeft w:val="0"/>
          <w:marRight w:val="0"/>
          <w:marTop w:val="0"/>
          <w:marBottom w:val="0"/>
          <w:divBdr>
            <w:top w:val="none" w:sz="0" w:space="0" w:color="auto"/>
            <w:left w:val="none" w:sz="0" w:space="0" w:color="auto"/>
            <w:bottom w:val="none" w:sz="0" w:space="0" w:color="auto"/>
            <w:right w:val="none" w:sz="0" w:space="0" w:color="auto"/>
          </w:divBdr>
        </w:div>
        <w:div w:id="1354308967">
          <w:marLeft w:val="0"/>
          <w:marRight w:val="0"/>
          <w:marTop w:val="0"/>
          <w:marBottom w:val="0"/>
          <w:divBdr>
            <w:top w:val="none" w:sz="0" w:space="0" w:color="auto"/>
            <w:left w:val="none" w:sz="0" w:space="0" w:color="auto"/>
            <w:bottom w:val="none" w:sz="0" w:space="0" w:color="auto"/>
            <w:right w:val="none" w:sz="0" w:space="0" w:color="auto"/>
          </w:divBdr>
        </w:div>
        <w:div w:id="14552455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rokerage_firm" TargetMode="External"/><Relationship Id="rId13" Type="http://schemas.openxmlformats.org/officeDocument/2006/relationships/hyperlink" Target="https://en.wikipedia.org/wiki/Rebranding" TargetMode="External"/><Relationship Id="rId3" Type="http://schemas.openxmlformats.org/officeDocument/2006/relationships/settings" Target="settings.xml"/><Relationship Id="rId7" Type="http://schemas.openxmlformats.org/officeDocument/2006/relationships/hyperlink" Target="https://en.wikipedia.org/wiki/Charles_R._Schwab" TargetMode="External"/><Relationship Id="rId12" Type="http://schemas.openxmlformats.org/officeDocument/2006/relationships/hyperlink" Target="https://en.wikipedia.org/wiki/Logistic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Deutsche_Bahn_A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n.wikipedia.org/wiki/Broker" TargetMode="External"/><Relationship Id="rId4" Type="http://schemas.openxmlformats.org/officeDocument/2006/relationships/webSettings" Target="webSettings.xml"/><Relationship Id="rId9" Type="http://schemas.openxmlformats.org/officeDocument/2006/relationships/hyperlink" Target="https://en.wikipedia.org/wiki/Discount_brokerage" TargetMode="External"/><Relationship Id="rId14" Type="http://schemas.openxmlformats.org/officeDocument/2006/relationships/hyperlink" Target="https://en.wikipedia.org/wiki/Freight_rail_transport"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4</Pages>
  <Words>1077</Words>
  <Characters>6142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SANJEEB KUMAR BHATTACHARYA</vt:lpstr>
    </vt:vector>
  </TitlesOfParts>
  <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SANJEEB KUMAR BHATTACHARYA</dc:title>
  <dc:creator>naukri.com</dc:creator>
  <cp:lastModifiedBy>Mahenderkar, Praveen Kumar</cp:lastModifiedBy>
  <cp:revision>43</cp:revision>
  <dcterms:created xsi:type="dcterms:W3CDTF">2017-06-23T02:23:00Z</dcterms:created>
  <dcterms:modified xsi:type="dcterms:W3CDTF">2018-03-06T04:33:00Z</dcterms:modified>
</cp:coreProperties>
</file>