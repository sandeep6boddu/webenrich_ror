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56" w:type="dxa"/>
        <w:tblLook w:val="04A0"/>
      </w:tblPr>
      <w:tblGrid>
        <w:gridCol w:w="10456"/>
      </w:tblGrid>
      <w:tr w:rsidR="00C90367" w:rsidRPr="0096721D" w:rsidTr="00C90367">
        <w:tc>
          <w:tcPr>
            <w:tcW w:w="10456" w:type="dxa"/>
          </w:tcPr>
          <w:p w:rsidR="00C90367" w:rsidRPr="003F4150" w:rsidRDefault="004C36D2" w:rsidP="00EC2CD3">
            <w:pPr>
              <w:pStyle w:val="Heading1"/>
              <w:jc w:val="both"/>
              <w:rPr>
                <w:rFonts w:ascii="Verdana" w:hAnsi="Verdana" w:cs="Tahoma"/>
                <w:bCs w:val="0"/>
                <w:sz w:val="30"/>
                <w:szCs w:val="30"/>
                <w:lang w:val="pt-BR"/>
              </w:rPr>
            </w:pPr>
            <w:r>
              <w:rPr>
                <w:rFonts w:ascii="Verdana" w:hAnsi="Verdana" w:cs="Tahoma"/>
                <w:bCs w:val="0"/>
                <w:sz w:val="30"/>
                <w:szCs w:val="30"/>
                <w:lang w:val="pt-BR"/>
              </w:rPr>
              <w:t>Swati Gupta</w:t>
            </w:r>
          </w:p>
          <w:p w:rsidR="005E7527" w:rsidRDefault="00C90367" w:rsidP="00817419">
            <w:pPr>
              <w:rPr>
                <w:rFonts w:ascii="Verdana" w:hAnsi="Verdana" w:cs="Tahoma"/>
                <w:sz w:val="20"/>
                <w:szCs w:val="20"/>
                <w:lang w:val="it-IT"/>
              </w:rPr>
            </w:pPr>
            <w:r w:rsidRPr="003F4150">
              <w:rPr>
                <w:rFonts w:ascii="Verdana" w:hAnsi="Verdana" w:cs="Tahoma"/>
                <w:sz w:val="20"/>
                <w:szCs w:val="20"/>
                <w:lang w:val="it-IT"/>
              </w:rPr>
              <w:t xml:space="preserve">E-Mail: </w:t>
            </w:r>
            <w:hyperlink r:id="rId7" w:history="1">
              <w:r w:rsidR="008E6347" w:rsidRPr="0091329E">
                <w:rPr>
                  <w:rStyle w:val="Hyperlink"/>
                  <w:rFonts w:ascii="Verdana" w:hAnsi="Verdana" w:cs="Tahoma"/>
                  <w:sz w:val="20"/>
                  <w:szCs w:val="20"/>
                  <w:lang w:val="it-IT"/>
                </w:rPr>
                <w:t>s.sgupta02@gmail.com</w:t>
              </w:r>
            </w:hyperlink>
            <w:r w:rsidRPr="003F4150">
              <w:rPr>
                <w:rFonts w:ascii="Verdana" w:hAnsi="Verdana" w:cs="Tahoma"/>
                <w:sz w:val="20"/>
                <w:szCs w:val="20"/>
                <w:lang w:val="it-IT"/>
              </w:rPr>
              <w:t xml:space="preserve">      </w:t>
            </w:r>
          </w:p>
          <w:p w:rsidR="00C90367" w:rsidRPr="003F4150" w:rsidRDefault="00A87D8E" w:rsidP="00817419">
            <w:pPr>
              <w:rPr>
                <w:rFonts w:ascii="Verdana" w:hAnsi="Verdana" w:cs="Tahoma"/>
                <w:sz w:val="20"/>
                <w:szCs w:val="20"/>
                <w:lang w:val="it-IT"/>
              </w:rPr>
            </w:pPr>
            <w:hyperlink r:id="rId8" w:history="1">
              <w:r w:rsidR="005E7527" w:rsidRPr="00F43E40">
                <w:rPr>
                  <w:rStyle w:val="Hyperlink"/>
                  <w:rFonts w:ascii="Verdana" w:hAnsi="Verdana" w:cs="Tahoma"/>
                  <w:sz w:val="20"/>
                  <w:szCs w:val="20"/>
                  <w:lang w:val="it-IT"/>
                </w:rPr>
                <w:t>https://www.linkedin.com/in/swatigupta02</w:t>
              </w:r>
            </w:hyperlink>
            <w:r w:rsidR="005E7527">
              <w:rPr>
                <w:rFonts w:ascii="Verdana" w:hAnsi="Verdana" w:cs="Tahoma"/>
                <w:sz w:val="20"/>
                <w:szCs w:val="20"/>
                <w:lang w:val="it-IT"/>
              </w:rPr>
              <w:t xml:space="preserve"> </w:t>
            </w:r>
            <w:r w:rsidR="00C90367" w:rsidRPr="003F4150">
              <w:rPr>
                <w:rFonts w:ascii="Verdana" w:hAnsi="Verdana" w:cs="Tahoma"/>
                <w:sz w:val="20"/>
                <w:szCs w:val="20"/>
                <w:lang w:val="it-IT"/>
              </w:rPr>
              <w:t xml:space="preserve">                  </w:t>
            </w:r>
            <w:r w:rsidR="00997836">
              <w:rPr>
                <w:rFonts w:ascii="Verdana" w:hAnsi="Verdana" w:cs="Tahoma"/>
                <w:sz w:val="20"/>
                <w:szCs w:val="20"/>
                <w:lang w:val="it-IT"/>
              </w:rPr>
              <w:t xml:space="preserve">                </w:t>
            </w:r>
            <w:r w:rsidR="005E7527">
              <w:rPr>
                <w:rFonts w:ascii="Verdana" w:hAnsi="Verdana" w:cs="Tahoma"/>
                <w:sz w:val="20"/>
                <w:szCs w:val="20"/>
                <w:lang w:val="it-IT"/>
              </w:rPr>
              <w:t xml:space="preserve">         </w:t>
            </w:r>
            <w:r w:rsidR="00997836">
              <w:rPr>
                <w:rFonts w:ascii="Verdana" w:hAnsi="Verdana" w:cs="Tahoma"/>
                <w:sz w:val="20"/>
                <w:szCs w:val="20"/>
                <w:lang w:val="it-IT"/>
              </w:rPr>
              <w:t>Mobile : +</w:t>
            </w:r>
            <w:r w:rsidR="00817419">
              <w:rPr>
                <w:rFonts w:ascii="Verdana" w:hAnsi="Verdana" w:cs="Tahoma"/>
                <w:sz w:val="20"/>
                <w:szCs w:val="20"/>
                <w:lang w:val="it-IT"/>
              </w:rPr>
              <w:t xml:space="preserve">91 </w:t>
            </w:r>
            <w:r w:rsidR="00F24185">
              <w:rPr>
                <w:rFonts w:ascii="Verdana" w:hAnsi="Verdana" w:cs="Tahoma"/>
                <w:sz w:val="20"/>
                <w:szCs w:val="20"/>
                <w:lang w:val="it-IT"/>
              </w:rPr>
              <w:t>81</w:t>
            </w:r>
            <w:r w:rsidR="008E6347">
              <w:rPr>
                <w:rFonts w:ascii="Verdana" w:hAnsi="Verdana" w:cs="Tahoma"/>
                <w:sz w:val="20"/>
                <w:szCs w:val="20"/>
                <w:lang w:val="it-IT"/>
              </w:rPr>
              <w:t>79796069</w:t>
            </w:r>
          </w:p>
        </w:tc>
      </w:tr>
    </w:tbl>
    <w:p w:rsidR="0005224C" w:rsidRPr="00107479" w:rsidRDefault="0005224C" w:rsidP="00253C07">
      <w:pPr>
        <w:pBdr>
          <w:bottom w:val="thinThickThinLargeGap" w:sz="2" w:space="1" w:color="auto"/>
        </w:pBdr>
        <w:rPr>
          <w:rFonts w:ascii="Verdana" w:hAnsi="Verdana" w:cs="Tahoma"/>
          <w:sz w:val="17"/>
          <w:szCs w:val="17"/>
          <w:lang w:val="pt-BR"/>
        </w:rPr>
      </w:pPr>
    </w:p>
    <w:p w:rsidR="006772E7" w:rsidRDefault="006772E7" w:rsidP="006754F0">
      <w:pPr>
        <w:rPr>
          <w:rFonts w:ascii="Verdana" w:hAnsi="Verdana"/>
          <w:b/>
        </w:rPr>
      </w:pPr>
    </w:p>
    <w:p w:rsidR="0005224C" w:rsidRDefault="0005224C" w:rsidP="007F6956">
      <w:pPr>
        <w:pBdr>
          <w:bottom w:val="thinThickThinLargeGap" w:sz="2" w:space="1" w:color="auto"/>
        </w:pBdr>
        <w:tabs>
          <w:tab w:val="right" w:pos="10080"/>
        </w:tabs>
        <w:spacing w:beforeLines="20" w:afterLines="20" w:line="360" w:lineRule="auto"/>
        <w:ind w:right="101"/>
        <w:rPr>
          <w:rFonts w:ascii="Verdana" w:hAnsi="Verdana" w:cs="Tahoma"/>
          <w:b/>
          <w:sz w:val="18"/>
          <w:szCs w:val="18"/>
        </w:rPr>
      </w:pPr>
      <w:r w:rsidRPr="00107479">
        <w:rPr>
          <w:rFonts w:ascii="Verdana" w:hAnsi="Verdana" w:cs="Tahoma"/>
          <w:b/>
          <w:sz w:val="18"/>
          <w:szCs w:val="18"/>
        </w:rPr>
        <w:t>Professional Synopsis</w:t>
      </w:r>
      <w:r w:rsidR="00A2094C">
        <w:rPr>
          <w:rFonts w:ascii="Verdana" w:hAnsi="Verdana" w:cs="Tahoma"/>
          <w:b/>
          <w:sz w:val="18"/>
          <w:szCs w:val="18"/>
        </w:rPr>
        <w:tab/>
      </w:r>
    </w:p>
    <w:p w:rsidR="00817419" w:rsidRDefault="00A620E1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 xml:space="preserve">Test </w:t>
      </w:r>
      <w:r w:rsidR="00505F91">
        <w:rPr>
          <w:rFonts w:ascii="Verdana" w:hAnsi="Verdana" w:cs="Tahoma"/>
          <w:sz w:val="17"/>
          <w:szCs w:val="17"/>
        </w:rPr>
        <w:t xml:space="preserve">Analyst with </w:t>
      </w:r>
      <w:bookmarkStart w:id="0" w:name="_GoBack"/>
      <w:bookmarkEnd w:id="0"/>
      <w:r w:rsidR="007F6956">
        <w:rPr>
          <w:rFonts w:ascii="Verdana" w:hAnsi="Verdana" w:cs="Tahoma"/>
          <w:sz w:val="17"/>
          <w:szCs w:val="17"/>
        </w:rPr>
        <w:t>7</w:t>
      </w:r>
      <w:r w:rsidR="00817419" w:rsidRPr="00F56C1E">
        <w:rPr>
          <w:rFonts w:ascii="Verdana" w:hAnsi="Verdana" w:cs="Tahoma"/>
          <w:sz w:val="17"/>
          <w:szCs w:val="17"/>
        </w:rPr>
        <w:t xml:space="preserve"> years</w:t>
      </w:r>
      <w:r w:rsidR="00817419" w:rsidRPr="006D16FE">
        <w:rPr>
          <w:rFonts w:ascii="Verdana" w:hAnsi="Verdana" w:cs="Tahoma"/>
          <w:sz w:val="17"/>
          <w:szCs w:val="17"/>
        </w:rPr>
        <w:t xml:space="preserve"> </w:t>
      </w:r>
      <w:r w:rsidR="00817419" w:rsidRPr="00BB02D0">
        <w:rPr>
          <w:rFonts w:ascii="Verdana" w:hAnsi="Verdana" w:cs="Tahoma"/>
          <w:sz w:val="17"/>
          <w:szCs w:val="17"/>
        </w:rPr>
        <w:t>of experience</w:t>
      </w:r>
      <w:r w:rsidR="00817419" w:rsidRPr="006D16FE">
        <w:rPr>
          <w:rFonts w:ascii="Verdana" w:hAnsi="Verdana" w:cs="Tahoma"/>
          <w:sz w:val="17"/>
          <w:szCs w:val="17"/>
        </w:rPr>
        <w:t xml:space="preserve"> </w:t>
      </w:r>
      <w:r w:rsidR="00817419" w:rsidRPr="00BB02D0">
        <w:rPr>
          <w:rFonts w:ascii="Verdana" w:hAnsi="Verdana" w:cs="Tahoma"/>
          <w:sz w:val="17"/>
          <w:szCs w:val="17"/>
        </w:rPr>
        <w:t xml:space="preserve">in </w:t>
      </w:r>
      <w:r>
        <w:rPr>
          <w:rFonts w:ascii="Verdana" w:hAnsi="Verdana" w:cs="Tahoma"/>
          <w:sz w:val="17"/>
          <w:szCs w:val="17"/>
        </w:rPr>
        <w:t xml:space="preserve">the IT industry </w:t>
      </w:r>
    </w:p>
    <w:p w:rsidR="00A2094C" w:rsidRPr="006D16FE" w:rsidRDefault="00A2094C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 xml:space="preserve">Certified Scrum Master </w:t>
      </w:r>
    </w:p>
    <w:p w:rsidR="00817419" w:rsidRDefault="00817419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 w:rsidRPr="00107479">
        <w:rPr>
          <w:rFonts w:ascii="Verdana" w:hAnsi="Verdana" w:cs="Tahoma"/>
          <w:sz w:val="17"/>
          <w:szCs w:val="17"/>
        </w:rPr>
        <w:t xml:space="preserve">Comprehensive experience at Business </w:t>
      </w:r>
      <w:r>
        <w:rPr>
          <w:rFonts w:ascii="Verdana" w:hAnsi="Verdana" w:cs="Tahoma"/>
          <w:sz w:val="17"/>
          <w:szCs w:val="17"/>
        </w:rPr>
        <w:t xml:space="preserve">(Requirement) </w:t>
      </w:r>
      <w:r w:rsidR="00380A6B">
        <w:rPr>
          <w:rFonts w:ascii="Verdana" w:hAnsi="Verdana" w:cs="Tahoma"/>
          <w:sz w:val="17"/>
          <w:szCs w:val="17"/>
        </w:rPr>
        <w:t xml:space="preserve">Analysis and </w:t>
      </w:r>
      <w:r w:rsidRPr="00F56C1E">
        <w:rPr>
          <w:rFonts w:ascii="Verdana" w:hAnsi="Verdana" w:cs="Tahoma"/>
          <w:sz w:val="17"/>
          <w:szCs w:val="17"/>
        </w:rPr>
        <w:t>delivering knowledge solutions for client’s business problems</w:t>
      </w:r>
    </w:p>
    <w:p w:rsidR="00901937" w:rsidRDefault="00901937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Experience in quality testing with different payment networks certifications.</w:t>
      </w:r>
    </w:p>
    <w:p w:rsidR="00243B5B" w:rsidRDefault="00D6590C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 xml:space="preserve">Testing with </w:t>
      </w:r>
      <w:r w:rsidR="0005244C">
        <w:rPr>
          <w:rFonts w:ascii="Verdana" w:hAnsi="Verdana" w:cs="Tahoma"/>
          <w:sz w:val="17"/>
          <w:szCs w:val="17"/>
        </w:rPr>
        <w:t>desktop, web and point of sale applications</w:t>
      </w:r>
    </w:p>
    <w:p w:rsidR="005A2AD5" w:rsidRPr="00107479" w:rsidRDefault="005A2AD5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Conducting Retrospectives and communicating with stakeholders on team’s impediments.</w:t>
      </w:r>
    </w:p>
    <w:p w:rsidR="00817419" w:rsidRDefault="00380A6B" w:rsidP="00817419">
      <w:pPr>
        <w:numPr>
          <w:ilvl w:val="0"/>
          <w:numId w:val="35"/>
        </w:numPr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Experience</w:t>
      </w:r>
      <w:r w:rsidR="00817419" w:rsidRPr="00D333B0">
        <w:rPr>
          <w:rFonts w:ascii="Verdana" w:hAnsi="Verdana" w:cs="Tahoma"/>
          <w:sz w:val="17"/>
          <w:szCs w:val="17"/>
        </w:rPr>
        <w:t xml:space="preserve"> in mapping requirements</w:t>
      </w:r>
      <w:r>
        <w:rPr>
          <w:rFonts w:ascii="Verdana" w:hAnsi="Verdana" w:cs="Tahoma"/>
          <w:sz w:val="17"/>
          <w:szCs w:val="17"/>
        </w:rPr>
        <w:t xml:space="preserve"> of clients and </w:t>
      </w:r>
      <w:r w:rsidR="00817419" w:rsidRPr="00D333B0">
        <w:rPr>
          <w:rFonts w:ascii="Verdana" w:hAnsi="Verdana" w:cs="Tahoma"/>
          <w:sz w:val="17"/>
          <w:szCs w:val="17"/>
        </w:rPr>
        <w:t>assisting in planning and delivery.</w:t>
      </w:r>
    </w:p>
    <w:p w:rsidR="004750AD" w:rsidRPr="00D333B0" w:rsidRDefault="004750AD" w:rsidP="00817419">
      <w:pPr>
        <w:numPr>
          <w:ilvl w:val="0"/>
          <w:numId w:val="35"/>
        </w:numPr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Participating in</w:t>
      </w:r>
      <w:r w:rsidRPr="004750AD">
        <w:rPr>
          <w:rFonts w:ascii="Verdana" w:hAnsi="Verdana" w:cs="Tahoma"/>
          <w:sz w:val="17"/>
          <w:szCs w:val="17"/>
        </w:rPr>
        <w:t xml:space="preserve"> P</w:t>
      </w:r>
      <w:r w:rsidR="00380A6B">
        <w:rPr>
          <w:rFonts w:ascii="Verdana" w:hAnsi="Verdana" w:cs="Tahoma"/>
          <w:sz w:val="17"/>
          <w:szCs w:val="17"/>
        </w:rPr>
        <w:t xml:space="preserve">roduct Management documentation artifacts- </w:t>
      </w:r>
      <w:r w:rsidR="008E6347">
        <w:rPr>
          <w:rFonts w:ascii="Verdana" w:hAnsi="Verdana" w:cs="Tahoma"/>
          <w:sz w:val="17"/>
          <w:szCs w:val="17"/>
        </w:rPr>
        <w:t>P</w:t>
      </w:r>
      <w:r w:rsidRPr="004750AD">
        <w:rPr>
          <w:rFonts w:ascii="Verdana" w:hAnsi="Verdana" w:cs="Tahoma"/>
          <w:sz w:val="17"/>
          <w:szCs w:val="17"/>
        </w:rPr>
        <w:t>roduct Backlog(s), Rel</w:t>
      </w:r>
      <w:r w:rsidR="00380A6B">
        <w:rPr>
          <w:rFonts w:ascii="Verdana" w:hAnsi="Verdana" w:cs="Tahoma"/>
          <w:sz w:val="17"/>
          <w:szCs w:val="17"/>
        </w:rPr>
        <w:t>ease Plan(s), Sprint Backlog(s)</w:t>
      </w:r>
      <w:r w:rsidRPr="004750AD">
        <w:rPr>
          <w:rFonts w:ascii="Verdana" w:hAnsi="Verdana" w:cs="Tahoma"/>
          <w:sz w:val="17"/>
          <w:szCs w:val="17"/>
        </w:rPr>
        <w:t>, Release Notes and any other Requirements-level notes/sketches.</w:t>
      </w:r>
    </w:p>
    <w:p w:rsidR="00817419" w:rsidRPr="003F19C3" w:rsidRDefault="00817419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bCs/>
          <w:sz w:val="17"/>
          <w:szCs w:val="17"/>
        </w:rPr>
        <w:t>Create</w:t>
      </w:r>
      <w:r w:rsidRPr="00213748">
        <w:rPr>
          <w:rFonts w:ascii="Verdana" w:hAnsi="Verdana" w:cs="Tahoma"/>
          <w:bCs/>
          <w:sz w:val="17"/>
          <w:szCs w:val="17"/>
        </w:rPr>
        <w:t xml:space="preserve"> and </w:t>
      </w:r>
      <w:r>
        <w:rPr>
          <w:rFonts w:ascii="Verdana" w:hAnsi="Verdana" w:cs="Tahoma"/>
          <w:bCs/>
          <w:sz w:val="17"/>
          <w:szCs w:val="17"/>
        </w:rPr>
        <w:t xml:space="preserve">maintain </w:t>
      </w:r>
      <w:r w:rsidRPr="00213748">
        <w:rPr>
          <w:rFonts w:ascii="Verdana" w:hAnsi="Verdana" w:cs="Tahoma"/>
          <w:bCs/>
          <w:sz w:val="17"/>
          <w:szCs w:val="17"/>
        </w:rPr>
        <w:t>the Product Backlog</w:t>
      </w:r>
      <w:r>
        <w:rPr>
          <w:rFonts w:ascii="Verdana" w:hAnsi="Verdana" w:cs="Tahoma"/>
          <w:bCs/>
          <w:sz w:val="17"/>
          <w:szCs w:val="17"/>
        </w:rPr>
        <w:t xml:space="preserve">, also </w:t>
      </w:r>
      <w:r w:rsidR="00380A6B">
        <w:rPr>
          <w:rFonts w:ascii="Verdana" w:hAnsi="Verdana" w:cs="Tahoma"/>
          <w:bCs/>
          <w:sz w:val="17"/>
          <w:szCs w:val="17"/>
        </w:rPr>
        <w:t xml:space="preserve">help </w:t>
      </w:r>
      <w:r>
        <w:rPr>
          <w:rFonts w:ascii="Verdana" w:hAnsi="Verdana" w:cs="Tahoma"/>
          <w:bCs/>
          <w:sz w:val="17"/>
          <w:szCs w:val="17"/>
        </w:rPr>
        <w:t>prioritize</w:t>
      </w:r>
      <w:r w:rsidRPr="00213748">
        <w:rPr>
          <w:rFonts w:ascii="Verdana" w:hAnsi="Verdana" w:cs="Tahoma"/>
          <w:bCs/>
          <w:sz w:val="17"/>
          <w:szCs w:val="17"/>
        </w:rPr>
        <w:t xml:space="preserve"> and sequence the Backlog according to business value or ROI</w:t>
      </w:r>
      <w:r>
        <w:rPr>
          <w:rFonts w:ascii="Verdana" w:hAnsi="Verdana" w:cs="Tahoma"/>
          <w:sz w:val="17"/>
          <w:szCs w:val="17"/>
        </w:rPr>
        <w:t xml:space="preserve">. </w:t>
      </w:r>
      <w:r w:rsidRPr="00213748">
        <w:rPr>
          <w:rFonts w:ascii="Verdana" w:hAnsi="Verdana" w:cs="Tahoma"/>
          <w:sz w:val="17"/>
          <w:szCs w:val="17"/>
        </w:rPr>
        <w:t>Participate in the daily Scrums, Sprint Planning Meetings and Sprint Reviews and Retrospectives</w:t>
      </w:r>
      <w:r>
        <w:rPr>
          <w:rFonts w:ascii="Verdana" w:hAnsi="Verdana" w:cs="Tahoma"/>
          <w:bCs/>
          <w:sz w:val="17"/>
          <w:szCs w:val="17"/>
        </w:rPr>
        <w:t xml:space="preserve"> , inspect</w:t>
      </w:r>
      <w:r w:rsidRPr="00213748">
        <w:rPr>
          <w:rFonts w:ascii="Verdana" w:hAnsi="Verdana" w:cs="Tahoma"/>
          <w:bCs/>
          <w:sz w:val="17"/>
          <w:szCs w:val="17"/>
        </w:rPr>
        <w:t xml:space="preserve"> the product progress at the end of every Sprin</w:t>
      </w:r>
      <w:r>
        <w:rPr>
          <w:rFonts w:ascii="Verdana" w:hAnsi="Verdana" w:cs="Tahoma"/>
          <w:bCs/>
          <w:sz w:val="17"/>
          <w:szCs w:val="17"/>
        </w:rPr>
        <w:t>t</w:t>
      </w:r>
    </w:p>
    <w:p w:rsidR="003F19C3" w:rsidRPr="003F19C3" w:rsidRDefault="003F19C3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bCs/>
          <w:sz w:val="17"/>
          <w:szCs w:val="17"/>
        </w:rPr>
      </w:pPr>
      <w:r w:rsidRPr="003F19C3">
        <w:rPr>
          <w:rFonts w:ascii="Verdana" w:hAnsi="Verdana" w:cs="Tahoma"/>
          <w:bCs/>
          <w:sz w:val="17"/>
          <w:szCs w:val="17"/>
        </w:rPr>
        <w:t>Work closely with Engineering to define product f</w:t>
      </w:r>
      <w:r w:rsidR="00380A6B">
        <w:rPr>
          <w:rFonts w:ascii="Verdana" w:hAnsi="Verdana" w:cs="Tahoma"/>
          <w:bCs/>
          <w:sz w:val="17"/>
          <w:szCs w:val="17"/>
        </w:rPr>
        <w:t xml:space="preserve">unctionality </w:t>
      </w:r>
      <w:r w:rsidRPr="003F19C3">
        <w:rPr>
          <w:rFonts w:ascii="Verdana" w:hAnsi="Verdana" w:cs="Tahoma"/>
          <w:bCs/>
          <w:sz w:val="17"/>
          <w:szCs w:val="17"/>
        </w:rPr>
        <w:t>through the Agile Product Development methodology</w:t>
      </w:r>
    </w:p>
    <w:p w:rsidR="00DC2FB0" w:rsidRDefault="00DC2FB0" w:rsidP="007F6956">
      <w:pPr>
        <w:numPr>
          <w:ilvl w:val="0"/>
          <w:numId w:val="3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 xml:space="preserve">Exposure to </w:t>
      </w:r>
      <w:r w:rsidRPr="00DC2FB0">
        <w:rPr>
          <w:rFonts w:ascii="Verdana" w:hAnsi="Verdana" w:cs="Tahoma"/>
          <w:sz w:val="17"/>
          <w:szCs w:val="17"/>
        </w:rPr>
        <w:t>Post Production support to cement a stable and high quality product onto the platform.</w:t>
      </w:r>
    </w:p>
    <w:p w:rsidR="00817419" w:rsidRPr="006D16FE" w:rsidRDefault="00817419" w:rsidP="007F6956">
      <w:pPr>
        <w:numPr>
          <w:ilvl w:val="0"/>
          <w:numId w:val="35"/>
        </w:numPr>
        <w:spacing w:beforeLines="20" w:afterLines="20"/>
        <w:jc w:val="both"/>
        <w:rPr>
          <w:rFonts w:ascii="Verdana" w:hAnsi="Verdana" w:cs="Tahoma"/>
          <w:sz w:val="17"/>
          <w:szCs w:val="17"/>
        </w:rPr>
      </w:pPr>
      <w:r w:rsidRPr="006D16FE">
        <w:rPr>
          <w:rFonts w:ascii="Verdana" w:hAnsi="Verdana" w:cs="Tahoma"/>
          <w:sz w:val="17"/>
          <w:szCs w:val="17"/>
        </w:rPr>
        <w:t>Problem solving ability to explore and analyse complex business scenarios and provide insightful re</w:t>
      </w:r>
      <w:r w:rsidR="00B251FD">
        <w:rPr>
          <w:rFonts w:ascii="Verdana" w:hAnsi="Verdana" w:cs="Tahoma"/>
          <w:sz w:val="17"/>
          <w:szCs w:val="17"/>
        </w:rPr>
        <w:t xml:space="preserve">commendations </w:t>
      </w:r>
    </w:p>
    <w:p w:rsidR="003F19C3" w:rsidRPr="006D16FE" w:rsidRDefault="003F19C3" w:rsidP="007F69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ind w:left="240"/>
        <w:jc w:val="both"/>
        <w:rPr>
          <w:rFonts w:ascii="Verdana" w:hAnsi="Verdana" w:cs="Tahoma"/>
          <w:sz w:val="17"/>
          <w:szCs w:val="17"/>
        </w:rPr>
      </w:pPr>
    </w:p>
    <w:p w:rsidR="0005224C" w:rsidRPr="00107479" w:rsidRDefault="0005224C" w:rsidP="007F6956">
      <w:pPr>
        <w:pBdr>
          <w:bottom w:val="thinThickThinLargeGap" w:sz="2" w:space="1" w:color="auto"/>
        </w:pBdr>
        <w:spacing w:beforeLines="20" w:afterLines="20"/>
        <w:ind w:right="101"/>
        <w:rPr>
          <w:rFonts w:ascii="Verdana" w:hAnsi="Verdana" w:cs="Tahoma"/>
          <w:b/>
          <w:sz w:val="18"/>
          <w:szCs w:val="18"/>
        </w:rPr>
      </w:pPr>
      <w:r w:rsidRPr="00107479">
        <w:rPr>
          <w:rFonts w:ascii="Verdana" w:hAnsi="Verdana" w:cs="Tahoma"/>
          <w:b/>
          <w:sz w:val="18"/>
          <w:szCs w:val="18"/>
        </w:rPr>
        <w:t xml:space="preserve">Core Competencies </w:t>
      </w:r>
    </w:p>
    <w:p w:rsidR="00A3119A" w:rsidRDefault="00A3119A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sz w:val="17"/>
          <w:szCs w:val="17"/>
        </w:rPr>
      </w:pPr>
    </w:p>
    <w:p w:rsidR="00817419" w:rsidRPr="00107479" w:rsidRDefault="007B10F4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Arial"/>
          <w:sz w:val="17"/>
          <w:szCs w:val="17"/>
        </w:rPr>
      </w:pPr>
      <w:r>
        <w:rPr>
          <w:rFonts w:ascii="Verdana" w:hAnsi="Verdana"/>
          <w:sz w:val="17"/>
          <w:szCs w:val="17"/>
        </w:rPr>
        <w:t>A</w:t>
      </w:r>
      <w:r w:rsidR="00817419">
        <w:rPr>
          <w:rFonts w:ascii="Verdana" w:hAnsi="Verdana"/>
          <w:sz w:val="17"/>
          <w:szCs w:val="17"/>
        </w:rPr>
        <w:t>gile – Scrum</w:t>
      </w:r>
      <w:r w:rsidR="00E87DDD">
        <w:rPr>
          <w:rFonts w:ascii="Verdana" w:hAnsi="Verdana"/>
          <w:sz w:val="17"/>
          <w:szCs w:val="17"/>
        </w:rPr>
        <w:tab/>
      </w:r>
      <w:r w:rsidR="00E87DDD">
        <w:rPr>
          <w:rFonts w:ascii="Verdana" w:hAnsi="Verdana"/>
          <w:sz w:val="17"/>
          <w:szCs w:val="17"/>
        </w:rPr>
        <w:tab/>
      </w:r>
      <w:r w:rsidR="00DA2073">
        <w:rPr>
          <w:rFonts w:ascii="Verdana" w:hAnsi="Verdana"/>
          <w:sz w:val="17"/>
          <w:szCs w:val="17"/>
        </w:rPr>
        <w:t xml:space="preserve">             </w:t>
      </w:r>
      <w:r w:rsidR="00380A6B">
        <w:rPr>
          <w:rFonts w:ascii="Verdana" w:hAnsi="Verdana"/>
          <w:sz w:val="17"/>
          <w:szCs w:val="17"/>
        </w:rPr>
        <w:t xml:space="preserve">Requirements Gathering </w:t>
      </w:r>
      <w:r w:rsidR="00817419" w:rsidRPr="00107479">
        <w:rPr>
          <w:rFonts w:ascii="Verdana" w:hAnsi="Verdana"/>
          <w:sz w:val="17"/>
          <w:szCs w:val="17"/>
        </w:rPr>
        <w:tab/>
      </w:r>
      <w:r w:rsidR="0067168B" w:rsidRPr="00726EFD">
        <w:rPr>
          <w:rFonts w:ascii="Verdana" w:hAnsi="Verdana"/>
          <w:sz w:val="17"/>
          <w:szCs w:val="17"/>
        </w:rPr>
        <w:t xml:space="preserve">Use Cases </w:t>
      </w:r>
      <w:r w:rsidR="00DA2073">
        <w:rPr>
          <w:rFonts w:ascii="Verdana" w:hAnsi="Verdana"/>
          <w:sz w:val="17"/>
          <w:szCs w:val="17"/>
        </w:rPr>
        <w:t xml:space="preserve">&amp; </w:t>
      </w:r>
      <w:r w:rsidR="0067168B" w:rsidRPr="00726EFD">
        <w:rPr>
          <w:rFonts w:ascii="Verdana" w:hAnsi="Verdana"/>
          <w:sz w:val="17"/>
          <w:szCs w:val="17"/>
        </w:rPr>
        <w:t>Users Stories</w:t>
      </w:r>
      <w:r w:rsidR="00817419">
        <w:rPr>
          <w:rFonts w:ascii="Verdana" w:hAnsi="Verdana"/>
          <w:sz w:val="17"/>
          <w:szCs w:val="17"/>
        </w:rPr>
        <w:t xml:space="preserve">    </w:t>
      </w:r>
      <w:r w:rsidR="00DA2073">
        <w:rPr>
          <w:rFonts w:ascii="Verdana" w:hAnsi="Verdana"/>
          <w:sz w:val="17"/>
          <w:szCs w:val="17"/>
        </w:rPr>
        <w:t xml:space="preserve"> </w:t>
      </w:r>
      <w:r w:rsidR="00A62079">
        <w:rPr>
          <w:rFonts w:ascii="Verdana" w:hAnsi="Verdana"/>
          <w:sz w:val="17"/>
          <w:szCs w:val="17"/>
        </w:rPr>
        <w:t xml:space="preserve"> </w:t>
      </w:r>
      <w:r w:rsidR="00A620E1">
        <w:rPr>
          <w:rFonts w:ascii="Verdana" w:hAnsi="Verdana"/>
          <w:sz w:val="17"/>
          <w:szCs w:val="17"/>
        </w:rPr>
        <w:t>Regression Testing</w:t>
      </w:r>
      <w:r w:rsidR="00817419">
        <w:rPr>
          <w:rFonts w:ascii="Verdana" w:hAnsi="Verdana"/>
          <w:sz w:val="17"/>
          <w:szCs w:val="17"/>
        </w:rPr>
        <w:t xml:space="preserve">           </w:t>
      </w:r>
    </w:p>
    <w:p w:rsidR="00817419" w:rsidRPr="000F4E66" w:rsidRDefault="00817419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Product</w:t>
      </w:r>
      <w:r w:rsidRPr="00107479">
        <w:rPr>
          <w:rFonts w:ascii="Verdana" w:hAnsi="Verdana"/>
          <w:sz w:val="17"/>
          <w:szCs w:val="17"/>
        </w:rPr>
        <w:t xml:space="preserve"> Delivery</w:t>
      </w:r>
      <w:r w:rsidR="00DA2073">
        <w:rPr>
          <w:rFonts w:ascii="Verdana" w:hAnsi="Verdana"/>
          <w:sz w:val="17"/>
          <w:szCs w:val="17"/>
        </w:rPr>
        <w:t xml:space="preserve">   </w:t>
      </w:r>
      <w:r w:rsidR="00DA2073">
        <w:rPr>
          <w:rFonts w:ascii="Verdana" w:hAnsi="Verdana"/>
          <w:sz w:val="17"/>
          <w:szCs w:val="17"/>
        </w:rPr>
        <w:tab/>
        <w:t xml:space="preserve">      </w:t>
      </w:r>
      <w:r w:rsidR="00380A6B">
        <w:rPr>
          <w:rFonts w:ascii="Verdana" w:hAnsi="Verdana"/>
          <w:sz w:val="17"/>
          <w:szCs w:val="17"/>
        </w:rPr>
        <w:t xml:space="preserve">        </w:t>
      </w:r>
      <w:r w:rsidR="0067168B">
        <w:rPr>
          <w:rFonts w:ascii="Verdana" w:hAnsi="Verdana"/>
          <w:sz w:val="17"/>
          <w:szCs w:val="17"/>
        </w:rPr>
        <w:t>Functional Testing</w:t>
      </w:r>
      <w:r>
        <w:rPr>
          <w:rFonts w:ascii="Verdana" w:hAnsi="Verdana"/>
          <w:sz w:val="17"/>
          <w:szCs w:val="17"/>
        </w:rPr>
        <w:t xml:space="preserve">               </w:t>
      </w:r>
      <w:r w:rsidR="00A62079">
        <w:rPr>
          <w:rFonts w:ascii="Verdana" w:hAnsi="Verdana"/>
          <w:sz w:val="17"/>
          <w:szCs w:val="17"/>
        </w:rPr>
        <w:t xml:space="preserve"> </w:t>
      </w:r>
    </w:p>
    <w:p w:rsidR="00CE6389" w:rsidRDefault="00DA2073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Knowledge Transfer &amp; Sharing       </w:t>
      </w:r>
      <w:r w:rsidR="00CE6389">
        <w:rPr>
          <w:rFonts w:ascii="Verdana" w:hAnsi="Verdana"/>
          <w:sz w:val="17"/>
          <w:szCs w:val="17"/>
        </w:rPr>
        <w:t>Peer and User Training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 w:rsidR="0067168B">
        <w:rPr>
          <w:rFonts w:ascii="Verdana" w:hAnsi="Verdana"/>
          <w:sz w:val="17"/>
          <w:szCs w:val="17"/>
        </w:rPr>
        <w:t>User Acceptance Testing</w:t>
      </w:r>
      <w:r w:rsidR="00FA34E0">
        <w:rPr>
          <w:rFonts w:ascii="Verdana" w:hAnsi="Verdana"/>
          <w:sz w:val="17"/>
          <w:szCs w:val="17"/>
        </w:rPr>
        <w:t xml:space="preserve">       </w:t>
      </w:r>
      <w:r w:rsidR="00A62079">
        <w:rPr>
          <w:rFonts w:ascii="Verdana" w:hAnsi="Verdana"/>
          <w:sz w:val="17"/>
          <w:szCs w:val="17"/>
        </w:rPr>
        <w:t xml:space="preserve"> </w:t>
      </w:r>
      <w:r w:rsidR="00FA34E0">
        <w:rPr>
          <w:rFonts w:ascii="Verdana" w:hAnsi="Verdana"/>
          <w:sz w:val="17"/>
          <w:szCs w:val="17"/>
        </w:rPr>
        <w:t>Flowcharts</w:t>
      </w:r>
    </w:p>
    <w:p w:rsidR="00A2094C" w:rsidRDefault="00A2094C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sz w:val="17"/>
          <w:szCs w:val="17"/>
        </w:rPr>
      </w:pPr>
    </w:p>
    <w:p w:rsidR="00A2094C" w:rsidRPr="00A2094C" w:rsidRDefault="00A2094C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b/>
          <w:sz w:val="18"/>
          <w:szCs w:val="18"/>
        </w:rPr>
      </w:pPr>
      <w:r w:rsidRPr="0038583A">
        <w:rPr>
          <w:rFonts w:ascii="Verdana" w:hAnsi="Verdana"/>
          <w:b/>
          <w:sz w:val="18"/>
          <w:szCs w:val="18"/>
          <w:u w:val="single"/>
        </w:rPr>
        <w:t>Certifications</w:t>
      </w:r>
      <w:r w:rsidRPr="00A2094C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 xml:space="preserve">- </w:t>
      </w:r>
      <w:r w:rsidRPr="00A2094C">
        <w:rPr>
          <w:rFonts w:ascii="Verdana" w:hAnsi="Verdana"/>
          <w:sz w:val="16"/>
          <w:szCs w:val="16"/>
        </w:rPr>
        <w:t xml:space="preserve">Certified Scrum Master </w:t>
      </w:r>
    </w:p>
    <w:p w:rsidR="00A2094C" w:rsidRPr="00A2094C" w:rsidRDefault="00A2094C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b/>
          <w:sz w:val="18"/>
          <w:szCs w:val="18"/>
        </w:rPr>
      </w:pPr>
    </w:p>
    <w:p w:rsidR="00CE6389" w:rsidRDefault="00CE6389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sz w:val="17"/>
          <w:szCs w:val="17"/>
        </w:rPr>
      </w:pPr>
    </w:p>
    <w:p w:rsidR="00915101" w:rsidRDefault="00817419" w:rsidP="007F6956">
      <w:pPr>
        <w:pBdr>
          <w:bottom w:val="thinThickThinLargeGap" w:sz="2" w:space="1" w:color="auto"/>
        </w:pBdr>
        <w:spacing w:beforeLines="20" w:afterLines="20"/>
        <w:ind w:right="101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b/>
          <w:sz w:val="18"/>
          <w:szCs w:val="18"/>
        </w:rPr>
        <w:t xml:space="preserve">Relevant </w:t>
      </w:r>
      <w:r w:rsidRPr="00107479">
        <w:rPr>
          <w:rFonts w:ascii="Verdana" w:hAnsi="Verdana" w:cs="Tahoma"/>
          <w:b/>
          <w:sz w:val="18"/>
          <w:szCs w:val="18"/>
        </w:rPr>
        <w:t>Organisational Experience</w:t>
      </w:r>
    </w:p>
    <w:p w:rsidR="00915101" w:rsidRPr="00742EAA" w:rsidRDefault="00380A6B" w:rsidP="007F69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NCR Corporation</w:t>
      </w:r>
      <w:r w:rsidR="00082E51">
        <w:rPr>
          <w:rFonts w:ascii="Verdana" w:hAnsi="Verdana" w:cs="Tahoma"/>
          <w:sz w:val="17"/>
          <w:szCs w:val="17"/>
        </w:rPr>
        <w:tab/>
      </w:r>
      <w:r w:rsidR="00082E51">
        <w:rPr>
          <w:rFonts w:ascii="Verdana" w:hAnsi="Verdana" w:cs="Tahoma"/>
          <w:sz w:val="17"/>
          <w:szCs w:val="17"/>
        </w:rPr>
        <w:tab/>
      </w:r>
      <w:r w:rsidR="00082E51">
        <w:rPr>
          <w:rFonts w:ascii="Verdana" w:hAnsi="Verdana" w:cs="Tahoma"/>
          <w:sz w:val="17"/>
          <w:szCs w:val="17"/>
        </w:rPr>
        <w:tab/>
        <w:t xml:space="preserve">  </w:t>
      </w:r>
      <w:r w:rsidR="00817419">
        <w:rPr>
          <w:rFonts w:ascii="Verdana" w:hAnsi="Verdana" w:cs="Tahoma"/>
          <w:sz w:val="17"/>
          <w:szCs w:val="17"/>
        </w:rPr>
        <w:t xml:space="preserve">          Title</w:t>
      </w:r>
      <w:r w:rsidR="007F6956">
        <w:rPr>
          <w:rFonts w:ascii="Verdana" w:hAnsi="Verdana" w:cs="Tahoma"/>
          <w:sz w:val="17"/>
          <w:szCs w:val="17"/>
        </w:rPr>
        <w:t>: Senior Test Engineer</w:t>
      </w:r>
      <w:r w:rsidR="00817419">
        <w:rPr>
          <w:rFonts w:ascii="Verdana" w:hAnsi="Verdana" w:cs="Tahoma"/>
          <w:sz w:val="17"/>
          <w:szCs w:val="17"/>
        </w:rPr>
        <w:t xml:space="preserve">   </w:t>
      </w:r>
      <w:r w:rsidR="00817419">
        <w:rPr>
          <w:rFonts w:ascii="Verdana" w:hAnsi="Verdana" w:cs="Tahoma"/>
          <w:sz w:val="17"/>
          <w:szCs w:val="17"/>
        </w:rPr>
        <w:tab/>
        <w:t xml:space="preserve">  </w:t>
      </w:r>
      <w:r w:rsidR="00082E51">
        <w:rPr>
          <w:rFonts w:ascii="Verdana" w:hAnsi="Verdana" w:cs="Tahoma"/>
          <w:sz w:val="17"/>
          <w:szCs w:val="17"/>
        </w:rPr>
        <w:t xml:space="preserve">         </w:t>
      </w:r>
      <w:r w:rsidR="007F6956">
        <w:rPr>
          <w:rFonts w:ascii="Verdana" w:hAnsi="Verdana" w:cs="Tahoma"/>
          <w:sz w:val="17"/>
          <w:szCs w:val="17"/>
        </w:rPr>
        <w:t xml:space="preserve">  </w:t>
      </w:r>
      <w:r w:rsidR="00901937">
        <w:rPr>
          <w:rFonts w:ascii="Verdana" w:hAnsi="Verdana" w:cs="Tahoma"/>
          <w:sz w:val="17"/>
          <w:szCs w:val="17"/>
        </w:rPr>
        <w:t>April 2014 – Present</w:t>
      </w:r>
    </w:p>
    <w:p w:rsidR="005F5943" w:rsidRDefault="00380A6B" w:rsidP="007F69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NCR Corporation</w:t>
      </w:r>
      <w:r>
        <w:rPr>
          <w:rFonts w:ascii="Verdana" w:hAnsi="Verdana" w:cs="Tahoma"/>
          <w:sz w:val="17"/>
          <w:szCs w:val="17"/>
        </w:rPr>
        <w:tab/>
      </w:r>
      <w:r w:rsidR="00082E51">
        <w:rPr>
          <w:rFonts w:ascii="Verdana" w:hAnsi="Verdana" w:cs="Tahoma"/>
          <w:sz w:val="17"/>
          <w:szCs w:val="17"/>
        </w:rPr>
        <w:tab/>
      </w:r>
      <w:r w:rsidR="00817419" w:rsidRPr="00742EAA">
        <w:rPr>
          <w:rFonts w:ascii="Verdana" w:hAnsi="Verdana" w:cs="Tahoma"/>
          <w:sz w:val="17"/>
          <w:szCs w:val="17"/>
        </w:rPr>
        <w:t xml:space="preserve"> </w:t>
      </w:r>
      <w:r w:rsidR="00817419" w:rsidRPr="00742EAA">
        <w:rPr>
          <w:rFonts w:ascii="Verdana" w:hAnsi="Verdana" w:cs="Tahoma"/>
          <w:sz w:val="17"/>
          <w:szCs w:val="17"/>
        </w:rPr>
        <w:tab/>
      </w:r>
      <w:r w:rsidR="00817419">
        <w:rPr>
          <w:rFonts w:ascii="Verdana" w:hAnsi="Verdana" w:cs="Tahoma"/>
          <w:sz w:val="17"/>
          <w:szCs w:val="17"/>
        </w:rPr>
        <w:t xml:space="preserve">            Title: </w:t>
      </w:r>
      <w:r w:rsidR="00901937">
        <w:rPr>
          <w:rFonts w:ascii="Verdana" w:hAnsi="Verdana" w:cs="Tahoma"/>
          <w:sz w:val="17"/>
          <w:szCs w:val="17"/>
        </w:rPr>
        <w:t xml:space="preserve"> </w:t>
      </w:r>
      <w:r>
        <w:rPr>
          <w:rFonts w:ascii="Verdana" w:hAnsi="Verdana" w:cs="Tahoma"/>
          <w:sz w:val="17"/>
          <w:szCs w:val="17"/>
        </w:rPr>
        <w:t xml:space="preserve">Test Engineer    </w:t>
      </w:r>
      <w:r>
        <w:rPr>
          <w:rFonts w:ascii="Verdana" w:hAnsi="Verdana" w:cs="Tahoma"/>
          <w:sz w:val="17"/>
          <w:szCs w:val="17"/>
        </w:rPr>
        <w:tab/>
      </w:r>
      <w:r>
        <w:rPr>
          <w:rFonts w:ascii="Verdana" w:hAnsi="Verdana" w:cs="Tahoma"/>
          <w:sz w:val="17"/>
          <w:szCs w:val="17"/>
        </w:rPr>
        <w:tab/>
      </w:r>
      <w:r w:rsidR="007F6956">
        <w:rPr>
          <w:rFonts w:ascii="Verdana" w:hAnsi="Verdana" w:cs="Tahoma"/>
          <w:sz w:val="17"/>
          <w:szCs w:val="17"/>
        </w:rPr>
        <w:t xml:space="preserve">           </w:t>
      </w:r>
      <w:r w:rsidR="005F5943">
        <w:rPr>
          <w:rFonts w:ascii="Verdana" w:hAnsi="Verdana" w:cs="Tahoma"/>
          <w:sz w:val="17"/>
          <w:szCs w:val="17"/>
        </w:rPr>
        <w:t>Feb 2013</w:t>
      </w:r>
      <w:r w:rsidR="00817419">
        <w:rPr>
          <w:rFonts w:ascii="Verdana" w:hAnsi="Verdana" w:cs="Tahoma"/>
          <w:sz w:val="17"/>
          <w:szCs w:val="17"/>
        </w:rPr>
        <w:t xml:space="preserve"> </w:t>
      </w:r>
      <w:r w:rsidR="00817419" w:rsidRPr="00742EAA">
        <w:rPr>
          <w:rFonts w:ascii="Verdana" w:hAnsi="Verdana" w:cs="Tahoma"/>
          <w:sz w:val="17"/>
          <w:szCs w:val="17"/>
        </w:rPr>
        <w:t xml:space="preserve">– </w:t>
      </w:r>
      <w:r w:rsidR="005F5943">
        <w:rPr>
          <w:rFonts w:ascii="Verdana" w:hAnsi="Verdana" w:cs="Tahoma"/>
          <w:sz w:val="17"/>
          <w:szCs w:val="17"/>
        </w:rPr>
        <w:t>March 2014</w:t>
      </w:r>
    </w:p>
    <w:p w:rsidR="00082E51" w:rsidRDefault="005F5943" w:rsidP="007F69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Mahindra Satyam (now TechM)</w:t>
      </w:r>
      <w:r w:rsidR="00082E51">
        <w:rPr>
          <w:rFonts w:ascii="Verdana" w:hAnsi="Verdana" w:cs="Tahoma"/>
          <w:sz w:val="17"/>
          <w:szCs w:val="17"/>
        </w:rPr>
        <w:tab/>
      </w:r>
      <w:r w:rsidR="00082E51" w:rsidRPr="00742EAA">
        <w:rPr>
          <w:rFonts w:ascii="Verdana" w:hAnsi="Verdana" w:cs="Tahoma"/>
          <w:sz w:val="17"/>
          <w:szCs w:val="17"/>
        </w:rPr>
        <w:t xml:space="preserve"> </w:t>
      </w:r>
      <w:r w:rsidR="00082E51" w:rsidRPr="00742EAA">
        <w:rPr>
          <w:rFonts w:ascii="Verdana" w:hAnsi="Verdana" w:cs="Tahoma"/>
          <w:sz w:val="17"/>
          <w:szCs w:val="17"/>
        </w:rPr>
        <w:tab/>
      </w:r>
      <w:r>
        <w:rPr>
          <w:rFonts w:ascii="Verdana" w:hAnsi="Verdana" w:cs="Tahoma"/>
          <w:sz w:val="17"/>
          <w:szCs w:val="17"/>
        </w:rPr>
        <w:t xml:space="preserve"> Title: Software Test Engineer</w:t>
      </w:r>
      <w:r>
        <w:rPr>
          <w:rFonts w:ascii="Verdana" w:hAnsi="Verdana" w:cs="Tahoma"/>
          <w:sz w:val="17"/>
          <w:szCs w:val="17"/>
        </w:rPr>
        <w:tab/>
      </w:r>
      <w:r>
        <w:rPr>
          <w:rFonts w:ascii="Verdana" w:hAnsi="Verdana" w:cs="Tahoma"/>
          <w:sz w:val="17"/>
          <w:szCs w:val="17"/>
        </w:rPr>
        <w:tab/>
        <w:t>April</w:t>
      </w:r>
      <w:r w:rsidR="00082E51">
        <w:rPr>
          <w:rFonts w:ascii="Verdana" w:hAnsi="Verdana" w:cs="Tahoma"/>
          <w:sz w:val="17"/>
          <w:szCs w:val="17"/>
        </w:rPr>
        <w:t xml:space="preserve"> 2010 </w:t>
      </w:r>
      <w:r w:rsidR="00082E51" w:rsidRPr="00742EAA">
        <w:rPr>
          <w:rFonts w:ascii="Verdana" w:hAnsi="Verdana" w:cs="Tahoma"/>
          <w:sz w:val="17"/>
          <w:szCs w:val="17"/>
        </w:rPr>
        <w:t xml:space="preserve">– </w:t>
      </w:r>
      <w:r>
        <w:rPr>
          <w:rFonts w:ascii="Verdana" w:hAnsi="Verdana" w:cs="Tahoma"/>
          <w:sz w:val="17"/>
          <w:szCs w:val="17"/>
        </w:rPr>
        <w:t>Jan 2013</w:t>
      </w:r>
    </w:p>
    <w:p w:rsidR="00464F6E" w:rsidRDefault="00464F6E" w:rsidP="007F69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</w:p>
    <w:p w:rsidR="00464F6E" w:rsidRPr="00464F6E" w:rsidRDefault="00464F6E" w:rsidP="007F6956">
      <w:pPr>
        <w:pBdr>
          <w:bottom w:val="thinThickThinLargeGap" w:sz="2" w:space="1" w:color="auto"/>
        </w:pBdr>
        <w:spacing w:beforeLines="20" w:afterLines="20"/>
        <w:ind w:right="101"/>
        <w:rPr>
          <w:rFonts w:ascii="Verdana" w:hAnsi="Verdana" w:cs="Tahoma"/>
          <w:b/>
          <w:sz w:val="18"/>
          <w:szCs w:val="18"/>
        </w:rPr>
      </w:pPr>
      <w:r w:rsidRPr="00464F6E">
        <w:rPr>
          <w:rFonts w:ascii="Verdana" w:hAnsi="Verdana" w:cs="Tahoma"/>
          <w:b/>
          <w:sz w:val="18"/>
          <w:szCs w:val="18"/>
        </w:rPr>
        <w:t>Awards and Recognitions</w:t>
      </w:r>
    </w:p>
    <w:p w:rsidR="00464F6E" w:rsidRDefault="00464F6E" w:rsidP="007F695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</w:p>
    <w:p w:rsidR="00464F6E" w:rsidRDefault="00464F6E" w:rsidP="007F6956">
      <w:pPr>
        <w:pStyle w:val="ListParagraph"/>
        <w:numPr>
          <w:ilvl w:val="0"/>
          <w:numId w:val="4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 w:rsidRPr="00464F6E">
        <w:rPr>
          <w:rFonts w:ascii="Verdana" w:hAnsi="Verdana" w:cs="Tahoma"/>
          <w:sz w:val="17"/>
          <w:szCs w:val="17"/>
        </w:rPr>
        <w:t>Manager’s Appreciation Award – NCR Corporation</w:t>
      </w:r>
    </w:p>
    <w:p w:rsidR="00464F6E" w:rsidRPr="00464F6E" w:rsidRDefault="00464F6E" w:rsidP="007F6956">
      <w:pPr>
        <w:pStyle w:val="ListParagraph"/>
        <w:numPr>
          <w:ilvl w:val="0"/>
          <w:numId w:val="4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 w:cs="Tahoma"/>
          <w:sz w:val="17"/>
          <w:szCs w:val="17"/>
        </w:rPr>
      </w:pPr>
      <w:r w:rsidRPr="00464F6E">
        <w:rPr>
          <w:rFonts w:ascii="Verdana" w:hAnsi="Verdana" w:cs="Tahoma"/>
          <w:sz w:val="17"/>
          <w:szCs w:val="17"/>
        </w:rPr>
        <w:t>Customer Dedication Award – NCR Corporation</w:t>
      </w:r>
    </w:p>
    <w:p w:rsidR="00A2094C" w:rsidRPr="00107479" w:rsidRDefault="00A2094C" w:rsidP="007F6956">
      <w:pPr>
        <w:tabs>
          <w:tab w:val="left" w:pos="1440"/>
          <w:tab w:val="left" w:pos="2160"/>
          <w:tab w:val="left" w:pos="3686"/>
          <w:tab w:val="left" w:pos="4111"/>
          <w:tab w:val="left" w:pos="5040"/>
          <w:tab w:val="left" w:pos="5760"/>
          <w:tab w:val="left" w:pos="6480"/>
          <w:tab w:val="left" w:pos="7513"/>
          <w:tab w:val="left" w:pos="7920"/>
          <w:tab w:val="left" w:pos="8640"/>
          <w:tab w:val="left" w:pos="9360"/>
        </w:tabs>
        <w:spacing w:beforeLines="20" w:afterLines="20"/>
        <w:jc w:val="both"/>
        <w:rPr>
          <w:rFonts w:ascii="Verdana" w:hAnsi="Verdana"/>
          <w:b/>
          <w:sz w:val="17"/>
          <w:szCs w:val="17"/>
        </w:rPr>
      </w:pPr>
    </w:p>
    <w:p w:rsidR="009676A2" w:rsidRPr="009676A2" w:rsidRDefault="009676A2" w:rsidP="007F6956">
      <w:pPr>
        <w:pBdr>
          <w:bottom w:val="thinThickThinLargeGap" w:sz="2" w:space="1" w:color="auto"/>
        </w:pBdr>
        <w:spacing w:beforeLines="20" w:afterLines="20"/>
        <w:ind w:right="101"/>
        <w:jc w:val="both"/>
        <w:rPr>
          <w:rFonts w:ascii="Verdana" w:hAnsi="Verdana" w:cs="Tahoma"/>
          <w:b/>
          <w:sz w:val="17"/>
          <w:szCs w:val="17"/>
        </w:rPr>
      </w:pPr>
    </w:p>
    <w:p w:rsidR="0005224C" w:rsidRPr="000B28A4" w:rsidRDefault="001050E8" w:rsidP="007F6956">
      <w:pPr>
        <w:pBdr>
          <w:bottom w:val="thinThickThinLargeGap" w:sz="2" w:space="1" w:color="auto"/>
        </w:pBdr>
        <w:spacing w:beforeLines="20" w:afterLines="20"/>
        <w:ind w:right="101"/>
        <w:rPr>
          <w:rFonts w:ascii="Verdana" w:hAnsi="Verdana" w:cs="Tahoma"/>
          <w:b/>
          <w:sz w:val="17"/>
          <w:szCs w:val="17"/>
        </w:rPr>
      </w:pPr>
      <w:r>
        <w:rPr>
          <w:rFonts w:ascii="Verdana" w:hAnsi="Verdana" w:cs="Tahoma"/>
          <w:b/>
          <w:sz w:val="17"/>
          <w:szCs w:val="17"/>
        </w:rPr>
        <w:t xml:space="preserve">Tools &amp; Technical </w:t>
      </w:r>
      <w:r w:rsidR="000B28A4" w:rsidRPr="000B28A4">
        <w:rPr>
          <w:rFonts w:ascii="Verdana" w:hAnsi="Verdana" w:cs="Tahoma"/>
          <w:b/>
          <w:sz w:val="17"/>
          <w:szCs w:val="17"/>
        </w:rPr>
        <w:t>Skills</w:t>
      </w:r>
    </w:p>
    <w:p w:rsidR="00A3119A" w:rsidRPr="00A3119A" w:rsidRDefault="00A3119A" w:rsidP="007F6956">
      <w:pPr>
        <w:spacing w:beforeLines="20" w:afterLines="20"/>
        <w:ind w:left="360"/>
        <w:jc w:val="both"/>
        <w:rPr>
          <w:rFonts w:ascii="Verdana" w:hAnsi="Verdana"/>
          <w:sz w:val="17"/>
          <w:szCs w:val="17"/>
        </w:rPr>
      </w:pPr>
    </w:p>
    <w:p w:rsidR="00673340" w:rsidRPr="00B1349D" w:rsidRDefault="00D86BA6" w:rsidP="007F6956">
      <w:pPr>
        <w:numPr>
          <w:ilvl w:val="0"/>
          <w:numId w:val="2"/>
        </w:numPr>
        <w:spacing w:beforeLines="20" w:afterLines="20"/>
        <w:jc w:val="both"/>
        <w:rPr>
          <w:rFonts w:ascii="Verdana" w:hAnsi="Verdana"/>
          <w:sz w:val="17"/>
          <w:szCs w:val="17"/>
        </w:rPr>
      </w:pPr>
      <w:r w:rsidRPr="009676A2">
        <w:rPr>
          <w:rFonts w:ascii="Verdana" w:hAnsi="Verdana" w:cs="Tahoma"/>
          <w:sz w:val="17"/>
          <w:szCs w:val="17"/>
        </w:rPr>
        <w:t>Agile</w:t>
      </w:r>
      <w:r w:rsidR="00E96DCD">
        <w:rPr>
          <w:rFonts w:ascii="Verdana" w:hAnsi="Verdana" w:cs="Tahoma"/>
          <w:sz w:val="17"/>
          <w:szCs w:val="17"/>
        </w:rPr>
        <w:t xml:space="preserve"> Requirement Management Tools</w:t>
      </w:r>
      <w:r w:rsidR="00E96DCD">
        <w:rPr>
          <w:rFonts w:ascii="Verdana" w:hAnsi="Verdana" w:cs="Tahoma"/>
          <w:sz w:val="17"/>
          <w:szCs w:val="17"/>
        </w:rPr>
        <w:tab/>
        <w:t xml:space="preserve">: </w:t>
      </w:r>
      <w:r w:rsidR="00673340" w:rsidRPr="009676A2">
        <w:rPr>
          <w:rFonts w:ascii="Verdana" w:hAnsi="Verdana" w:cs="Tahoma"/>
          <w:sz w:val="17"/>
          <w:szCs w:val="17"/>
        </w:rPr>
        <w:t>Confluence</w:t>
      </w:r>
      <w:r w:rsidR="00B1349D">
        <w:rPr>
          <w:rFonts w:ascii="Verdana" w:hAnsi="Verdana" w:cs="Tahoma"/>
          <w:sz w:val="17"/>
          <w:szCs w:val="17"/>
        </w:rPr>
        <w:t>.</w:t>
      </w:r>
      <w:r w:rsidR="00264C63">
        <w:rPr>
          <w:rFonts w:ascii="Verdana" w:hAnsi="Verdana" w:cs="Tahoma"/>
          <w:sz w:val="17"/>
          <w:szCs w:val="17"/>
        </w:rPr>
        <w:t xml:space="preserve"> JIRA </w:t>
      </w:r>
    </w:p>
    <w:p w:rsidR="00B1349D" w:rsidRPr="007F6956" w:rsidRDefault="00B1349D" w:rsidP="007F6956">
      <w:pPr>
        <w:numPr>
          <w:ilvl w:val="0"/>
          <w:numId w:val="2"/>
        </w:numPr>
        <w:spacing w:beforeLines="20" w:afterLines="20"/>
        <w:jc w:val="both"/>
        <w:rPr>
          <w:rFonts w:ascii="Verdana" w:hAnsi="Verdana"/>
          <w:sz w:val="17"/>
          <w:szCs w:val="17"/>
        </w:rPr>
      </w:pPr>
      <w:r w:rsidRPr="009676A2">
        <w:rPr>
          <w:rFonts w:ascii="Verdana" w:hAnsi="Verdana" w:cs="Tahoma"/>
          <w:sz w:val="17"/>
          <w:szCs w:val="17"/>
        </w:rPr>
        <w:t>Requirement Management Tools</w:t>
      </w:r>
      <w:r>
        <w:rPr>
          <w:rFonts w:ascii="Verdana" w:hAnsi="Verdana" w:cs="Tahoma"/>
          <w:sz w:val="17"/>
          <w:szCs w:val="17"/>
        </w:rPr>
        <w:t xml:space="preserve">         : HP-ALM</w:t>
      </w:r>
      <w:r w:rsidR="007F6956">
        <w:rPr>
          <w:rFonts w:ascii="Verdana" w:hAnsi="Verdana" w:cs="Tahoma"/>
          <w:sz w:val="17"/>
          <w:szCs w:val="17"/>
        </w:rPr>
        <w:t>, Zephyr</w:t>
      </w:r>
    </w:p>
    <w:p w:rsidR="007F6956" w:rsidRPr="001050E8" w:rsidRDefault="007F6956" w:rsidP="007F6956">
      <w:pPr>
        <w:numPr>
          <w:ilvl w:val="0"/>
          <w:numId w:val="2"/>
        </w:numPr>
        <w:spacing w:beforeLines="20" w:afterLines="20"/>
        <w:ind w:left="576" w:hanging="576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Bug Tool : JIRA , NCR’s proprietary tool</w:t>
      </w:r>
    </w:p>
    <w:p w:rsidR="001050E8" w:rsidRPr="00A43938" w:rsidRDefault="001050E8" w:rsidP="007F6956">
      <w:pPr>
        <w:spacing w:beforeLines="20" w:afterLines="20"/>
        <w:ind w:left="360"/>
        <w:jc w:val="both"/>
        <w:rPr>
          <w:rFonts w:ascii="Verdana" w:hAnsi="Verdana"/>
          <w:sz w:val="17"/>
          <w:szCs w:val="17"/>
        </w:rPr>
      </w:pPr>
    </w:p>
    <w:p w:rsidR="00A43938" w:rsidRPr="00A43938" w:rsidRDefault="00A43938" w:rsidP="007F6956">
      <w:pPr>
        <w:spacing w:beforeLines="20" w:afterLines="20"/>
        <w:ind w:left="360"/>
        <w:jc w:val="both"/>
        <w:rPr>
          <w:rFonts w:ascii="Verdana" w:hAnsi="Verdana"/>
          <w:sz w:val="17"/>
          <w:szCs w:val="17"/>
        </w:rPr>
      </w:pPr>
    </w:p>
    <w:p w:rsidR="00A43938" w:rsidRPr="00107479" w:rsidRDefault="00A43938" w:rsidP="007F6956">
      <w:pPr>
        <w:pBdr>
          <w:bottom w:val="thinThickThinLargeGap" w:sz="2" w:space="1" w:color="auto"/>
        </w:pBdr>
        <w:spacing w:beforeLines="20" w:afterLines="20"/>
        <w:ind w:right="101"/>
        <w:rPr>
          <w:rFonts w:ascii="Verdana" w:hAnsi="Verdana" w:cs="Tahoma"/>
          <w:b/>
          <w:sz w:val="18"/>
          <w:szCs w:val="18"/>
        </w:rPr>
      </w:pPr>
      <w:r w:rsidRPr="00107479">
        <w:rPr>
          <w:rFonts w:ascii="Verdana" w:hAnsi="Verdana" w:cs="Tahoma"/>
          <w:b/>
          <w:sz w:val="18"/>
          <w:szCs w:val="18"/>
        </w:rPr>
        <w:t>Qualifications</w:t>
      </w:r>
    </w:p>
    <w:p w:rsidR="001B68C6" w:rsidRDefault="001B68C6" w:rsidP="007F6956">
      <w:pPr>
        <w:spacing w:beforeLines="20" w:afterLines="20"/>
        <w:jc w:val="both"/>
        <w:rPr>
          <w:rFonts w:ascii="Verdana" w:hAnsi="Verdana" w:cs="Tahoma"/>
          <w:sz w:val="17"/>
          <w:szCs w:val="17"/>
        </w:rPr>
      </w:pPr>
    </w:p>
    <w:p w:rsidR="007836D0" w:rsidRDefault="002B2C01" w:rsidP="007F6956">
      <w:pPr>
        <w:numPr>
          <w:ilvl w:val="0"/>
          <w:numId w:val="2"/>
        </w:numPr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>Bachelor of Technology</w:t>
      </w:r>
      <w:r w:rsidR="00915101">
        <w:rPr>
          <w:rFonts w:ascii="Verdana" w:hAnsi="Verdana" w:cs="Tahoma"/>
          <w:sz w:val="17"/>
          <w:szCs w:val="17"/>
        </w:rPr>
        <w:t xml:space="preserve"> (Computer Science</w:t>
      </w:r>
      <w:r w:rsidR="001B68C6" w:rsidRPr="00BC25CC">
        <w:rPr>
          <w:rFonts w:ascii="Verdana" w:hAnsi="Verdana" w:cs="Tahoma"/>
          <w:sz w:val="17"/>
          <w:szCs w:val="17"/>
        </w:rPr>
        <w:t xml:space="preserve">) from </w:t>
      </w:r>
      <w:r>
        <w:rPr>
          <w:rFonts w:ascii="Verdana" w:hAnsi="Verdana" w:cs="Tahoma"/>
          <w:sz w:val="17"/>
          <w:szCs w:val="17"/>
        </w:rPr>
        <w:t>Kanpur Institute of Technology in 2008</w:t>
      </w:r>
    </w:p>
    <w:p w:rsidR="00D349E4" w:rsidRDefault="00D349E4" w:rsidP="007F6956">
      <w:pPr>
        <w:numPr>
          <w:ilvl w:val="0"/>
          <w:numId w:val="2"/>
        </w:numPr>
        <w:spacing w:beforeLines="20" w:afterLines="20"/>
        <w:jc w:val="both"/>
        <w:rPr>
          <w:rFonts w:ascii="Verdana" w:hAnsi="Verdana" w:cs="Tahoma"/>
          <w:sz w:val="17"/>
          <w:szCs w:val="17"/>
        </w:rPr>
      </w:pPr>
      <w:r>
        <w:rPr>
          <w:rFonts w:ascii="Verdana" w:hAnsi="Verdana" w:cs="Tahoma"/>
          <w:sz w:val="17"/>
          <w:szCs w:val="17"/>
        </w:rPr>
        <w:t xml:space="preserve">MBA in Product Management from </w:t>
      </w:r>
      <w:r w:rsidR="0001653F">
        <w:rPr>
          <w:rFonts w:ascii="Verdana" w:hAnsi="Verdana" w:cs="Tahoma"/>
          <w:sz w:val="17"/>
          <w:szCs w:val="17"/>
        </w:rPr>
        <w:t>Sunstone Business School – 2016</w:t>
      </w:r>
    </w:p>
    <w:p w:rsidR="002B2C01" w:rsidRPr="00205951" w:rsidRDefault="002B2C01" w:rsidP="007F6956">
      <w:pPr>
        <w:spacing w:beforeLines="20" w:afterLines="20"/>
        <w:ind w:left="360"/>
        <w:jc w:val="both"/>
        <w:rPr>
          <w:rFonts w:ascii="Verdana" w:hAnsi="Verdana" w:cs="Tahoma"/>
          <w:sz w:val="17"/>
          <w:szCs w:val="17"/>
        </w:rPr>
      </w:pPr>
    </w:p>
    <w:p w:rsidR="009676A2" w:rsidRPr="00205951" w:rsidRDefault="000B28A4" w:rsidP="007F6956">
      <w:pPr>
        <w:pBdr>
          <w:bottom w:val="thinThickThinLargeGap" w:sz="2" w:space="1" w:color="auto"/>
        </w:pBdr>
        <w:spacing w:beforeLines="20" w:afterLines="20"/>
        <w:ind w:right="101"/>
        <w:rPr>
          <w:rFonts w:ascii="Verdana" w:hAnsi="Verdana" w:cs="Tahoma"/>
          <w:b/>
          <w:sz w:val="17"/>
          <w:szCs w:val="17"/>
        </w:rPr>
      </w:pPr>
      <w:r>
        <w:rPr>
          <w:rFonts w:ascii="Verdana" w:hAnsi="Verdana" w:cs="Tahoma"/>
          <w:b/>
          <w:sz w:val="17"/>
          <w:szCs w:val="17"/>
        </w:rPr>
        <w:t>Professional Experience</w:t>
      </w:r>
    </w:p>
    <w:tbl>
      <w:tblPr>
        <w:tblpPr w:leftFromText="180" w:rightFromText="180" w:vertAnchor="text" w:horzAnchor="margin" w:tblpY="54"/>
        <w:tblW w:w="10288" w:type="dxa"/>
        <w:tblLayout w:type="fixed"/>
        <w:tblLook w:val="04A0"/>
      </w:tblPr>
      <w:tblGrid>
        <w:gridCol w:w="1908"/>
        <w:gridCol w:w="8380"/>
      </w:tblGrid>
      <w:tr w:rsidR="009676A2" w:rsidRPr="005A6449" w:rsidTr="00205951">
        <w:trPr>
          <w:trHeight w:val="264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676A2" w:rsidRPr="009676A2" w:rsidRDefault="00817419" w:rsidP="007C187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lastRenderedPageBreak/>
              <w:t>Company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6A2" w:rsidRPr="009676A2" w:rsidRDefault="00AE08F5" w:rsidP="00AE08F5">
            <w:pPr>
              <w:widowControl w:val="0"/>
              <w:tabs>
                <w:tab w:val="center" w:pos="4082"/>
              </w:tabs>
              <w:autoSpaceDE w:val="0"/>
              <w:autoSpaceDN w:val="0"/>
              <w:adjustRightInd w:val="0"/>
              <w:spacing w:before="30" w:line="251" w:lineRule="exact"/>
              <w:rPr>
                <w:rFonts w:ascii="Verdana" w:hAnsi="Verdana" w:cs="Tahoma"/>
                <w:b/>
                <w:sz w:val="17"/>
                <w:szCs w:val="17"/>
              </w:rPr>
            </w:pPr>
            <w:r>
              <w:rPr>
                <w:rFonts w:ascii="Verdana" w:hAnsi="Verdana" w:cs="Tahoma"/>
                <w:b/>
                <w:sz w:val="17"/>
                <w:szCs w:val="17"/>
              </w:rPr>
              <w:t>NCR Corporation- Hyderabad</w:t>
            </w:r>
          </w:p>
        </w:tc>
      </w:tr>
      <w:tr w:rsidR="009676A2" w:rsidRPr="005A6449" w:rsidTr="00205951">
        <w:trPr>
          <w:trHeight w:val="264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676A2" w:rsidRPr="009676A2" w:rsidRDefault="009676A2" w:rsidP="007C187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Role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676A2" w:rsidRPr="009676A2" w:rsidRDefault="007F6956" w:rsidP="00A620E1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Senior Test Engineer</w:t>
            </w:r>
            <w:r w:rsidR="00A620E1">
              <w:rPr>
                <w:rFonts w:ascii="Verdana" w:hAnsi="Verdana" w:cs="Tahoma"/>
                <w:sz w:val="17"/>
                <w:szCs w:val="17"/>
              </w:rPr>
              <w:t>,</w:t>
            </w:r>
            <w:r w:rsidR="00264C63">
              <w:rPr>
                <w:rFonts w:ascii="Verdana" w:hAnsi="Verdana" w:cs="Tahoma"/>
                <w:sz w:val="17"/>
                <w:szCs w:val="17"/>
              </w:rPr>
              <w:t xml:space="preserve"> Cinemas under Retail division</w:t>
            </w:r>
          </w:p>
        </w:tc>
      </w:tr>
      <w:tr w:rsidR="009676A2" w:rsidRPr="005A6449" w:rsidTr="00205951">
        <w:trPr>
          <w:trHeight w:val="3218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676A2" w:rsidRPr="009676A2" w:rsidRDefault="009676A2" w:rsidP="007C187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Responsibilities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1937" w:rsidRDefault="00901937" w:rsidP="007F6956">
            <w:pPr>
              <w:numPr>
                <w:ilvl w:val="0"/>
                <w:numId w:val="29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Chalking out test delivery plans for every client release.</w:t>
            </w:r>
          </w:p>
          <w:p w:rsidR="007F6956" w:rsidRDefault="007F6956" w:rsidP="007F6956">
            <w:pPr>
              <w:numPr>
                <w:ilvl w:val="0"/>
                <w:numId w:val="29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Author test cases for desktop and web applications</w:t>
            </w:r>
          </w:p>
          <w:p w:rsidR="00EE2E92" w:rsidRPr="00064A2D" w:rsidRDefault="002C2671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/>
                <w:color w:val="333333"/>
                <w:sz w:val="17"/>
                <w:szCs w:val="17"/>
              </w:rPr>
              <w:t>Guide,</w:t>
            </w:r>
            <w:r w:rsidR="00EE2E92">
              <w:rPr>
                <w:rFonts w:ascii="Verdana" w:hAnsi="Verdana"/>
                <w:color w:val="333333"/>
                <w:sz w:val="17"/>
                <w:szCs w:val="17"/>
              </w:rPr>
              <w:t>monitor</w:t>
            </w:r>
            <w:r>
              <w:rPr>
                <w:rFonts w:ascii="Verdana" w:hAnsi="Verdana"/>
                <w:color w:val="333333"/>
                <w:sz w:val="17"/>
                <w:szCs w:val="17"/>
              </w:rPr>
              <w:t xml:space="preserve"> and execute</w:t>
            </w:r>
            <w:r w:rsidR="00EE2E92">
              <w:rPr>
                <w:rFonts w:ascii="Verdana" w:hAnsi="Verdana"/>
                <w:color w:val="333333"/>
                <w:sz w:val="17"/>
                <w:szCs w:val="17"/>
              </w:rPr>
              <w:t xml:space="preserve"> the </w:t>
            </w:r>
            <w:r w:rsidR="00EE2E92" w:rsidRPr="00064A2D">
              <w:rPr>
                <w:rFonts w:ascii="Verdana" w:hAnsi="Verdana"/>
                <w:color w:val="333333"/>
                <w:sz w:val="17"/>
                <w:szCs w:val="17"/>
              </w:rPr>
              <w:t>implementation and execution of the test cases</w:t>
            </w:r>
            <w:r>
              <w:rPr>
                <w:rFonts w:ascii="Verdana" w:hAnsi="Verdana"/>
                <w:color w:val="333333"/>
                <w:sz w:val="17"/>
                <w:szCs w:val="17"/>
              </w:rPr>
              <w:t>.</w:t>
            </w:r>
          </w:p>
          <w:p w:rsidR="00EE2E92" w:rsidRPr="00EE2E92" w:rsidRDefault="00EE2E92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Conduct UAT demos for the stakeholders.</w:t>
            </w:r>
          </w:p>
          <w:p w:rsidR="00901937" w:rsidRDefault="00EE2E92" w:rsidP="007F6956">
            <w:pPr>
              <w:numPr>
                <w:ilvl w:val="0"/>
                <w:numId w:val="29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Involving in certification of differen</w:t>
            </w:r>
            <w:r w:rsidR="007F6956">
              <w:rPr>
                <w:rFonts w:ascii="Verdana" w:hAnsi="Verdana" w:cs="Tahoma"/>
                <w:sz w:val="17"/>
                <w:szCs w:val="17"/>
              </w:rPr>
              <w:t>t payment networks : credit,</w:t>
            </w:r>
            <w:r>
              <w:rPr>
                <w:rFonts w:ascii="Verdana" w:hAnsi="Verdana" w:cs="Tahoma"/>
                <w:sz w:val="17"/>
                <w:szCs w:val="17"/>
              </w:rPr>
              <w:t xml:space="preserve">stored value </w:t>
            </w:r>
            <w:r w:rsidR="007F6956">
              <w:rPr>
                <w:rFonts w:ascii="Verdana" w:hAnsi="Verdana" w:cs="Tahoma"/>
                <w:sz w:val="17"/>
                <w:szCs w:val="17"/>
              </w:rPr>
              <w:t xml:space="preserve">and loyalty </w:t>
            </w:r>
            <w:r>
              <w:rPr>
                <w:rFonts w:ascii="Verdana" w:hAnsi="Verdana" w:cs="Tahoma"/>
                <w:sz w:val="17"/>
                <w:szCs w:val="17"/>
              </w:rPr>
              <w:t>cards</w:t>
            </w:r>
          </w:p>
          <w:p w:rsidR="0011585F" w:rsidRPr="004C647B" w:rsidRDefault="003F2041" w:rsidP="007F6956">
            <w:pPr>
              <w:numPr>
                <w:ilvl w:val="0"/>
                <w:numId w:val="29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 xml:space="preserve">Participate in Requirement Workshop </w:t>
            </w:r>
            <w:r w:rsidR="007F6956" w:rsidRPr="00E01CCC">
              <w:rPr>
                <w:rFonts w:ascii="Verdana" w:hAnsi="Verdana" w:cs="Tahoma"/>
                <w:sz w:val="17"/>
                <w:szCs w:val="17"/>
              </w:rPr>
              <w:t xml:space="preserve"> </w:t>
            </w:r>
            <w:r>
              <w:rPr>
                <w:rFonts w:ascii="Verdana" w:hAnsi="Verdana" w:cs="Tahoma"/>
                <w:sz w:val="17"/>
                <w:szCs w:val="17"/>
              </w:rPr>
              <w:t>to understand AS-IS</w:t>
            </w:r>
            <w:r w:rsidR="00A62079">
              <w:rPr>
                <w:rFonts w:ascii="Verdana" w:hAnsi="Verdana" w:cs="Tahoma"/>
                <w:sz w:val="17"/>
                <w:szCs w:val="17"/>
              </w:rPr>
              <w:t xml:space="preserve"> processes</w:t>
            </w:r>
            <w:r>
              <w:rPr>
                <w:rFonts w:ascii="Verdana" w:hAnsi="Verdana" w:cs="Tahoma"/>
                <w:sz w:val="17"/>
                <w:szCs w:val="17"/>
              </w:rPr>
              <w:t xml:space="preserve"> &amp;</w:t>
            </w:r>
            <w:r w:rsidR="00A62079">
              <w:rPr>
                <w:rFonts w:ascii="Verdana" w:hAnsi="Verdana" w:cs="Tahoma"/>
                <w:sz w:val="17"/>
                <w:szCs w:val="17"/>
              </w:rPr>
              <w:t xml:space="preserve"> define TO-BE process</w:t>
            </w:r>
            <w:r>
              <w:rPr>
                <w:rFonts w:ascii="Verdana" w:hAnsi="Verdana" w:cs="Tahoma"/>
                <w:sz w:val="17"/>
                <w:szCs w:val="17"/>
              </w:rPr>
              <w:t xml:space="preserve"> </w:t>
            </w:r>
            <w:r w:rsidR="00A62079">
              <w:rPr>
                <w:rFonts w:ascii="Verdana" w:hAnsi="Verdana" w:cs="Tahoma"/>
                <w:sz w:val="17"/>
                <w:szCs w:val="17"/>
              </w:rPr>
              <w:t>flow (Flow charts) &amp;</w:t>
            </w:r>
            <w:r>
              <w:rPr>
                <w:rFonts w:ascii="Verdana" w:hAnsi="Verdana" w:cs="Tahoma"/>
                <w:sz w:val="17"/>
                <w:szCs w:val="17"/>
              </w:rPr>
              <w:t xml:space="preserve"> derive the acceptance criteria based on the discussions.</w:t>
            </w:r>
          </w:p>
          <w:p w:rsidR="001F2D12" w:rsidRPr="00107479" w:rsidRDefault="001F2D12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 w:rsidRPr="00107479">
              <w:rPr>
                <w:rFonts w:ascii="Verdana" w:hAnsi="Verdana" w:cs="Tahoma"/>
                <w:sz w:val="17"/>
                <w:szCs w:val="17"/>
              </w:rPr>
              <w:t xml:space="preserve">Help the </w:t>
            </w:r>
            <w:r>
              <w:rPr>
                <w:rFonts w:ascii="Verdana" w:hAnsi="Verdana" w:cs="Tahoma"/>
                <w:sz w:val="17"/>
                <w:szCs w:val="17"/>
              </w:rPr>
              <w:t xml:space="preserve">delivery </w:t>
            </w:r>
            <w:r w:rsidRPr="00107479">
              <w:rPr>
                <w:rFonts w:ascii="Verdana" w:hAnsi="Verdana" w:cs="Tahoma"/>
                <w:sz w:val="17"/>
                <w:szCs w:val="17"/>
              </w:rPr>
              <w:t xml:space="preserve">team clearly understand </w:t>
            </w:r>
            <w:r>
              <w:rPr>
                <w:rFonts w:ascii="Verdana" w:hAnsi="Verdana" w:cs="Tahoma"/>
                <w:sz w:val="17"/>
                <w:szCs w:val="17"/>
              </w:rPr>
              <w:t xml:space="preserve">the </w:t>
            </w:r>
            <w:r w:rsidRPr="00107479">
              <w:rPr>
                <w:rFonts w:ascii="Verdana" w:hAnsi="Verdana" w:cs="Tahoma"/>
                <w:sz w:val="17"/>
                <w:szCs w:val="17"/>
              </w:rPr>
              <w:t xml:space="preserve">business </w:t>
            </w:r>
            <w:r>
              <w:rPr>
                <w:rFonts w:ascii="Verdana" w:hAnsi="Verdana" w:cs="Tahoma"/>
                <w:sz w:val="17"/>
                <w:szCs w:val="17"/>
              </w:rPr>
              <w:t xml:space="preserve">requirement </w:t>
            </w:r>
            <w:r w:rsidRPr="00107479">
              <w:rPr>
                <w:rFonts w:ascii="Verdana" w:hAnsi="Verdana" w:cs="Tahoma"/>
                <w:sz w:val="17"/>
                <w:szCs w:val="17"/>
              </w:rPr>
              <w:t xml:space="preserve">of the </w:t>
            </w:r>
            <w:r>
              <w:rPr>
                <w:rFonts w:ascii="Verdana" w:hAnsi="Verdana" w:cs="Tahoma"/>
                <w:sz w:val="17"/>
                <w:szCs w:val="17"/>
              </w:rPr>
              <w:t>users</w:t>
            </w:r>
            <w:r w:rsidRPr="00107479">
              <w:rPr>
                <w:rFonts w:ascii="Verdana" w:hAnsi="Verdana" w:cs="Tahoma"/>
                <w:sz w:val="17"/>
                <w:szCs w:val="17"/>
              </w:rPr>
              <w:t>.</w:t>
            </w:r>
          </w:p>
          <w:p w:rsidR="00A620E1" w:rsidRPr="00EE2E92" w:rsidRDefault="0089132E" w:rsidP="00EE2E92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Verdana" w:hAnsi="Verdana" w:cs="Tahoma"/>
                <w:sz w:val="17"/>
                <w:szCs w:val="17"/>
                <w:lang w:val="en-US"/>
              </w:rPr>
            </w:pPr>
            <w:r w:rsidRPr="002B069D">
              <w:rPr>
                <w:rFonts w:ascii="Verdana" w:hAnsi="Verdana" w:cs="Tahoma"/>
                <w:sz w:val="17"/>
                <w:szCs w:val="17"/>
              </w:rPr>
              <w:t xml:space="preserve">Help </w:t>
            </w:r>
            <w:r>
              <w:rPr>
                <w:rFonts w:ascii="Verdana" w:hAnsi="Verdana" w:cs="Tahoma"/>
                <w:sz w:val="17"/>
                <w:szCs w:val="17"/>
              </w:rPr>
              <w:t xml:space="preserve">the team </w:t>
            </w:r>
            <w:r w:rsidRPr="002B069D">
              <w:rPr>
                <w:rFonts w:ascii="Verdana" w:hAnsi="Verdana" w:cs="Tahoma"/>
                <w:sz w:val="17"/>
                <w:szCs w:val="17"/>
              </w:rPr>
              <w:t>with the adoption of Agile values, principles, methods and practices</w:t>
            </w:r>
          </w:p>
          <w:p w:rsidR="00EE2E92" w:rsidRPr="00EE2E92" w:rsidRDefault="00EE2E92" w:rsidP="007F6956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Verdana" w:hAnsi="Verdana" w:cs="Tahoma"/>
                <w:sz w:val="17"/>
                <w:szCs w:val="17"/>
                <w:lang w:val="en-US"/>
              </w:rPr>
            </w:pPr>
          </w:p>
          <w:p w:rsidR="00A620E1" w:rsidRPr="00A26E6F" w:rsidRDefault="00A620E1" w:rsidP="00A620E1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Verdana" w:hAnsi="Verdana" w:cs="Tahoma"/>
                <w:sz w:val="17"/>
                <w:szCs w:val="17"/>
                <w:lang w:val="en-US"/>
              </w:rPr>
            </w:pPr>
          </w:p>
          <w:p w:rsidR="00A26E6F" w:rsidRPr="002B069D" w:rsidRDefault="00A26E6F" w:rsidP="00A26E6F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Verdana" w:hAnsi="Verdana" w:cs="Tahoma"/>
                <w:sz w:val="17"/>
                <w:szCs w:val="17"/>
                <w:lang w:val="en-US"/>
              </w:rPr>
            </w:pPr>
          </w:p>
        </w:tc>
      </w:tr>
      <w:tr w:rsidR="009676A2" w:rsidRPr="005A6449" w:rsidTr="00205951">
        <w:trPr>
          <w:trHeight w:val="518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676A2" w:rsidRPr="009676A2" w:rsidRDefault="009676A2" w:rsidP="007C187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Project Description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76A2" w:rsidRPr="004C647B" w:rsidRDefault="004C647B" w:rsidP="004C647B">
            <w:pPr>
              <w:widowControl w:val="0"/>
              <w:tabs>
                <w:tab w:val="left" w:pos="820"/>
              </w:tabs>
              <w:autoSpaceDE w:val="0"/>
              <w:autoSpaceDN w:val="0"/>
              <w:adjustRightInd w:val="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/>
                <w:sz w:val="17"/>
                <w:szCs w:val="17"/>
              </w:rPr>
              <w:t>‘</w:t>
            </w:r>
            <w:r w:rsidRPr="004C647B">
              <w:rPr>
                <w:rFonts w:ascii="Verdana" w:hAnsi="Verdana"/>
                <w:sz w:val="17"/>
                <w:szCs w:val="17"/>
              </w:rPr>
              <w:t>Cinema</w:t>
            </w:r>
            <w:r>
              <w:rPr>
                <w:rFonts w:ascii="Verdana" w:hAnsi="Verdana"/>
                <w:sz w:val="17"/>
                <w:szCs w:val="17"/>
              </w:rPr>
              <w:t xml:space="preserve">s’ </w:t>
            </w:r>
            <w:r w:rsidRPr="004C647B">
              <w:rPr>
                <w:rFonts w:ascii="Verdana" w:hAnsi="Verdana"/>
                <w:sz w:val="17"/>
                <w:szCs w:val="17"/>
              </w:rPr>
              <w:t>deals with different products that makes life of cinema manager easier. It includes POS,</w:t>
            </w:r>
            <w:r>
              <w:rPr>
                <w:rFonts w:ascii="Verdana" w:hAnsi="Verdana"/>
                <w:sz w:val="17"/>
                <w:szCs w:val="17"/>
              </w:rPr>
              <w:t xml:space="preserve"> </w:t>
            </w:r>
            <w:r w:rsidRPr="004C647B">
              <w:rPr>
                <w:rFonts w:ascii="Verdana" w:hAnsi="Verdana"/>
                <w:sz w:val="17"/>
                <w:szCs w:val="17"/>
              </w:rPr>
              <w:t>Kiosk, Web and mobile sources through which a patron can book a movie and all the details can be derived by Cinema Manager.</w:t>
            </w:r>
          </w:p>
          <w:p w:rsidR="00295E0C" w:rsidRPr="009676A2" w:rsidRDefault="00295E0C" w:rsidP="007C187D">
            <w:pPr>
              <w:widowControl w:val="0"/>
              <w:tabs>
                <w:tab w:val="left" w:pos="820"/>
              </w:tabs>
              <w:autoSpaceDE w:val="0"/>
              <w:autoSpaceDN w:val="0"/>
              <w:adjustRightInd w:val="0"/>
              <w:ind w:left="461"/>
              <w:jc w:val="both"/>
              <w:rPr>
                <w:rFonts w:ascii="Verdana" w:hAnsi="Verdana" w:cs="Tahoma"/>
                <w:sz w:val="17"/>
                <w:szCs w:val="17"/>
              </w:rPr>
            </w:pPr>
          </w:p>
        </w:tc>
      </w:tr>
    </w:tbl>
    <w:p w:rsidR="003C792E" w:rsidRPr="009676A2" w:rsidRDefault="003C792E" w:rsidP="00894A0A">
      <w:pPr>
        <w:widowControl w:val="0"/>
        <w:autoSpaceDE w:val="0"/>
        <w:autoSpaceDN w:val="0"/>
        <w:adjustRightInd w:val="0"/>
        <w:spacing w:before="18" w:line="260" w:lineRule="exact"/>
        <w:rPr>
          <w:rFonts w:ascii="Verdana" w:hAnsi="Verdana" w:cs="Tahoma"/>
          <w:sz w:val="17"/>
          <w:szCs w:val="17"/>
        </w:rPr>
      </w:pPr>
    </w:p>
    <w:tbl>
      <w:tblPr>
        <w:tblpPr w:leftFromText="180" w:rightFromText="180" w:vertAnchor="text" w:horzAnchor="margin" w:tblpY="54"/>
        <w:tblW w:w="10288" w:type="dxa"/>
        <w:tblLayout w:type="fixed"/>
        <w:tblLook w:val="04A0"/>
      </w:tblPr>
      <w:tblGrid>
        <w:gridCol w:w="1908"/>
        <w:gridCol w:w="8380"/>
      </w:tblGrid>
      <w:tr w:rsidR="00547C1D" w:rsidRPr="005A6449" w:rsidTr="001C17BA"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547C1D" w:rsidRPr="009676A2" w:rsidRDefault="00F97B62" w:rsidP="00547C1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Company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47C1D" w:rsidRPr="009676A2" w:rsidRDefault="004C647B" w:rsidP="004C647B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rPr>
                <w:rFonts w:ascii="Verdana" w:hAnsi="Verdana" w:cs="Tahoma"/>
                <w:b/>
                <w:sz w:val="17"/>
                <w:szCs w:val="17"/>
              </w:rPr>
            </w:pPr>
            <w:r>
              <w:rPr>
                <w:rFonts w:ascii="Verdana" w:hAnsi="Verdana" w:cs="Tahoma"/>
                <w:b/>
                <w:sz w:val="17"/>
                <w:szCs w:val="17"/>
              </w:rPr>
              <w:t>NCR Corporation ,Hyderabad</w:t>
            </w:r>
          </w:p>
        </w:tc>
      </w:tr>
      <w:tr w:rsidR="00547C1D" w:rsidRPr="005A6449" w:rsidTr="001C17BA"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547C1D" w:rsidRPr="009676A2" w:rsidRDefault="00547C1D" w:rsidP="00547C1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Role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47C1D" w:rsidRPr="009676A2" w:rsidRDefault="00A620E1" w:rsidP="00992FE8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Test Engineer</w:t>
            </w:r>
            <w:r w:rsidR="004C647B">
              <w:rPr>
                <w:rFonts w:ascii="Verdana" w:hAnsi="Verdana" w:cs="Tahoma"/>
                <w:sz w:val="17"/>
                <w:szCs w:val="17"/>
              </w:rPr>
              <w:t xml:space="preserve"> </w:t>
            </w:r>
            <w:r w:rsidR="00F97B62">
              <w:rPr>
                <w:rFonts w:ascii="Verdana" w:hAnsi="Verdana" w:cs="Tahoma"/>
                <w:sz w:val="17"/>
                <w:szCs w:val="17"/>
              </w:rPr>
              <w:t xml:space="preserve">,Cinemas </w:t>
            </w:r>
          </w:p>
        </w:tc>
      </w:tr>
      <w:tr w:rsidR="00547C1D" w:rsidRPr="005A6449" w:rsidTr="001C17BA">
        <w:trPr>
          <w:trHeight w:val="2450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547C1D" w:rsidRPr="009676A2" w:rsidRDefault="00547C1D" w:rsidP="00547C1D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Responsibilities</w:t>
            </w:r>
          </w:p>
        </w:tc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6E6F" w:rsidRDefault="00064A2D" w:rsidP="007F6956">
            <w:pPr>
              <w:numPr>
                <w:ilvl w:val="0"/>
                <w:numId w:val="29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>Involved in planning, monitoring and controlling the testing activites of the project.</w:t>
            </w:r>
          </w:p>
          <w:p w:rsidR="0031454E" w:rsidRDefault="0031454E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 w:rsidRPr="0031454E">
              <w:rPr>
                <w:rFonts w:ascii="Verdana" w:hAnsi="Verdana" w:cs="Tahoma"/>
                <w:sz w:val="17"/>
                <w:szCs w:val="17"/>
              </w:rPr>
              <w:t>Interact with busine</w:t>
            </w:r>
            <w:r w:rsidR="00064A2D">
              <w:rPr>
                <w:rFonts w:ascii="Verdana" w:hAnsi="Verdana" w:cs="Tahoma"/>
                <w:sz w:val="17"/>
                <w:szCs w:val="17"/>
              </w:rPr>
              <w:t>ss stakeholders</w:t>
            </w:r>
            <w:r>
              <w:rPr>
                <w:rFonts w:ascii="Verdana" w:hAnsi="Verdana" w:cs="Tahoma"/>
                <w:sz w:val="17"/>
                <w:szCs w:val="17"/>
              </w:rPr>
              <w:t xml:space="preserve"> and executives to discuss and </w:t>
            </w:r>
            <w:r w:rsidRPr="0031454E">
              <w:rPr>
                <w:rFonts w:ascii="Verdana" w:hAnsi="Verdana" w:cs="Tahoma"/>
                <w:sz w:val="17"/>
                <w:szCs w:val="17"/>
              </w:rPr>
              <w:t>capture business requirements</w:t>
            </w:r>
          </w:p>
          <w:p w:rsidR="00064A2D" w:rsidRPr="00EE2E92" w:rsidRDefault="00A26E6F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 w:rsidRPr="00064A2D">
              <w:rPr>
                <w:rFonts w:ascii="Verdana" w:hAnsi="Verdana" w:cs="Tahoma"/>
                <w:sz w:val="17"/>
                <w:szCs w:val="17"/>
              </w:rPr>
              <w:t xml:space="preserve">Document and Manage </w:t>
            </w:r>
            <w:r w:rsidR="00064A2D">
              <w:rPr>
                <w:rFonts w:ascii="Verdana" w:hAnsi="Verdana" w:cs="Tahoma"/>
                <w:sz w:val="17"/>
                <w:szCs w:val="17"/>
              </w:rPr>
              <w:t>test cases in sharepoint.</w:t>
            </w:r>
          </w:p>
          <w:p w:rsidR="00A26E6F" w:rsidRPr="00EE2E92" w:rsidRDefault="00064A2D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/>
                <w:color w:val="333333"/>
                <w:sz w:val="17"/>
                <w:szCs w:val="17"/>
              </w:rPr>
              <w:t xml:space="preserve">Guide and monitor the </w:t>
            </w:r>
            <w:r w:rsidRPr="00064A2D">
              <w:rPr>
                <w:rFonts w:ascii="Verdana" w:hAnsi="Verdana"/>
                <w:color w:val="333333"/>
                <w:sz w:val="17"/>
                <w:szCs w:val="17"/>
              </w:rPr>
              <w:t>implementation and execution of the test cases, test procedures and test suit</w:t>
            </w:r>
            <w:r w:rsidR="00EE2E92">
              <w:rPr>
                <w:rFonts w:ascii="Verdana" w:hAnsi="Verdana"/>
                <w:color w:val="333333"/>
                <w:sz w:val="17"/>
                <w:szCs w:val="17"/>
              </w:rPr>
              <w:t>es</w:t>
            </w:r>
          </w:p>
          <w:p w:rsidR="00064A2D" w:rsidRDefault="00064A2D" w:rsidP="007F6956">
            <w:pPr>
              <w:numPr>
                <w:ilvl w:val="0"/>
                <w:numId w:val="29"/>
              </w:numPr>
              <w:spacing w:beforeLines="20" w:afterLines="20"/>
              <w:jc w:val="both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Tahoma"/>
                <w:sz w:val="17"/>
                <w:szCs w:val="17"/>
              </w:rPr>
              <w:t xml:space="preserve">Create release notes and review test </w:t>
            </w:r>
            <w:r w:rsidR="00F97B62">
              <w:rPr>
                <w:rFonts w:ascii="Verdana" w:hAnsi="Verdana" w:cs="Tahoma"/>
                <w:sz w:val="17"/>
                <w:szCs w:val="17"/>
              </w:rPr>
              <w:t>cases after release completion.</w:t>
            </w:r>
          </w:p>
          <w:p w:rsidR="003C792E" w:rsidRPr="003C792E" w:rsidRDefault="003C792E" w:rsidP="00F97B62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Verdana" w:hAnsi="Verdana" w:cs="Tahoma"/>
                <w:sz w:val="17"/>
                <w:szCs w:val="17"/>
                <w:lang w:val="en-US"/>
              </w:rPr>
            </w:pPr>
          </w:p>
        </w:tc>
      </w:tr>
    </w:tbl>
    <w:p w:rsidR="009C3757" w:rsidRPr="009676A2" w:rsidRDefault="009C3757" w:rsidP="009C3757">
      <w:pPr>
        <w:widowControl w:val="0"/>
        <w:autoSpaceDE w:val="0"/>
        <w:autoSpaceDN w:val="0"/>
        <w:adjustRightInd w:val="0"/>
        <w:spacing w:before="18" w:line="260" w:lineRule="exact"/>
        <w:rPr>
          <w:rFonts w:ascii="Verdana" w:hAnsi="Verdana" w:cs="Tahoma"/>
          <w:sz w:val="17"/>
          <w:szCs w:val="17"/>
        </w:rPr>
      </w:pPr>
    </w:p>
    <w:tbl>
      <w:tblPr>
        <w:tblpPr w:leftFromText="180" w:rightFromText="180" w:vertAnchor="text" w:horzAnchor="margin" w:tblpY="54"/>
        <w:tblW w:w="10173" w:type="dxa"/>
        <w:tblLayout w:type="fixed"/>
        <w:tblLook w:val="04A0"/>
      </w:tblPr>
      <w:tblGrid>
        <w:gridCol w:w="1908"/>
        <w:gridCol w:w="8265"/>
      </w:tblGrid>
      <w:tr w:rsidR="009C3757" w:rsidRPr="005A6449" w:rsidTr="008E6347"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C3757" w:rsidRPr="009676A2" w:rsidRDefault="009C3757" w:rsidP="00503A14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Client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3757" w:rsidRPr="009676A2" w:rsidRDefault="00F97B62" w:rsidP="00503A14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b/>
                <w:sz w:val="17"/>
                <w:szCs w:val="17"/>
              </w:rPr>
            </w:pPr>
            <w:r>
              <w:rPr>
                <w:rFonts w:ascii="Verdana" w:hAnsi="Verdana" w:cs="Verdana"/>
                <w:b/>
                <w:bCs/>
                <w:sz w:val="17"/>
                <w:szCs w:val="17"/>
              </w:rPr>
              <w:t>Cisco Systems</w:t>
            </w:r>
          </w:p>
        </w:tc>
      </w:tr>
      <w:tr w:rsidR="009C3757" w:rsidRPr="005A6449" w:rsidTr="008E6347"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C3757" w:rsidRPr="009676A2" w:rsidRDefault="009C3757" w:rsidP="00503A14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Role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3757" w:rsidRPr="009676A2" w:rsidRDefault="00F97B62" w:rsidP="00F97B62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rPr>
                <w:rFonts w:ascii="Verdana" w:hAnsi="Verdana" w:cs="Tahom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 xml:space="preserve"> Software Test Engineer, Mahindra Satyam </w:t>
            </w:r>
          </w:p>
        </w:tc>
      </w:tr>
      <w:tr w:rsidR="009C3757" w:rsidRPr="005A6449" w:rsidTr="008E6347">
        <w:trPr>
          <w:trHeight w:val="3092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C3757" w:rsidRPr="009676A2" w:rsidRDefault="009C3757" w:rsidP="00503A14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Responsibilities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2E92" w:rsidRDefault="00EE2E92" w:rsidP="009C3757">
            <w:pPr>
              <w:tabs>
                <w:tab w:val="left" w:pos="720"/>
              </w:tabs>
              <w:suppressAutoHyphens/>
              <w:autoSpaceDE w:val="0"/>
              <w:autoSpaceDN w:val="0"/>
              <w:adjustRightInd w:val="0"/>
              <w:ind w:left="720" w:hanging="360"/>
              <w:jc w:val="both"/>
              <w:rPr>
                <w:rFonts w:ascii="Symbol" w:hAnsi="Symbol" w:cs="Symbol"/>
                <w:sz w:val="20"/>
                <w:szCs w:val="20"/>
              </w:rPr>
            </w:pPr>
          </w:p>
          <w:p w:rsidR="009C3757" w:rsidRDefault="009C3757" w:rsidP="009C3757">
            <w:pPr>
              <w:tabs>
                <w:tab w:val="left" w:pos="720"/>
              </w:tabs>
              <w:suppressAutoHyphens/>
              <w:autoSpaceDE w:val="0"/>
              <w:autoSpaceDN w:val="0"/>
              <w:adjustRightInd w:val="0"/>
              <w:ind w:left="720" w:hanging="360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  <w:r>
              <w:rPr>
                <w:rFonts w:ascii="Symbol" w:hAnsi="Symbol" w:cs="Symbol"/>
                <w:sz w:val="20"/>
                <w:szCs w:val="20"/>
              </w:rPr>
              <w:tab/>
            </w:r>
            <w:r>
              <w:rPr>
                <w:rFonts w:ascii="Verdana" w:hAnsi="Verdana" w:cs="Verdana"/>
                <w:sz w:val="17"/>
                <w:szCs w:val="17"/>
              </w:rPr>
              <w:t xml:space="preserve">Involved in gathering business requirement &amp; Business Requirement </w:t>
            </w:r>
            <w:r w:rsidR="00F97B62">
              <w:rPr>
                <w:rFonts w:ascii="Verdana" w:hAnsi="Verdana" w:cs="Verdana"/>
                <w:sz w:val="17"/>
                <w:szCs w:val="17"/>
              </w:rPr>
              <w:t xml:space="preserve">Documentation, </w:t>
            </w:r>
            <w:r>
              <w:rPr>
                <w:rFonts w:ascii="Verdana" w:hAnsi="Verdana" w:cs="Verdana"/>
                <w:sz w:val="17"/>
                <w:szCs w:val="17"/>
              </w:rPr>
              <w:t xml:space="preserve"> Functional requirements documentation </w:t>
            </w:r>
          </w:p>
          <w:p w:rsidR="00F97B62" w:rsidRPr="008E6347" w:rsidRDefault="009C3757" w:rsidP="00F97B62">
            <w:pPr>
              <w:suppressAutoHyphens/>
              <w:autoSpaceDE w:val="0"/>
              <w:autoSpaceDN w:val="0"/>
              <w:adjustRightInd w:val="0"/>
              <w:ind w:left="720" w:hanging="360"/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Symbol" w:hAnsi="Symbol" w:cs="Symbol"/>
                <w:sz w:val="20"/>
                <w:szCs w:val="20"/>
              </w:rPr>
              <w:t></w:t>
            </w:r>
            <w:r w:rsidR="00F97B62">
              <w:rPr>
                <w:rFonts w:ascii="Symbol" w:hAnsi="Symbol" w:cs="Symbol"/>
                <w:sz w:val="20"/>
                <w:szCs w:val="20"/>
              </w:rPr>
              <w:t></w:t>
            </w:r>
            <w:r w:rsidR="00F97B62">
              <w:rPr>
                <w:rFonts w:ascii="Symbol" w:hAnsi="Symbol" w:cs="Symbol"/>
                <w:sz w:val="20"/>
                <w:szCs w:val="20"/>
              </w:rPr>
              <w:t></w:t>
            </w:r>
            <w:r w:rsidR="00F97B62">
              <w:rPr>
                <w:rFonts w:ascii="Symbol" w:hAnsi="Symbol" w:cs="Symbol"/>
                <w:sz w:val="20"/>
                <w:szCs w:val="20"/>
              </w:rPr>
              <w:t></w:t>
            </w:r>
            <w:r w:rsidR="00F97B62">
              <w:rPr>
                <w:rFonts w:ascii="Symbol" w:hAnsi="Symbol" w:cs="Symbol"/>
                <w:sz w:val="20"/>
                <w:szCs w:val="20"/>
              </w:rPr>
              <w:t></w:t>
            </w:r>
            <w:r w:rsidR="008E6347">
              <w:rPr>
                <w:rFonts w:ascii="Verdana" w:hAnsi="Verdana" w:cs="Symbol"/>
                <w:sz w:val="20"/>
                <w:szCs w:val="20"/>
              </w:rPr>
              <w:t xml:space="preserve"> </w:t>
            </w:r>
            <w:r w:rsidR="008E6347" w:rsidRPr="008E6347">
              <w:rPr>
                <w:rFonts w:ascii="Verdana" w:hAnsi="Verdana" w:cs="Symbol"/>
                <w:sz w:val="16"/>
                <w:szCs w:val="16"/>
              </w:rPr>
              <w:t>Preparing Test Scenarios, Test Cases for module and integration testing</w:t>
            </w:r>
            <w:r w:rsidR="008E6347">
              <w:rPr>
                <w:rFonts w:ascii="Verdana" w:hAnsi="Verdana" w:cs="Symbol"/>
                <w:sz w:val="20"/>
                <w:szCs w:val="20"/>
              </w:rPr>
              <w:t>.</w:t>
            </w:r>
          </w:p>
          <w:p w:rsidR="009C3757" w:rsidRDefault="008E6347" w:rsidP="009C375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48" w:after="48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>Preparing Test Environment to execute test cases.</w:t>
            </w:r>
          </w:p>
          <w:p w:rsidR="008E6347" w:rsidRDefault="008E6347" w:rsidP="009C375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48" w:after="48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 xml:space="preserve">Defect Tracking </w:t>
            </w:r>
          </w:p>
          <w:p w:rsidR="008E6347" w:rsidRDefault="008E6347" w:rsidP="009C375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48" w:after="48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>Preparing Lesson Learnt Document from previous project testing.</w:t>
            </w:r>
          </w:p>
          <w:p w:rsidR="008E6347" w:rsidRDefault="008E6347" w:rsidP="009C375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48" w:after="48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>Conducting test cases review meeting with the team.</w:t>
            </w:r>
          </w:p>
          <w:p w:rsidR="008E6347" w:rsidRPr="009C3757" w:rsidRDefault="008E6347" w:rsidP="009C375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48" w:after="48"/>
              <w:jc w:val="both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>Incolved in functional, non- functional, regression testing .</w:t>
            </w:r>
          </w:p>
        </w:tc>
      </w:tr>
      <w:tr w:rsidR="009C3757" w:rsidRPr="005A6449" w:rsidTr="008E6347">
        <w:trPr>
          <w:trHeight w:val="530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9C3757" w:rsidRPr="009676A2" w:rsidRDefault="009C3757" w:rsidP="00503A14">
            <w:pPr>
              <w:widowControl w:val="0"/>
              <w:autoSpaceDE w:val="0"/>
              <w:autoSpaceDN w:val="0"/>
              <w:adjustRightInd w:val="0"/>
              <w:spacing w:before="30" w:line="251" w:lineRule="exact"/>
              <w:ind w:left="100"/>
              <w:rPr>
                <w:rFonts w:ascii="Verdana" w:hAnsi="Verdana" w:cs="Tahoma"/>
                <w:sz w:val="17"/>
                <w:szCs w:val="17"/>
              </w:rPr>
            </w:pPr>
            <w:r w:rsidRPr="009676A2">
              <w:rPr>
                <w:rFonts w:ascii="Verdana" w:hAnsi="Verdana" w:cs="Tahoma"/>
                <w:sz w:val="17"/>
                <w:szCs w:val="17"/>
              </w:rPr>
              <w:t>Project Description</w:t>
            </w:r>
          </w:p>
        </w:tc>
        <w:tc>
          <w:tcPr>
            <w:tcW w:w="8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6347" w:rsidRPr="00685500" w:rsidRDefault="008E6347" w:rsidP="008E6347">
            <w:pPr>
              <w:pStyle w:val="BodyText"/>
            </w:pPr>
            <w:r w:rsidRPr="008E6347">
              <w:rPr>
                <w:rFonts w:ascii="Verdana" w:hAnsi="Verdana"/>
                <w:sz w:val="17"/>
                <w:szCs w:val="17"/>
              </w:rPr>
              <w:t>Performance Metric Central measures the Cisco ‘s Partner’s Performance on Quarterly and Yearly basis.The Partner gets benefited by various discounts and rebates depending on their performance</w:t>
            </w:r>
            <w:r w:rsidRPr="00685500">
              <w:t xml:space="preserve">. </w:t>
            </w:r>
          </w:p>
          <w:p w:rsidR="009C3757" w:rsidRPr="009676A2" w:rsidRDefault="009C3757" w:rsidP="00703A42">
            <w:pPr>
              <w:widowControl w:val="0"/>
              <w:tabs>
                <w:tab w:val="left" w:pos="820"/>
              </w:tabs>
              <w:autoSpaceDE w:val="0"/>
              <w:autoSpaceDN w:val="0"/>
              <w:adjustRightInd w:val="0"/>
              <w:ind w:left="461"/>
              <w:jc w:val="both"/>
              <w:rPr>
                <w:rFonts w:ascii="Verdana" w:hAnsi="Verdana" w:cs="Tahoma"/>
                <w:sz w:val="17"/>
                <w:szCs w:val="17"/>
              </w:rPr>
            </w:pPr>
          </w:p>
        </w:tc>
      </w:tr>
    </w:tbl>
    <w:p w:rsidR="00B82048" w:rsidRDefault="00B82048" w:rsidP="00A87D8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Lines="20" w:afterLines="20"/>
        <w:rPr>
          <w:rFonts w:ascii="Verdana" w:hAnsi="Verdana" w:cs="Tahoma"/>
          <w:sz w:val="17"/>
          <w:szCs w:val="17"/>
        </w:rPr>
      </w:pPr>
    </w:p>
    <w:sectPr w:rsidR="00B82048" w:rsidSect="0005224C">
      <w:pgSz w:w="11909" w:h="16834" w:code="9"/>
      <w:pgMar w:top="864" w:right="864" w:bottom="864" w:left="864" w:header="0" w:footer="0" w:gutter="0"/>
      <w:pgBorders w:offsetFrom="page">
        <w:top w:val="thinThickThinLargeGap" w:sz="2" w:space="24" w:color="auto"/>
        <w:left w:val="thinThickThinLargeGap" w:sz="2" w:space="24" w:color="auto"/>
        <w:bottom w:val="thinThickThinLargeGap" w:sz="2" w:space="24" w:color="auto"/>
        <w:right w:val="thinThickThinLargeGap" w:sz="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4EFC" w:rsidRDefault="00D34EFC" w:rsidP="009C42F6">
      <w:r>
        <w:separator/>
      </w:r>
    </w:p>
  </w:endnote>
  <w:endnote w:type="continuationSeparator" w:id="0">
    <w:p w:rsidR="00D34EFC" w:rsidRDefault="00D34EFC" w:rsidP="009C42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4EFC" w:rsidRDefault="00D34EFC" w:rsidP="009C42F6">
      <w:r>
        <w:separator/>
      </w:r>
    </w:p>
  </w:footnote>
  <w:footnote w:type="continuationSeparator" w:id="0">
    <w:p w:rsidR="00D34EFC" w:rsidRDefault="00D34EFC" w:rsidP="009C42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0000003"/>
    <w:multiLevelType w:val="multilevel"/>
    <w:tmpl w:val="00000003"/>
    <w:lvl w:ilvl="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</w:lvl>
  </w:abstractNum>
  <w:abstractNum w:abstractNumId="3">
    <w:nsid w:val="00000009"/>
    <w:multiLevelType w:val="singleLevel"/>
    <w:tmpl w:val="0000000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>
    <w:nsid w:val="03C71F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8670089"/>
    <w:multiLevelType w:val="hybridMultilevel"/>
    <w:tmpl w:val="A2EA7744"/>
    <w:lvl w:ilvl="0" w:tplc="4860F04E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6">
    <w:nsid w:val="107B76BA"/>
    <w:multiLevelType w:val="hybridMultilevel"/>
    <w:tmpl w:val="0088B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AD5700"/>
    <w:multiLevelType w:val="hybridMultilevel"/>
    <w:tmpl w:val="A366F3E4"/>
    <w:lvl w:ilvl="0" w:tplc="A6F0C602"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F218C4"/>
    <w:multiLevelType w:val="multilevel"/>
    <w:tmpl w:val="80E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3EA3347"/>
    <w:multiLevelType w:val="multilevel"/>
    <w:tmpl w:val="B0BC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3F841BA"/>
    <w:multiLevelType w:val="hybridMultilevel"/>
    <w:tmpl w:val="98321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5C57F5"/>
    <w:multiLevelType w:val="hybridMultilevel"/>
    <w:tmpl w:val="20C450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82C5503"/>
    <w:multiLevelType w:val="hybridMultilevel"/>
    <w:tmpl w:val="B044D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757E89"/>
    <w:multiLevelType w:val="hybridMultilevel"/>
    <w:tmpl w:val="9BDA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C94F39"/>
    <w:multiLevelType w:val="hybridMultilevel"/>
    <w:tmpl w:val="48462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DB656E"/>
    <w:multiLevelType w:val="hybridMultilevel"/>
    <w:tmpl w:val="72EC3F98"/>
    <w:lvl w:ilvl="0" w:tplc="D2CA05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F9C390F"/>
    <w:multiLevelType w:val="multilevel"/>
    <w:tmpl w:val="89B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D17D09"/>
    <w:multiLevelType w:val="hybridMultilevel"/>
    <w:tmpl w:val="423209EE"/>
    <w:lvl w:ilvl="0" w:tplc="AF6AEFA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8">
    <w:nsid w:val="313166B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31B35B2B"/>
    <w:multiLevelType w:val="hybridMultilevel"/>
    <w:tmpl w:val="81B0B73A"/>
    <w:lvl w:ilvl="0" w:tplc="089CBE5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000000"/>
        <w:sz w:val="20"/>
      </w:rPr>
    </w:lvl>
    <w:lvl w:ilvl="1" w:tplc="5FEA1E08">
      <w:start w:val="1"/>
      <w:numFmt w:val="bullet"/>
      <w:lvlText w:val="×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38B359F7"/>
    <w:multiLevelType w:val="hybridMultilevel"/>
    <w:tmpl w:val="57607B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3B7402F5"/>
    <w:multiLevelType w:val="hybridMultilevel"/>
    <w:tmpl w:val="42C27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A747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477B6ED6"/>
    <w:multiLevelType w:val="hybridMultilevel"/>
    <w:tmpl w:val="B3122CB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66C2EEA"/>
    <w:multiLevelType w:val="hybridMultilevel"/>
    <w:tmpl w:val="EEE8D2C4"/>
    <w:lvl w:ilvl="0" w:tplc="D2CA05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A0F2F9F"/>
    <w:multiLevelType w:val="multilevel"/>
    <w:tmpl w:val="A366F3E4"/>
    <w:lvl w:ilvl="0"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F22234"/>
    <w:multiLevelType w:val="multilevel"/>
    <w:tmpl w:val="B5C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520610"/>
    <w:multiLevelType w:val="hybridMultilevel"/>
    <w:tmpl w:val="7CF2F688"/>
    <w:lvl w:ilvl="0" w:tplc="FFFFFFFF"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E37C34"/>
    <w:multiLevelType w:val="hybridMultilevel"/>
    <w:tmpl w:val="75AE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D36BB9"/>
    <w:multiLevelType w:val="hybridMultilevel"/>
    <w:tmpl w:val="9D90151A"/>
    <w:lvl w:ilvl="0" w:tplc="CD7CCD68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5738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6D687769"/>
    <w:multiLevelType w:val="hybridMultilevel"/>
    <w:tmpl w:val="B5A64EE2"/>
    <w:lvl w:ilvl="0" w:tplc="3DB234E0">
      <w:start w:val="1"/>
      <w:numFmt w:val="bullet"/>
      <w:lvlText w:val="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32C3637"/>
    <w:multiLevelType w:val="singleLevel"/>
    <w:tmpl w:val="F48052CE"/>
    <w:lvl w:ilvl="0">
      <w:start w:val="1"/>
      <w:numFmt w:val="bullet"/>
      <w:pStyle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</w:abstractNum>
  <w:abstractNum w:abstractNumId="33">
    <w:nsid w:val="73D619BD"/>
    <w:multiLevelType w:val="hybridMultilevel"/>
    <w:tmpl w:val="DAD227BC"/>
    <w:lvl w:ilvl="0" w:tplc="99B2E30C">
      <w:start w:val="199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3EF7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5">
    <w:nsid w:val="775F4A57"/>
    <w:multiLevelType w:val="hybridMultilevel"/>
    <w:tmpl w:val="D2A81F8A"/>
    <w:lvl w:ilvl="0" w:tplc="7D4C66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AD04B5"/>
    <w:multiLevelType w:val="hybridMultilevel"/>
    <w:tmpl w:val="95F09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8E95069"/>
    <w:multiLevelType w:val="hybridMultilevel"/>
    <w:tmpl w:val="17C8CC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34"/>
  </w:num>
  <w:num w:numId="5">
    <w:abstractNumId w:val="30"/>
  </w:num>
  <w:num w:numId="6">
    <w:abstractNumId w:val="22"/>
  </w:num>
  <w:num w:numId="7">
    <w:abstractNumId w:val="18"/>
  </w:num>
  <w:num w:numId="8">
    <w:abstractNumId w:val="4"/>
  </w:num>
  <w:num w:numId="9">
    <w:abstractNumId w:val="24"/>
  </w:num>
  <w:num w:numId="10">
    <w:abstractNumId w:val="33"/>
  </w:num>
  <w:num w:numId="11">
    <w:abstractNumId w:val="15"/>
  </w:num>
  <w:num w:numId="12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1"/>
  </w:num>
  <w:num w:numId="14">
    <w:abstractNumId w:val="25"/>
  </w:num>
  <w:num w:numId="15">
    <w:abstractNumId w:val="7"/>
  </w:num>
  <w:num w:numId="16">
    <w:abstractNumId w:val="32"/>
  </w:num>
  <w:num w:numId="17">
    <w:abstractNumId w:val="19"/>
  </w:num>
  <w:num w:numId="18">
    <w:abstractNumId w:val="17"/>
  </w:num>
  <w:num w:numId="19">
    <w:abstractNumId w:val="10"/>
  </w:num>
  <w:num w:numId="20">
    <w:abstractNumId w:val="5"/>
  </w:num>
  <w:num w:numId="21">
    <w:abstractNumId w:val="21"/>
  </w:num>
  <w:num w:numId="22">
    <w:abstractNumId w:val="2"/>
  </w:num>
  <w:num w:numId="23">
    <w:abstractNumId w:val="3"/>
  </w:num>
  <w:num w:numId="24">
    <w:abstractNumId w:val="13"/>
  </w:num>
  <w:num w:numId="25">
    <w:abstractNumId w:val="11"/>
  </w:num>
  <w:num w:numId="26">
    <w:abstractNumId w:val="1"/>
  </w:num>
  <w:num w:numId="27">
    <w:abstractNumId w:val="20"/>
  </w:num>
  <w:num w:numId="28">
    <w:abstractNumId w:val="37"/>
  </w:num>
  <w:num w:numId="29">
    <w:abstractNumId w:val="16"/>
  </w:num>
  <w:num w:numId="30">
    <w:abstractNumId w:val="26"/>
  </w:num>
  <w:num w:numId="31">
    <w:abstractNumId w:val="8"/>
  </w:num>
  <w:num w:numId="32">
    <w:abstractNumId w:val="9"/>
  </w:num>
  <w:num w:numId="33">
    <w:abstractNumId w:val="28"/>
  </w:num>
  <w:num w:numId="34">
    <w:abstractNumId w:val="35"/>
  </w:num>
  <w:num w:numId="3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</w:num>
  <w:num w:numId="37">
    <w:abstractNumId w:val="36"/>
  </w:num>
  <w:num w:numId="38">
    <w:abstractNumId w:val="12"/>
  </w:num>
  <w:num w:numId="39">
    <w:abstractNumId w:val="29"/>
  </w:num>
  <w:num w:numId="4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28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5224C"/>
    <w:rsid w:val="00007501"/>
    <w:rsid w:val="00007F11"/>
    <w:rsid w:val="00014D76"/>
    <w:rsid w:val="0001653F"/>
    <w:rsid w:val="000165CD"/>
    <w:rsid w:val="000206B4"/>
    <w:rsid w:val="00042786"/>
    <w:rsid w:val="000464D3"/>
    <w:rsid w:val="0005224C"/>
    <w:rsid w:val="0005244C"/>
    <w:rsid w:val="0005275E"/>
    <w:rsid w:val="00060A84"/>
    <w:rsid w:val="00064A2D"/>
    <w:rsid w:val="00064A4D"/>
    <w:rsid w:val="00065C25"/>
    <w:rsid w:val="0006639B"/>
    <w:rsid w:val="00070214"/>
    <w:rsid w:val="00074E58"/>
    <w:rsid w:val="00075ABB"/>
    <w:rsid w:val="000760FD"/>
    <w:rsid w:val="00077799"/>
    <w:rsid w:val="00080045"/>
    <w:rsid w:val="00082AA4"/>
    <w:rsid w:val="00082E51"/>
    <w:rsid w:val="000835D5"/>
    <w:rsid w:val="00083B25"/>
    <w:rsid w:val="00084C09"/>
    <w:rsid w:val="000928A2"/>
    <w:rsid w:val="00095B4C"/>
    <w:rsid w:val="000A6A0A"/>
    <w:rsid w:val="000A776A"/>
    <w:rsid w:val="000B0F8C"/>
    <w:rsid w:val="000B21C7"/>
    <w:rsid w:val="000B28A4"/>
    <w:rsid w:val="000B4C92"/>
    <w:rsid w:val="000C118F"/>
    <w:rsid w:val="000C3773"/>
    <w:rsid w:val="000E4746"/>
    <w:rsid w:val="000E4B85"/>
    <w:rsid w:val="000E755E"/>
    <w:rsid w:val="000F240D"/>
    <w:rsid w:val="000F4E66"/>
    <w:rsid w:val="001032FD"/>
    <w:rsid w:val="00103577"/>
    <w:rsid w:val="001050E8"/>
    <w:rsid w:val="00106773"/>
    <w:rsid w:val="00107479"/>
    <w:rsid w:val="00110B30"/>
    <w:rsid w:val="00111473"/>
    <w:rsid w:val="0011585F"/>
    <w:rsid w:val="00115DA1"/>
    <w:rsid w:val="0011731F"/>
    <w:rsid w:val="001264F5"/>
    <w:rsid w:val="001268F9"/>
    <w:rsid w:val="00127354"/>
    <w:rsid w:val="0013023E"/>
    <w:rsid w:val="00130B6C"/>
    <w:rsid w:val="00131E20"/>
    <w:rsid w:val="0013236D"/>
    <w:rsid w:val="0013392C"/>
    <w:rsid w:val="00136073"/>
    <w:rsid w:val="00141E31"/>
    <w:rsid w:val="00144CCE"/>
    <w:rsid w:val="00147726"/>
    <w:rsid w:val="00154968"/>
    <w:rsid w:val="00160624"/>
    <w:rsid w:val="001606C8"/>
    <w:rsid w:val="00163509"/>
    <w:rsid w:val="0016512F"/>
    <w:rsid w:val="00174130"/>
    <w:rsid w:val="00177FB6"/>
    <w:rsid w:val="00195315"/>
    <w:rsid w:val="001A2F2B"/>
    <w:rsid w:val="001A6611"/>
    <w:rsid w:val="001B6625"/>
    <w:rsid w:val="001B68C6"/>
    <w:rsid w:val="001C27A3"/>
    <w:rsid w:val="001C4198"/>
    <w:rsid w:val="001C7F30"/>
    <w:rsid w:val="001D62BD"/>
    <w:rsid w:val="001E0D5B"/>
    <w:rsid w:val="001E2451"/>
    <w:rsid w:val="001E60F2"/>
    <w:rsid w:val="001E6D14"/>
    <w:rsid w:val="001F2D12"/>
    <w:rsid w:val="0020094A"/>
    <w:rsid w:val="00202565"/>
    <w:rsid w:val="00205951"/>
    <w:rsid w:val="00207155"/>
    <w:rsid w:val="00213748"/>
    <w:rsid w:val="002223BB"/>
    <w:rsid w:val="00227049"/>
    <w:rsid w:val="0023180F"/>
    <w:rsid w:val="00234F3E"/>
    <w:rsid w:val="0024342B"/>
    <w:rsid w:val="00243B5B"/>
    <w:rsid w:val="00244081"/>
    <w:rsid w:val="00244559"/>
    <w:rsid w:val="00250FA7"/>
    <w:rsid w:val="00252CF4"/>
    <w:rsid w:val="00253C07"/>
    <w:rsid w:val="002541E6"/>
    <w:rsid w:val="00255C45"/>
    <w:rsid w:val="00261180"/>
    <w:rsid w:val="00261F06"/>
    <w:rsid w:val="002638F2"/>
    <w:rsid w:val="00264C63"/>
    <w:rsid w:val="00267D96"/>
    <w:rsid w:val="0028499F"/>
    <w:rsid w:val="00293C51"/>
    <w:rsid w:val="0029491E"/>
    <w:rsid w:val="00295A49"/>
    <w:rsid w:val="00295E0C"/>
    <w:rsid w:val="002A606D"/>
    <w:rsid w:val="002B069D"/>
    <w:rsid w:val="002B1BA3"/>
    <w:rsid w:val="002B2C01"/>
    <w:rsid w:val="002C2671"/>
    <w:rsid w:val="002C418B"/>
    <w:rsid w:val="002D0D32"/>
    <w:rsid w:val="002D2165"/>
    <w:rsid w:val="002D36FE"/>
    <w:rsid w:val="002D7428"/>
    <w:rsid w:val="002E3E37"/>
    <w:rsid w:val="002E50EE"/>
    <w:rsid w:val="002F0EAE"/>
    <w:rsid w:val="002F3B37"/>
    <w:rsid w:val="002F6B95"/>
    <w:rsid w:val="00305647"/>
    <w:rsid w:val="00306D59"/>
    <w:rsid w:val="00310DD3"/>
    <w:rsid w:val="0031454E"/>
    <w:rsid w:val="003314DE"/>
    <w:rsid w:val="00331795"/>
    <w:rsid w:val="00336613"/>
    <w:rsid w:val="0034052A"/>
    <w:rsid w:val="00344333"/>
    <w:rsid w:val="003468D2"/>
    <w:rsid w:val="003473CF"/>
    <w:rsid w:val="00351F30"/>
    <w:rsid w:val="003559F7"/>
    <w:rsid w:val="00365407"/>
    <w:rsid w:val="0037135A"/>
    <w:rsid w:val="00380A6B"/>
    <w:rsid w:val="00382791"/>
    <w:rsid w:val="003834B2"/>
    <w:rsid w:val="0038583A"/>
    <w:rsid w:val="00387AC3"/>
    <w:rsid w:val="00391787"/>
    <w:rsid w:val="003A53B9"/>
    <w:rsid w:val="003A7C09"/>
    <w:rsid w:val="003B1285"/>
    <w:rsid w:val="003B19F8"/>
    <w:rsid w:val="003B77F3"/>
    <w:rsid w:val="003C45B6"/>
    <w:rsid w:val="003C4CFA"/>
    <w:rsid w:val="003C4D28"/>
    <w:rsid w:val="003C792E"/>
    <w:rsid w:val="003C7FB5"/>
    <w:rsid w:val="003D6DF7"/>
    <w:rsid w:val="003E29AB"/>
    <w:rsid w:val="003F19C3"/>
    <w:rsid w:val="003F1D35"/>
    <w:rsid w:val="003F2041"/>
    <w:rsid w:val="003F2B89"/>
    <w:rsid w:val="003F4150"/>
    <w:rsid w:val="003F76EE"/>
    <w:rsid w:val="0040342B"/>
    <w:rsid w:val="00403478"/>
    <w:rsid w:val="00413EE3"/>
    <w:rsid w:val="00414D99"/>
    <w:rsid w:val="00426D30"/>
    <w:rsid w:val="00430A49"/>
    <w:rsid w:val="00436A0C"/>
    <w:rsid w:val="004446AE"/>
    <w:rsid w:val="00452D4A"/>
    <w:rsid w:val="00464F6E"/>
    <w:rsid w:val="00467951"/>
    <w:rsid w:val="00472576"/>
    <w:rsid w:val="004750AD"/>
    <w:rsid w:val="00475D9F"/>
    <w:rsid w:val="00477C75"/>
    <w:rsid w:val="00484FB2"/>
    <w:rsid w:val="004903DD"/>
    <w:rsid w:val="00495F9D"/>
    <w:rsid w:val="004A199D"/>
    <w:rsid w:val="004A4196"/>
    <w:rsid w:val="004B10E6"/>
    <w:rsid w:val="004C06B0"/>
    <w:rsid w:val="004C0B40"/>
    <w:rsid w:val="004C36D2"/>
    <w:rsid w:val="004C452E"/>
    <w:rsid w:val="004C647B"/>
    <w:rsid w:val="004D5B2D"/>
    <w:rsid w:val="004D7615"/>
    <w:rsid w:val="004D778B"/>
    <w:rsid w:val="004E058F"/>
    <w:rsid w:val="004E1934"/>
    <w:rsid w:val="004E2AA1"/>
    <w:rsid w:val="004E2FF4"/>
    <w:rsid w:val="004E3526"/>
    <w:rsid w:val="004E76EB"/>
    <w:rsid w:val="004F1CE6"/>
    <w:rsid w:val="0050024E"/>
    <w:rsid w:val="00502CFA"/>
    <w:rsid w:val="00504132"/>
    <w:rsid w:val="00505F91"/>
    <w:rsid w:val="00507031"/>
    <w:rsid w:val="00512A99"/>
    <w:rsid w:val="005149CA"/>
    <w:rsid w:val="00524E26"/>
    <w:rsid w:val="005317C1"/>
    <w:rsid w:val="005337EC"/>
    <w:rsid w:val="00534776"/>
    <w:rsid w:val="005423F3"/>
    <w:rsid w:val="00547C1D"/>
    <w:rsid w:val="005508DF"/>
    <w:rsid w:val="00551D45"/>
    <w:rsid w:val="005531C9"/>
    <w:rsid w:val="00555B58"/>
    <w:rsid w:val="005571DE"/>
    <w:rsid w:val="00557D8B"/>
    <w:rsid w:val="005724BC"/>
    <w:rsid w:val="00574290"/>
    <w:rsid w:val="00587F63"/>
    <w:rsid w:val="005966AF"/>
    <w:rsid w:val="005970BE"/>
    <w:rsid w:val="005A2AD5"/>
    <w:rsid w:val="005A3E79"/>
    <w:rsid w:val="005A49A4"/>
    <w:rsid w:val="005A7EAD"/>
    <w:rsid w:val="005B6C6B"/>
    <w:rsid w:val="005C0042"/>
    <w:rsid w:val="005C2EC2"/>
    <w:rsid w:val="005C4CEE"/>
    <w:rsid w:val="005D2BF8"/>
    <w:rsid w:val="005D7955"/>
    <w:rsid w:val="005E3515"/>
    <w:rsid w:val="005E474E"/>
    <w:rsid w:val="005E7527"/>
    <w:rsid w:val="005F5943"/>
    <w:rsid w:val="006056DC"/>
    <w:rsid w:val="00612487"/>
    <w:rsid w:val="00616722"/>
    <w:rsid w:val="00623604"/>
    <w:rsid w:val="00626A60"/>
    <w:rsid w:val="00630A06"/>
    <w:rsid w:val="00631EDC"/>
    <w:rsid w:val="0063533A"/>
    <w:rsid w:val="00637503"/>
    <w:rsid w:val="00640BE4"/>
    <w:rsid w:val="00640ECA"/>
    <w:rsid w:val="006410A7"/>
    <w:rsid w:val="006426B8"/>
    <w:rsid w:val="00643186"/>
    <w:rsid w:val="006431D4"/>
    <w:rsid w:val="0064486A"/>
    <w:rsid w:val="00652E45"/>
    <w:rsid w:val="006533B5"/>
    <w:rsid w:val="00657723"/>
    <w:rsid w:val="00657B7E"/>
    <w:rsid w:val="006648B4"/>
    <w:rsid w:val="0066510F"/>
    <w:rsid w:val="0067168B"/>
    <w:rsid w:val="00673340"/>
    <w:rsid w:val="006740C3"/>
    <w:rsid w:val="006754F0"/>
    <w:rsid w:val="006772E7"/>
    <w:rsid w:val="00677435"/>
    <w:rsid w:val="00682A28"/>
    <w:rsid w:val="00684F44"/>
    <w:rsid w:val="006870DD"/>
    <w:rsid w:val="00692B0F"/>
    <w:rsid w:val="00693703"/>
    <w:rsid w:val="006946FF"/>
    <w:rsid w:val="006967DC"/>
    <w:rsid w:val="006A3B46"/>
    <w:rsid w:val="006A7A19"/>
    <w:rsid w:val="006C4BEF"/>
    <w:rsid w:val="006D16FE"/>
    <w:rsid w:val="006D252F"/>
    <w:rsid w:val="006D35E0"/>
    <w:rsid w:val="006D5A7B"/>
    <w:rsid w:val="006E463F"/>
    <w:rsid w:val="006F11B1"/>
    <w:rsid w:val="00700759"/>
    <w:rsid w:val="00703A42"/>
    <w:rsid w:val="00713877"/>
    <w:rsid w:val="007147EE"/>
    <w:rsid w:val="00717796"/>
    <w:rsid w:val="0072189F"/>
    <w:rsid w:val="00726EFD"/>
    <w:rsid w:val="00726F10"/>
    <w:rsid w:val="007278DA"/>
    <w:rsid w:val="00733036"/>
    <w:rsid w:val="007377BD"/>
    <w:rsid w:val="007401EB"/>
    <w:rsid w:val="00742E36"/>
    <w:rsid w:val="00742EAA"/>
    <w:rsid w:val="007440F6"/>
    <w:rsid w:val="007607D5"/>
    <w:rsid w:val="007625AB"/>
    <w:rsid w:val="00763CBE"/>
    <w:rsid w:val="00766EF2"/>
    <w:rsid w:val="00771446"/>
    <w:rsid w:val="00777A6A"/>
    <w:rsid w:val="007836D0"/>
    <w:rsid w:val="00786920"/>
    <w:rsid w:val="0078701A"/>
    <w:rsid w:val="00790321"/>
    <w:rsid w:val="007963CB"/>
    <w:rsid w:val="007B0C10"/>
    <w:rsid w:val="007B10F4"/>
    <w:rsid w:val="007B7DBC"/>
    <w:rsid w:val="007C0972"/>
    <w:rsid w:val="007C2C47"/>
    <w:rsid w:val="007C6A77"/>
    <w:rsid w:val="007D70E4"/>
    <w:rsid w:val="007E004E"/>
    <w:rsid w:val="007E0872"/>
    <w:rsid w:val="007E13BF"/>
    <w:rsid w:val="007E55B3"/>
    <w:rsid w:val="007E713B"/>
    <w:rsid w:val="007E775E"/>
    <w:rsid w:val="007F0EC9"/>
    <w:rsid w:val="007F1030"/>
    <w:rsid w:val="007F29C3"/>
    <w:rsid w:val="007F384D"/>
    <w:rsid w:val="007F685F"/>
    <w:rsid w:val="007F6956"/>
    <w:rsid w:val="00801D82"/>
    <w:rsid w:val="00810021"/>
    <w:rsid w:val="00810DE8"/>
    <w:rsid w:val="00817419"/>
    <w:rsid w:val="00824C87"/>
    <w:rsid w:val="00825B0E"/>
    <w:rsid w:val="008342D9"/>
    <w:rsid w:val="008367CD"/>
    <w:rsid w:val="00850665"/>
    <w:rsid w:val="00850D84"/>
    <w:rsid w:val="00852BE7"/>
    <w:rsid w:val="00854B69"/>
    <w:rsid w:val="008600C6"/>
    <w:rsid w:val="00862611"/>
    <w:rsid w:val="00865A64"/>
    <w:rsid w:val="008669D9"/>
    <w:rsid w:val="00867F5C"/>
    <w:rsid w:val="0087245A"/>
    <w:rsid w:val="00872884"/>
    <w:rsid w:val="008735FD"/>
    <w:rsid w:val="008752E7"/>
    <w:rsid w:val="00876F9A"/>
    <w:rsid w:val="00881B94"/>
    <w:rsid w:val="008846D2"/>
    <w:rsid w:val="00886D4C"/>
    <w:rsid w:val="00887BA7"/>
    <w:rsid w:val="0089132E"/>
    <w:rsid w:val="00894A0A"/>
    <w:rsid w:val="00895565"/>
    <w:rsid w:val="008A1AEA"/>
    <w:rsid w:val="008A39D1"/>
    <w:rsid w:val="008A5271"/>
    <w:rsid w:val="008B2A6C"/>
    <w:rsid w:val="008B5156"/>
    <w:rsid w:val="008B777F"/>
    <w:rsid w:val="008C32C6"/>
    <w:rsid w:val="008C688B"/>
    <w:rsid w:val="008D48A1"/>
    <w:rsid w:val="008E2EFC"/>
    <w:rsid w:val="008E6347"/>
    <w:rsid w:val="008F2A6E"/>
    <w:rsid w:val="008F6950"/>
    <w:rsid w:val="00901937"/>
    <w:rsid w:val="00904842"/>
    <w:rsid w:val="009071A4"/>
    <w:rsid w:val="00912DC1"/>
    <w:rsid w:val="00915101"/>
    <w:rsid w:val="00915738"/>
    <w:rsid w:val="00917296"/>
    <w:rsid w:val="0092088F"/>
    <w:rsid w:val="00920AD3"/>
    <w:rsid w:val="009229B8"/>
    <w:rsid w:val="00923157"/>
    <w:rsid w:val="00923836"/>
    <w:rsid w:val="009312E8"/>
    <w:rsid w:val="00936747"/>
    <w:rsid w:val="00946331"/>
    <w:rsid w:val="00951489"/>
    <w:rsid w:val="0095201D"/>
    <w:rsid w:val="009669A2"/>
    <w:rsid w:val="0096721D"/>
    <w:rsid w:val="009676A2"/>
    <w:rsid w:val="00982894"/>
    <w:rsid w:val="00990F13"/>
    <w:rsid w:val="00992E01"/>
    <w:rsid w:val="00992FE8"/>
    <w:rsid w:val="00993430"/>
    <w:rsid w:val="00994FF4"/>
    <w:rsid w:val="00995535"/>
    <w:rsid w:val="00996AE1"/>
    <w:rsid w:val="00997836"/>
    <w:rsid w:val="00997FD3"/>
    <w:rsid w:val="009A210F"/>
    <w:rsid w:val="009A3E3F"/>
    <w:rsid w:val="009A73A0"/>
    <w:rsid w:val="009B4BC4"/>
    <w:rsid w:val="009B5917"/>
    <w:rsid w:val="009C1166"/>
    <w:rsid w:val="009C2A2B"/>
    <w:rsid w:val="009C3757"/>
    <w:rsid w:val="009C42F6"/>
    <w:rsid w:val="009C5901"/>
    <w:rsid w:val="009D4EA5"/>
    <w:rsid w:val="009D60E3"/>
    <w:rsid w:val="009D6E45"/>
    <w:rsid w:val="009E076E"/>
    <w:rsid w:val="009E7497"/>
    <w:rsid w:val="00A10521"/>
    <w:rsid w:val="00A13584"/>
    <w:rsid w:val="00A15A31"/>
    <w:rsid w:val="00A166B4"/>
    <w:rsid w:val="00A2094C"/>
    <w:rsid w:val="00A219B3"/>
    <w:rsid w:val="00A22DF4"/>
    <w:rsid w:val="00A26DB9"/>
    <w:rsid w:val="00A26E6F"/>
    <w:rsid w:val="00A3119A"/>
    <w:rsid w:val="00A321E7"/>
    <w:rsid w:val="00A33A3E"/>
    <w:rsid w:val="00A37F17"/>
    <w:rsid w:val="00A43938"/>
    <w:rsid w:val="00A47484"/>
    <w:rsid w:val="00A52BAB"/>
    <w:rsid w:val="00A53317"/>
    <w:rsid w:val="00A57C14"/>
    <w:rsid w:val="00A62079"/>
    <w:rsid w:val="00A620E1"/>
    <w:rsid w:val="00A62784"/>
    <w:rsid w:val="00A64D4B"/>
    <w:rsid w:val="00A7349F"/>
    <w:rsid w:val="00A74872"/>
    <w:rsid w:val="00A76066"/>
    <w:rsid w:val="00A7626B"/>
    <w:rsid w:val="00A763B4"/>
    <w:rsid w:val="00A80C32"/>
    <w:rsid w:val="00A83C79"/>
    <w:rsid w:val="00A84A36"/>
    <w:rsid w:val="00A87D8E"/>
    <w:rsid w:val="00A92697"/>
    <w:rsid w:val="00A93D16"/>
    <w:rsid w:val="00A95132"/>
    <w:rsid w:val="00A958C3"/>
    <w:rsid w:val="00A96530"/>
    <w:rsid w:val="00AA129E"/>
    <w:rsid w:val="00AA5C78"/>
    <w:rsid w:val="00AB613B"/>
    <w:rsid w:val="00AB7560"/>
    <w:rsid w:val="00AC28E8"/>
    <w:rsid w:val="00AD0310"/>
    <w:rsid w:val="00AD230C"/>
    <w:rsid w:val="00AD3415"/>
    <w:rsid w:val="00AD589F"/>
    <w:rsid w:val="00AD6CD6"/>
    <w:rsid w:val="00AE08F5"/>
    <w:rsid w:val="00AE762F"/>
    <w:rsid w:val="00AF0AC4"/>
    <w:rsid w:val="00AF2B9F"/>
    <w:rsid w:val="00AF3E64"/>
    <w:rsid w:val="00B061D5"/>
    <w:rsid w:val="00B06BD3"/>
    <w:rsid w:val="00B1349D"/>
    <w:rsid w:val="00B2164A"/>
    <w:rsid w:val="00B23341"/>
    <w:rsid w:val="00B251FD"/>
    <w:rsid w:val="00B25743"/>
    <w:rsid w:val="00B270E7"/>
    <w:rsid w:val="00B32C29"/>
    <w:rsid w:val="00B3376E"/>
    <w:rsid w:val="00B42A9C"/>
    <w:rsid w:val="00B42B99"/>
    <w:rsid w:val="00B47623"/>
    <w:rsid w:val="00B47CA8"/>
    <w:rsid w:val="00B534BC"/>
    <w:rsid w:val="00B62850"/>
    <w:rsid w:val="00B70CD0"/>
    <w:rsid w:val="00B72154"/>
    <w:rsid w:val="00B82048"/>
    <w:rsid w:val="00B86467"/>
    <w:rsid w:val="00B95296"/>
    <w:rsid w:val="00BA36F4"/>
    <w:rsid w:val="00BA4EB4"/>
    <w:rsid w:val="00BB02D0"/>
    <w:rsid w:val="00BB7DCA"/>
    <w:rsid w:val="00BC04EC"/>
    <w:rsid w:val="00BC25CC"/>
    <w:rsid w:val="00BC70B2"/>
    <w:rsid w:val="00BD40A6"/>
    <w:rsid w:val="00BE13C6"/>
    <w:rsid w:val="00BE496E"/>
    <w:rsid w:val="00BF1190"/>
    <w:rsid w:val="00BF1490"/>
    <w:rsid w:val="00BF7293"/>
    <w:rsid w:val="00C04A25"/>
    <w:rsid w:val="00C050B9"/>
    <w:rsid w:val="00C05504"/>
    <w:rsid w:val="00C1578F"/>
    <w:rsid w:val="00C213EB"/>
    <w:rsid w:val="00C23C9D"/>
    <w:rsid w:val="00C33569"/>
    <w:rsid w:val="00C4166C"/>
    <w:rsid w:val="00C42A20"/>
    <w:rsid w:val="00C4376E"/>
    <w:rsid w:val="00C56174"/>
    <w:rsid w:val="00C63A54"/>
    <w:rsid w:val="00C643C3"/>
    <w:rsid w:val="00C64F17"/>
    <w:rsid w:val="00C72C19"/>
    <w:rsid w:val="00C809F7"/>
    <w:rsid w:val="00C815BF"/>
    <w:rsid w:val="00C8317B"/>
    <w:rsid w:val="00C90367"/>
    <w:rsid w:val="00C96B7F"/>
    <w:rsid w:val="00CA705C"/>
    <w:rsid w:val="00CB12D9"/>
    <w:rsid w:val="00CC0632"/>
    <w:rsid w:val="00CC26FF"/>
    <w:rsid w:val="00CC6C1E"/>
    <w:rsid w:val="00CD0428"/>
    <w:rsid w:val="00CD19C6"/>
    <w:rsid w:val="00CD7DB4"/>
    <w:rsid w:val="00CE2AB3"/>
    <w:rsid w:val="00CE482D"/>
    <w:rsid w:val="00CE6389"/>
    <w:rsid w:val="00D00B4A"/>
    <w:rsid w:val="00D010E1"/>
    <w:rsid w:val="00D03963"/>
    <w:rsid w:val="00D04028"/>
    <w:rsid w:val="00D049B3"/>
    <w:rsid w:val="00D06A17"/>
    <w:rsid w:val="00D11AC7"/>
    <w:rsid w:val="00D14BCF"/>
    <w:rsid w:val="00D15117"/>
    <w:rsid w:val="00D15A75"/>
    <w:rsid w:val="00D25D39"/>
    <w:rsid w:val="00D31548"/>
    <w:rsid w:val="00D333B0"/>
    <w:rsid w:val="00D349E4"/>
    <w:rsid w:val="00D34EFC"/>
    <w:rsid w:val="00D36E2E"/>
    <w:rsid w:val="00D418ED"/>
    <w:rsid w:val="00D46C07"/>
    <w:rsid w:val="00D54FE8"/>
    <w:rsid w:val="00D61704"/>
    <w:rsid w:val="00D631C3"/>
    <w:rsid w:val="00D6590C"/>
    <w:rsid w:val="00D70817"/>
    <w:rsid w:val="00D76930"/>
    <w:rsid w:val="00D86BA6"/>
    <w:rsid w:val="00D9210F"/>
    <w:rsid w:val="00D92226"/>
    <w:rsid w:val="00D92CD5"/>
    <w:rsid w:val="00D964BC"/>
    <w:rsid w:val="00DA10B2"/>
    <w:rsid w:val="00DA2073"/>
    <w:rsid w:val="00DB110C"/>
    <w:rsid w:val="00DB3F7A"/>
    <w:rsid w:val="00DC1A4A"/>
    <w:rsid w:val="00DC2FB0"/>
    <w:rsid w:val="00DC32D4"/>
    <w:rsid w:val="00DC748F"/>
    <w:rsid w:val="00DD05B1"/>
    <w:rsid w:val="00DD0DF9"/>
    <w:rsid w:val="00DD10F6"/>
    <w:rsid w:val="00DE0A82"/>
    <w:rsid w:val="00DE5D68"/>
    <w:rsid w:val="00DF060A"/>
    <w:rsid w:val="00DF5E69"/>
    <w:rsid w:val="00DF640A"/>
    <w:rsid w:val="00DF6DF7"/>
    <w:rsid w:val="00E01CCC"/>
    <w:rsid w:val="00E052EB"/>
    <w:rsid w:val="00E05B4A"/>
    <w:rsid w:val="00E11D9A"/>
    <w:rsid w:val="00E249EB"/>
    <w:rsid w:val="00E26942"/>
    <w:rsid w:val="00E3092D"/>
    <w:rsid w:val="00E30BB0"/>
    <w:rsid w:val="00E30CB9"/>
    <w:rsid w:val="00E31580"/>
    <w:rsid w:val="00E33383"/>
    <w:rsid w:val="00E33B49"/>
    <w:rsid w:val="00E35CF3"/>
    <w:rsid w:val="00E36559"/>
    <w:rsid w:val="00E46A8A"/>
    <w:rsid w:val="00E525CB"/>
    <w:rsid w:val="00E53ED1"/>
    <w:rsid w:val="00E567A7"/>
    <w:rsid w:val="00E62D45"/>
    <w:rsid w:val="00E66D36"/>
    <w:rsid w:val="00E713C7"/>
    <w:rsid w:val="00E74835"/>
    <w:rsid w:val="00E77EDA"/>
    <w:rsid w:val="00E82296"/>
    <w:rsid w:val="00E82C11"/>
    <w:rsid w:val="00E874C9"/>
    <w:rsid w:val="00E87DDD"/>
    <w:rsid w:val="00E91251"/>
    <w:rsid w:val="00E94419"/>
    <w:rsid w:val="00E96DCD"/>
    <w:rsid w:val="00EA2F77"/>
    <w:rsid w:val="00EA5F1A"/>
    <w:rsid w:val="00EA653F"/>
    <w:rsid w:val="00EB3868"/>
    <w:rsid w:val="00EB49AA"/>
    <w:rsid w:val="00EB6533"/>
    <w:rsid w:val="00EB7CF2"/>
    <w:rsid w:val="00EC1C6F"/>
    <w:rsid w:val="00EC2CD3"/>
    <w:rsid w:val="00EC42C9"/>
    <w:rsid w:val="00EC48F2"/>
    <w:rsid w:val="00ED4BB2"/>
    <w:rsid w:val="00EE2E92"/>
    <w:rsid w:val="00EE7B11"/>
    <w:rsid w:val="00EF2255"/>
    <w:rsid w:val="00EF432D"/>
    <w:rsid w:val="00EF6AC7"/>
    <w:rsid w:val="00F03273"/>
    <w:rsid w:val="00F040B1"/>
    <w:rsid w:val="00F062F3"/>
    <w:rsid w:val="00F06D31"/>
    <w:rsid w:val="00F123F1"/>
    <w:rsid w:val="00F160BF"/>
    <w:rsid w:val="00F17D59"/>
    <w:rsid w:val="00F21FBA"/>
    <w:rsid w:val="00F23C02"/>
    <w:rsid w:val="00F24185"/>
    <w:rsid w:val="00F24F90"/>
    <w:rsid w:val="00F301A5"/>
    <w:rsid w:val="00F35EE8"/>
    <w:rsid w:val="00F4134D"/>
    <w:rsid w:val="00F42331"/>
    <w:rsid w:val="00F433C2"/>
    <w:rsid w:val="00F43C11"/>
    <w:rsid w:val="00F45B1C"/>
    <w:rsid w:val="00F4638C"/>
    <w:rsid w:val="00F519AF"/>
    <w:rsid w:val="00F526D8"/>
    <w:rsid w:val="00F55902"/>
    <w:rsid w:val="00F56C1E"/>
    <w:rsid w:val="00F56E28"/>
    <w:rsid w:val="00F6258C"/>
    <w:rsid w:val="00F62618"/>
    <w:rsid w:val="00F63DE0"/>
    <w:rsid w:val="00F729EE"/>
    <w:rsid w:val="00F85A79"/>
    <w:rsid w:val="00F940E3"/>
    <w:rsid w:val="00F97B62"/>
    <w:rsid w:val="00FA1CDF"/>
    <w:rsid w:val="00FA34E0"/>
    <w:rsid w:val="00FA6915"/>
    <w:rsid w:val="00FC1330"/>
    <w:rsid w:val="00FC1CB7"/>
    <w:rsid w:val="00FC2B02"/>
    <w:rsid w:val="00FC4696"/>
    <w:rsid w:val="00FC77E4"/>
    <w:rsid w:val="00FD43DC"/>
    <w:rsid w:val="00FD60CB"/>
    <w:rsid w:val="00FF5A3D"/>
    <w:rsid w:val="00FF60DD"/>
    <w:rsid w:val="00FF7667"/>
    <w:rsid w:val="00FF7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Body Text" w:uiPriority="99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24C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5224C"/>
    <w:pPr>
      <w:keepNext/>
      <w:outlineLvl w:val="0"/>
    </w:pPr>
    <w:rPr>
      <w:rFonts w:ascii="Arial" w:hAnsi="Arial" w:cs="Arial"/>
      <w:b/>
      <w:bCs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B77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rsid w:val="0005224C"/>
    <w:pPr>
      <w:spacing w:before="40"/>
    </w:pPr>
    <w:rPr>
      <w:rFonts w:ascii="Tahoma" w:eastAsia="Calibri" w:hAnsi="Tahoma"/>
      <w:sz w:val="20"/>
      <w:szCs w:val="20"/>
      <w:lang w:val="en-US"/>
    </w:rPr>
  </w:style>
  <w:style w:type="paragraph" w:customStyle="1" w:styleId="CharCharCharCharCharCharChar">
    <w:name w:val="Char Char Char Char Char Char Char"/>
    <w:basedOn w:val="Normal"/>
    <w:rsid w:val="0005224C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customStyle="1" w:styleId="Achievement">
    <w:name w:val="Achievement"/>
    <w:basedOn w:val="BodyText"/>
    <w:rsid w:val="0005224C"/>
    <w:pPr>
      <w:numPr>
        <w:numId w:val="3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CompanyName">
    <w:name w:val="Company Name"/>
    <w:basedOn w:val="Normal"/>
    <w:next w:val="Normal"/>
    <w:rsid w:val="0005224C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uiPriority w:val="99"/>
    <w:rsid w:val="0005224C"/>
    <w:pPr>
      <w:spacing w:after="120"/>
    </w:pPr>
  </w:style>
  <w:style w:type="character" w:customStyle="1" w:styleId="EquationCaption">
    <w:name w:val="_Equation Caption"/>
    <w:rsid w:val="00AD0310"/>
  </w:style>
  <w:style w:type="character" w:styleId="Hyperlink">
    <w:name w:val="Hyperlink"/>
    <w:rsid w:val="00643186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29491E"/>
  </w:style>
  <w:style w:type="paragraph" w:customStyle="1" w:styleId="bullet">
    <w:name w:val="bullet"/>
    <w:basedOn w:val="Normal"/>
    <w:rsid w:val="0029491E"/>
    <w:pPr>
      <w:numPr>
        <w:numId w:val="16"/>
      </w:numPr>
    </w:pPr>
    <w:rPr>
      <w:rFonts w:ascii="Book Antiqua" w:eastAsia="MS Mincho" w:hAnsi="Book Antiqua"/>
      <w:sz w:val="20"/>
      <w:szCs w:val="20"/>
      <w:lang w:val="en-US" w:eastAsia="ja-JP"/>
    </w:rPr>
  </w:style>
  <w:style w:type="paragraph" w:styleId="BalloonText">
    <w:name w:val="Balloon Text"/>
    <w:basedOn w:val="Normal"/>
    <w:semiHidden/>
    <w:rsid w:val="00AC28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C2C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sid w:val="00213748"/>
    <w:rPr>
      <w:b/>
      <w:bCs/>
    </w:rPr>
  </w:style>
  <w:style w:type="character" w:customStyle="1" w:styleId="apple-converted-space">
    <w:name w:val="apple-converted-space"/>
    <w:rsid w:val="00213748"/>
  </w:style>
  <w:style w:type="paragraph" w:styleId="ListParagraph">
    <w:name w:val="List Paragraph"/>
    <w:basedOn w:val="Normal"/>
    <w:qFormat/>
    <w:rsid w:val="00472576"/>
    <w:pPr>
      <w:suppressAutoHyphens/>
      <w:ind w:left="720"/>
    </w:pPr>
    <w:rPr>
      <w:lang w:val="en-US" w:eastAsia="ar-SA"/>
    </w:rPr>
  </w:style>
  <w:style w:type="paragraph" w:customStyle="1" w:styleId="MediumGrid1-Accent21">
    <w:name w:val="Medium Grid 1 - Accent 21"/>
    <w:basedOn w:val="Normal"/>
    <w:uiPriority w:val="34"/>
    <w:qFormat/>
    <w:rsid w:val="00507031"/>
    <w:pPr>
      <w:ind w:left="720"/>
      <w:contextualSpacing/>
    </w:pPr>
    <w:rPr>
      <w:lang w:val="en-US"/>
    </w:rPr>
  </w:style>
  <w:style w:type="character" w:styleId="Emphasis">
    <w:name w:val="Emphasis"/>
    <w:basedOn w:val="DefaultParagraphFont"/>
    <w:qFormat/>
    <w:rsid w:val="003B19F8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rsid w:val="008B777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NormalWeb">
    <w:name w:val="Normal (Web)"/>
    <w:basedOn w:val="Normal"/>
    <w:unhideWhenUsed/>
    <w:rsid w:val="00B270E7"/>
    <w:pPr>
      <w:spacing w:beforeLines="1" w:afterLines="1"/>
    </w:pPr>
    <w:rPr>
      <w:rFonts w:ascii="Times" w:hAnsi="Times"/>
      <w:sz w:val="20"/>
      <w:szCs w:val="20"/>
      <w:lang w:eastAsia="en-GB"/>
    </w:rPr>
  </w:style>
  <w:style w:type="paragraph" w:styleId="Header">
    <w:name w:val="header"/>
    <w:basedOn w:val="Normal"/>
    <w:link w:val="HeaderChar"/>
    <w:rsid w:val="009C42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C42F6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9C42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C42F6"/>
    <w:rPr>
      <w:sz w:val="24"/>
      <w:szCs w:val="24"/>
      <w:lang w:val="en-GB"/>
    </w:rPr>
  </w:style>
  <w:style w:type="character" w:customStyle="1" w:styleId="BodyTextChar">
    <w:name w:val="Body Text Char"/>
    <w:link w:val="BodyText"/>
    <w:uiPriority w:val="99"/>
    <w:rsid w:val="008E6347"/>
    <w:rPr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watigupta0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.sgupta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CHANDRACHUR GHOSE</vt:lpstr>
    </vt:vector>
  </TitlesOfParts>
  <Company>Hewlett-Packard</Company>
  <LinksUpToDate>false</LinksUpToDate>
  <CharactersWithSpaces>4964</CharactersWithSpaces>
  <SharedDoc>false</SharedDoc>
  <HLinks>
    <vt:vector size="6" baseType="variant">
      <vt:variant>
        <vt:i4>7798800</vt:i4>
      </vt:variant>
      <vt:variant>
        <vt:i4>0</vt:i4>
      </vt:variant>
      <vt:variant>
        <vt:i4>0</vt:i4>
      </vt:variant>
      <vt:variant>
        <vt:i4>5</vt:i4>
      </vt:variant>
      <vt:variant>
        <vt:lpwstr>mailto:mrkraju.fadv@gmail.com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CHANDRACHUR GHOSE</dc:title>
  <dc:creator>himanshu.mehrotra</dc:creator>
  <cp:lastModifiedBy>sg185171</cp:lastModifiedBy>
  <cp:revision>4</cp:revision>
  <cp:lastPrinted>2018-02-10T14:34:00Z</cp:lastPrinted>
  <dcterms:created xsi:type="dcterms:W3CDTF">2018-04-02T18:12:00Z</dcterms:created>
  <dcterms:modified xsi:type="dcterms:W3CDTF">2018-04-02T18:13:00Z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190528.000000000</vt:lpwstr>
  </property>
  <property fmtid="{D5CDD505-2E9C-101B-9397-08002B2CF9AE}" pid="3" name="ResumeDevelopmentListID">
    <vt:lpwstr>68148.0000000000</vt:lpwstr>
  </property>
</Properties>
</file>