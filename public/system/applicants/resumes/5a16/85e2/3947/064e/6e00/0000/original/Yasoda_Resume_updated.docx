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BB6" w:rsidRPr="0076644E" w:rsidRDefault="003A1133" w:rsidP="00972BB6">
      <w:pPr>
        <w:pStyle w:val="Heading1"/>
        <w:numPr>
          <w:ilvl w:val="0"/>
          <w:numId w:val="0"/>
        </w:numPr>
        <w:tabs>
          <w:tab w:val="left" w:pos="0"/>
        </w:tabs>
        <w:rPr>
          <w:rFonts w:ascii="Calibri" w:hAnsi="Calibri" w:cs="Calibri"/>
          <w:color w:val="000000"/>
          <w:szCs w:val="22"/>
        </w:rPr>
      </w:pPr>
      <w:r>
        <w:rPr>
          <w:rFonts w:ascii="Calibri" w:hAnsi="Calibri" w:cs="Calibri"/>
          <w:color w:val="000000"/>
          <w:szCs w:val="22"/>
        </w:rPr>
        <w:t>Yasoda Rani Amam</w:t>
      </w:r>
      <w:r w:rsidR="00E34BA5">
        <w:rPr>
          <w:rFonts w:ascii="Calibri" w:hAnsi="Calibri" w:cs="Calibri"/>
          <w:color w:val="000000"/>
          <w:szCs w:val="22"/>
        </w:rPr>
        <w:tab/>
      </w:r>
      <w:r w:rsidR="00E34BA5">
        <w:rPr>
          <w:rFonts w:ascii="Calibri" w:hAnsi="Calibri" w:cs="Calibri"/>
          <w:color w:val="000000"/>
          <w:szCs w:val="22"/>
        </w:rPr>
        <w:tab/>
      </w:r>
      <w:r w:rsidR="00E34BA5">
        <w:rPr>
          <w:rFonts w:ascii="Calibri" w:hAnsi="Calibri" w:cs="Calibri"/>
          <w:color w:val="000000"/>
          <w:szCs w:val="22"/>
        </w:rPr>
        <w:tab/>
      </w:r>
      <w:r w:rsidR="00E34BA5">
        <w:rPr>
          <w:rFonts w:ascii="Calibri" w:hAnsi="Calibri" w:cs="Calibri"/>
          <w:color w:val="000000"/>
          <w:szCs w:val="22"/>
        </w:rPr>
        <w:tab/>
      </w:r>
      <w:r w:rsidR="00E34BA5">
        <w:rPr>
          <w:rFonts w:ascii="Calibri" w:hAnsi="Calibri" w:cs="Calibri"/>
          <w:color w:val="000000"/>
          <w:szCs w:val="22"/>
        </w:rPr>
        <w:tab/>
      </w:r>
      <w:r w:rsidR="00E34BA5">
        <w:rPr>
          <w:rFonts w:ascii="Calibri" w:hAnsi="Calibri" w:cs="Calibri"/>
          <w:color w:val="000000"/>
          <w:szCs w:val="22"/>
        </w:rPr>
        <w:tab/>
      </w:r>
      <w:r w:rsidR="009050EB">
        <w:rPr>
          <w:rFonts w:ascii="Calibri" w:hAnsi="Calibri" w:cs="Calibri"/>
          <w:color w:val="000000"/>
          <w:szCs w:val="22"/>
        </w:rPr>
        <w:t xml:space="preserve">       </w:t>
      </w:r>
      <w:r w:rsidR="00414DFF">
        <w:rPr>
          <w:rFonts w:ascii="Calibri" w:hAnsi="Calibri" w:cs="Calibri"/>
          <w:color w:val="000000"/>
          <w:szCs w:val="22"/>
        </w:rPr>
        <w:t xml:space="preserve"> </w:t>
      </w:r>
      <w:r w:rsidR="006F5949">
        <w:rPr>
          <w:rFonts w:ascii="Calibri" w:hAnsi="Calibri" w:cs="Calibri"/>
          <w:color w:val="000000"/>
          <w:szCs w:val="22"/>
        </w:rPr>
        <w:t xml:space="preserve">   </w:t>
      </w:r>
      <w:r>
        <w:rPr>
          <w:rFonts w:ascii="Calibri" w:hAnsi="Calibri" w:cs="Calibri"/>
          <w:color w:val="000000"/>
          <w:szCs w:val="22"/>
        </w:rPr>
        <w:t xml:space="preserve"> </w:t>
      </w:r>
      <w:r w:rsidR="00972BB6" w:rsidRPr="0076644E">
        <w:rPr>
          <w:rFonts w:ascii="Calibri" w:hAnsi="Calibri" w:cs="Calibri"/>
          <w:color w:val="000000"/>
          <w:szCs w:val="22"/>
        </w:rPr>
        <w:t>Mobile Number:</w:t>
      </w:r>
      <w:r w:rsidR="00FC0352" w:rsidRPr="0076644E">
        <w:rPr>
          <w:rFonts w:ascii="Calibri" w:hAnsi="Calibri" w:cs="Calibri"/>
          <w:color w:val="000000"/>
          <w:szCs w:val="22"/>
        </w:rPr>
        <w:t xml:space="preserve"> </w:t>
      </w:r>
      <w:r w:rsidR="004B2897" w:rsidRPr="0076644E">
        <w:rPr>
          <w:rFonts w:ascii="Calibri" w:hAnsi="Calibri" w:cs="Calibri"/>
          <w:color w:val="000000"/>
          <w:szCs w:val="22"/>
        </w:rPr>
        <w:t>91</w:t>
      </w:r>
      <w:r w:rsidR="00FC0352" w:rsidRPr="0076644E">
        <w:rPr>
          <w:rFonts w:ascii="Calibri" w:hAnsi="Calibri" w:cs="Calibri"/>
          <w:color w:val="000000"/>
          <w:szCs w:val="22"/>
        </w:rPr>
        <w:t>-</w:t>
      </w:r>
      <w:r w:rsidR="00CF0680">
        <w:rPr>
          <w:rFonts w:ascii="Calibri" w:hAnsi="Calibri" w:cs="Calibri"/>
          <w:color w:val="000000"/>
          <w:szCs w:val="22"/>
        </w:rPr>
        <w:t>7396551182</w:t>
      </w:r>
    </w:p>
    <w:p w:rsidR="00A2417F" w:rsidRPr="007C6479" w:rsidRDefault="00352292" w:rsidP="0049477E">
      <w:pPr>
        <w:pStyle w:val="Heading1"/>
        <w:numPr>
          <w:ilvl w:val="0"/>
          <w:numId w:val="0"/>
        </w:numPr>
        <w:tabs>
          <w:tab w:val="left" w:pos="0"/>
        </w:tabs>
        <w:rPr>
          <w:rFonts w:ascii="Calibri" w:hAnsi="Calibri" w:cs="Calibri"/>
          <w:color w:val="000000"/>
          <w:szCs w:val="22"/>
        </w:rPr>
      </w:pPr>
      <w:r>
        <w:rPr>
          <w:rFonts w:ascii="Calibri" w:hAnsi="Calibri" w:cs="Calibri"/>
          <w:color w:val="000000"/>
          <w:szCs w:val="22"/>
        </w:rPr>
        <w:t xml:space="preserve">Test </w:t>
      </w:r>
      <w:r w:rsidR="00D343E8">
        <w:rPr>
          <w:rFonts w:ascii="Calibri" w:hAnsi="Calibri" w:cs="Calibri"/>
          <w:color w:val="000000"/>
          <w:szCs w:val="22"/>
        </w:rPr>
        <w:t>Analyst</w:t>
      </w:r>
      <w:r w:rsidR="00AB2DDA">
        <w:rPr>
          <w:rFonts w:ascii="Calibri" w:hAnsi="Calibri" w:cs="Calibri"/>
          <w:color w:val="000000"/>
          <w:szCs w:val="22"/>
        </w:rPr>
        <w:tab/>
      </w:r>
      <w:r w:rsidR="00AB2DDA">
        <w:rPr>
          <w:rFonts w:ascii="Calibri" w:hAnsi="Calibri" w:cs="Calibri"/>
          <w:color w:val="000000"/>
          <w:szCs w:val="22"/>
        </w:rPr>
        <w:tab/>
      </w:r>
      <w:r w:rsidR="0095244F" w:rsidRPr="0076644E">
        <w:rPr>
          <w:rFonts w:ascii="Calibri" w:hAnsi="Calibri" w:cs="Calibri"/>
          <w:color w:val="000000"/>
          <w:szCs w:val="22"/>
        </w:rPr>
        <w:tab/>
      </w:r>
      <w:r w:rsidR="0095244F" w:rsidRPr="0076644E">
        <w:rPr>
          <w:rFonts w:ascii="Calibri" w:hAnsi="Calibri" w:cs="Calibri"/>
          <w:color w:val="000000"/>
          <w:szCs w:val="22"/>
        </w:rPr>
        <w:tab/>
        <w:t xml:space="preserve">   </w:t>
      </w:r>
      <w:r w:rsidR="00F21A7A" w:rsidRPr="0076644E">
        <w:rPr>
          <w:rFonts w:ascii="Calibri" w:hAnsi="Calibri" w:cs="Calibri"/>
          <w:color w:val="000000"/>
          <w:szCs w:val="22"/>
        </w:rPr>
        <w:t xml:space="preserve">  </w:t>
      </w:r>
      <w:r w:rsidR="00414DFF">
        <w:rPr>
          <w:rFonts w:ascii="Calibri" w:hAnsi="Calibri" w:cs="Calibri"/>
          <w:color w:val="000000"/>
          <w:szCs w:val="22"/>
        </w:rPr>
        <w:tab/>
        <w:t xml:space="preserve">       </w:t>
      </w:r>
      <w:r w:rsidR="009050EB">
        <w:rPr>
          <w:rFonts w:ascii="Calibri" w:hAnsi="Calibri" w:cs="Calibri"/>
          <w:color w:val="000000"/>
          <w:szCs w:val="22"/>
        </w:rPr>
        <w:t xml:space="preserve">                             </w:t>
      </w:r>
      <w:r w:rsidR="00972BB6" w:rsidRPr="0076644E">
        <w:rPr>
          <w:rFonts w:ascii="Calibri" w:hAnsi="Calibri" w:cs="Calibri"/>
          <w:color w:val="000000"/>
          <w:szCs w:val="22"/>
        </w:rPr>
        <w:t>Email ID:</w:t>
      </w:r>
      <w:r w:rsidR="00FC0352" w:rsidRPr="0076644E">
        <w:rPr>
          <w:rFonts w:ascii="Calibri" w:hAnsi="Calibri" w:cs="Calibri"/>
          <w:color w:val="000000"/>
          <w:szCs w:val="22"/>
        </w:rPr>
        <w:t xml:space="preserve"> </w:t>
      </w:r>
      <w:r w:rsidR="00414DFF">
        <w:rPr>
          <w:rFonts w:ascii="Calibri" w:hAnsi="Calibri" w:cs="Calibri"/>
          <w:color w:val="000000"/>
          <w:szCs w:val="22"/>
        </w:rPr>
        <w:t>yasodarani29</w:t>
      </w:r>
      <w:r w:rsidR="00A2417F" w:rsidRPr="00C316F0">
        <w:rPr>
          <w:rFonts w:ascii="Calibri" w:hAnsi="Calibri" w:cs="Calibri"/>
          <w:color w:val="000000"/>
          <w:szCs w:val="22"/>
        </w:rPr>
        <w:t>@gmail.com</w:t>
      </w:r>
      <w:r w:rsidR="00972BB6" w:rsidRPr="00C316F0">
        <w:rPr>
          <w:rFonts w:ascii="Calibri" w:hAnsi="Calibri" w:cs="Calibri"/>
          <w:color w:val="000000"/>
          <w:szCs w:val="22"/>
        </w:rPr>
        <w:tab/>
      </w:r>
      <w:r w:rsidR="00C830A9" w:rsidRPr="0076644E">
        <w:rPr>
          <w:rFonts w:ascii="Calibri" w:hAnsi="Calibri" w:cs="Calibri"/>
          <w:color w:val="000000"/>
          <w:szCs w:val="22"/>
        </w:rPr>
        <w:t xml:space="preserve">                              </w:t>
      </w:r>
    </w:p>
    <w:p w:rsidR="00CE62B5" w:rsidRDefault="00CB186B" w:rsidP="004D34EB">
      <w:pPr>
        <w:tabs>
          <w:tab w:val="right" w:pos="9360"/>
        </w:tabs>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55245</wp:posOffset>
                </wp:positionV>
                <wp:extent cx="6057900" cy="0"/>
                <wp:effectExtent l="19050" t="13335" r="19050" b="1524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908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28741196"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35pt" to="47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" strokeweight=".53mm">
                <v:stroke joinstyle="miter"/>
              </v:line>
            </w:pict>
          </mc:Fallback>
        </mc:AlternateContent>
      </w:r>
      <w:r w:rsidR="004D34EB">
        <w:rPr>
          <w:rFonts w:ascii="Calibri" w:hAnsi="Calibri" w:cs="Calibri"/>
          <w:sz w:val="22"/>
          <w:szCs w:val="22"/>
        </w:rPr>
        <w:tab/>
      </w:r>
    </w:p>
    <w:p w:rsidR="00C4368F" w:rsidRPr="0076644E" w:rsidRDefault="00C4368F" w:rsidP="004D34EB">
      <w:pPr>
        <w:tabs>
          <w:tab w:val="right" w:pos="9360"/>
        </w:tabs>
        <w:rPr>
          <w:rFonts w:ascii="Calibri" w:hAnsi="Calibri" w:cs="Calibri"/>
          <w:sz w:val="22"/>
          <w:szCs w:val="22"/>
        </w:rPr>
      </w:pPr>
    </w:p>
    <w:p w:rsidR="00E6050C" w:rsidRPr="0076644E" w:rsidRDefault="00E6050C" w:rsidP="00E6050C">
      <w:pPr>
        <w:shd w:val="clear" w:color="auto" w:fill="C0C0C0"/>
        <w:suppressAutoHyphens/>
        <w:jc w:val="both"/>
        <w:rPr>
          <w:rFonts w:ascii="Calibri" w:hAnsi="Calibri" w:cs="Calibri"/>
          <w:b/>
          <w:bCs/>
          <w:sz w:val="22"/>
          <w:szCs w:val="22"/>
          <w:u w:val="single"/>
          <w:lang w:val="en-GB"/>
        </w:rPr>
      </w:pPr>
      <w:r w:rsidRPr="0076644E">
        <w:rPr>
          <w:rFonts w:ascii="Calibri" w:hAnsi="Calibri" w:cs="Calibri"/>
          <w:b/>
          <w:bCs/>
          <w:sz w:val="22"/>
          <w:szCs w:val="22"/>
          <w:u w:val="single"/>
          <w:lang w:val="en-GB"/>
        </w:rPr>
        <w:t xml:space="preserve">Experience Summary </w:t>
      </w:r>
    </w:p>
    <w:p w:rsidR="00E6050C" w:rsidRPr="0076644E" w:rsidRDefault="00E6050C" w:rsidP="00E6050C">
      <w:pPr>
        <w:tabs>
          <w:tab w:val="center" w:pos="4320"/>
          <w:tab w:val="left" w:pos="4500"/>
          <w:tab w:val="right" w:pos="8640"/>
        </w:tabs>
        <w:jc w:val="both"/>
        <w:rPr>
          <w:rFonts w:ascii="Calibri" w:hAnsi="Calibri" w:cs="Calibri"/>
          <w:b/>
          <w:sz w:val="22"/>
          <w:szCs w:val="22"/>
          <w:lang w:val="en-GB"/>
        </w:rPr>
      </w:pPr>
    </w:p>
    <w:p w:rsidR="006B0183" w:rsidRDefault="00AB2DDA" w:rsidP="008F2566">
      <w:pPr>
        <w:pStyle w:val="PlainText"/>
        <w:numPr>
          <w:ilvl w:val="0"/>
          <w:numId w:val="26"/>
        </w:numPr>
        <w:tabs>
          <w:tab w:val="left" w:pos="0"/>
        </w:tabs>
        <w:spacing w:line="276" w:lineRule="auto"/>
        <w:jc w:val="both"/>
        <w:rPr>
          <w:rFonts w:asciiTheme="minorHAnsi" w:hAnsiTheme="minorHAnsi" w:cs="Calibri"/>
          <w:color w:val="000000"/>
          <w:sz w:val="24"/>
          <w:szCs w:val="24"/>
        </w:rPr>
      </w:pPr>
      <w:r w:rsidRPr="009D59C1">
        <w:rPr>
          <w:rFonts w:asciiTheme="minorHAnsi" w:hAnsiTheme="minorHAnsi" w:cs="Calibri"/>
          <w:color w:val="000000"/>
          <w:sz w:val="24"/>
          <w:szCs w:val="24"/>
        </w:rPr>
        <w:t xml:space="preserve">Over </w:t>
      </w:r>
      <w:r w:rsidR="00CF7BE8">
        <w:rPr>
          <w:rFonts w:asciiTheme="minorHAnsi" w:hAnsiTheme="minorHAnsi" w:cs="Calibri"/>
          <w:b/>
          <w:color w:val="000000"/>
          <w:sz w:val="24"/>
          <w:szCs w:val="24"/>
        </w:rPr>
        <w:t>5</w:t>
      </w:r>
      <w:r w:rsidR="003A1133" w:rsidRPr="009D59C1">
        <w:rPr>
          <w:rFonts w:asciiTheme="minorHAnsi" w:hAnsiTheme="minorHAnsi" w:cs="Calibri"/>
          <w:b/>
          <w:color w:val="000000"/>
          <w:sz w:val="24"/>
          <w:szCs w:val="24"/>
        </w:rPr>
        <w:t>+</w:t>
      </w:r>
      <w:r w:rsidRPr="009D59C1">
        <w:rPr>
          <w:rFonts w:asciiTheme="minorHAnsi" w:hAnsiTheme="minorHAnsi" w:cs="Calibri"/>
          <w:color w:val="000000"/>
          <w:sz w:val="24"/>
          <w:szCs w:val="24"/>
        </w:rPr>
        <w:t xml:space="preserve"> years </w:t>
      </w:r>
      <w:r w:rsidR="003A1133" w:rsidRPr="009D59C1">
        <w:rPr>
          <w:rFonts w:asciiTheme="minorHAnsi" w:hAnsiTheme="minorHAnsi" w:cs="Calibri"/>
          <w:color w:val="000000"/>
          <w:sz w:val="24"/>
          <w:szCs w:val="24"/>
        </w:rPr>
        <w:t xml:space="preserve">of experience in IT </w:t>
      </w:r>
      <w:r w:rsidR="006B0183" w:rsidRPr="009D59C1">
        <w:rPr>
          <w:rFonts w:asciiTheme="minorHAnsi" w:hAnsiTheme="minorHAnsi" w:cs="Calibri"/>
          <w:color w:val="000000"/>
          <w:sz w:val="24"/>
          <w:szCs w:val="24"/>
        </w:rPr>
        <w:t>Industry</w:t>
      </w:r>
      <w:r w:rsidR="006B0183">
        <w:rPr>
          <w:rFonts w:asciiTheme="minorHAnsi" w:hAnsiTheme="minorHAnsi" w:cs="Calibri"/>
          <w:b/>
          <w:color w:val="000000"/>
          <w:sz w:val="24"/>
          <w:szCs w:val="24"/>
        </w:rPr>
        <w:t>.</w:t>
      </w:r>
    </w:p>
    <w:p w:rsidR="00AB2DDA" w:rsidRPr="009D59C1" w:rsidRDefault="004875C3" w:rsidP="008F2566">
      <w:pPr>
        <w:pStyle w:val="PlainText"/>
        <w:numPr>
          <w:ilvl w:val="0"/>
          <w:numId w:val="26"/>
        </w:numPr>
        <w:tabs>
          <w:tab w:val="left" w:pos="0"/>
        </w:tabs>
        <w:spacing w:line="276" w:lineRule="auto"/>
        <w:jc w:val="both"/>
        <w:rPr>
          <w:rFonts w:asciiTheme="minorHAnsi" w:hAnsiTheme="minorHAnsi" w:cs="Calibri"/>
          <w:b/>
          <w:color w:val="000000"/>
          <w:sz w:val="24"/>
          <w:szCs w:val="24"/>
        </w:rPr>
      </w:pPr>
      <w:r w:rsidRPr="009D59C1">
        <w:rPr>
          <w:rFonts w:asciiTheme="minorHAnsi" w:hAnsiTheme="minorHAnsi" w:cs="Calibri"/>
          <w:color w:val="000000"/>
          <w:sz w:val="24"/>
          <w:szCs w:val="24"/>
        </w:rPr>
        <w:t xml:space="preserve">Proficient knowledge </w:t>
      </w:r>
      <w:r w:rsidR="00C26BAE" w:rsidRPr="009D59C1">
        <w:rPr>
          <w:rFonts w:asciiTheme="minorHAnsi" w:hAnsiTheme="minorHAnsi" w:cs="Calibri"/>
          <w:color w:val="000000"/>
          <w:sz w:val="24"/>
          <w:szCs w:val="24"/>
        </w:rPr>
        <w:t>in covering</w:t>
      </w:r>
      <w:r w:rsidR="003A1133" w:rsidRPr="009D59C1">
        <w:rPr>
          <w:rFonts w:asciiTheme="minorHAnsi" w:hAnsiTheme="minorHAnsi" w:cs="Calibri"/>
          <w:b/>
          <w:color w:val="000000"/>
          <w:sz w:val="24"/>
          <w:szCs w:val="24"/>
        </w:rPr>
        <w:t xml:space="preserve"> Requirements Gathering, Testing, defect management</w:t>
      </w:r>
    </w:p>
    <w:p w:rsidR="00DB55CF" w:rsidRPr="009D59C1" w:rsidRDefault="003A1133" w:rsidP="008F2566">
      <w:pPr>
        <w:pStyle w:val="PlainText"/>
        <w:numPr>
          <w:ilvl w:val="0"/>
          <w:numId w:val="26"/>
        </w:numPr>
        <w:tabs>
          <w:tab w:val="left" w:pos="0"/>
        </w:tabs>
        <w:spacing w:line="276" w:lineRule="auto"/>
        <w:jc w:val="both"/>
        <w:rPr>
          <w:rFonts w:asciiTheme="minorHAnsi" w:hAnsiTheme="minorHAnsi" w:cs="Calibri"/>
          <w:color w:val="000000"/>
          <w:sz w:val="24"/>
          <w:szCs w:val="24"/>
        </w:rPr>
      </w:pPr>
      <w:r w:rsidRPr="009D59C1">
        <w:rPr>
          <w:rFonts w:asciiTheme="minorHAnsi" w:hAnsiTheme="minorHAnsi" w:cs="Calibri"/>
          <w:color w:val="000000"/>
          <w:sz w:val="24"/>
          <w:szCs w:val="24"/>
        </w:rPr>
        <w:t>Gained experience which spans across software testing phases of the Software Development Life-cycle of projects.</w:t>
      </w:r>
    </w:p>
    <w:p w:rsidR="00AB2DDA" w:rsidRDefault="00AB2DDA" w:rsidP="007C5B5B">
      <w:pPr>
        <w:pStyle w:val="PlainText"/>
        <w:numPr>
          <w:ilvl w:val="0"/>
          <w:numId w:val="26"/>
        </w:numPr>
        <w:tabs>
          <w:tab w:val="left" w:pos="0"/>
        </w:tabs>
        <w:spacing w:line="276" w:lineRule="auto"/>
        <w:jc w:val="both"/>
        <w:rPr>
          <w:rFonts w:asciiTheme="minorHAnsi" w:hAnsiTheme="minorHAnsi" w:cs="Calibri"/>
          <w:b/>
          <w:color w:val="000000"/>
          <w:sz w:val="24"/>
          <w:szCs w:val="24"/>
        </w:rPr>
      </w:pPr>
      <w:r w:rsidRPr="009D59C1">
        <w:rPr>
          <w:rFonts w:asciiTheme="minorHAnsi" w:hAnsiTheme="minorHAnsi" w:cs="Calibri"/>
          <w:color w:val="000000"/>
          <w:sz w:val="24"/>
          <w:szCs w:val="24"/>
        </w:rPr>
        <w:t xml:space="preserve">Project experience </w:t>
      </w:r>
      <w:r w:rsidR="001D348A" w:rsidRPr="009D59C1">
        <w:rPr>
          <w:rFonts w:asciiTheme="minorHAnsi" w:hAnsiTheme="minorHAnsi" w:cs="Calibri"/>
          <w:color w:val="000000"/>
          <w:sz w:val="24"/>
          <w:szCs w:val="24"/>
        </w:rPr>
        <w:t>in</w:t>
      </w:r>
      <w:r w:rsidR="000A2346">
        <w:rPr>
          <w:rFonts w:asciiTheme="minorHAnsi" w:hAnsiTheme="minorHAnsi" w:cs="Calibri"/>
          <w:color w:val="000000"/>
          <w:sz w:val="24"/>
          <w:szCs w:val="24"/>
        </w:rPr>
        <w:t xml:space="preserve"> </w:t>
      </w:r>
      <w:r w:rsidR="000A2346" w:rsidRPr="000A2346">
        <w:rPr>
          <w:rFonts w:asciiTheme="minorHAnsi" w:hAnsiTheme="minorHAnsi" w:cs="Calibri"/>
          <w:b/>
          <w:color w:val="000000"/>
          <w:sz w:val="24"/>
          <w:szCs w:val="24"/>
        </w:rPr>
        <w:t>Manual</w:t>
      </w:r>
      <w:r w:rsidR="001D348A" w:rsidRPr="009D59C1">
        <w:rPr>
          <w:rFonts w:asciiTheme="minorHAnsi" w:hAnsiTheme="minorHAnsi" w:cs="Calibri"/>
          <w:b/>
          <w:color w:val="000000"/>
          <w:sz w:val="24"/>
          <w:szCs w:val="24"/>
        </w:rPr>
        <w:t xml:space="preserve"> Testing</w:t>
      </w:r>
      <w:r w:rsidR="00066E2D" w:rsidRPr="009D59C1">
        <w:rPr>
          <w:rFonts w:asciiTheme="minorHAnsi" w:hAnsiTheme="minorHAnsi" w:cs="Calibri"/>
          <w:b/>
          <w:color w:val="000000"/>
          <w:sz w:val="24"/>
          <w:szCs w:val="24"/>
        </w:rPr>
        <w:t>,</w:t>
      </w:r>
      <w:r w:rsidR="008B7A12" w:rsidRPr="009D59C1">
        <w:rPr>
          <w:rFonts w:asciiTheme="minorHAnsi" w:hAnsiTheme="minorHAnsi" w:cs="Calibri"/>
          <w:b/>
          <w:color w:val="000000"/>
          <w:sz w:val="24"/>
          <w:szCs w:val="24"/>
        </w:rPr>
        <w:t xml:space="preserve"> </w:t>
      </w:r>
      <w:r w:rsidR="00066E2D" w:rsidRPr="009D59C1">
        <w:rPr>
          <w:rFonts w:asciiTheme="minorHAnsi" w:hAnsiTheme="minorHAnsi" w:cs="Calibri"/>
          <w:b/>
          <w:color w:val="000000"/>
          <w:sz w:val="24"/>
          <w:szCs w:val="24"/>
        </w:rPr>
        <w:t>Quality Center</w:t>
      </w:r>
      <w:r w:rsidR="001D348A" w:rsidRPr="009D59C1">
        <w:rPr>
          <w:rFonts w:asciiTheme="minorHAnsi" w:hAnsiTheme="minorHAnsi" w:cs="Calibri"/>
          <w:b/>
          <w:color w:val="000000"/>
          <w:sz w:val="24"/>
          <w:szCs w:val="24"/>
        </w:rPr>
        <w:t>.</w:t>
      </w:r>
    </w:p>
    <w:p w:rsidR="00262C5E" w:rsidRPr="009D59C1" w:rsidRDefault="00262C5E" w:rsidP="007C5B5B">
      <w:pPr>
        <w:pStyle w:val="PlainText"/>
        <w:numPr>
          <w:ilvl w:val="0"/>
          <w:numId w:val="26"/>
        </w:numPr>
        <w:tabs>
          <w:tab w:val="left" w:pos="0"/>
        </w:tabs>
        <w:spacing w:line="276" w:lineRule="auto"/>
        <w:jc w:val="both"/>
        <w:rPr>
          <w:rFonts w:asciiTheme="minorHAnsi" w:hAnsiTheme="minorHAnsi" w:cs="Calibri"/>
          <w:b/>
          <w:color w:val="000000"/>
          <w:sz w:val="24"/>
          <w:szCs w:val="24"/>
        </w:rPr>
      </w:pPr>
      <w:r w:rsidRPr="00262C5E">
        <w:rPr>
          <w:rFonts w:asciiTheme="minorHAnsi" w:hAnsiTheme="minorHAnsi" w:cs="Calibri"/>
          <w:color w:val="000000"/>
          <w:sz w:val="24"/>
          <w:szCs w:val="24"/>
        </w:rPr>
        <w:t>Experience on</w:t>
      </w:r>
      <w:r w:rsidRPr="00C26BAE">
        <w:rPr>
          <w:rFonts w:asciiTheme="minorHAnsi" w:hAnsiTheme="minorHAnsi" w:cs="Calibri"/>
          <w:color w:val="000000"/>
          <w:sz w:val="24"/>
          <w:szCs w:val="24"/>
        </w:rPr>
        <w:t xml:space="preserve"> </w:t>
      </w:r>
      <w:r w:rsidR="00C26BAE" w:rsidRPr="00C26BAE">
        <w:rPr>
          <w:rFonts w:asciiTheme="minorHAnsi" w:hAnsiTheme="minorHAnsi" w:cs="Calibri"/>
          <w:color w:val="000000"/>
          <w:sz w:val="24"/>
          <w:szCs w:val="24"/>
        </w:rPr>
        <w:t>testing of</w:t>
      </w:r>
      <w:r w:rsidR="00C26BAE">
        <w:rPr>
          <w:rFonts w:asciiTheme="minorHAnsi" w:hAnsiTheme="minorHAnsi" w:cs="Calibri"/>
          <w:b/>
          <w:color w:val="000000"/>
          <w:sz w:val="24"/>
          <w:szCs w:val="24"/>
        </w:rPr>
        <w:t xml:space="preserve"> </w:t>
      </w:r>
      <w:r>
        <w:rPr>
          <w:rFonts w:asciiTheme="minorHAnsi" w:hAnsiTheme="minorHAnsi" w:cs="Calibri"/>
          <w:b/>
          <w:color w:val="000000"/>
          <w:sz w:val="24"/>
          <w:szCs w:val="24"/>
        </w:rPr>
        <w:t>oracle ATG BCC</w:t>
      </w:r>
    </w:p>
    <w:p w:rsidR="007202A2" w:rsidRPr="009D59C1" w:rsidRDefault="007202A2" w:rsidP="008F2566">
      <w:pPr>
        <w:numPr>
          <w:ilvl w:val="0"/>
          <w:numId w:val="26"/>
        </w:numPr>
        <w:autoSpaceDE w:val="0"/>
        <w:autoSpaceDN w:val="0"/>
        <w:adjustRightInd w:val="0"/>
        <w:spacing w:line="276" w:lineRule="auto"/>
        <w:rPr>
          <w:rFonts w:asciiTheme="minorHAnsi" w:hAnsiTheme="minorHAnsi" w:cs="Arial"/>
        </w:rPr>
      </w:pPr>
      <w:r w:rsidRPr="009D59C1">
        <w:rPr>
          <w:rFonts w:asciiTheme="minorHAnsi" w:hAnsiTheme="minorHAnsi" w:cs="Arial"/>
        </w:rPr>
        <w:t>Proficiency in performing Functional, Regression, Integration, End to End and Sanity testing incorporating process oriented methodologies.</w:t>
      </w:r>
    </w:p>
    <w:p w:rsidR="004875C3" w:rsidRPr="009D59C1" w:rsidRDefault="004875C3" w:rsidP="008F2566">
      <w:pPr>
        <w:numPr>
          <w:ilvl w:val="0"/>
          <w:numId w:val="26"/>
        </w:numPr>
        <w:spacing w:line="276" w:lineRule="auto"/>
        <w:rPr>
          <w:rFonts w:asciiTheme="minorHAnsi" w:hAnsiTheme="minorHAnsi" w:cs="Arial"/>
        </w:rPr>
      </w:pPr>
      <w:r w:rsidRPr="009D59C1">
        <w:rPr>
          <w:rFonts w:asciiTheme="minorHAnsi" w:hAnsiTheme="minorHAnsi" w:cs="Arial"/>
        </w:rPr>
        <w:t xml:space="preserve">Good knowledge of </w:t>
      </w:r>
      <w:r w:rsidRPr="009D59C1">
        <w:rPr>
          <w:rFonts w:asciiTheme="minorHAnsi" w:hAnsiTheme="minorHAnsi" w:cs="Arial"/>
          <w:b/>
        </w:rPr>
        <w:t>Software Testing Life Cycle [STLC]</w:t>
      </w:r>
      <w:r w:rsidRPr="009D59C1">
        <w:rPr>
          <w:rFonts w:asciiTheme="minorHAnsi" w:hAnsiTheme="minorHAnsi" w:cs="Arial"/>
        </w:rPr>
        <w:t xml:space="preserve"> and </w:t>
      </w:r>
      <w:r w:rsidRPr="009D59C1">
        <w:rPr>
          <w:rFonts w:asciiTheme="minorHAnsi" w:hAnsiTheme="minorHAnsi" w:cs="Arial"/>
          <w:b/>
        </w:rPr>
        <w:t>Bug/Defect Life Cycle</w:t>
      </w:r>
      <w:r w:rsidRPr="009D59C1">
        <w:rPr>
          <w:rFonts w:asciiTheme="minorHAnsi" w:hAnsiTheme="minorHAnsi" w:cs="Arial"/>
        </w:rPr>
        <w:t>.</w:t>
      </w:r>
    </w:p>
    <w:p w:rsidR="004875C3" w:rsidRPr="009D59C1" w:rsidRDefault="004875C3" w:rsidP="008F2566">
      <w:pPr>
        <w:numPr>
          <w:ilvl w:val="0"/>
          <w:numId w:val="26"/>
        </w:numPr>
        <w:autoSpaceDE w:val="0"/>
        <w:autoSpaceDN w:val="0"/>
        <w:adjustRightInd w:val="0"/>
        <w:spacing w:line="276" w:lineRule="auto"/>
        <w:rPr>
          <w:rFonts w:asciiTheme="minorHAnsi" w:hAnsiTheme="minorHAnsi" w:cs="Arial"/>
        </w:rPr>
      </w:pPr>
      <w:r w:rsidRPr="009D59C1">
        <w:rPr>
          <w:rFonts w:asciiTheme="minorHAnsi" w:hAnsiTheme="minorHAnsi" w:cs="Arial"/>
        </w:rPr>
        <w:t>Effective involvement in Bug reporting, prioritizing and coordinating with development team for the defect closure.</w:t>
      </w:r>
    </w:p>
    <w:p w:rsidR="00682EC7" w:rsidRPr="009D59C1" w:rsidRDefault="00682EC7" w:rsidP="008F2566">
      <w:pPr>
        <w:numPr>
          <w:ilvl w:val="0"/>
          <w:numId w:val="26"/>
        </w:numPr>
        <w:spacing w:line="276" w:lineRule="auto"/>
        <w:rPr>
          <w:rFonts w:asciiTheme="minorHAnsi" w:hAnsiTheme="minorHAnsi" w:cs="Arial"/>
        </w:rPr>
      </w:pPr>
      <w:r w:rsidRPr="00651EF3">
        <w:rPr>
          <w:rFonts w:asciiTheme="minorHAnsi" w:hAnsiTheme="minorHAnsi" w:cs="Arial"/>
          <w:b/>
        </w:rPr>
        <w:t>2+ years of experience</w:t>
      </w:r>
      <w:r w:rsidRPr="009D59C1">
        <w:rPr>
          <w:rFonts w:asciiTheme="minorHAnsi" w:hAnsiTheme="minorHAnsi" w:cs="Arial"/>
        </w:rPr>
        <w:t xml:space="preserve"> in handling 3- 4 members team across locations</w:t>
      </w:r>
    </w:p>
    <w:p w:rsidR="00682EC7" w:rsidRPr="009D59C1" w:rsidRDefault="00682EC7" w:rsidP="008F2566">
      <w:pPr>
        <w:numPr>
          <w:ilvl w:val="0"/>
          <w:numId w:val="26"/>
        </w:numPr>
        <w:autoSpaceDE w:val="0"/>
        <w:autoSpaceDN w:val="0"/>
        <w:adjustRightInd w:val="0"/>
        <w:spacing w:line="276" w:lineRule="auto"/>
        <w:rPr>
          <w:rFonts w:asciiTheme="minorHAnsi" w:hAnsiTheme="minorHAnsi" w:cs="Arial"/>
        </w:rPr>
      </w:pPr>
      <w:r w:rsidRPr="009D59C1">
        <w:rPr>
          <w:rFonts w:asciiTheme="minorHAnsi" w:hAnsiTheme="minorHAnsi" w:cs="Arial"/>
        </w:rPr>
        <w:t>Interacting with Client directly in all the phases for effective handling of the project.</w:t>
      </w:r>
    </w:p>
    <w:p w:rsidR="0053400C" w:rsidRPr="009D59C1" w:rsidRDefault="0053400C" w:rsidP="008F2566">
      <w:pPr>
        <w:numPr>
          <w:ilvl w:val="0"/>
          <w:numId w:val="26"/>
        </w:numPr>
        <w:spacing w:line="276" w:lineRule="auto"/>
        <w:rPr>
          <w:rFonts w:asciiTheme="minorHAnsi" w:hAnsiTheme="minorHAnsi" w:cs="Arial"/>
        </w:rPr>
      </w:pPr>
      <w:r w:rsidRPr="009D59C1">
        <w:rPr>
          <w:rFonts w:asciiTheme="minorHAnsi" w:hAnsiTheme="minorHAnsi" w:cs="Arial"/>
        </w:rPr>
        <w:t>Expertise in testing Web based applications manually.</w:t>
      </w:r>
    </w:p>
    <w:p w:rsidR="007202A2" w:rsidRPr="009D59C1" w:rsidRDefault="007C5B5B" w:rsidP="001F3008">
      <w:pPr>
        <w:numPr>
          <w:ilvl w:val="0"/>
          <w:numId w:val="26"/>
        </w:numPr>
        <w:spacing w:line="276" w:lineRule="auto"/>
        <w:rPr>
          <w:rFonts w:asciiTheme="minorHAnsi" w:hAnsiTheme="minorHAnsi" w:cs="Arial"/>
        </w:rPr>
      </w:pPr>
      <w:r w:rsidRPr="009D59C1">
        <w:rPr>
          <w:rFonts w:asciiTheme="minorHAnsi" w:hAnsiTheme="minorHAnsi" w:cs="Calibri"/>
          <w:color w:val="000000"/>
        </w:rPr>
        <w:t>Excellent team member possessing good communication and interpersonal skills.</w:t>
      </w:r>
    </w:p>
    <w:p w:rsidR="00086B2A" w:rsidRPr="009D59C1" w:rsidRDefault="00086B2A" w:rsidP="001F3008">
      <w:pPr>
        <w:numPr>
          <w:ilvl w:val="0"/>
          <w:numId w:val="26"/>
        </w:numPr>
        <w:spacing w:line="276" w:lineRule="auto"/>
        <w:rPr>
          <w:rFonts w:asciiTheme="minorHAnsi" w:hAnsiTheme="minorHAnsi" w:cs="Arial"/>
        </w:rPr>
      </w:pPr>
      <w:r w:rsidRPr="009D59C1">
        <w:rPr>
          <w:rFonts w:ascii="Calibri" w:hAnsi="Calibri" w:cs="Calibri"/>
        </w:rPr>
        <w:t>Tests the availability of Web Applications at regular intervals and sends the report accordingly to the concerned team so that they can take immediate action without any delay</w:t>
      </w:r>
    </w:p>
    <w:p w:rsidR="00086B2A" w:rsidRPr="009D59C1" w:rsidRDefault="00086B2A" w:rsidP="00086B2A">
      <w:pPr>
        <w:numPr>
          <w:ilvl w:val="0"/>
          <w:numId w:val="26"/>
        </w:numPr>
        <w:spacing w:line="276" w:lineRule="auto"/>
        <w:rPr>
          <w:rFonts w:asciiTheme="minorHAnsi" w:hAnsiTheme="minorHAnsi" w:cs="Arial"/>
        </w:rPr>
      </w:pPr>
      <w:r w:rsidRPr="009D59C1">
        <w:rPr>
          <w:rFonts w:ascii="Calibri" w:hAnsi="Calibri" w:cs="Calibri"/>
        </w:rPr>
        <w:t>Can take immediate action wi</w:t>
      </w:r>
      <w:r w:rsidR="00B05EE9" w:rsidRPr="009D59C1">
        <w:rPr>
          <w:rFonts w:ascii="Calibri" w:hAnsi="Calibri" w:cs="Calibri"/>
        </w:rPr>
        <w:t xml:space="preserve">thout any delay even before </w:t>
      </w:r>
      <w:r w:rsidR="00811D48" w:rsidRPr="009D59C1">
        <w:rPr>
          <w:rFonts w:ascii="Calibri" w:hAnsi="Calibri" w:cs="Calibri"/>
        </w:rPr>
        <w:t>client</w:t>
      </w:r>
      <w:r w:rsidRPr="009D59C1">
        <w:rPr>
          <w:rFonts w:ascii="Calibri" w:hAnsi="Calibri" w:cs="Calibri"/>
        </w:rPr>
        <w:t xml:space="preserve"> raises an issue.</w:t>
      </w:r>
    </w:p>
    <w:p w:rsidR="00086B2A" w:rsidRPr="009D59C1" w:rsidRDefault="00C84C6D" w:rsidP="00086B2A">
      <w:pPr>
        <w:pStyle w:val="PlainText"/>
        <w:numPr>
          <w:ilvl w:val="0"/>
          <w:numId w:val="26"/>
        </w:numPr>
        <w:tabs>
          <w:tab w:val="left" w:pos="0"/>
        </w:tabs>
        <w:spacing w:line="276" w:lineRule="auto"/>
        <w:jc w:val="both"/>
        <w:rPr>
          <w:rFonts w:ascii="Calibri" w:hAnsi="Calibri" w:cs="Calibri"/>
          <w:sz w:val="24"/>
          <w:szCs w:val="24"/>
        </w:rPr>
      </w:pPr>
      <w:r>
        <w:rPr>
          <w:rFonts w:ascii="Calibri" w:hAnsi="Calibri" w:cs="Calibri"/>
          <w:sz w:val="24"/>
          <w:szCs w:val="24"/>
        </w:rPr>
        <w:t xml:space="preserve">Preparing </w:t>
      </w:r>
      <w:r w:rsidRPr="00C84C6D">
        <w:rPr>
          <w:rFonts w:ascii="Calibri" w:hAnsi="Calibri" w:cs="Calibri"/>
          <w:b/>
          <w:sz w:val="24"/>
          <w:szCs w:val="24"/>
        </w:rPr>
        <w:t>Test plan</w:t>
      </w:r>
      <w:r>
        <w:rPr>
          <w:rFonts w:ascii="Calibri" w:hAnsi="Calibri" w:cs="Calibri"/>
          <w:sz w:val="24"/>
          <w:szCs w:val="24"/>
        </w:rPr>
        <w:t xml:space="preserve"> and </w:t>
      </w:r>
      <w:r w:rsidRPr="00C84C6D">
        <w:rPr>
          <w:rFonts w:ascii="Calibri" w:hAnsi="Calibri" w:cs="Calibri"/>
          <w:b/>
          <w:sz w:val="24"/>
          <w:szCs w:val="24"/>
        </w:rPr>
        <w:t xml:space="preserve">Test Strategy </w:t>
      </w:r>
      <w:r>
        <w:rPr>
          <w:rFonts w:ascii="Calibri" w:hAnsi="Calibri" w:cs="Calibri"/>
          <w:sz w:val="24"/>
          <w:szCs w:val="24"/>
        </w:rPr>
        <w:t>document</w:t>
      </w:r>
    </w:p>
    <w:p w:rsidR="00086B2A" w:rsidRDefault="00086B2A" w:rsidP="00086B2A">
      <w:pPr>
        <w:pStyle w:val="PlainText"/>
        <w:numPr>
          <w:ilvl w:val="0"/>
          <w:numId w:val="26"/>
        </w:numPr>
        <w:tabs>
          <w:tab w:val="left" w:pos="0"/>
        </w:tabs>
        <w:spacing w:line="276" w:lineRule="auto"/>
        <w:jc w:val="both"/>
        <w:rPr>
          <w:rFonts w:ascii="Calibri" w:hAnsi="Calibri" w:cs="Calibri"/>
          <w:sz w:val="24"/>
          <w:szCs w:val="24"/>
        </w:rPr>
      </w:pPr>
      <w:r w:rsidRPr="009D59C1">
        <w:rPr>
          <w:rFonts w:ascii="Calibri" w:hAnsi="Calibri" w:cs="Calibri"/>
          <w:sz w:val="24"/>
          <w:szCs w:val="24"/>
        </w:rPr>
        <w:t>Mon</w:t>
      </w:r>
      <w:r w:rsidR="00CB5C90" w:rsidRPr="009D59C1">
        <w:rPr>
          <w:rFonts w:ascii="Calibri" w:hAnsi="Calibri" w:cs="Calibri"/>
          <w:sz w:val="24"/>
          <w:szCs w:val="24"/>
        </w:rPr>
        <w:t>itoring and Managing work of</w:t>
      </w:r>
      <w:r w:rsidRPr="009D59C1">
        <w:rPr>
          <w:rFonts w:ascii="Calibri" w:hAnsi="Calibri" w:cs="Calibri"/>
          <w:sz w:val="24"/>
          <w:szCs w:val="24"/>
        </w:rPr>
        <w:t xml:space="preserve"> junior team members.</w:t>
      </w:r>
    </w:p>
    <w:p w:rsidR="00BC2524" w:rsidRDefault="00BC2524" w:rsidP="00BC2524">
      <w:pPr>
        <w:pStyle w:val="PlainText"/>
        <w:numPr>
          <w:ilvl w:val="0"/>
          <w:numId w:val="26"/>
        </w:numPr>
        <w:tabs>
          <w:tab w:val="left" w:pos="0"/>
        </w:tabs>
        <w:spacing w:line="276" w:lineRule="auto"/>
        <w:jc w:val="both"/>
        <w:rPr>
          <w:rFonts w:asciiTheme="minorHAnsi" w:hAnsiTheme="minorHAnsi" w:cs="Calibri"/>
          <w:color w:val="000000"/>
          <w:sz w:val="24"/>
          <w:szCs w:val="24"/>
        </w:rPr>
      </w:pPr>
      <w:r w:rsidRPr="009D59C1">
        <w:rPr>
          <w:rFonts w:asciiTheme="minorHAnsi" w:hAnsiTheme="minorHAnsi" w:cs="Calibri"/>
          <w:color w:val="000000"/>
          <w:sz w:val="24"/>
          <w:szCs w:val="24"/>
        </w:rPr>
        <w:t xml:space="preserve">Knowledge on </w:t>
      </w:r>
      <w:r w:rsidR="00A65A1A" w:rsidRPr="00A65A1A">
        <w:rPr>
          <w:rFonts w:asciiTheme="minorHAnsi" w:hAnsiTheme="minorHAnsi" w:cs="Calibri"/>
          <w:b/>
          <w:color w:val="000000"/>
          <w:sz w:val="24"/>
          <w:szCs w:val="24"/>
        </w:rPr>
        <w:t>J</w:t>
      </w:r>
      <w:r w:rsidR="00865FD5" w:rsidRPr="009D59C1">
        <w:rPr>
          <w:rFonts w:asciiTheme="minorHAnsi" w:hAnsiTheme="minorHAnsi" w:cs="Calibri"/>
          <w:b/>
          <w:color w:val="000000"/>
          <w:sz w:val="24"/>
          <w:szCs w:val="24"/>
        </w:rPr>
        <w:t>Meter</w:t>
      </w:r>
      <w:r w:rsidR="000A2346">
        <w:rPr>
          <w:rFonts w:asciiTheme="minorHAnsi" w:hAnsiTheme="minorHAnsi" w:cs="Calibri"/>
          <w:color w:val="000000"/>
          <w:sz w:val="24"/>
          <w:szCs w:val="24"/>
        </w:rPr>
        <w:t xml:space="preserve"> tool, </w:t>
      </w:r>
      <w:r w:rsidR="000A2346" w:rsidRPr="000A2346">
        <w:rPr>
          <w:rFonts w:asciiTheme="minorHAnsi" w:hAnsiTheme="minorHAnsi" w:cs="Calibri"/>
          <w:b/>
          <w:color w:val="000000"/>
          <w:sz w:val="24"/>
          <w:szCs w:val="24"/>
        </w:rPr>
        <w:t>Selenium Web driver</w:t>
      </w:r>
      <w:r w:rsidR="00C26BAE">
        <w:rPr>
          <w:rFonts w:asciiTheme="minorHAnsi" w:hAnsiTheme="minorHAnsi" w:cs="Calibri"/>
          <w:b/>
          <w:color w:val="000000"/>
          <w:sz w:val="24"/>
          <w:szCs w:val="24"/>
        </w:rPr>
        <w:t xml:space="preserve"> </w:t>
      </w:r>
      <w:r w:rsidR="00C26BAE" w:rsidRPr="00C26BAE">
        <w:rPr>
          <w:rFonts w:ascii="Calibri" w:hAnsi="Calibri" w:cs="Calibri"/>
          <w:sz w:val="24"/>
          <w:szCs w:val="24"/>
        </w:rPr>
        <w:t xml:space="preserve">and </w:t>
      </w:r>
      <w:r w:rsidR="00C26BAE" w:rsidRPr="00155718">
        <w:rPr>
          <w:rFonts w:asciiTheme="minorHAnsi" w:hAnsiTheme="minorHAnsi" w:cs="Calibri"/>
          <w:b/>
          <w:color w:val="000000"/>
          <w:sz w:val="24"/>
          <w:szCs w:val="24"/>
        </w:rPr>
        <w:t>PL/SQL</w:t>
      </w:r>
    </w:p>
    <w:p w:rsidR="000C416D" w:rsidRDefault="000C416D" w:rsidP="00BC2524">
      <w:pPr>
        <w:pStyle w:val="PlainText"/>
        <w:numPr>
          <w:ilvl w:val="0"/>
          <w:numId w:val="26"/>
        </w:numPr>
        <w:tabs>
          <w:tab w:val="left" w:pos="0"/>
        </w:tabs>
        <w:spacing w:line="276" w:lineRule="auto"/>
        <w:jc w:val="both"/>
        <w:rPr>
          <w:rFonts w:asciiTheme="minorHAnsi" w:hAnsiTheme="minorHAnsi" w:cs="Calibri"/>
          <w:color w:val="000000"/>
          <w:sz w:val="24"/>
          <w:szCs w:val="24"/>
        </w:rPr>
      </w:pPr>
      <w:r>
        <w:rPr>
          <w:rFonts w:asciiTheme="minorHAnsi" w:hAnsiTheme="minorHAnsi" w:cs="Calibri"/>
          <w:color w:val="000000"/>
          <w:sz w:val="24"/>
          <w:szCs w:val="24"/>
        </w:rPr>
        <w:t xml:space="preserve">Involved in </w:t>
      </w:r>
      <w:r w:rsidR="00F86FE2">
        <w:rPr>
          <w:rFonts w:asciiTheme="minorHAnsi" w:hAnsiTheme="minorHAnsi" w:cs="Calibri"/>
          <w:b/>
          <w:color w:val="000000"/>
          <w:sz w:val="24"/>
          <w:szCs w:val="24"/>
        </w:rPr>
        <w:t>Backend testing ,</w:t>
      </w:r>
      <w:r w:rsidR="00A65A1A" w:rsidRPr="00A65A1A">
        <w:rPr>
          <w:rFonts w:asciiTheme="minorHAnsi" w:hAnsiTheme="minorHAnsi" w:cs="Calibri"/>
          <w:b/>
          <w:color w:val="000000"/>
          <w:sz w:val="24"/>
          <w:szCs w:val="24"/>
        </w:rPr>
        <w:t xml:space="preserve">database </w:t>
      </w:r>
      <w:r w:rsidR="00F86FE2" w:rsidRPr="00A65A1A">
        <w:rPr>
          <w:rFonts w:asciiTheme="minorHAnsi" w:hAnsiTheme="minorHAnsi" w:cs="Calibri"/>
          <w:b/>
          <w:color w:val="000000"/>
          <w:sz w:val="24"/>
          <w:szCs w:val="24"/>
        </w:rPr>
        <w:t>testing</w:t>
      </w:r>
      <w:r w:rsidR="00F86FE2">
        <w:rPr>
          <w:rFonts w:asciiTheme="minorHAnsi" w:hAnsiTheme="minorHAnsi" w:cs="Calibri"/>
          <w:b/>
          <w:color w:val="000000"/>
          <w:sz w:val="24"/>
          <w:szCs w:val="24"/>
        </w:rPr>
        <w:t xml:space="preserve"> and </w:t>
      </w:r>
      <w:r w:rsidR="00F86FE2" w:rsidRPr="00F86FE2">
        <w:rPr>
          <w:rFonts w:asciiTheme="minorHAnsi" w:hAnsiTheme="minorHAnsi" w:cs="Calibri"/>
          <w:b/>
          <w:color w:val="000000"/>
          <w:sz w:val="24"/>
          <w:szCs w:val="24"/>
        </w:rPr>
        <w:t>SOAP</w:t>
      </w:r>
      <w:r w:rsidR="00F86FE2">
        <w:rPr>
          <w:rFonts w:asciiTheme="minorHAnsi" w:hAnsiTheme="minorHAnsi" w:cs="Calibri"/>
          <w:color w:val="000000"/>
          <w:sz w:val="24"/>
          <w:szCs w:val="24"/>
        </w:rPr>
        <w:t xml:space="preserve"> </w:t>
      </w:r>
    </w:p>
    <w:p w:rsidR="006025EB" w:rsidRPr="00155718" w:rsidRDefault="006025EB" w:rsidP="00C26BAE">
      <w:pPr>
        <w:pStyle w:val="PlainText"/>
        <w:tabs>
          <w:tab w:val="left" w:pos="0"/>
        </w:tabs>
        <w:spacing w:line="276" w:lineRule="auto"/>
        <w:jc w:val="both"/>
        <w:rPr>
          <w:rFonts w:asciiTheme="minorHAnsi" w:hAnsiTheme="minorHAnsi" w:cs="Calibri"/>
          <w:b/>
          <w:color w:val="000000"/>
          <w:sz w:val="24"/>
          <w:szCs w:val="24"/>
        </w:rPr>
      </w:pPr>
    </w:p>
    <w:p w:rsidR="00BC2524" w:rsidRPr="009D59C1" w:rsidRDefault="00BC2524" w:rsidP="00BC2524">
      <w:pPr>
        <w:pStyle w:val="PlainText"/>
        <w:tabs>
          <w:tab w:val="left" w:pos="0"/>
        </w:tabs>
        <w:spacing w:line="276" w:lineRule="auto"/>
        <w:ind w:left="360"/>
        <w:jc w:val="both"/>
        <w:rPr>
          <w:rFonts w:ascii="Calibri" w:hAnsi="Calibri" w:cs="Calibri"/>
          <w:sz w:val="24"/>
          <w:szCs w:val="24"/>
        </w:rPr>
      </w:pPr>
    </w:p>
    <w:p w:rsidR="00BF104D" w:rsidRDefault="00BF104D" w:rsidP="00BF104D">
      <w:pPr>
        <w:pStyle w:val="PlainText"/>
        <w:tabs>
          <w:tab w:val="left" w:pos="0"/>
        </w:tabs>
        <w:spacing w:line="276" w:lineRule="auto"/>
        <w:jc w:val="both"/>
        <w:rPr>
          <w:rFonts w:ascii="Calibri" w:hAnsi="Calibri" w:cs="Calibri"/>
          <w:color w:val="000000"/>
          <w:sz w:val="22"/>
          <w:szCs w:val="22"/>
          <w:lang w:eastAsia="en-US"/>
        </w:rPr>
      </w:pPr>
    </w:p>
    <w:p w:rsidR="007321F4" w:rsidRDefault="00AB2DDA" w:rsidP="00BF104D">
      <w:pPr>
        <w:pStyle w:val="PlainText"/>
        <w:tabs>
          <w:tab w:val="left" w:pos="0"/>
        </w:tabs>
        <w:spacing w:line="276" w:lineRule="auto"/>
        <w:jc w:val="both"/>
        <w:rPr>
          <w:rFonts w:asciiTheme="minorHAnsi" w:hAnsiTheme="minorHAnsi" w:cs="Calibri"/>
          <w:color w:val="000000"/>
          <w:sz w:val="24"/>
          <w:szCs w:val="24"/>
          <w:lang w:eastAsia="en-US"/>
        </w:rPr>
      </w:pPr>
      <w:r w:rsidRPr="009C1D6B">
        <w:rPr>
          <w:rFonts w:asciiTheme="minorHAnsi" w:hAnsiTheme="minorHAnsi" w:cs="Calibri"/>
          <w:color w:val="000000"/>
          <w:sz w:val="24"/>
          <w:szCs w:val="24"/>
          <w:lang w:eastAsia="en-US"/>
        </w:rPr>
        <w:t>I would take up assignments with enthusiasm and challenges, playing positive role in the team and ability to interact with individuals at all levels.</w:t>
      </w:r>
    </w:p>
    <w:p w:rsidR="00DB55CF" w:rsidRPr="003A1133" w:rsidRDefault="00DB55CF" w:rsidP="009B6FDB">
      <w:pPr>
        <w:pStyle w:val="PlainText"/>
        <w:tabs>
          <w:tab w:val="left" w:pos="0"/>
        </w:tabs>
        <w:spacing w:line="276" w:lineRule="auto"/>
        <w:jc w:val="both"/>
        <w:rPr>
          <w:rFonts w:ascii="Calibri" w:hAnsi="Calibri" w:cs="Calibri"/>
          <w:sz w:val="22"/>
          <w:szCs w:val="22"/>
        </w:rPr>
      </w:pPr>
    </w:p>
    <w:p w:rsidR="0049477E" w:rsidRPr="0076644E" w:rsidRDefault="0049477E" w:rsidP="003A1133">
      <w:pPr>
        <w:pStyle w:val="PlainText"/>
        <w:tabs>
          <w:tab w:val="left" w:pos="0"/>
        </w:tabs>
        <w:spacing w:line="276" w:lineRule="auto"/>
        <w:jc w:val="both"/>
        <w:rPr>
          <w:rFonts w:ascii="Calibri" w:hAnsi="Calibri" w:cs="Calibri"/>
          <w:sz w:val="22"/>
          <w:szCs w:val="22"/>
        </w:rPr>
      </w:pPr>
    </w:p>
    <w:p w:rsidR="0049477E" w:rsidRPr="0076644E" w:rsidRDefault="0049477E" w:rsidP="0049477E">
      <w:pPr>
        <w:shd w:val="clear" w:color="auto" w:fill="C0C0C0"/>
        <w:suppressAutoHyphens/>
        <w:jc w:val="both"/>
        <w:rPr>
          <w:rFonts w:ascii="Calibri" w:hAnsi="Calibri" w:cs="Calibri"/>
          <w:b/>
          <w:bCs/>
          <w:sz w:val="22"/>
          <w:szCs w:val="22"/>
          <w:u w:val="single"/>
          <w:lang w:val="en-GB"/>
        </w:rPr>
      </w:pPr>
      <w:r w:rsidRPr="0076644E">
        <w:rPr>
          <w:rFonts w:ascii="Calibri" w:hAnsi="Calibri" w:cs="Calibri"/>
          <w:b/>
          <w:bCs/>
          <w:sz w:val="22"/>
          <w:szCs w:val="22"/>
          <w:u w:val="single"/>
          <w:lang w:val="en-GB"/>
        </w:rPr>
        <w:t>Professional Experience</w:t>
      </w:r>
    </w:p>
    <w:p w:rsidR="0049477E" w:rsidRDefault="0049477E" w:rsidP="007321F4">
      <w:pPr>
        <w:pStyle w:val="PlainText"/>
        <w:tabs>
          <w:tab w:val="left" w:pos="0"/>
        </w:tabs>
        <w:ind w:left="360"/>
        <w:jc w:val="both"/>
        <w:rPr>
          <w:rFonts w:ascii="Calibri" w:hAnsi="Calibri" w:cs="Calibri"/>
          <w:sz w:val="22"/>
          <w:szCs w:val="22"/>
        </w:rPr>
      </w:pPr>
    </w:p>
    <w:p w:rsidR="00AB2DDA" w:rsidRDefault="00D55DE5" w:rsidP="00FD51B7">
      <w:pPr>
        <w:pStyle w:val="PlainText"/>
        <w:tabs>
          <w:tab w:val="left" w:pos="744"/>
        </w:tabs>
        <w:autoSpaceDE w:val="0"/>
        <w:spacing w:line="360" w:lineRule="auto"/>
        <w:ind w:left="480"/>
        <w:jc w:val="both"/>
        <w:rPr>
          <w:rFonts w:ascii="Calibri" w:hAnsi="Calibri" w:cs="Calibri"/>
          <w:sz w:val="22"/>
          <w:szCs w:val="22"/>
        </w:rPr>
      </w:pPr>
      <w:r w:rsidRPr="00FD51B7">
        <w:rPr>
          <w:rFonts w:ascii="Calibri" w:hAnsi="Calibri" w:cs="Calibri"/>
          <w:sz w:val="22"/>
          <w:szCs w:val="22"/>
        </w:rPr>
        <w:t xml:space="preserve">Working </w:t>
      </w:r>
      <w:r w:rsidR="003C5A8C" w:rsidRPr="00FD51B7">
        <w:rPr>
          <w:rFonts w:ascii="Calibri" w:hAnsi="Calibri" w:cs="Calibri"/>
          <w:sz w:val="22"/>
          <w:szCs w:val="22"/>
        </w:rPr>
        <w:t xml:space="preserve">as </w:t>
      </w:r>
      <w:r w:rsidR="009B5492">
        <w:rPr>
          <w:rFonts w:ascii="Calibri" w:hAnsi="Calibri" w:cs="Calibri"/>
          <w:sz w:val="22"/>
          <w:szCs w:val="22"/>
        </w:rPr>
        <w:t>Test</w:t>
      </w:r>
      <w:r w:rsidR="00AB2DDA" w:rsidRPr="00FD51B7">
        <w:rPr>
          <w:rFonts w:ascii="Calibri" w:hAnsi="Calibri" w:cs="Calibri"/>
          <w:sz w:val="22"/>
          <w:szCs w:val="22"/>
        </w:rPr>
        <w:t xml:space="preserve"> Engineer in </w:t>
      </w:r>
      <w:r w:rsidR="00AB2DDA" w:rsidRPr="00FD51B7">
        <w:rPr>
          <w:rFonts w:ascii="Calibri" w:hAnsi="Calibri" w:cs="Calibri"/>
          <w:b/>
          <w:sz w:val="22"/>
          <w:szCs w:val="22"/>
        </w:rPr>
        <w:t>Infosys</w:t>
      </w:r>
      <w:r w:rsidR="001D348A">
        <w:rPr>
          <w:rFonts w:ascii="Calibri" w:hAnsi="Calibri" w:cs="Calibri"/>
          <w:b/>
          <w:sz w:val="22"/>
          <w:szCs w:val="22"/>
        </w:rPr>
        <w:t xml:space="preserve"> Technologies</w:t>
      </w:r>
      <w:r w:rsidR="001D348A" w:rsidRPr="00FD51B7">
        <w:rPr>
          <w:rFonts w:ascii="Calibri" w:hAnsi="Calibri" w:cs="Calibri"/>
          <w:sz w:val="22"/>
          <w:szCs w:val="22"/>
        </w:rPr>
        <w:t>,</w:t>
      </w:r>
      <w:r w:rsidR="00AB2DDA" w:rsidRPr="00FD51B7">
        <w:rPr>
          <w:rFonts w:ascii="Calibri" w:hAnsi="Calibri" w:cs="Calibri"/>
          <w:sz w:val="22"/>
          <w:szCs w:val="22"/>
        </w:rPr>
        <w:t xml:space="preserve"> </w:t>
      </w:r>
      <w:r w:rsidR="00C50D36">
        <w:rPr>
          <w:rFonts w:ascii="Calibri" w:hAnsi="Calibri" w:cs="Calibri"/>
          <w:sz w:val="22"/>
          <w:szCs w:val="22"/>
        </w:rPr>
        <w:t>Hyderabad</w:t>
      </w:r>
      <w:r w:rsidR="00AB2DDA" w:rsidRPr="00FD51B7">
        <w:rPr>
          <w:rFonts w:ascii="Calibri" w:hAnsi="Calibri" w:cs="Calibri"/>
          <w:sz w:val="22"/>
          <w:szCs w:val="22"/>
        </w:rPr>
        <w:t xml:space="preserve"> from Feb 2012 to till date.  </w:t>
      </w:r>
    </w:p>
    <w:p w:rsidR="00C4368F" w:rsidRDefault="00C4368F" w:rsidP="00FD51B7">
      <w:pPr>
        <w:pStyle w:val="PlainText"/>
        <w:tabs>
          <w:tab w:val="left" w:pos="744"/>
        </w:tabs>
        <w:autoSpaceDE w:val="0"/>
        <w:spacing w:line="360" w:lineRule="auto"/>
        <w:ind w:left="480"/>
        <w:jc w:val="both"/>
        <w:rPr>
          <w:rFonts w:ascii="Calibri" w:hAnsi="Calibri" w:cs="Calibri"/>
          <w:sz w:val="22"/>
          <w:szCs w:val="22"/>
        </w:rPr>
      </w:pPr>
    </w:p>
    <w:p w:rsidR="00C4368F" w:rsidRPr="00FD51B7" w:rsidRDefault="00C4368F" w:rsidP="00507701">
      <w:pPr>
        <w:pStyle w:val="PlainText"/>
        <w:tabs>
          <w:tab w:val="left" w:pos="744"/>
        </w:tabs>
        <w:autoSpaceDE w:val="0"/>
        <w:spacing w:line="360" w:lineRule="auto"/>
        <w:jc w:val="both"/>
        <w:rPr>
          <w:rFonts w:ascii="Calibri" w:hAnsi="Calibri" w:cs="Calibri"/>
          <w:sz w:val="22"/>
          <w:szCs w:val="22"/>
        </w:rPr>
      </w:pPr>
    </w:p>
    <w:p w:rsidR="00F529E3" w:rsidRPr="0076644E" w:rsidRDefault="00F529E3" w:rsidP="00CF442A">
      <w:pPr>
        <w:pStyle w:val="PlainText"/>
        <w:tabs>
          <w:tab w:val="left" w:pos="744"/>
        </w:tabs>
        <w:autoSpaceDE w:val="0"/>
        <w:spacing w:line="360" w:lineRule="auto"/>
        <w:jc w:val="both"/>
        <w:rPr>
          <w:rFonts w:ascii="Calibri" w:hAnsi="Calibri" w:cs="Calibri"/>
          <w:b/>
          <w:sz w:val="22"/>
          <w:szCs w:val="22"/>
          <w:u w:val="single"/>
        </w:rPr>
      </w:pPr>
    </w:p>
    <w:p w:rsidR="0049477E" w:rsidRPr="0076644E" w:rsidRDefault="0049477E" w:rsidP="0076644E">
      <w:pPr>
        <w:shd w:val="clear" w:color="auto" w:fill="C0C0C0"/>
        <w:suppressAutoHyphens/>
        <w:jc w:val="both"/>
        <w:rPr>
          <w:rFonts w:ascii="Calibri" w:hAnsi="Calibri" w:cs="Calibri"/>
          <w:b/>
          <w:bCs/>
          <w:sz w:val="22"/>
          <w:szCs w:val="22"/>
          <w:u w:val="single"/>
          <w:lang w:val="en-GB"/>
        </w:rPr>
      </w:pPr>
      <w:r w:rsidRPr="0076644E">
        <w:rPr>
          <w:rFonts w:ascii="Calibri" w:hAnsi="Calibri" w:cs="Calibri"/>
          <w:b/>
          <w:bCs/>
          <w:sz w:val="22"/>
          <w:szCs w:val="22"/>
          <w:u w:val="single"/>
          <w:lang w:val="en-GB"/>
        </w:rPr>
        <w:t>Education Qualification</w:t>
      </w:r>
    </w:p>
    <w:p w:rsidR="00A9515C" w:rsidRDefault="00A9515C" w:rsidP="0049477E">
      <w:pPr>
        <w:pStyle w:val="PlainText"/>
        <w:tabs>
          <w:tab w:val="left" w:pos="744"/>
        </w:tabs>
        <w:autoSpaceDE w:val="0"/>
        <w:spacing w:line="360" w:lineRule="auto"/>
        <w:ind w:left="480"/>
        <w:jc w:val="both"/>
        <w:rPr>
          <w:rFonts w:ascii="Calibri" w:hAnsi="Calibri" w:cs="Calibri"/>
          <w:b/>
          <w:sz w:val="22"/>
          <w:szCs w:val="22"/>
        </w:rPr>
      </w:pPr>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
        <w:gridCol w:w="1350"/>
        <w:gridCol w:w="2250"/>
        <w:gridCol w:w="3420"/>
        <w:gridCol w:w="1095"/>
      </w:tblGrid>
      <w:tr w:rsidR="00226266" w:rsidRPr="00226266" w:rsidTr="00F90190">
        <w:trPr>
          <w:trHeight w:val="453"/>
        </w:trPr>
        <w:tc>
          <w:tcPr>
            <w:tcW w:w="885" w:type="dxa"/>
          </w:tcPr>
          <w:p w:rsidR="00226266" w:rsidRPr="00226266" w:rsidRDefault="00226266" w:rsidP="007D7960">
            <w:pPr>
              <w:spacing w:before="60" w:after="60"/>
              <w:jc w:val="center"/>
              <w:rPr>
                <w:rFonts w:ascii="Arial" w:hAnsi="Arial" w:cs="Arial"/>
                <w:b/>
                <w:bCs/>
                <w:sz w:val="20"/>
                <w:szCs w:val="20"/>
              </w:rPr>
            </w:pPr>
            <w:r w:rsidRPr="00226266">
              <w:rPr>
                <w:rFonts w:ascii="Arial" w:hAnsi="Arial" w:cs="Arial"/>
                <w:b/>
                <w:bCs/>
                <w:sz w:val="20"/>
                <w:szCs w:val="20"/>
              </w:rPr>
              <w:t>Year</w:t>
            </w:r>
          </w:p>
        </w:tc>
        <w:tc>
          <w:tcPr>
            <w:tcW w:w="1350" w:type="dxa"/>
          </w:tcPr>
          <w:p w:rsidR="00226266" w:rsidRPr="00226266" w:rsidRDefault="00226266" w:rsidP="007D7960">
            <w:pPr>
              <w:spacing w:before="60" w:after="60"/>
              <w:jc w:val="center"/>
              <w:rPr>
                <w:rFonts w:ascii="Arial" w:hAnsi="Arial" w:cs="Arial"/>
                <w:b/>
                <w:bCs/>
                <w:sz w:val="20"/>
                <w:szCs w:val="20"/>
              </w:rPr>
            </w:pPr>
            <w:r w:rsidRPr="00226266">
              <w:rPr>
                <w:rFonts w:ascii="Arial" w:hAnsi="Arial" w:cs="Arial"/>
                <w:b/>
                <w:bCs/>
                <w:sz w:val="20"/>
                <w:szCs w:val="20"/>
              </w:rPr>
              <w:t>Degree</w:t>
            </w:r>
          </w:p>
        </w:tc>
        <w:tc>
          <w:tcPr>
            <w:tcW w:w="2250" w:type="dxa"/>
          </w:tcPr>
          <w:p w:rsidR="00226266" w:rsidRPr="00226266" w:rsidRDefault="00226266" w:rsidP="007D7960">
            <w:pPr>
              <w:spacing w:before="60" w:after="60"/>
              <w:jc w:val="center"/>
              <w:rPr>
                <w:rFonts w:ascii="Arial" w:hAnsi="Arial" w:cs="Arial"/>
                <w:b/>
                <w:bCs/>
                <w:sz w:val="20"/>
                <w:szCs w:val="20"/>
              </w:rPr>
            </w:pPr>
            <w:r w:rsidRPr="00226266">
              <w:rPr>
                <w:rFonts w:ascii="Arial" w:hAnsi="Arial" w:cs="Arial"/>
                <w:b/>
                <w:bCs/>
                <w:sz w:val="20"/>
                <w:szCs w:val="20"/>
              </w:rPr>
              <w:t>Institution</w:t>
            </w:r>
          </w:p>
        </w:tc>
        <w:tc>
          <w:tcPr>
            <w:tcW w:w="3420" w:type="dxa"/>
          </w:tcPr>
          <w:p w:rsidR="00226266" w:rsidRPr="00226266" w:rsidRDefault="00226266" w:rsidP="007D7960">
            <w:pPr>
              <w:spacing w:before="60" w:after="60"/>
              <w:jc w:val="center"/>
              <w:rPr>
                <w:rFonts w:ascii="Arial" w:hAnsi="Arial" w:cs="Arial"/>
                <w:b/>
                <w:bCs/>
                <w:sz w:val="20"/>
                <w:szCs w:val="20"/>
              </w:rPr>
            </w:pPr>
            <w:r w:rsidRPr="00226266">
              <w:rPr>
                <w:rFonts w:ascii="Arial" w:hAnsi="Arial" w:cs="Arial"/>
                <w:b/>
                <w:bCs/>
                <w:sz w:val="20"/>
                <w:szCs w:val="20"/>
              </w:rPr>
              <w:t>Subjects / Specialization</w:t>
            </w:r>
          </w:p>
        </w:tc>
        <w:tc>
          <w:tcPr>
            <w:tcW w:w="1095" w:type="dxa"/>
          </w:tcPr>
          <w:p w:rsidR="00226266" w:rsidRPr="00226266" w:rsidRDefault="00226266" w:rsidP="007D7960">
            <w:pPr>
              <w:spacing w:before="60" w:after="60"/>
              <w:jc w:val="center"/>
              <w:rPr>
                <w:rFonts w:ascii="Arial" w:hAnsi="Arial" w:cs="Arial"/>
                <w:b/>
                <w:bCs/>
                <w:sz w:val="20"/>
                <w:szCs w:val="20"/>
              </w:rPr>
            </w:pPr>
            <w:r w:rsidRPr="00226266">
              <w:rPr>
                <w:rFonts w:ascii="Arial" w:hAnsi="Arial" w:cs="Arial"/>
                <w:b/>
                <w:bCs/>
                <w:sz w:val="20"/>
                <w:szCs w:val="20"/>
              </w:rPr>
              <w:t>%</w:t>
            </w:r>
          </w:p>
        </w:tc>
      </w:tr>
      <w:tr w:rsidR="00226266" w:rsidRPr="00226266" w:rsidTr="000712EE">
        <w:trPr>
          <w:trHeight w:val="829"/>
        </w:trPr>
        <w:tc>
          <w:tcPr>
            <w:tcW w:w="885" w:type="dxa"/>
          </w:tcPr>
          <w:p w:rsidR="00226266" w:rsidRPr="00B4095B" w:rsidRDefault="00226266" w:rsidP="007D7960">
            <w:pPr>
              <w:jc w:val="center"/>
              <w:rPr>
                <w:rFonts w:asciiTheme="minorHAnsi" w:hAnsiTheme="minorHAnsi" w:cs="Arial"/>
              </w:rPr>
            </w:pPr>
            <w:r w:rsidRPr="00B4095B">
              <w:rPr>
                <w:rFonts w:asciiTheme="minorHAnsi" w:hAnsiTheme="minorHAnsi" w:cs="Arial"/>
              </w:rPr>
              <w:t>2011</w:t>
            </w:r>
          </w:p>
        </w:tc>
        <w:tc>
          <w:tcPr>
            <w:tcW w:w="1350" w:type="dxa"/>
          </w:tcPr>
          <w:p w:rsidR="00226266" w:rsidRPr="00B4095B" w:rsidRDefault="00226266" w:rsidP="007D7960">
            <w:pPr>
              <w:jc w:val="center"/>
              <w:rPr>
                <w:rFonts w:asciiTheme="minorHAnsi" w:hAnsiTheme="minorHAnsi" w:cs="Arial"/>
              </w:rPr>
            </w:pPr>
            <w:r w:rsidRPr="00B4095B">
              <w:rPr>
                <w:rFonts w:asciiTheme="minorHAnsi" w:hAnsiTheme="minorHAnsi" w:cs="Arial"/>
              </w:rPr>
              <w:t>B.tech</w:t>
            </w:r>
          </w:p>
        </w:tc>
        <w:tc>
          <w:tcPr>
            <w:tcW w:w="2250" w:type="dxa"/>
          </w:tcPr>
          <w:p w:rsidR="00226266" w:rsidRPr="00B4095B" w:rsidRDefault="00226266" w:rsidP="007D7960">
            <w:pPr>
              <w:jc w:val="center"/>
              <w:rPr>
                <w:rFonts w:asciiTheme="minorHAnsi" w:hAnsiTheme="minorHAnsi" w:cs="Arial"/>
              </w:rPr>
            </w:pPr>
            <w:r w:rsidRPr="00B4095B">
              <w:rPr>
                <w:rFonts w:asciiTheme="minorHAnsi" w:hAnsiTheme="minorHAnsi" w:cs="Arial"/>
              </w:rPr>
              <w:t>Sasi Institute of Technology and Engineering</w:t>
            </w:r>
          </w:p>
        </w:tc>
        <w:tc>
          <w:tcPr>
            <w:tcW w:w="3420" w:type="dxa"/>
          </w:tcPr>
          <w:p w:rsidR="00226266" w:rsidRPr="00B4095B" w:rsidRDefault="00226266" w:rsidP="007D7960">
            <w:pPr>
              <w:jc w:val="center"/>
              <w:rPr>
                <w:rFonts w:asciiTheme="minorHAnsi" w:hAnsiTheme="minorHAnsi" w:cs="Arial"/>
              </w:rPr>
            </w:pPr>
            <w:r w:rsidRPr="00B4095B">
              <w:rPr>
                <w:rFonts w:asciiTheme="minorHAnsi" w:hAnsiTheme="minorHAnsi" w:cs="Arial"/>
              </w:rPr>
              <w:t>Electronics and Communication Engineering</w:t>
            </w:r>
          </w:p>
        </w:tc>
        <w:tc>
          <w:tcPr>
            <w:tcW w:w="1095" w:type="dxa"/>
          </w:tcPr>
          <w:p w:rsidR="00226266" w:rsidRPr="00B4095B" w:rsidRDefault="00226266" w:rsidP="007D7960">
            <w:pPr>
              <w:jc w:val="center"/>
              <w:rPr>
                <w:rFonts w:asciiTheme="minorHAnsi" w:hAnsiTheme="minorHAnsi" w:cs="Arial"/>
              </w:rPr>
            </w:pPr>
            <w:r w:rsidRPr="00B4095B">
              <w:rPr>
                <w:rFonts w:asciiTheme="minorHAnsi" w:hAnsiTheme="minorHAnsi" w:cs="Arial"/>
              </w:rPr>
              <w:t>82</w:t>
            </w:r>
          </w:p>
        </w:tc>
      </w:tr>
      <w:tr w:rsidR="00226266" w:rsidRPr="00226266" w:rsidTr="00F90190">
        <w:trPr>
          <w:trHeight w:val="570"/>
        </w:trPr>
        <w:tc>
          <w:tcPr>
            <w:tcW w:w="885" w:type="dxa"/>
          </w:tcPr>
          <w:p w:rsidR="00226266" w:rsidRPr="00B4095B" w:rsidRDefault="00226266" w:rsidP="007D7960">
            <w:pPr>
              <w:jc w:val="center"/>
              <w:rPr>
                <w:rFonts w:asciiTheme="minorHAnsi" w:hAnsiTheme="minorHAnsi" w:cs="Arial"/>
              </w:rPr>
            </w:pPr>
            <w:r w:rsidRPr="00B4095B">
              <w:rPr>
                <w:rFonts w:asciiTheme="minorHAnsi" w:hAnsiTheme="minorHAnsi" w:cs="Arial"/>
              </w:rPr>
              <w:t>2007</w:t>
            </w:r>
          </w:p>
        </w:tc>
        <w:tc>
          <w:tcPr>
            <w:tcW w:w="1350" w:type="dxa"/>
          </w:tcPr>
          <w:p w:rsidR="00226266" w:rsidRPr="00B4095B" w:rsidRDefault="00226266" w:rsidP="007D7960">
            <w:pPr>
              <w:jc w:val="center"/>
              <w:rPr>
                <w:rFonts w:asciiTheme="minorHAnsi" w:hAnsiTheme="minorHAnsi" w:cs="Arial"/>
              </w:rPr>
            </w:pPr>
            <w:r w:rsidRPr="00B4095B">
              <w:rPr>
                <w:rFonts w:asciiTheme="minorHAnsi" w:hAnsiTheme="minorHAnsi" w:cs="Arial"/>
              </w:rPr>
              <w:t>Intermediate</w:t>
            </w:r>
          </w:p>
        </w:tc>
        <w:tc>
          <w:tcPr>
            <w:tcW w:w="2250" w:type="dxa"/>
          </w:tcPr>
          <w:p w:rsidR="00226266" w:rsidRPr="00B4095B" w:rsidRDefault="00226266" w:rsidP="007D7960">
            <w:pPr>
              <w:jc w:val="center"/>
              <w:rPr>
                <w:rFonts w:asciiTheme="minorHAnsi" w:hAnsiTheme="minorHAnsi" w:cs="Arial"/>
              </w:rPr>
            </w:pPr>
            <w:r w:rsidRPr="00B4095B">
              <w:rPr>
                <w:rFonts w:asciiTheme="minorHAnsi" w:hAnsiTheme="minorHAnsi" w:cs="Arial"/>
              </w:rPr>
              <w:t>Sri Chaitanya College</w:t>
            </w:r>
          </w:p>
        </w:tc>
        <w:tc>
          <w:tcPr>
            <w:tcW w:w="3420" w:type="dxa"/>
          </w:tcPr>
          <w:p w:rsidR="00226266" w:rsidRPr="00B4095B" w:rsidRDefault="00226266" w:rsidP="007D7960">
            <w:pPr>
              <w:jc w:val="center"/>
              <w:rPr>
                <w:rFonts w:asciiTheme="minorHAnsi" w:hAnsiTheme="minorHAnsi" w:cs="Arial"/>
              </w:rPr>
            </w:pPr>
            <w:r w:rsidRPr="00B4095B">
              <w:rPr>
                <w:rFonts w:asciiTheme="minorHAnsi" w:hAnsiTheme="minorHAnsi" w:cs="Arial"/>
              </w:rPr>
              <w:t>M.P.C</w:t>
            </w:r>
          </w:p>
        </w:tc>
        <w:tc>
          <w:tcPr>
            <w:tcW w:w="1095" w:type="dxa"/>
          </w:tcPr>
          <w:p w:rsidR="00226266" w:rsidRPr="00B4095B" w:rsidRDefault="00226266" w:rsidP="007D7960">
            <w:pPr>
              <w:jc w:val="center"/>
              <w:rPr>
                <w:rFonts w:asciiTheme="minorHAnsi" w:hAnsiTheme="minorHAnsi" w:cs="Arial"/>
              </w:rPr>
            </w:pPr>
            <w:r w:rsidRPr="00B4095B">
              <w:rPr>
                <w:rFonts w:asciiTheme="minorHAnsi" w:hAnsiTheme="minorHAnsi" w:cs="Arial"/>
              </w:rPr>
              <w:t>91</w:t>
            </w:r>
          </w:p>
        </w:tc>
      </w:tr>
      <w:tr w:rsidR="00226266" w:rsidRPr="00226266" w:rsidTr="00F90190">
        <w:trPr>
          <w:trHeight w:val="648"/>
        </w:trPr>
        <w:tc>
          <w:tcPr>
            <w:tcW w:w="885" w:type="dxa"/>
          </w:tcPr>
          <w:p w:rsidR="00226266" w:rsidRPr="00B4095B" w:rsidRDefault="00226266" w:rsidP="007D7960">
            <w:pPr>
              <w:jc w:val="center"/>
              <w:rPr>
                <w:rFonts w:asciiTheme="minorHAnsi" w:hAnsiTheme="minorHAnsi" w:cs="Arial"/>
              </w:rPr>
            </w:pPr>
            <w:r w:rsidRPr="00B4095B">
              <w:rPr>
                <w:rFonts w:asciiTheme="minorHAnsi" w:hAnsiTheme="minorHAnsi" w:cs="Arial"/>
              </w:rPr>
              <w:t>2005</w:t>
            </w:r>
          </w:p>
        </w:tc>
        <w:tc>
          <w:tcPr>
            <w:tcW w:w="1350" w:type="dxa"/>
          </w:tcPr>
          <w:p w:rsidR="00226266" w:rsidRPr="00B4095B" w:rsidRDefault="00226266" w:rsidP="007D7960">
            <w:pPr>
              <w:jc w:val="center"/>
              <w:rPr>
                <w:rFonts w:asciiTheme="minorHAnsi" w:hAnsiTheme="minorHAnsi" w:cs="Arial"/>
              </w:rPr>
            </w:pPr>
            <w:r w:rsidRPr="00B4095B">
              <w:rPr>
                <w:rFonts w:asciiTheme="minorHAnsi" w:hAnsiTheme="minorHAnsi" w:cs="Arial"/>
              </w:rPr>
              <w:t>Secondary</w:t>
            </w:r>
          </w:p>
        </w:tc>
        <w:tc>
          <w:tcPr>
            <w:tcW w:w="2250" w:type="dxa"/>
          </w:tcPr>
          <w:p w:rsidR="00226266" w:rsidRPr="00B4095B" w:rsidRDefault="00226266" w:rsidP="007D7960">
            <w:pPr>
              <w:jc w:val="center"/>
              <w:rPr>
                <w:rFonts w:asciiTheme="minorHAnsi" w:hAnsiTheme="minorHAnsi" w:cs="Arial"/>
              </w:rPr>
            </w:pPr>
            <w:r w:rsidRPr="00B4095B">
              <w:rPr>
                <w:rFonts w:asciiTheme="minorHAnsi" w:hAnsiTheme="minorHAnsi" w:cs="Arial"/>
              </w:rPr>
              <w:t>ST. Theresa’s Girls High School</w:t>
            </w:r>
          </w:p>
        </w:tc>
        <w:tc>
          <w:tcPr>
            <w:tcW w:w="3420" w:type="dxa"/>
          </w:tcPr>
          <w:p w:rsidR="00226266" w:rsidRPr="00B4095B" w:rsidRDefault="00226266" w:rsidP="007D7960">
            <w:pPr>
              <w:jc w:val="center"/>
              <w:rPr>
                <w:rFonts w:asciiTheme="minorHAnsi" w:hAnsiTheme="minorHAnsi" w:cs="Arial"/>
              </w:rPr>
            </w:pPr>
            <w:r w:rsidRPr="00B4095B">
              <w:rPr>
                <w:rFonts w:asciiTheme="minorHAnsi" w:hAnsiTheme="minorHAnsi" w:cs="Arial"/>
              </w:rPr>
              <w:t>Science, Mathematics and Social Studies</w:t>
            </w:r>
          </w:p>
        </w:tc>
        <w:tc>
          <w:tcPr>
            <w:tcW w:w="1095" w:type="dxa"/>
          </w:tcPr>
          <w:p w:rsidR="00226266" w:rsidRPr="00B4095B" w:rsidRDefault="00226266" w:rsidP="007D7960">
            <w:pPr>
              <w:jc w:val="center"/>
              <w:rPr>
                <w:rFonts w:asciiTheme="minorHAnsi" w:hAnsiTheme="minorHAnsi" w:cs="Arial"/>
              </w:rPr>
            </w:pPr>
            <w:r w:rsidRPr="00B4095B">
              <w:rPr>
                <w:rFonts w:asciiTheme="minorHAnsi" w:hAnsiTheme="minorHAnsi" w:cs="Arial"/>
              </w:rPr>
              <w:t>82</w:t>
            </w:r>
          </w:p>
        </w:tc>
      </w:tr>
    </w:tbl>
    <w:p w:rsidR="00DB55CF" w:rsidRDefault="00DB55CF" w:rsidP="007D7960">
      <w:pPr>
        <w:jc w:val="center"/>
        <w:rPr>
          <w:rFonts w:ascii="Calibri" w:hAnsi="Calibri" w:cs="Calibri"/>
          <w:b/>
          <w:bCs/>
          <w:sz w:val="22"/>
          <w:szCs w:val="22"/>
        </w:rPr>
      </w:pPr>
    </w:p>
    <w:p w:rsidR="00BF104D" w:rsidRDefault="00BF104D" w:rsidP="00AB2DDA">
      <w:pPr>
        <w:jc w:val="both"/>
        <w:rPr>
          <w:rFonts w:ascii="Calibri" w:hAnsi="Calibri" w:cs="Calibri"/>
          <w:b/>
          <w:bCs/>
          <w:sz w:val="22"/>
          <w:szCs w:val="22"/>
        </w:rPr>
      </w:pPr>
    </w:p>
    <w:p w:rsidR="00BF104D" w:rsidRDefault="00BF104D" w:rsidP="00AB2DDA">
      <w:pPr>
        <w:jc w:val="both"/>
        <w:rPr>
          <w:rFonts w:ascii="Calibri" w:hAnsi="Calibri" w:cs="Calibri"/>
          <w:b/>
          <w:bCs/>
          <w:sz w:val="22"/>
          <w:szCs w:val="22"/>
        </w:rPr>
      </w:pPr>
    </w:p>
    <w:p w:rsidR="00636477" w:rsidRPr="0076644E" w:rsidRDefault="00636477" w:rsidP="00636477">
      <w:pPr>
        <w:shd w:val="clear" w:color="auto" w:fill="C0C0C0"/>
        <w:suppressAutoHyphens/>
        <w:jc w:val="both"/>
        <w:rPr>
          <w:rFonts w:ascii="Calibri" w:hAnsi="Calibri" w:cs="Calibri"/>
          <w:b/>
          <w:bCs/>
          <w:sz w:val="22"/>
          <w:szCs w:val="22"/>
          <w:u w:val="single"/>
          <w:lang w:val="en-GB"/>
        </w:rPr>
      </w:pPr>
      <w:r w:rsidRPr="0076644E">
        <w:rPr>
          <w:rFonts w:ascii="Calibri" w:hAnsi="Calibri" w:cs="Calibri"/>
          <w:b/>
          <w:bCs/>
          <w:sz w:val="22"/>
          <w:szCs w:val="22"/>
          <w:u w:val="single"/>
          <w:lang w:val="en-GB"/>
        </w:rPr>
        <w:t>Projects:</w:t>
      </w:r>
    </w:p>
    <w:p w:rsidR="00636477" w:rsidRDefault="00636477" w:rsidP="00B671C2">
      <w:pPr>
        <w:jc w:val="both"/>
        <w:rPr>
          <w:rFonts w:ascii="Calibri" w:hAnsi="Calibri" w:cs="Calibri"/>
          <w:sz w:val="22"/>
          <w:szCs w:val="22"/>
        </w:rPr>
      </w:pPr>
    </w:p>
    <w:p w:rsidR="00FB75FB" w:rsidRPr="0076644E" w:rsidRDefault="00FB75FB" w:rsidP="00FB75FB">
      <w:pPr>
        <w:pStyle w:val="experience-jobtitle"/>
        <w:tabs>
          <w:tab w:val="left" w:pos="3690"/>
        </w:tabs>
        <w:spacing w:after="0"/>
        <w:rPr>
          <w:rFonts w:ascii="Calibri" w:hAnsi="Calibri" w:cs="Calibri"/>
          <w:sz w:val="22"/>
          <w:szCs w:val="22"/>
          <w:u w:val="single"/>
        </w:rPr>
      </w:pPr>
      <w:r w:rsidRPr="0076644E">
        <w:rPr>
          <w:rFonts w:ascii="Calibri" w:hAnsi="Calibri" w:cs="Calibri"/>
          <w:sz w:val="22"/>
          <w:szCs w:val="22"/>
          <w:u w:val="single"/>
        </w:rPr>
        <w:t>Project 1#</w:t>
      </w:r>
    </w:p>
    <w:p w:rsidR="00FB75FB" w:rsidRPr="0076644E" w:rsidRDefault="00FB75FB" w:rsidP="00FB75FB">
      <w:pPr>
        <w:pStyle w:val="experience-jobtitle"/>
        <w:tabs>
          <w:tab w:val="left" w:pos="3690"/>
        </w:tabs>
        <w:spacing w:after="0"/>
        <w:rPr>
          <w:rFonts w:ascii="Calibri" w:hAnsi="Calibri" w:cs="Calibri"/>
          <w:sz w:val="22"/>
          <w:szCs w:val="22"/>
        </w:rPr>
      </w:pPr>
    </w:p>
    <w:p w:rsidR="00FB75FB" w:rsidRPr="009B6FDB" w:rsidRDefault="00FB75FB" w:rsidP="00FB75FB">
      <w:pPr>
        <w:jc w:val="both"/>
        <w:rPr>
          <w:rFonts w:ascii="Calibri" w:hAnsi="Calibri" w:cs="Calibri"/>
          <w:b/>
          <w:sz w:val="22"/>
          <w:szCs w:val="22"/>
        </w:rPr>
      </w:pPr>
      <w:r w:rsidRPr="00C316F0">
        <w:rPr>
          <w:rFonts w:ascii="Calibri" w:hAnsi="Calibri" w:cs="Calibri"/>
          <w:b/>
          <w:sz w:val="22"/>
          <w:szCs w:val="22"/>
        </w:rPr>
        <w:t>Project</w:t>
      </w:r>
      <w:r w:rsidRPr="00C316F0">
        <w:rPr>
          <w:rFonts w:ascii="Calibri" w:hAnsi="Calibri" w:cs="Calibri"/>
          <w:b/>
          <w:sz w:val="22"/>
          <w:szCs w:val="22"/>
        </w:rPr>
        <w:tab/>
      </w:r>
      <w:r w:rsidRPr="00C316F0">
        <w:rPr>
          <w:rFonts w:ascii="Calibri" w:hAnsi="Calibri" w:cs="Calibri"/>
          <w:b/>
          <w:sz w:val="22"/>
          <w:szCs w:val="22"/>
        </w:rPr>
        <w:tab/>
      </w:r>
      <w:r w:rsidRPr="00C316F0">
        <w:rPr>
          <w:rFonts w:ascii="Calibri" w:hAnsi="Calibri" w:cs="Calibri"/>
          <w:b/>
          <w:sz w:val="22"/>
          <w:szCs w:val="22"/>
        </w:rPr>
        <w:tab/>
        <w:t>:</w:t>
      </w:r>
      <w:r w:rsidRPr="00C316F0">
        <w:rPr>
          <w:rFonts w:ascii="Calibri" w:hAnsi="Calibri" w:cs="Calibri"/>
          <w:b/>
          <w:sz w:val="22"/>
          <w:szCs w:val="22"/>
        </w:rPr>
        <w:tab/>
      </w:r>
      <w:r w:rsidR="00316688">
        <w:rPr>
          <w:rFonts w:ascii="Calibri" w:hAnsi="Calibri" w:cs="Calibri"/>
          <w:b/>
          <w:sz w:val="22"/>
          <w:szCs w:val="22"/>
        </w:rPr>
        <w:t>Deutsche Post</w:t>
      </w:r>
    </w:p>
    <w:p w:rsidR="00FB75FB" w:rsidRPr="00C316F0" w:rsidRDefault="00FB75FB" w:rsidP="00FB75FB">
      <w:pPr>
        <w:jc w:val="both"/>
        <w:rPr>
          <w:rFonts w:ascii="Calibri" w:hAnsi="Calibri" w:cs="Calibri"/>
          <w:b/>
          <w:sz w:val="22"/>
          <w:szCs w:val="22"/>
        </w:rPr>
      </w:pPr>
      <w:r w:rsidRPr="00C316F0">
        <w:rPr>
          <w:rFonts w:ascii="Calibri" w:hAnsi="Calibri" w:cs="Calibri"/>
          <w:b/>
          <w:sz w:val="22"/>
          <w:szCs w:val="22"/>
        </w:rPr>
        <w:t>Client</w:t>
      </w:r>
      <w:r w:rsidRPr="00C316F0">
        <w:rPr>
          <w:rFonts w:ascii="Calibri" w:hAnsi="Calibri" w:cs="Calibri"/>
          <w:b/>
          <w:sz w:val="22"/>
          <w:szCs w:val="22"/>
        </w:rPr>
        <w:tab/>
      </w:r>
      <w:r w:rsidRPr="00C316F0">
        <w:rPr>
          <w:rFonts w:ascii="Calibri" w:hAnsi="Calibri" w:cs="Calibri"/>
          <w:b/>
          <w:sz w:val="22"/>
          <w:szCs w:val="22"/>
        </w:rPr>
        <w:tab/>
        <w:t xml:space="preserve"> </w:t>
      </w:r>
      <w:r w:rsidRPr="00C316F0">
        <w:rPr>
          <w:rFonts w:ascii="Calibri" w:hAnsi="Calibri" w:cs="Calibri"/>
          <w:b/>
          <w:sz w:val="22"/>
          <w:szCs w:val="22"/>
        </w:rPr>
        <w:tab/>
        <w:t>:</w:t>
      </w:r>
      <w:r w:rsidRPr="00C316F0">
        <w:rPr>
          <w:rFonts w:ascii="Calibri" w:hAnsi="Calibri" w:cs="Calibri"/>
          <w:b/>
          <w:sz w:val="22"/>
          <w:szCs w:val="22"/>
        </w:rPr>
        <w:tab/>
      </w:r>
      <w:r w:rsidR="00316688">
        <w:rPr>
          <w:rFonts w:ascii="Calibri" w:hAnsi="Calibri" w:cs="Calibri"/>
          <w:b/>
          <w:sz w:val="22"/>
          <w:szCs w:val="22"/>
        </w:rPr>
        <w:t>Germany</w:t>
      </w:r>
      <w:r w:rsidRPr="009B6FDB">
        <w:rPr>
          <w:rFonts w:ascii="Calibri" w:hAnsi="Calibri" w:cs="Calibri"/>
          <w:b/>
          <w:sz w:val="22"/>
          <w:szCs w:val="22"/>
        </w:rPr>
        <w:t>.</w:t>
      </w:r>
    </w:p>
    <w:p w:rsidR="00454B64" w:rsidRDefault="00454B64" w:rsidP="00FB75FB">
      <w:pPr>
        <w:pStyle w:val="experience-jobtitle"/>
        <w:spacing w:after="0"/>
        <w:rPr>
          <w:rFonts w:ascii="Calibri" w:hAnsi="Calibri" w:cs="Calibri"/>
          <w:sz w:val="22"/>
          <w:szCs w:val="22"/>
          <w:u w:val="single"/>
        </w:rPr>
      </w:pPr>
    </w:p>
    <w:p w:rsidR="00454B64" w:rsidRDefault="00FB75FB" w:rsidP="00FB75FB">
      <w:pPr>
        <w:pStyle w:val="experience-jobtitle"/>
        <w:spacing w:after="0"/>
        <w:rPr>
          <w:rFonts w:ascii="Calibri" w:hAnsi="Calibri" w:cs="Calibri"/>
          <w:sz w:val="22"/>
          <w:szCs w:val="22"/>
          <w:u w:val="single"/>
        </w:rPr>
      </w:pPr>
      <w:r w:rsidRPr="0076644E">
        <w:rPr>
          <w:rFonts w:ascii="Calibri" w:hAnsi="Calibri" w:cs="Calibri"/>
          <w:sz w:val="22"/>
          <w:szCs w:val="22"/>
          <w:u w:val="single"/>
        </w:rPr>
        <w:t>Descriptio</w:t>
      </w:r>
      <w:r w:rsidR="00454B64">
        <w:rPr>
          <w:rFonts w:ascii="Calibri" w:hAnsi="Calibri" w:cs="Calibri"/>
          <w:sz w:val="22"/>
          <w:szCs w:val="22"/>
          <w:u w:val="single"/>
        </w:rPr>
        <w:t>n:</w:t>
      </w:r>
    </w:p>
    <w:p w:rsidR="00454B64" w:rsidRDefault="00454B64" w:rsidP="00FB75FB">
      <w:pPr>
        <w:pStyle w:val="experience-jobtitle"/>
        <w:spacing w:after="0"/>
        <w:rPr>
          <w:rFonts w:ascii="Calibri" w:hAnsi="Calibri" w:cs="Calibri"/>
          <w:sz w:val="22"/>
          <w:szCs w:val="22"/>
          <w:u w:val="single"/>
        </w:rPr>
      </w:pPr>
    </w:p>
    <w:p w:rsidR="00454B64" w:rsidRDefault="00454B64" w:rsidP="00454B64">
      <w:pPr>
        <w:pStyle w:val="experience-jobtitle"/>
        <w:spacing w:after="0"/>
        <w:jc w:val="left"/>
        <w:rPr>
          <w:rFonts w:asciiTheme="minorHAnsi" w:hAnsiTheme="minorHAnsi" w:cs="Arial"/>
          <w:b w:val="0"/>
          <w:sz w:val="24"/>
          <w:szCs w:val="24"/>
        </w:rPr>
      </w:pPr>
      <w:r w:rsidRPr="00454B64">
        <w:rPr>
          <w:rFonts w:ascii="Calibri" w:hAnsi="Calibri" w:cs="Calibri"/>
          <w:sz w:val="22"/>
          <w:szCs w:val="22"/>
        </w:rPr>
        <w:t xml:space="preserve">              </w:t>
      </w:r>
      <w:r w:rsidRPr="00454B64">
        <w:rPr>
          <w:rFonts w:asciiTheme="minorHAnsi" w:hAnsiTheme="minorHAnsi" w:cs="Arial"/>
          <w:b w:val="0"/>
          <w:sz w:val="24"/>
          <w:szCs w:val="24"/>
        </w:rPr>
        <w:t>Deutsche Post delivers mail and parcel in Germany and the world. It is an expert provider of dialogue marketing and press distribution services as well as corporate communications solutions. Deutsche Post is a corporate brand of the mail and logistics Group Deutsche Post DHL</w:t>
      </w:r>
    </w:p>
    <w:p w:rsidR="00454B64" w:rsidRPr="00454B64" w:rsidRDefault="00454B64" w:rsidP="00454B64">
      <w:pPr>
        <w:pStyle w:val="experience-jobtitle"/>
        <w:spacing w:after="0"/>
        <w:jc w:val="left"/>
        <w:rPr>
          <w:rFonts w:asciiTheme="minorHAnsi" w:hAnsiTheme="minorHAnsi" w:cs="Arial"/>
          <w:b w:val="0"/>
          <w:sz w:val="24"/>
          <w:szCs w:val="24"/>
        </w:rPr>
      </w:pPr>
    </w:p>
    <w:p w:rsidR="00454B64" w:rsidRPr="007166F3" w:rsidRDefault="00FB75FB" w:rsidP="00FB75FB">
      <w:pPr>
        <w:jc w:val="both"/>
        <w:rPr>
          <w:rFonts w:ascii="Calibri" w:hAnsi="Calibri" w:cs="Calibri"/>
          <w:b/>
          <w:sz w:val="22"/>
          <w:szCs w:val="22"/>
          <w:u w:val="single"/>
        </w:rPr>
      </w:pPr>
      <w:r w:rsidRPr="00CA5D05">
        <w:rPr>
          <w:rFonts w:ascii="Calibri" w:hAnsi="Calibri" w:cs="Calibri"/>
          <w:b/>
          <w:sz w:val="22"/>
          <w:szCs w:val="22"/>
          <w:u w:val="single"/>
        </w:rPr>
        <w:t>Responsibilities:</w:t>
      </w:r>
    </w:p>
    <w:p w:rsidR="00E32C0E" w:rsidRDefault="00E32C0E" w:rsidP="00E32C0E">
      <w:pPr>
        <w:numPr>
          <w:ilvl w:val="0"/>
          <w:numId w:val="37"/>
        </w:numPr>
        <w:rPr>
          <w:rFonts w:ascii="Calibri" w:hAnsi="Calibri" w:cs="Calibri"/>
          <w:color w:val="000000"/>
        </w:rPr>
      </w:pPr>
      <w:r w:rsidRPr="00A178C6">
        <w:rPr>
          <w:rFonts w:asciiTheme="minorHAnsi" w:hAnsiTheme="minorHAnsi" w:cs="Calibri"/>
          <w:color w:val="000000"/>
        </w:rPr>
        <w:t>Involved in Validation of requirements, test planning, test execution, defect management</w:t>
      </w:r>
      <w:r w:rsidRPr="00A178C6">
        <w:rPr>
          <w:rFonts w:ascii="Calibri" w:hAnsi="Calibri" w:cs="Calibri"/>
          <w:color w:val="000000"/>
        </w:rPr>
        <w:t>.</w:t>
      </w:r>
    </w:p>
    <w:p w:rsidR="006842C6" w:rsidRPr="005776F4" w:rsidRDefault="006842C6" w:rsidP="006842C6">
      <w:pPr>
        <w:pStyle w:val="HTMLPreformatted"/>
        <w:numPr>
          <w:ilvl w:val="0"/>
          <w:numId w:val="3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eastAsia="Times New Roman" w:hAnsiTheme="minorHAnsi" w:cs="Arial"/>
          <w:sz w:val="24"/>
          <w:szCs w:val="24"/>
        </w:rPr>
      </w:pPr>
      <w:r w:rsidRPr="005776F4">
        <w:rPr>
          <w:rFonts w:asciiTheme="minorHAnsi" w:eastAsia="Times New Roman" w:hAnsiTheme="minorHAnsi" w:cs="Arial"/>
          <w:sz w:val="24"/>
          <w:szCs w:val="24"/>
        </w:rPr>
        <w:t>Review of Test cases prepared by the team</w:t>
      </w:r>
    </w:p>
    <w:p w:rsidR="002E42E4" w:rsidRPr="005776F4" w:rsidRDefault="002E42E4" w:rsidP="002E42E4">
      <w:pPr>
        <w:numPr>
          <w:ilvl w:val="0"/>
          <w:numId w:val="37"/>
        </w:numPr>
        <w:jc w:val="both"/>
        <w:rPr>
          <w:rFonts w:asciiTheme="minorHAnsi" w:hAnsiTheme="minorHAnsi" w:cs="Calibri"/>
          <w:color w:val="000000"/>
        </w:rPr>
      </w:pPr>
      <w:r w:rsidRPr="005776F4">
        <w:rPr>
          <w:rFonts w:asciiTheme="minorHAnsi" w:hAnsiTheme="minorHAnsi" w:cs="Arial"/>
        </w:rPr>
        <w:t>Coordination between onsite and offshore and planning work for offshore</w:t>
      </w:r>
    </w:p>
    <w:p w:rsidR="002E42E4" w:rsidRPr="005776F4" w:rsidRDefault="002E42E4" w:rsidP="002E42E4">
      <w:pPr>
        <w:numPr>
          <w:ilvl w:val="0"/>
          <w:numId w:val="37"/>
        </w:numPr>
        <w:jc w:val="both"/>
        <w:rPr>
          <w:rFonts w:asciiTheme="minorHAnsi" w:hAnsiTheme="minorHAnsi" w:cs="Calibri"/>
          <w:color w:val="000000"/>
        </w:rPr>
      </w:pPr>
      <w:r w:rsidRPr="005776F4">
        <w:rPr>
          <w:rFonts w:asciiTheme="minorHAnsi" w:hAnsiTheme="minorHAnsi" w:cs="Arial"/>
        </w:rPr>
        <w:t>Involved in reporting the status to onsite managers and the client</w:t>
      </w:r>
    </w:p>
    <w:p w:rsidR="00AD5CFB" w:rsidRPr="005776F4" w:rsidRDefault="002E42E4" w:rsidP="00AD5CFB">
      <w:pPr>
        <w:numPr>
          <w:ilvl w:val="0"/>
          <w:numId w:val="37"/>
        </w:numPr>
        <w:jc w:val="both"/>
        <w:rPr>
          <w:rFonts w:asciiTheme="minorHAnsi" w:hAnsiTheme="minorHAnsi" w:cs="Calibri"/>
          <w:color w:val="000000"/>
        </w:rPr>
      </w:pPr>
      <w:r w:rsidRPr="005776F4">
        <w:rPr>
          <w:rFonts w:asciiTheme="minorHAnsi" w:hAnsiTheme="minorHAnsi" w:cs="Arial"/>
        </w:rPr>
        <w:t>Reporting the Weekly status report to the client</w:t>
      </w:r>
    </w:p>
    <w:p w:rsidR="00C965FE" w:rsidRPr="0000331C" w:rsidRDefault="00C965FE" w:rsidP="00C965FE">
      <w:pPr>
        <w:numPr>
          <w:ilvl w:val="0"/>
          <w:numId w:val="37"/>
        </w:numPr>
        <w:jc w:val="both"/>
        <w:rPr>
          <w:rFonts w:asciiTheme="minorHAnsi" w:hAnsiTheme="minorHAnsi" w:cs="Arial"/>
        </w:rPr>
      </w:pPr>
      <w:r>
        <w:rPr>
          <w:rFonts w:asciiTheme="minorHAnsi" w:hAnsiTheme="minorHAnsi" w:cs="Arial"/>
        </w:rPr>
        <w:t xml:space="preserve">Interacting </w:t>
      </w:r>
      <w:r w:rsidRPr="00C965FE">
        <w:rPr>
          <w:rFonts w:asciiTheme="minorHAnsi" w:hAnsiTheme="minorHAnsi" w:cs="Arial"/>
        </w:rPr>
        <w:t xml:space="preserve">with development team </w:t>
      </w:r>
      <w:r>
        <w:rPr>
          <w:rFonts w:asciiTheme="minorHAnsi" w:hAnsiTheme="minorHAnsi" w:cs="Arial"/>
        </w:rPr>
        <w:t xml:space="preserve">and onsite team </w:t>
      </w:r>
      <w:r w:rsidRPr="00C965FE">
        <w:rPr>
          <w:rFonts w:asciiTheme="minorHAnsi" w:hAnsiTheme="minorHAnsi" w:cs="Arial"/>
        </w:rPr>
        <w:t>regarding the defects</w:t>
      </w:r>
    </w:p>
    <w:p w:rsidR="0000331C" w:rsidRDefault="0000331C" w:rsidP="0000331C">
      <w:pPr>
        <w:numPr>
          <w:ilvl w:val="0"/>
          <w:numId w:val="37"/>
        </w:numPr>
        <w:jc w:val="both"/>
        <w:rPr>
          <w:rFonts w:asciiTheme="minorHAnsi" w:hAnsiTheme="minorHAnsi" w:cs="Arial"/>
        </w:rPr>
      </w:pPr>
      <w:r w:rsidRPr="005776F4">
        <w:rPr>
          <w:rFonts w:asciiTheme="minorHAnsi" w:hAnsiTheme="minorHAnsi" w:cs="Arial"/>
        </w:rPr>
        <w:t>Tracking defects till closure</w:t>
      </w:r>
    </w:p>
    <w:p w:rsidR="00B53D76" w:rsidRDefault="0067484A" w:rsidP="0000331C">
      <w:pPr>
        <w:numPr>
          <w:ilvl w:val="0"/>
          <w:numId w:val="37"/>
        </w:numPr>
        <w:jc w:val="both"/>
        <w:rPr>
          <w:rFonts w:asciiTheme="minorHAnsi" w:hAnsiTheme="minorHAnsi" w:cs="Arial"/>
        </w:rPr>
      </w:pPr>
      <w:r>
        <w:rPr>
          <w:rFonts w:asciiTheme="minorHAnsi" w:hAnsiTheme="minorHAnsi" w:cs="Arial"/>
        </w:rPr>
        <w:t>Involved</w:t>
      </w:r>
      <w:r w:rsidR="00272A6A">
        <w:rPr>
          <w:rFonts w:asciiTheme="minorHAnsi" w:hAnsiTheme="minorHAnsi" w:cs="Arial"/>
        </w:rPr>
        <w:t xml:space="preserve"> in database testing </w:t>
      </w:r>
      <w:r w:rsidR="00F86FE2">
        <w:rPr>
          <w:rFonts w:asciiTheme="minorHAnsi" w:hAnsiTheme="minorHAnsi" w:cs="Arial"/>
        </w:rPr>
        <w:t>using SQL</w:t>
      </w:r>
      <w:r w:rsidR="00B53D76">
        <w:rPr>
          <w:rFonts w:asciiTheme="minorHAnsi" w:hAnsiTheme="minorHAnsi" w:cs="Arial"/>
        </w:rPr>
        <w:t xml:space="preserve"> developer </w:t>
      </w:r>
    </w:p>
    <w:p w:rsidR="00283541" w:rsidRDefault="00283541" w:rsidP="00283541">
      <w:pPr>
        <w:numPr>
          <w:ilvl w:val="0"/>
          <w:numId w:val="37"/>
        </w:numPr>
        <w:spacing w:line="276" w:lineRule="auto"/>
        <w:jc w:val="both"/>
        <w:rPr>
          <w:rFonts w:asciiTheme="minorHAnsi" w:hAnsiTheme="minorHAnsi" w:cs="Calibri"/>
          <w:color w:val="000000"/>
        </w:rPr>
      </w:pPr>
      <w:r w:rsidRPr="00D73A36">
        <w:rPr>
          <w:rFonts w:asciiTheme="minorHAnsi" w:hAnsiTheme="minorHAnsi" w:cs="Calibri"/>
          <w:color w:val="000000"/>
        </w:rPr>
        <w:t>Daily meeting planned to check the progress</w:t>
      </w:r>
    </w:p>
    <w:p w:rsidR="00283541" w:rsidRDefault="00283541" w:rsidP="00283541">
      <w:pPr>
        <w:ind w:left="720"/>
        <w:jc w:val="both"/>
        <w:rPr>
          <w:rFonts w:asciiTheme="minorHAnsi" w:hAnsiTheme="minorHAnsi" w:cs="Arial"/>
        </w:rPr>
      </w:pPr>
    </w:p>
    <w:p w:rsidR="002B7724" w:rsidRDefault="002B7724" w:rsidP="002B7724">
      <w:pPr>
        <w:jc w:val="both"/>
        <w:rPr>
          <w:rFonts w:asciiTheme="minorHAnsi" w:hAnsiTheme="minorHAnsi" w:cs="Arial"/>
        </w:rPr>
      </w:pPr>
    </w:p>
    <w:p w:rsidR="004E5F3F" w:rsidRPr="00876D9C" w:rsidRDefault="004E5F3F" w:rsidP="002B7724">
      <w:pPr>
        <w:pStyle w:val="HTMLPreformatted"/>
        <w:rPr>
          <w:rFonts w:ascii="Arial" w:eastAsia="Times New Roman" w:hAnsi="Arial" w:cs="Arial"/>
        </w:rPr>
      </w:pPr>
    </w:p>
    <w:p w:rsidR="004E5F3F" w:rsidRDefault="004E5F3F" w:rsidP="004E5F3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eastAsia="Times New Roman" w:hAnsi="Arial" w:cs="Arial"/>
          <w:u w:val="single"/>
        </w:rPr>
      </w:pPr>
      <w:r w:rsidRPr="00454B64">
        <w:rPr>
          <w:rFonts w:ascii="Arial" w:eastAsia="Times New Roman" w:hAnsi="Arial" w:cs="Arial"/>
          <w:b/>
          <w:u w:val="single"/>
        </w:rPr>
        <w:lastRenderedPageBreak/>
        <w:t>Challenges Faced</w:t>
      </w:r>
      <w:r w:rsidRPr="00F54A10">
        <w:rPr>
          <w:rFonts w:ascii="Arial" w:eastAsia="Times New Roman" w:hAnsi="Arial" w:cs="Arial"/>
          <w:u w:val="single"/>
        </w:rPr>
        <w:t>:</w:t>
      </w:r>
    </w:p>
    <w:p w:rsidR="004E5F3F" w:rsidRDefault="004E5F3F" w:rsidP="004E5F3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eastAsia="Times New Roman" w:hAnsi="Arial" w:cs="Arial"/>
          <w:u w:val="single"/>
        </w:rPr>
      </w:pPr>
    </w:p>
    <w:p w:rsidR="004E5F3F" w:rsidRPr="00881AEE" w:rsidRDefault="004E5F3F" w:rsidP="00852BDA">
      <w:pPr>
        <w:pStyle w:val="HTMLPreformatted"/>
        <w:numPr>
          <w:ilvl w:val="0"/>
          <w:numId w:val="37"/>
        </w:numPr>
        <w:spacing w:line="276" w:lineRule="auto"/>
        <w:rPr>
          <w:rFonts w:asciiTheme="minorHAnsi" w:eastAsia="Times New Roman" w:hAnsiTheme="minorHAnsi" w:cs="Arial"/>
          <w:sz w:val="24"/>
          <w:szCs w:val="24"/>
        </w:rPr>
      </w:pPr>
      <w:r w:rsidRPr="00881AEE">
        <w:rPr>
          <w:rFonts w:asciiTheme="minorHAnsi" w:eastAsia="Times New Roman" w:hAnsiTheme="minorHAnsi" w:cs="Arial"/>
          <w:sz w:val="24"/>
          <w:szCs w:val="24"/>
        </w:rPr>
        <w:t>Tracking defects till closure</w:t>
      </w:r>
    </w:p>
    <w:p w:rsidR="004E5F3F" w:rsidRPr="00881AEE" w:rsidRDefault="004E5F3F" w:rsidP="00852BDA">
      <w:pPr>
        <w:pStyle w:val="HTMLPreformatted"/>
        <w:numPr>
          <w:ilvl w:val="0"/>
          <w:numId w:val="37"/>
        </w:numPr>
        <w:spacing w:line="276" w:lineRule="auto"/>
        <w:rPr>
          <w:rFonts w:asciiTheme="minorHAnsi" w:eastAsia="Times New Roman" w:hAnsiTheme="minorHAnsi" w:cs="Arial"/>
          <w:sz w:val="24"/>
          <w:szCs w:val="24"/>
        </w:rPr>
      </w:pPr>
      <w:r w:rsidRPr="00881AEE">
        <w:rPr>
          <w:rFonts w:asciiTheme="minorHAnsi" w:eastAsia="Times New Roman" w:hAnsiTheme="minorHAnsi" w:cs="Arial"/>
          <w:sz w:val="24"/>
          <w:szCs w:val="24"/>
        </w:rPr>
        <w:t>Handling the team across locations.</w:t>
      </w:r>
    </w:p>
    <w:p w:rsidR="004E5F3F" w:rsidRPr="00881AEE" w:rsidRDefault="004E5F3F" w:rsidP="00852BDA">
      <w:pPr>
        <w:pStyle w:val="HTMLPreformatted"/>
        <w:numPr>
          <w:ilvl w:val="0"/>
          <w:numId w:val="37"/>
        </w:numPr>
        <w:spacing w:line="276" w:lineRule="auto"/>
        <w:rPr>
          <w:rFonts w:asciiTheme="minorHAnsi" w:eastAsia="Times New Roman" w:hAnsiTheme="minorHAnsi" w:cs="Arial"/>
          <w:sz w:val="24"/>
          <w:szCs w:val="24"/>
        </w:rPr>
      </w:pPr>
      <w:r w:rsidRPr="00881AEE">
        <w:rPr>
          <w:rFonts w:asciiTheme="minorHAnsi" w:eastAsia="Times New Roman" w:hAnsiTheme="minorHAnsi" w:cs="Arial"/>
          <w:sz w:val="24"/>
          <w:szCs w:val="24"/>
        </w:rPr>
        <w:t>Time difference between onsite and offshore</w:t>
      </w:r>
    </w:p>
    <w:p w:rsidR="003A0DB2" w:rsidRPr="00881AEE" w:rsidRDefault="003A0DB2" w:rsidP="00852BDA">
      <w:pPr>
        <w:pStyle w:val="HTMLPreformatted"/>
        <w:spacing w:line="276" w:lineRule="auto"/>
        <w:rPr>
          <w:rFonts w:asciiTheme="minorHAnsi" w:eastAsia="Times New Roman" w:hAnsiTheme="minorHAnsi" w:cs="Arial"/>
          <w:sz w:val="24"/>
          <w:szCs w:val="24"/>
        </w:rPr>
      </w:pPr>
    </w:p>
    <w:p w:rsidR="00FB75FB" w:rsidRPr="00881AEE" w:rsidRDefault="00FB75FB" w:rsidP="00B671C2">
      <w:pPr>
        <w:jc w:val="both"/>
        <w:rPr>
          <w:rFonts w:asciiTheme="minorHAnsi" w:hAnsiTheme="minorHAnsi" w:cs="Calibri"/>
        </w:rPr>
      </w:pPr>
    </w:p>
    <w:p w:rsidR="00C209CC" w:rsidRPr="0076644E" w:rsidRDefault="00BB280B" w:rsidP="00C209CC">
      <w:pPr>
        <w:pStyle w:val="experience-jobtitle"/>
        <w:tabs>
          <w:tab w:val="left" w:pos="3690"/>
        </w:tabs>
        <w:spacing w:after="0"/>
        <w:rPr>
          <w:rFonts w:ascii="Calibri" w:hAnsi="Calibri" w:cs="Calibri"/>
          <w:sz w:val="22"/>
          <w:szCs w:val="22"/>
          <w:u w:val="single"/>
        </w:rPr>
      </w:pPr>
      <w:r w:rsidRPr="0076644E">
        <w:rPr>
          <w:rFonts w:ascii="Calibri" w:hAnsi="Calibri" w:cs="Calibri"/>
          <w:sz w:val="22"/>
          <w:szCs w:val="22"/>
          <w:u w:val="single"/>
        </w:rPr>
        <w:t xml:space="preserve">Project </w:t>
      </w:r>
      <w:r w:rsidR="00FB75FB">
        <w:rPr>
          <w:rFonts w:ascii="Calibri" w:hAnsi="Calibri" w:cs="Calibri"/>
          <w:sz w:val="22"/>
          <w:szCs w:val="22"/>
          <w:u w:val="single"/>
        </w:rPr>
        <w:t>2</w:t>
      </w:r>
      <w:r w:rsidRPr="0076644E">
        <w:rPr>
          <w:rFonts w:ascii="Calibri" w:hAnsi="Calibri" w:cs="Calibri"/>
          <w:sz w:val="22"/>
          <w:szCs w:val="22"/>
          <w:u w:val="single"/>
        </w:rPr>
        <w:t>#</w:t>
      </w:r>
    </w:p>
    <w:p w:rsidR="00BB280B" w:rsidRPr="0076644E" w:rsidRDefault="00BB280B" w:rsidP="00C209CC">
      <w:pPr>
        <w:pStyle w:val="experience-jobtitle"/>
        <w:tabs>
          <w:tab w:val="left" w:pos="3690"/>
        </w:tabs>
        <w:spacing w:after="0"/>
        <w:rPr>
          <w:rFonts w:ascii="Calibri" w:hAnsi="Calibri" w:cs="Calibri"/>
          <w:sz w:val="22"/>
          <w:szCs w:val="22"/>
        </w:rPr>
      </w:pPr>
    </w:p>
    <w:p w:rsidR="009B6FDB" w:rsidRPr="009B6FDB" w:rsidRDefault="004839F3" w:rsidP="009B6FDB">
      <w:pPr>
        <w:jc w:val="both"/>
        <w:rPr>
          <w:rFonts w:ascii="Calibri" w:hAnsi="Calibri" w:cs="Calibri"/>
          <w:b/>
          <w:sz w:val="22"/>
          <w:szCs w:val="22"/>
        </w:rPr>
      </w:pPr>
      <w:r w:rsidRPr="00C316F0">
        <w:rPr>
          <w:rFonts w:ascii="Calibri" w:hAnsi="Calibri" w:cs="Calibri"/>
          <w:b/>
          <w:sz w:val="22"/>
          <w:szCs w:val="22"/>
        </w:rPr>
        <w:t>Project</w:t>
      </w:r>
      <w:r w:rsidRPr="00C316F0">
        <w:rPr>
          <w:rFonts w:ascii="Calibri" w:hAnsi="Calibri" w:cs="Calibri"/>
          <w:b/>
          <w:sz w:val="22"/>
          <w:szCs w:val="22"/>
        </w:rPr>
        <w:tab/>
      </w:r>
      <w:r w:rsidRPr="00C316F0">
        <w:rPr>
          <w:rFonts w:ascii="Calibri" w:hAnsi="Calibri" w:cs="Calibri"/>
          <w:b/>
          <w:sz w:val="22"/>
          <w:szCs w:val="22"/>
        </w:rPr>
        <w:tab/>
      </w:r>
      <w:r w:rsidRPr="00C316F0">
        <w:rPr>
          <w:rFonts w:ascii="Calibri" w:hAnsi="Calibri" w:cs="Calibri"/>
          <w:b/>
          <w:sz w:val="22"/>
          <w:szCs w:val="22"/>
        </w:rPr>
        <w:tab/>
        <w:t>:</w:t>
      </w:r>
      <w:r w:rsidRPr="00C316F0">
        <w:rPr>
          <w:rFonts w:ascii="Calibri" w:hAnsi="Calibri" w:cs="Calibri"/>
          <w:b/>
          <w:sz w:val="22"/>
          <w:szCs w:val="22"/>
        </w:rPr>
        <w:tab/>
      </w:r>
      <w:r w:rsidR="009B6FDB" w:rsidRPr="009B6FDB">
        <w:rPr>
          <w:rFonts w:ascii="Calibri" w:hAnsi="Calibri" w:cs="Calibri"/>
          <w:b/>
          <w:sz w:val="22"/>
          <w:szCs w:val="22"/>
        </w:rPr>
        <w:t>Spark New Zealand.</w:t>
      </w:r>
    </w:p>
    <w:p w:rsidR="004839F3" w:rsidRPr="00C316F0" w:rsidRDefault="005473F9" w:rsidP="00C316F0">
      <w:pPr>
        <w:jc w:val="both"/>
        <w:rPr>
          <w:rFonts w:ascii="Calibri" w:hAnsi="Calibri" w:cs="Calibri"/>
          <w:b/>
          <w:sz w:val="22"/>
          <w:szCs w:val="22"/>
        </w:rPr>
      </w:pPr>
      <w:r w:rsidRPr="00C316F0">
        <w:rPr>
          <w:rFonts w:ascii="Calibri" w:hAnsi="Calibri" w:cs="Calibri"/>
          <w:b/>
          <w:sz w:val="22"/>
          <w:szCs w:val="22"/>
        </w:rPr>
        <w:t>Client</w:t>
      </w:r>
      <w:r w:rsidR="004839F3" w:rsidRPr="00C316F0">
        <w:rPr>
          <w:rFonts w:ascii="Calibri" w:hAnsi="Calibri" w:cs="Calibri"/>
          <w:b/>
          <w:sz w:val="22"/>
          <w:szCs w:val="22"/>
        </w:rPr>
        <w:tab/>
      </w:r>
      <w:r w:rsidR="004839F3" w:rsidRPr="00C316F0">
        <w:rPr>
          <w:rFonts w:ascii="Calibri" w:hAnsi="Calibri" w:cs="Calibri"/>
          <w:b/>
          <w:sz w:val="22"/>
          <w:szCs w:val="22"/>
        </w:rPr>
        <w:tab/>
        <w:t xml:space="preserve"> </w:t>
      </w:r>
      <w:r w:rsidR="004839F3" w:rsidRPr="00C316F0">
        <w:rPr>
          <w:rFonts w:ascii="Calibri" w:hAnsi="Calibri" w:cs="Calibri"/>
          <w:b/>
          <w:sz w:val="22"/>
          <w:szCs w:val="22"/>
        </w:rPr>
        <w:tab/>
      </w:r>
      <w:r w:rsidR="009F3458" w:rsidRPr="00C316F0">
        <w:rPr>
          <w:rFonts w:ascii="Calibri" w:hAnsi="Calibri" w:cs="Calibri"/>
          <w:b/>
          <w:sz w:val="22"/>
          <w:szCs w:val="22"/>
        </w:rPr>
        <w:t>:</w:t>
      </w:r>
      <w:r w:rsidR="004839F3" w:rsidRPr="00C316F0">
        <w:rPr>
          <w:rFonts w:ascii="Calibri" w:hAnsi="Calibri" w:cs="Calibri"/>
          <w:b/>
          <w:sz w:val="22"/>
          <w:szCs w:val="22"/>
        </w:rPr>
        <w:tab/>
      </w:r>
      <w:r w:rsidR="009B6FDB" w:rsidRPr="009B6FDB">
        <w:rPr>
          <w:rFonts w:ascii="Calibri" w:hAnsi="Calibri" w:cs="Calibri"/>
          <w:b/>
          <w:sz w:val="22"/>
          <w:szCs w:val="22"/>
        </w:rPr>
        <w:t>New Zealand.</w:t>
      </w:r>
    </w:p>
    <w:p w:rsidR="00C316F0" w:rsidRDefault="00C316F0" w:rsidP="00C209CC">
      <w:pPr>
        <w:pStyle w:val="experience-jobtitle"/>
        <w:spacing w:after="0"/>
        <w:rPr>
          <w:rFonts w:ascii="Calibri" w:hAnsi="Calibri" w:cs="Calibri"/>
          <w:sz w:val="22"/>
          <w:szCs w:val="22"/>
          <w:u w:val="single"/>
        </w:rPr>
      </w:pPr>
    </w:p>
    <w:p w:rsidR="00C209CC" w:rsidRDefault="00C209CC" w:rsidP="00C209CC">
      <w:pPr>
        <w:pStyle w:val="experience-jobtitle"/>
        <w:spacing w:after="0"/>
        <w:rPr>
          <w:rFonts w:ascii="Calibri" w:hAnsi="Calibri" w:cs="Calibri"/>
          <w:sz w:val="22"/>
          <w:szCs w:val="22"/>
          <w:u w:val="single"/>
        </w:rPr>
      </w:pPr>
      <w:r w:rsidRPr="0076644E">
        <w:rPr>
          <w:rFonts w:ascii="Calibri" w:hAnsi="Calibri" w:cs="Calibri"/>
          <w:sz w:val="22"/>
          <w:szCs w:val="22"/>
          <w:u w:val="single"/>
        </w:rPr>
        <w:t>Description:</w:t>
      </w:r>
    </w:p>
    <w:p w:rsidR="000B1E39" w:rsidRPr="0076644E" w:rsidRDefault="000B1E39" w:rsidP="00C209CC">
      <w:pPr>
        <w:pStyle w:val="experience-jobtitle"/>
        <w:spacing w:after="0"/>
        <w:rPr>
          <w:rFonts w:ascii="Calibri" w:hAnsi="Calibri" w:cs="Calibri"/>
          <w:sz w:val="22"/>
          <w:szCs w:val="22"/>
          <w:u w:val="single"/>
        </w:rPr>
      </w:pPr>
    </w:p>
    <w:p w:rsidR="001D348A" w:rsidRPr="008C64B4" w:rsidRDefault="001D348A" w:rsidP="001D348A">
      <w:pPr>
        <w:jc w:val="both"/>
        <w:rPr>
          <w:rFonts w:asciiTheme="minorHAnsi" w:hAnsiTheme="minorHAnsi" w:cs="Calibri"/>
          <w:bCs/>
        </w:rPr>
      </w:pPr>
      <w:r>
        <w:rPr>
          <w:rFonts w:ascii="Calibri" w:hAnsi="Calibri" w:cs="Calibri"/>
          <w:bCs/>
          <w:sz w:val="22"/>
          <w:szCs w:val="22"/>
        </w:rPr>
        <w:t xml:space="preserve">             </w:t>
      </w:r>
      <w:r w:rsidRPr="008C64B4">
        <w:rPr>
          <w:rFonts w:asciiTheme="minorHAnsi" w:hAnsiTheme="minorHAnsi" w:cs="Calibri"/>
          <w:bCs/>
        </w:rPr>
        <w:t xml:space="preserve">The online-stream of the re-engineering project for Telecom NZ aims to deliver an enhanced customer experience. The online-stream will provide the basis to get Hybris and Adobe AEM in place for further extensions and </w:t>
      </w:r>
      <w:r w:rsidR="004E2917" w:rsidRPr="008C64B4">
        <w:rPr>
          <w:rFonts w:asciiTheme="minorHAnsi" w:hAnsiTheme="minorHAnsi" w:cs="Calibri"/>
          <w:bCs/>
        </w:rPr>
        <w:t>development. It</w:t>
      </w:r>
      <w:r w:rsidRPr="008C64B4">
        <w:rPr>
          <w:rFonts w:asciiTheme="minorHAnsi" w:hAnsiTheme="minorHAnsi" w:cs="Calibri"/>
          <w:bCs/>
        </w:rPr>
        <w:t xml:space="preserve"> involved coding, unit testing, Integration &amp; System Testing. </w:t>
      </w:r>
    </w:p>
    <w:p w:rsidR="00DA1D62" w:rsidRPr="001D348A" w:rsidRDefault="00DA1D62" w:rsidP="001D348A">
      <w:pPr>
        <w:jc w:val="both"/>
        <w:rPr>
          <w:rFonts w:ascii="Calibri" w:hAnsi="Calibri" w:cs="Calibri"/>
          <w:bCs/>
          <w:sz w:val="22"/>
          <w:szCs w:val="22"/>
        </w:rPr>
      </w:pPr>
    </w:p>
    <w:p w:rsidR="00DA1D62" w:rsidRDefault="001D2FB5" w:rsidP="00DA1D62">
      <w:pPr>
        <w:jc w:val="both"/>
        <w:rPr>
          <w:rFonts w:ascii="Calibri" w:hAnsi="Calibri" w:cs="Calibri"/>
          <w:b/>
          <w:sz w:val="22"/>
          <w:szCs w:val="22"/>
          <w:u w:val="single"/>
        </w:rPr>
      </w:pPr>
      <w:r w:rsidRPr="00CA5D05">
        <w:rPr>
          <w:rFonts w:ascii="Calibri" w:hAnsi="Calibri" w:cs="Calibri"/>
          <w:b/>
          <w:sz w:val="22"/>
          <w:szCs w:val="22"/>
          <w:u w:val="single"/>
        </w:rPr>
        <w:t>Responsibilities:</w:t>
      </w:r>
    </w:p>
    <w:p w:rsidR="00DA1D62" w:rsidRDefault="00DA1D62" w:rsidP="00DA1D62">
      <w:pPr>
        <w:jc w:val="both"/>
        <w:rPr>
          <w:rFonts w:ascii="Calibri" w:hAnsi="Calibri" w:cs="Calibri"/>
          <w:b/>
          <w:sz w:val="22"/>
          <w:szCs w:val="22"/>
          <w:u w:val="single"/>
        </w:rPr>
      </w:pPr>
    </w:p>
    <w:p w:rsidR="009B6FDB" w:rsidRPr="002F4004" w:rsidRDefault="009B6FDB" w:rsidP="002F4004">
      <w:pPr>
        <w:numPr>
          <w:ilvl w:val="0"/>
          <w:numId w:val="37"/>
        </w:numPr>
        <w:spacing w:line="276" w:lineRule="auto"/>
        <w:jc w:val="both"/>
        <w:rPr>
          <w:rFonts w:asciiTheme="minorHAnsi" w:hAnsiTheme="minorHAnsi" w:cs="Calibri"/>
          <w:color w:val="000000"/>
        </w:rPr>
      </w:pPr>
      <w:r w:rsidRPr="002F4004">
        <w:rPr>
          <w:rFonts w:asciiTheme="minorHAnsi" w:hAnsiTheme="minorHAnsi" w:cs="Calibri"/>
          <w:color w:val="000000"/>
        </w:rPr>
        <w:t xml:space="preserve">Involved in unit testing and system testing </w:t>
      </w:r>
    </w:p>
    <w:p w:rsidR="009B6FDB" w:rsidRPr="002F4004" w:rsidRDefault="009B6FDB" w:rsidP="002F4004">
      <w:pPr>
        <w:numPr>
          <w:ilvl w:val="0"/>
          <w:numId w:val="37"/>
        </w:numPr>
        <w:spacing w:line="276" w:lineRule="auto"/>
        <w:jc w:val="both"/>
        <w:rPr>
          <w:rFonts w:asciiTheme="minorHAnsi" w:hAnsiTheme="minorHAnsi" w:cs="Calibri"/>
          <w:color w:val="000000"/>
        </w:rPr>
      </w:pPr>
      <w:r w:rsidRPr="002F4004">
        <w:rPr>
          <w:rFonts w:asciiTheme="minorHAnsi" w:hAnsiTheme="minorHAnsi" w:cs="Calibri"/>
          <w:color w:val="000000"/>
        </w:rPr>
        <w:t>Execution of test cases and raising defects</w:t>
      </w:r>
    </w:p>
    <w:p w:rsidR="009B6FDB" w:rsidRPr="002F4004" w:rsidRDefault="009B6FDB" w:rsidP="002F4004">
      <w:pPr>
        <w:numPr>
          <w:ilvl w:val="0"/>
          <w:numId w:val="37"/>
        </w:numPr>
        <w:spacing w:line="276" w:lineRule="auto"/>
        <w:jc w:val="both"/>
        <w:rPr>
          <w:rFonts w:asciiTheme="minorHAnsi" w:hAnsiTheme="minorHAnsi" w:cs="Calibri"/>
          <w:color w:val="000000"/>
        </w:rPr>
      </w:pPr>
      <w:r w:rsidRPr="002F4004">
        <w:rPr>
          <w:rFonts w:asciiTheme="minorHAnsi" w:hAnsiTheme="minorHAnsi" w:cs="Calibri"/>
          <w:color w:val="000000"/>
        </w:rPr>
        <w:t>Coordinate with different teams to get the issues resolved quickly</w:t>
      </w:r>
    </w:p>
    <w:p w:rsidR="00102856" w:rsidRPr="00102856" w:rsidRDefault="002F4004" w:rsidP="00102856">
      <w:pPr>
        <w:pStyle w:val="HTMLPreformatted"/>
        <w:numPr>
          <w:ilvl w:val="0"/>
          <w:numId w:val="37"/>
        </w:numPr>
        <w:spacing w:line="276" w:lineRule="auto"/>
        <w:rPr>
          <w:rFonts w:asciiTheme="minorHAnsi" w:eastAsia="Times New Roman" w:hAnsiTheme="minorHAnsi" w:cs="Arial"/>
          <w:sz w:val="24"/>
          <w:szCs w:val="24"/>
        </w:rPr>
      </w:pPr>
      <w:r w:rsidRPr="002F4004">
        <w:rPr>
          <w:rFonts w:asciiTheme="minorHAnsi" w:eastAsia="Times New Roman" w:hAnsiTheme="minorHAnsi" w:cs="Arial"/>
          <w:sz w:val="24"/>
          <w:szCs w:val="24"/>
        </w:rPr>
        <w:t>Sanity testing</w:t>
      </w:r>
      <w:r w:rsidR="00102856">
        <w:rPr>
          <w:rFonts w:asciiTheme="minorHAnsi" w:eastAsia="Times New Roman" w:hAnsiTheme="minorHAnsi" w:cs="Arial"/>
          <w:sz w:val="24"/>
          <w:szCs w:val="24"/>
        </w:rPr>
        <w:t xml:space="preserve"> and </w:t>
      </w:r>
      <w:r w:rsidRPr="00102856">
        <w:rPr>
          <w:rFonts w:asciiTheme="minorHAnsi" w:eastAsia="Times New Roman" w:hAnsiTheme="minorHAnsi" w:cs="Arial"/>
          <w:sz w:val="24"/>
          <w:szCs w:val="24"/>
        </w:rPr>
        <w:t xml:space="preserve">Functional Testing </w:t>
      </w:r>
    </w:p>
    <w:p w:rsidR="00102856" w:rsidRDefault="00102856" w:rsidP="00102856">
      <w:pPr>
        <w:pStyle w:val="HTMLPreformatted"/>
        <w:numPr>
          <w:ilvl w:val="0"/>
          <w:numId w:val="3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rPr>
          <w:rFonts w:asciiTheme="minorHAnsi" w:eastAsia="Times New Roman" w:hAnsiTheme="minorHAnsi" w:cs="Arial"/>
          <w:sz w:val="24"/>
          <w:szCs w:val="24"/>
        </w:rPr>
      </w:pPr>
      <w:r w:rsidRPr="00102856">
        <w:rPr>
          <w:rFonts w:asciiTheme="minorHAnsi" w:eastAsia="Times New Roman" w:hAnsiTheme="minorHAnsi" w:cs="Arial"/>
          <w:sz w:val="24"/>
          <w:szCs w:val="24"/>
        </w:rPr>
        <w:t>Identified the Test Requirement based on the requirement specification, mapping document.</w:t>
      </w:r>
    </w:p>
    <w:p w:rsidR="0061215F" w:rsidRDefault="0061215F" w:rsidP="0061215F">
      <w:pPr>
        <w:pStyle w:val="HTMLPreformatted"/>
        <w:numPr>
          <w:ilvl w:val="0"/>
          <w:numId w:val="37"/>
        </w:numPr>
        <w:rPr>
          <w:rFonts w:asciiTheme="minorHAnsi" w:eastAsia="Times New Roman" w:hAnsiTheme="minorHAnsi" w:cs="Arial"/>
          <w:sz w:val="24"/>
          <w:szCs w:val="24"/>
        </w:rPr>
      </w:pPr>
      <w:r w:rsidRPr="0061215F">
        <w:rPr>
          <w:rFonts w:asciiTheme="minorHAnsi" w:eastAsia="Times New Roman" w:hAnsiTheme="minorHAnsi" w:cs="Arial"/>
          <w:sz w:val="24"/>
          <w:szCs w:val="24"/>
        </w:rPr>
        <w:t>Preparation of Requirements Traceability Matrix (RTM)</w:t>
      </w:r>
    </w:p>
    <w:p w:rsidR="00F90933" w:rsidRPr="00F90933" w:rsidRDefault="00F90933" w:rsidP="00F90933">
      <w:pPr>
        <w:pStyle w:val="HTMLPreformatted"/>
        <w:numPr>
          <w:ilvl w:val="0"/>
          <w:numId w:val="37"/>
        </w:numPr>
        <w:spacing w:line="276" w:lineRule="auto"/>
        <w:jc w:val="both"/>
        <w:rPr>
          <w:rFonts w:asciiTheme="minorHAnsi" w:eastAsia="Times New Roman" w:hAnsiTheme="minorHAnsi" w:cs="Arial"/>
          <w:sz w:val="24"/>
          <w:szCs w:val="24"/>
        </w:rPr>
      </w:pPr>
      <w:r w:rsidRPr="00F90933">
        <w:rPr>
          <w:rFonts w:asciiTheme="minorHAnsi" w:eastAsia="Times New Roman" w:hAnsiTheme="minorHAnsi" w:cs="Arial"/>
          <w:sz w:val="24"/>
          <w:szCs w:val="24"/>
        </w:rPr>
        <w:t>Came up with the test plan and test scenarios</w:t>
      </w:r>
    </w:p>
    <w:p w:rsidR="00711232" w:rsidRPr="009B6FDB" w:rsidRDefault="00711232" w:rsidP="007777D5">
      <w:pPr>
        <w:pStyle w:val="experience-jobtitle"/>
        <w:keepNext w:val="0"/>
        <w:suppressAutoHyphens/>
        <w:overflowPunct w:val="0"/>
        <w:autoSpaceDE w:val="0"/>
        <w:autoSpaceDN w:val="0"/>
        <w:adjustRightInd w:val="0"/>
        <w:spacing w:after="0"/>
        <w:textAlignment w:val="baseline"/>
        <w:rPr>
          <w:rFonts w:ascii="Calibri" w:hAnsi="Calibri" w:cs="Calibri"/>
          <w:b w:val="0"/>
          <w:bCs/>
          <w:sz w:val="22"/>
          <w:szCs w:val="22"/>
        </w:rPr>
      </w:pPr>
    </w:p>
    <w:p w:rsidR="009B6FDB" w:rsidRPr="0076644E" w:rsidRDefault="004E0872" w:rsidP="009B6FDB">
      <w:pPr>
        <w:pStyle w:val="experience-jobtitle"/>
        <w:tabs>
          <w:tab w:val="left" w:pos="3690"/>
        </w:tabs>
        <w:spacing w:after="0"/>
        <w:rPr>
          <w:rFonts w:ascii="Calibri" w:hAnsi="Calibri" w:cs="Calibri"/>
          <w:sz w:val="22"/>
          <w:szCs w:val="22"/>
          <w:u w:val="single"/>
        </w:rPr>
      </w:pPr>
      <w:r>
        <w:rPr>
          <w:rFonts w:ascii="Calibri" w:hAnsi="Calibri" w:cs="Calibri"/>
          <w:sz w:val="22"/>
          <w:szCs w:val="22"/>
          <w:u w:val="single"/>
        </w:rPr>
        <w:t>Project 3</w:t>
      </w:r>
      <w:r w:rsidR="009B6FDB" w:rsidRPr="0076644E">
        <w:rPr>
          <w:rFonts w:ascii="Calibri" w:hAnsi="Calibri" w:cs="Calibri"/>
          <w:sz w:val="22"/>
          <w:szCs w:val="22"/>
          <w:u w:val="single"/>
        </w:rPr>
        <w:t>#</w:t>
      </w:r>
    </w:p>
    <w:p w:rsidR="009B6FDB" w:rsidRPr="0076644E" w:rsidRDefault="009B6FDB" w:rsidP="009B6FDB">
      <w:pPr>
        <w:pStyle w:val="experience-jobtitle"/>
        <w:tabs>
          <w:tab w:val="left" w:pos="3690"/>
        </w:tabs>
        <w:spacing w:after="0"/>
        <w:rPr>
          <w:rFonts w:ascii="Calibri" w:hAnsi="Calibri" w:cs="Calibri"/>
          <w:sz w:val="22"/>
          <w:szCs w:val="22"/>
        </w:rPr>
      </w:pPr>
    </w:p>
    <w:p w:rsidR="009B6FDB" w:rsidRPr="009B6FDB" w:rsidRDefault="009B6FDB" w:rsidP="009B6FDB">
      <w:pPr>
        <w:jc w:val="both"/>
        <w:rPr>
          <w:rFonts w:ascii="Calibri" w:hAnsi="Calibri" w:cs="Calibri"/>
          <w:b/>
          <w:sz w:val="22"/>
          <w:szCs w:val="22"/>
        </w:rPr>
      </w:pPr>
      <w:r w:rsidRPr="00C316F0">
        <w:rPr>
          <w:rFonts w:ascii="Calibri" w:hAnsi="Calibri" w:cs="Calibri"/>
          <w:b/>
          <w:sz w:val="22"/>
          <w:szCs w:val="22"/>
        </w:rPr>
        <w:t>Project</w:t>
      </w:r>
      <w:r w:rsidRPr="00C316F0">
        <w:rPr>
          <w:rFonts w:ascii="Calibri" w:hAnsi="Calibri" w:cs="Calibri"/>
          <w:b/>
          <w:sz w:val="22"/>
          <w:szCs w:val="22"/>
        </w:rPr>
        <w:tab/>
      </w:r>
      <w:r w:rsidRPr="00C316F0">
        <w:rPr>
          <w:rFonts w:ascii="Calibri" w:hAnsi="Calibri" w:cs="Calibri"/>
          <w:b/>
          <w:sz w:val="22"/>
          <w:szCs w:val="22"/>
        </w:rPr>
        <w:tab/>
      </w:r>
      <w:r w:rsidRPr="00C316F0">
        <w:rPr>
          <w:rFonts w:ascii="Calibri" w:hAnsi="Calibri" w:cs="Calibri"/>
          <w:b/>
          <w:sz w:val="22"/>
          <w:szCs w:val="22"/>
        </w:rPr>
        <w:tab/>
        <w:t>:</w:t>
      </w:r>
      <w:r w:rsidRPr="00C316F0">
        <w:rPr>
          <w:rFonts w:ascii="Calibri" w:hAnsi="Calibri" w:cs="Calibri"/>
          <w:b/>
          <w:sz w:val="22"/>
          <w:szCs w:val="22"/>
        </w:rPr>
        <w:tab/>
      </w:r>
      <w:r w:rsidRPr="009B6FDB">
        <w:rPr>
          <w:rFonts w:ascii="Calibri" w:hAnsi="Calibri" w:cs="Calibri"/>
          <w:b/>
          <w:sz w:val="22"/>
          <w:szCs w:val="22"/>
        </w:rPr>
        <w:t>British telecom</w:t>
      </w:r>
    </w:p>
    <w:p w:rsidR="009B6FDB" w:rsidRPr="00C316F0" w:rsidRDefault="009B6FDB" w:rsidP="009B6FDB">
      <w:pPr>
        <w:jc w:val="both"/>
        <w:rPr>
          <w:rFonts w:ascii="Calibri" w:hAnsi="Calibri" w:cs="Calibri"/>
          <w:b/>
          <w:sz w:val="22"/>
          <w:szCs w:val="22"/>
        </w:rPr>
      </w:pPr>
      <w:r w:rsidRPr="00C316F0">
        <w:rPr>
          <w:rFonts w:ascii="Calibri" w:hAnsi="Calibri" w:cs="Calibri"/>
          <w:b/>
          <w:sz w:val="22"/>
          <w:szCs w:val="22"/>
        </w:rPr>
        <w:t>Client</w:t>
      </w:r>
      <w:r w:rsidRPr="00C316F0">
        <w:rPr>
          <w:rFonts w:ascii="Calibri" w:hAnsi="Calibri" w:cs="Calibri"/>
          <w:b/>
          <w:sz w:val="22"/>
          <w:szCs w:val="22"/>
        </w:rPr>
        <w:tab/>
      </w:r>
      <w:r w:rsidRPr="00C316F0">
        <w:rPr>
          <w:rFonts w:ascii="Calibri" w:hAnsi="Calibri" w:cs="Calibri"/>
          <w:b/>
          <w:sz w:val="22"/>
          <w:szCs w:val="22"/>
        </w:rPr>
        <w:tab/>
        <w:t xml:space="preserve"> </w:t>
      </w:r>
      <w:r w:rsidRPr="00C316F0">
        <w:rPr>
          <w:rFonts w:ascii="Calibri" w:hAnsi="Calibri" w:cs="Calibri"/>
          <w:b/>
          <w:sz w:val="22"/>
          <w:szCs w:val="22"/>
        </w:rPr>
        <w:tab/>
        <w:t>:</w:t>
      </w:r>
      <w:r w:rsidRPr="00C316F0">
        <w:rPr>
          <w:rFonts w:ascii="Calibri" w:hAnsi="Calibri" w:cs="Calibri"/>
          <w:b/>
          <w:sz w:val="22"/>
          <w:szCs w:val="22"/>
        </w:rPr>
        <w:tab/>
      </w:r>
      <w:r>
        <w:rPr>
          <w:rFonts w:ascii="Calibri" w:hAnsi="Calibri" w:cs="Calibri"/>
          <w:b/>
          <w:sz w:val="22"/>
          <w:szCs w:val="22"/>
        </w:rPr>
        <w:t>United Kingdom</w:t>
      </w:r>
      <w:r w:rsidRPr="009B6FDB">
        <w:rPr>
          <w:rFonts w:ascii="Calibri" w:hAnsi="Calibri" w:cs="Calibri"/>
          <w:b/>
          <w:sz w:val="22"/>
          <w:szCs w:val="22"/>
        </w:rPr>
        <w:t>.</w:t>
      </w:r>
    </w:p>
    <w:p w:rsidR="009B6FDB" w:rsidRDefault="009B6FDB" w:rsidP="009B6FDB">
      <w:pPr>
        <w:pStyle w:val="experience-jobtitle"/>
        <w:spacing w:after="0"/>
        <w:rPr>
          <w:rFonts w:ascii="Calibri" w:hAnsi="Calibri" w:cs="Calibri"/>
          <w:sz w:val="22"/>
          <w:szCs w:val="22"/>
          <w:u w:val="single"/>
        </w:rPr>
      </w:pPr>
    </w:p>
    <w:p w:rsidR="009B6FDB" w:rsidRDefault="009B6FDB" w:rsidP="009B6FDB">
      <w:pPr>
        <w:pStyle w:val="experience-jobtitle"/>
        <w:spacing w:after="0"/>
        <w:rPr>
          <w:rFonts w:ascii="Calibri" w:hAnsi="Calibri" w:cs="Calibri"/>
          <w:sz w:val="22"/>
          <w:szCs w:val="22"/>
          <w:u w:val="single"/>
        </w:rPr>
      </w:pPr>
      <w:r w:rsidRPr="0076644E">
        <w:rPr>
          <w:rFonts w:ascii="Calibri" w:hAnsi="Calibri" w:cs="Calibri"/>
          <w:sz w:val="22"/>
          <w:szCs w:val="22"/>
          <w:u w:val="single"/>
        </w:rPr>
        <w:t>Description:</w:t>
      </w:r>
    </w:p>
    <w:p w:rsidR="001D348A" w:rsidRPr="0076644E" w:rsidRDefault="001D348A" w:rsidP="009B6FDB">
      <w:pPr>
        <w:pStyle w:val="experience-jobtitle"/>
        <w:spacing w:after="0"/>
        <w:rPr>
          <w:rFonts w:ascii="Calibri" w:hAnsi="Calibri" w:cs="Calibri"/>
          <w:sz w:val="22"/>
          <w:szCs w:val="22"/>
          <w:u w:val="single"/>
        </w:rPr>
      </w:pPr>
    </w:p>
    <w:p w:rsidR="001D348A" w:rsidRPr="00981AD1" w:rsidRDefault="001D348A" w:rsidP="001D348A">
      <w:pPr>
        <w:jc w:val="both"/>
        <w:rPr>
          <w:rFonts w:asciiTheme="minorHAnsi" w:hAnsiTheme="minorHAnsi" w:cs="Calibri"/>
          <w:bCs/>
        </w:rPr>
      </w:pPr>
      <w:r>
        <w:rPr>
          <w:rFonts w:ascii="Calibri" w:hAnsi="Calibri" w:cs="Calibri"/>
          <w:bCs/>
          <w:sz w:val="22"/>
          <w:szCs w:val="22"/>
          <w:lang w:val="en-GB"/>
        </w:rPr>
        <w:t xml:space="preserve">                    </w:t>
      </w:r>
      <w:r w:rsidRPr="00981AD1">
        <w:rPr>
          <w:rFonts w:asciiTheme="minorHAnsi" w:hAnsiTheme="minorHAnsi" w:cs="Calibri"/>
          <w:bCs/>
          <w:lang w:val="en-GB"/>
        </w:rPr>
        <w:t>The Unified Inventory Interface is a Service Assurance infrastructure component which provides a platform for capturing source data (full/delta) from variety of systems. It provides unified network and service inventory information for 20C and 21C Broadband and 20C and 21C Voice. It serves both T2R and L2C transactions. Mapping of service to physical/logical inventory is the prime function of the system.</w:t>
      </w:r>
    </w:p>
    <w:p w:rsidR="00387DCC" w:rsidRDefault="00387DCC" w:rsidP="009B6FDB">
      <w:pPr>
        <w:jc w:val="both"/>
        <w:rPr>
          <w:rFonts w:ascii="Calibri" w:hAnsi="Calibri" w:cs="Calibri"/>
          <w:b/>
          <w:sz w:val="22"/>
          <w:szCs w:val="22"/>
        </w:rPr>
      </w:pPr>
    </w:p>
    <w:p w:rsidR="00387DCC" w:rsidRDefault="00387DCC" w:rsidP="009B6FDB">
      <w:pPr>
        <w:jc w:val="both"/>
        <w:rPr>
          <w:rFonts w:ascii="Calibri" w:hAnsi="Calibri" w:cs="Calibri"/>
          <w:b/>
          <w:sz w:val="22"/>
          <w:szCs w:val="22"/>
        </w:rPr>
      </w:pPr>
    </w:p>
    <w:p w:rsidR="009B6FDB" w:rsidRDefault="009B6FDB" w:rsidP="009B6FDB">
      <w:pPr>
        <w:jc w:val="both"/>
        <w:rPr>
          <w:rFonts w:ascii="Calibri" w:hAnsi="Calibri" w:cs="Calibri"/>
          <w:b/>
          <w:sz w:val="22"/>
          <w:szCs w:val="22"/>
          <w:u w:val="single"/>
        </w:rPr>
      </w:pPr>
      <w:r w:rsidRPr="00CA5D05">
        <w:rPr>
          <w:rFonts w:ascii="Calibri" w:hAnsi="Calibri" w:cs="Calibri"/>
          <w:b/>
          <w:sz w:val="22"/>
          <w:szCs w:val="22"/>
          <w:u w:val="single"/>
        </w:rPr>
        <w:lastRenderedPageBreak/>
        <w:t>Responsibilities:</w:t>
      </w:r>
    </w:p>
    <w:p w:rsidR="009B6FDB" w:rsidRPr="00CA5D05" w:rsidRDefault="009B6FDB" w:rsidP="009B6FDB">
      <w:pPr>
        <w:jc w:val="both"/>
        <w:rPr>
          <w:rFonts w:ascii="Calibri" w:hAnsi="Calibri" w:cs="Calibri"/>
          <w:b/>
          <w:sz w:val="22"/>
          <w:szCs w:val="22"/>
          <w:u w:val="single"/>
        </w:rPr>
      </w:pPr>
      <w:r>
        <w:rPr>
          <w:rFonts w:ascii="Calibri" w:hAnsi="Calibri" w:cs="Calibri"/>
          <w:b/>
          <w:sz w:val="22"/>
          <w:szCs w:val="22"/>
          <w:u w:val="single"/>
        </w:rPr>
        <w:t xml:space="preserve">  </w:t>
      </w:r>
    </w:p>
    <w:p w:rsidR="009B6FDB" w:rsidRPr="00D73A36" w:rsidRDefault="00722A76" w:rsidP="00D73A36">
      <w:pPr>
        <w:numPr>
          <w:ilvl w:val="0"/>
          <w:numId w:val="34"/>
        </w:numPr>
        <w:spacing w:line="276" w:lineRule="auto"/>
        <w:jc w:val="both"/>
        <w:rPr>
          <w:rFonts w:asciiTheme="minorHAnsi" w:hAnsiTheme="minorHAnsi" w:cs="Calibri"/>
          <w:color w:val="000000"/>
        </w:rPr>
      </w:pPr>
      <w:r w:rsidRPr="00D73A36">
        <w:rPr>
          <w:rFonts w:asciiTheme="minorHAnsi" w:hAnsiTheme="minorHAnsi" w:cs="Calibri"/>
          <w:color w:val="000000"/>
        </w:rPr>
        <w:t>Preparing test</w:t>
      </w:r>
      <w:r w:rsidR="009B6FDB" w:rsidRPr="00D73A36">
        <w:rPr>
          <w:rFonts w:asciiTheme="minorHAnsi" w:hAnsiTheme="minorHAnsi" w:cs="Calibri"/>
          <w:color w:val="000000"/>
        </w:rPr>
        <w:t xml:space="preserve"> cases and getting the rework done</w:t>
      </w:r>
    </w:p>
    <w:p w:rsidR="009B6FDB" w:rsidRPr="00D73A36" w:rsidRDefault="009B6FDB" w:rsidP="00D73A36">
      <w:pPr>
        <w:numPr>
          <w:ilvl w:val="0"/>
          <w:numId w:val="34"/>
        </w:numPr>
        <w:spacing w:line="276" w:lineRule="auto"/>
        <w:jc w:val="both"/>
        <w:rPr>
          <w:rFonts w:asciiTheme="minorHAnsi" w:hAnsiTheme="minorHAnsi" w:cs="Calibri"/>
          <w:color w:val="000000"/>
        </w:rPr>
      </w:pPr>
      <w:r w:rsidRPr="00D73A36">
        <w:rPr>
          <w:rFonts w:asciiTheme="minorHAnsi" w:hAnsiTheme="minorHAnsi" w:cs="Calibri"/>
          <w:color w:val="000000"/>
        </w:rPr>
        <w:t>Assigning tasks to the team and ensuring completion as planned</w:t>
      </w:r>
    </w:p>
    <w:p w:rsidR="009B6FDB" w:rsidRPr="00D73A36" w:rsidRDefault="009B6FDB" w:rsidP="00D73A36">
      <w:pPr>
        <w:numPr>
          <w:ilvl w:val="0"/>
          <w:numId w:val="34"/>
        </w:numPr>
        <w:spacing w:line="276" w:lineRule="auto"/>
        <w:jc w:val="both"/>
        <w:rPr>
          <w:rFonts w:asciiTheme="minorHAnsi" w:hAnsiTheme="minorHAnsi" w:cs="Calibri"/>
          <w:color w:val="000000"/>
        </w:rPr>
      </w:pPr>
      <w:r w:rsidRPr="00D73A36">
        <w:rPr>
          <w:rFonts w:asciiTheme="minorHAnsi" w:hAnsiTheme="minorHAnsi" w:cs="Calibri"/>
          <w:color w:val="000000"/>
        </w:rPr>
        <w:t>Testing of the application</w:t>
      </w:r>
    </w:p>
    <w:p w:rsidR="009B6FDB" w:rsidRDefault="009B6FDB" w:rsidP="00D73A36">
      <w:pPr>
        <w:numPr>
          <w:ilvl w:val="0"/>
          <w:numId w:val="34"/>
        </w:numPr>
        <w:spacing w:line="276" w:lineRule="auto"/>
        <w:jc w:val="both"/>
        <w:rPr>
          <w:rFonts w:asciiTheme="minorHAnsi" w:hAnsiTheme="minorHAnsi" w:cs="Calibri"/>
          <w:color w:val="000000"/>
        </w:rPr>
      </w:pPr>
      <w:r w:rsidRPr="00D73A36">
        <w:rPr>
          <w:rFonts w:asciiTheme="minorHAnsi" w:hAnsiTheme="minorHAnsi" w:cs="Calibri"/>
          <w:color w:val="000000"/>
        </w:rPr>
        <w:t>Defect Management</w:t>
      </w:r>
    </w:p>
    <w:p w:rsidR="0061215F" w:rsidRPr="00050E0D" w:rsidRDefault="0061215F" w:rsidP="0061215F">
      <w:pPr>
        <w:pStyle w:val="HTMLPreformatted"/>
        <w:numPr>
          <w:ilvl w:val="0"/>
          <w:numId w:val="34"/>
        </w:numPr>
        <w:rPr>
          <w:rFonts w:asciiTheme="minorHAnsi" w:eastAsia="Times New Roman" w:hAnsiTheme="minorHAnsi" w:cs="Arial"/>
          <w:sz w:val="24"/>
          <w:szCs w:val="24"/>
        </w:rPr>
      </w:pPr>
      <w:r w:rsidRPr="00050E0D">
        <w:rPr>
          <w:rFonts w:asciiTheme="minorHAnsi" w:eastAsia="Times New Roman" w:hAnsiTheme="minorHAnsi" w:cs="Arial"/>
          <w:sz w:val="24"/>
          <w:szCs w:val="24"/>
        </w:rPr>
        <w:t>Test Lab set up in Quality Center</w:t>
      </w:r>
    </w:p>
    <w:p w:rsidR="00F14F27" w:rsidRPr="009B6FDB" w:rsidRDefault="00F14F27" w:rsidP="001D348A">
      <w:pPr>
        <w:jc w:val="both"/>
        <w:rPr>
          <w:rFonts w:ascii="Calibri" w:hAnsi="Calibri" w:cs="Calibri"/>
          <w:color w:val="000000"/>
          <w:sz w:val="22"/>
          <w:szCs w:val="22"/>
        </w:rPr>
      </w:pPr>
    </w:p>
    <w:p w:rsidR="009B6FDB" w:rsidRPr="0076644E" w:rsidRDefault="009B6FDB" w:rsidP="009B6FDB">
      <w:pPr>
        <w:jc w:val="both"/>
        <w:rPr>
          <w:rFonts w:ascii="Calibri" w:hAnsi="Calibri" w:cs="Calibri"/>
          <w:color w:val="000000"/>
          <w:sz w:val="22"/>
          <w:szCs w:val="22"/>
        </w:rPr>
      </w:pPr>
    </w:p>
    <w:p w:rsidR="009B6FDB" w:rsidRPr="0076644E" w:rsidRDefault="004E0872" w:rsidP="009B6FDB">
      <w:pPr>
        <w:pStyle w:val="experience-jobtitle"/>
        <w:tabs>
          <w:tab w:val="left" w:pos="3690"/>
        </w:tabs>
        <w:spacing w:after="0"/>
        <w:rPr>
          <w:rFonts w:ascii="Calibri" w:hAnsi="Calibri" w:cs="Calibri"/>
          <w:sz w:val="22"/>
          <w:szCs w:val="22"/>
          <w:u w:val="single"/>
        </w:rPr>
      </w:pPr>
      <w:r>
        <w:rPr>
          <w:rFonts w:ascii="Calibri" w:hAnsi="Calibri" w:cs="Calibri"/>
          <w:sz w:val="22"/>
          <w:szCs w:val="22"/>
          <w:u w:val="single"/>
        </w:rPr>
        <w:t>Project 4</w:t>
      </w:r>
      <w:r w:rsidR="009B6FDB" w:rsidRPr="0076644E">
        <w:rPr>
          <w:rFonts w:ascii="Calibri" w:hAnsi="Calibri" w:cs="Calibri"/>
          <w:sz w:val="22"/>
          <w:szCs w:val="22"/>
          <w:u w:val="single"/>
        </w:rPr>
        <w:t>#</w:t>
      </w:r>
    </w:p>
    <w:p w:rsidR="009B6FDB" w:rsidRPr="0076644E" w:rsidRDefault="009B6FDB" w:rsidP="009B6FDB">
      <w:pPr>
        <w:pStyle w:val="experience-jobtitle"/>
        <w:tabs>
          <w:tab w:val="left" w:pos="3690"/>
        </w:tabs>
        <w:spacing w:after="0"/>
        <w:rPr>
          <w:rFonts w:ascii="Calibri" w:hAnsi="Calibri" w:cs="Calibri"/>
          <w:sz w:val="22"/>
          <w:szCs w:val="22"/>
        </w:rPr>
      </w:pPr>
    </w:p>
    <w:p w:rsidR="009B6FDB" w:rsidRDefault="009B6FDB" w:rsidP="009B6FDB">
      <w:pPr>
        <w:jc w:val="both"/>
        <w:rPr>
          <w:rFonts w:ascii="Calibri" w:hAnsi="Calibri" w:cs="Calibri"/>
          <w:b/>
          <w:sz w:val="22"/>
          <w:szCs w:val="22"/>
        </w:rPr>
      </w:pPr>
      <w:r w:rsidRPr="00C316F0">
        <w:rPr>
          <w:rFonts w:ascii="Calibri" w:hAnsi="Calibri" w:cs="Calibri"/>
          <w:b/>
          <w:sz w:val="22"/>
          <w:szCs w:val="22"/>
        </w:rPr>
        <w:t>Project</w:t>
      </w:r>
      <w:r w:rsidRPr="00C316F0">
        <w:rPr>
          <w:rFonts w:ascii="Calibri" w:hAnsi="Calibri" w:cs="Calibri"/>
          <w:b/>
          <w:sz w:val="22"/>
          <w:szCs w:val="22"/>
        </w:rPr>
        <w:tab/>
      </w:r>
      <w:r w:rsidRPr="00C316F0">
        <w:rPr>
          <w:rFonts w:ascii="Calibri" w:hAnsi="Calibri" w:cs="Calibri"/>
          <w:b/>
          <w:sz w:val="22"/>
          <w:szCs w:val="22"/>
        </w:rPr>
        <w:tab/>
      </w:r>
      <w:r w:rsidRPr="00C316F0">
        <w:rPr>
          <w:rFonts w:ascii="Calibri" w:hAnsi="Calibri" w:cs="Calibri"/>
          <w:b/>
          <w:sz w:val="22"/>
          <w:szCs w:val="22"/>
        </w:rPr>
        <w:tab/>
        <w:t>:</w:t>
      </w:r>
      <w:r w:rsidRPr="00C316F0">
        <w:rPr>
          <w:rFonts w:ascii="Calibri" w:hAnsi="Calibri" w:cs="Calibri"/>
          <w:b/>
          <w:sz w:val="22"/>
          <w:szCs w:val="22"/>
        </w:rPr>
        <w:tab/>
      </w:r>
      <w:r w:rsidRPr="009B6FDB">
        <w:rPr>
          <w:rFonts w:ascii="Calibri" w:hAnsi="Calibri" w:cs="Calibri"/>
          <w:b/>
          <w:sz w:val="22"/>
          <w:szCs w:val="22"/>
        </w:rPr>
        <w:t>Style SPA</w:t>
      </w:r>
    </w:p>
    <w:p w:rsidR="009B6FDB" w:rsidRPr="00C316F0" w:rsidRDefault="009B6FDB" w:rsidP="009B6FDB">
      <w:pPr>
        <w:jc w:val="both"/>
        <w:rPr>
          <w:rFonts w:ascii="Calibri" w:hAnsi="Calibri" w:cs="Calibri"/>
          <w:b/>
          <w:sz w:val="22"/>
          <w:szCs w:val="22"/>
        </w:rPr>
      </w:pPr>
      <w:r w:rsidRPr="00C316F0">
        <w:rPr>
          <w:rFonts w:ascii="Calibri" w:hAnsi="Calibri" w:cs="Calibri"/>
          <w:b/>
          <w:sz w:val="22"/>
          <w:szCs w:val="22"/>
        </w:rPr>
        <w:t>Client</w:t>
      </w:r>
      <w:r w:rsidRPr="00C316F0">
        <w:rPr>
          <w:rFonts w:ascii="Calibri" w:hAnsi="Calibri" w:cs="Calibri"/>
          <w:b/>
          <w:sz w:val="22"/>
          <w:szCs w:val="22"/>
        </w:rPr>
        <w:tab/>
      </w:r>
      <w:r w:rsidRPr="00C316F0">
        <w:rPr>
          <w:rFonts w:ascii="Calibri" w:hAnsi="Calibri" w:cs="Calibri"/>
          <w:b/>
          <w:sz w:val="22"/>
          <w:szCs w:val="22"/>
        </w:rPr>
        <w:tab/>
        <w:t xml:space="preserve"> </w:t>
      </w:r>
      <w:r w:rsidRPr="00C316F0">
        <w:rPr>
          <w:rFonts w:ascii="Calibri" w:hAnsi="Calibri" w:cs="Calibri"/>
          <w:b/>
          <w:sz w:val="22"/>
          <w:szCs w:val="22"/>
        </w:rPr>
        <w:tab/>
        <w:t>:</w:t>
      </w:r>
      <w:r w:rsidRPr="00C316F0">
        <w:rPr>
          <w:rFonts w:ascii="Calibri" w:hAnsi="Calibri" w:cs="Calibri"/>
          <w:b/>
          <w:sz w:val="22"/>
          <w:szCs w:val="22"/>
        </w:rPr>
        <w:tab/>
      </w:r>
      <w:r w:rsidR="001D348A">
        <w:rPr>
          <w:rFonts w:ascii="Calibri" w:hAnsi="Calibri" w:cs="Calibri"/>
          <w:b/>
          <w:sz w:val="22"/>
          <w:szCs w:val="22"/>
        </w:rPr>
        <w:t>Infosys</w:t>
      </w:r>
      <w:r w:rsidRPr="009B6FDB">
        <w:rPr>
          <w:rFonts w:ascii="Calibri" w:hAnsi="Calibri" w:cs="Calibri"/>
          <w:b/>
          <w:sz w:val="22"/>
          <w:szCs w:val="22"/>
        </w:rPr>
        <w:t>.</w:t>
      </w:r>
    </w:p>
    <w:p w:rsidR="009B6FDB" w:rsidRDefault="009B6FDB" w:rsidP="009B6FDB">
      <w:pPr>
        <w:pStyle w:val="experience-jobtitle"/>
        <w:spacing w:after="0"/>
        <w:rPr>
          <w:rFonts w:ascii="Calibri" w:hAnsi="Calibri" w:cs="Calibri"/>
          <w:sz w:val="22"/>
          <w:szCs w:val="22"/>
          <w:u w:val="single"/>
        </w:rPr>
      </w:pPr>
    </w:p>
    <w:p w:rsidR="009B6FDB" w:rsidRPr="0076644E" w:rsidRDefault="009B6FDB" w:rsidP="009B6FDB">
      <w:pPr>
        <w:pStyle w:val="experience-jobtitle"/>
        <w:spacing w:after="0"/>
        <w:rPr>
          <w:rFonts w:ascii="Calibri" w:hAnsi="Calibri" w:cs="Calibri"/>
          <w:sz w:val="22"/>
          <w:szCs w:val="22"/>
          <w:u w:val="single"/>
        </w:rPr>
      </w:pPr>
      <w:r w:rsidRPr="0076644E">
        <w:rPr>
          <w:rFonts w:ascii="Calibri" w:hAnsi="Calibri" w:cs="Calibri"/>
          <w:sz w:val="22"/>
          <w:szCs w:val="22"/>
          <w:u w:val="single"/>
        </w:rPr>
        <w:t>Description:</w:t>
      </w:r>
    </w:p>
    <w:p w:rsidR="001D348A" w:rsidRDefault="001D348A" w:rsidP="001D348A">
      <w:pPr>
        <w:rPr>
          <w:rFonts w:ascii="Calibri" w:hAnsi="Calibri" w:cs="Calibri"/>
          <w:bCs/>
          <w:sz w:val="22"/>
          <w:szCs w:val="22"/>
        </w:rPr>
      </w:pPr>
      <w:r>
        <w:rPr>
          <w:rFonts w:ascii="Calibri" w:hAnsi="Calibri" w:cs="Calibri"/>
          <w:bCs/>
          <w:sz w:val="22"/>
          <w:szCs w:val="22"/>
        </w:rPr>
        <w:t xml:space="preserve">                                </w:t>
      </w:r>
    </w:p>
    <w:p w:rsidR="000A4CFE" w:rsidRDefault="001D348A" w:rsidP="000A4CFE">
      <w:pPr>
        <w:rPr>
          <w:rFonts w:asciiTheme="minorHAnsi" w:hAnsiTheme="minorHAnsi" w:cs="Calibri"/>
          <w:bCs/>
        </w:rPr>
      </w:pPr>
      <w:r w:rsidRPr="006F79B3">
        <w:rPr>
          <w:rFonts w:asciiTheme="minorHAnsi" w:hAnsiTheme="minorHAnsi" w:cs="Calibri"/>
          <w:bCs/>
        </w:rPr>
        <w:t xml:space="preserve">                     Developed a Web Application using Java, Servlets, JSP, JavaScript, CSS, Oracle 11g, PL/SQL, HTML as a part of post project for Infosys which enabled the users to manage all the processes for the client STYLE SPA by enabling the users to store different kinds of data in the data base by implementing different business logics and validations on the data. This application has been designed with JSP as the front-end, Java and related technologies for middle tier and Oracle as the back-end.</w:t>
      </w:r>
    </w:p>
    <w:p w:rsidR="000A4CFE" w:rsidRDefault="000A4CFE" w:rsidP="000A4CFE">
      <w:pPr>
        <w:rPr>
          <w:rFonts w:asciiTheme="minorHAnsi" w:hAnsiTheme="minorHAnsi" w:cs="Calibri"/>
          <w:bCs/>
        </w:rPr>
      </w:pPr>
    </w:p>
    <w:p w:rsidR="009B6FDB" w:rsidRPr="001D1D76" w:rsidRDefault="009B6FDB" w:rsidP="000A4CFE">
      <w:pPr>
        <w:rPr>
          <w:rFonts w:asciiTheme="minorHAnsi" w:hAnsiTheme="minorHAnsi" w:cs="Calibri"/>
          <w:b/>
          <w:sz w:val="22"/>
          <w:szCs w:val="22"/>
          <w:u w:val="single"/>
        </w:rPr>
      </w:pPr>
      <w:r w:rsidRPr="001D1D76">
        <w:rPr>
          <w:rFonts w:asciiTheme="minorHAnsi" w:hAnsiTheme="minorHAnsi" w:cs="Calibri"/>
          <w:b/>
          <w:sz w:val="22"/>
          <w:szCs w:val="22"/>
          <w:u w:val="single"/>
        </w:rPr>
        <w:t>Responsibilities:</w:t>
      </w:r>
    </w:p>
    <w:p w:rsidR="009B6FDB" w:rsidRPr="00CA5D05" w:rsidRDefault="009B6FDB" w:rsidP="009B6FDB">
      <w:pPr>
        <w:jc w:val="both"/>
        <w:rPr>
          <w:rFonts w:ascii="Calibri" w:hAnsi="Calibri" w:cs="Calibri"/>
          <w:b/>
          <w:sz w:val="22"/>
          <w:szCs w:val="22"/>
          <w:u w:val="single"/>
        </w:rPr>
      </w:pPr>
      <w:r>
        <w:rPr>
          <w:rFonts w:ascii="Calibri" w:hAnsi="Calibri" w:cs="Calibri"/>
          <w:b/>
          <w:sz w:val="22"/>
          <w:szCs w:val="22"/>
          <w:u w:val="single"/>
        </w:rPr>
        <w:t xml:space="preserve">  </w:t>
      </w:r>
    </w:p>
    <w:p w:rsidR="00E559A0" w:rsidRPr="00E469C5" w:rsidRDefault="00E559A0" w:rsidP="00E469C5">
      <w:pPr>
        <w:numPr>
          <w:ilvl w:val="0"/>
          <w:numId w:val="34"/>
        </w:numPr>
        <w:spacing w:line="276" w:lineRule="auto"/>
        <w:jc w:val="both"/>
        <w:rPr>
          <w:rFonts w:asciiTheme="minorHAnsi" w:hAnsiTheme="minorHAnsi" w:cs="Calibri"/>
          <w:color w:val="000000"/>
        </w:rPr>
      </w:pPr>
      <w:r w:rsidRPr="00E469C5">
        <w:rPr>
          <w:rFonts w:asciiTheme="minorHAnsi" w:hAnsiTheme="minorHAnsi" w:cs="Arial"/>
        </w:rPr>
        <w:t>Requirement Analysis, writing test cases and test execution</w:t>
      </w:r>
    </w:p>
    <w:p w:rsidR="00D34355" w:rsidRDefault="00E469C5" w:rsidP="00D34355">
      <w:pPr>
        <w:pStyle w:val="HTMLPreformatted"/>
        <w:numPr>
          <w:ilvl w:val="0"/>
          <w:numId w:val="34"/>
        </w:numPr>
        <w:spacing w:line="276" w:lineRule="auto"/>
        <w:rPr>
          <w:rFonts w:asciiTheme="minorHAnsi" w:eastAsia="Times New Roman" w:hAnsiTheme="minorHAnsi" w:cs="Arial"/>
          <w:sz w:val="24"/>
          <w:szCs w:val="24"/>
        </w:rPr>
      </w:pPr>
      <w:r w:rsidRPr="00E469C5">
        <w:rPr>
          <w:rFonts w:asciiTheme="minorHAnsi" w:eastAsia="Times New Roman" w:hAnsiTheme="minorHAnsi" w:cs="Arial"/>
          <w:sz w:val="24"/>
          <w:szCs w:val="24"/>
        </w:rPr>
        <w:t>Developed various SQL queries to extract data from the databases and do the data validation.</w:t>
      </w:r>
    </w:p>
    <w:p w:rsidR="00E469C5" w:rsidRPr="00D34355" w:rsidRDefault="00E469C5" w:rsidP="00D34355">
      <w:pPr>
        <w:pStyle w:val="HTMLPreformatted"/>
        <w:numPr>
          <w:ilvl w:val="0"/>
          <w:numId w:val="34"/>
        </w:numPr>
        <w:spacing w:line="276" w:lineRule="auto"/>
        <w:rPr>
          <w:rFonts w:asciiTheme="minorHAnsi" w:eastAsia="Times New Roman" w:hAnsiTheme="minorHAnsi" w:cs="Arial"/>
          <w:sz w:val="24"/>
          <w:szCs w:val="24"/>
        </w:rPr>
      </w:pPr>
      <w:r w:rsidRPr="00D34355">
        <w:rPr>
          <w:rFonts w:asciiTheme="minorHAnsi" w:eastAsia="Times New Roman" w:hAnsiTheme="minorHAnsi" w:cs="Arial"/>
          <w:sz w:val="24"/>
          <w:szCs w:val="24"/>
        </w:rPr>
        <w:t>Used QC for complete test management that is all updated all the requirement, Test Case, Execution Result and defects in QC</w:t>
      </w:r>
      <w:r w:rsidRPr="00D34355">
        <w:rPr>
          <w:rFonts w:ascii="Arial" w:eastAsia="Times New Roman" w:hAnsi="Arial" w:cs="Arial"/>
        </w:rPr>
        <w:t>.</w:t>
      </w:r>
    </w:p>
    <w:p w:rsidR="009B6FDB" w:rsidRPr="006F79B3" w:rsidRDefault="009B6FDB" w:rsidP="00E469C5">
      <w:pPr>
        <w:ind w:left="720"/>
        <w:jc w:val="both"/>
        <w:rPr>
          <w:rFonts w:ascii="Calibri" w:hAnsi="Calibri" w:cs="Calibri"/>
          <w:color w:val="000000"/>
        </w:rPr>
      </w:pPr>
    </w:p>
    <w:p w:rsidR="00F25780" w:rsidRDefault="00F25780" w:rsidP="00E50568">
      <w:pPr>
        <w:jc w:val="both"/>
        <w:rPr>
          <w:rFonts w:ascii="Calibri" w:hAnsi="Calibri" w:cs="Calibri"/>
          <w:u w:val="single"/>
        </w:rPr>
      </w:pPr>
    </w:p>
    <w:p w:rsidR="00F25780" w:rsidRDefault="00F25780" w:rsidP="009B6FDB">
      <w:pPr>
        <w:ind w:left="720"/>
        <w:jc w:val="both"/>
        <w:rPr>
          <w:rFonts w:ascii="Calibri" w:hAnsi="Calibri" w:cs="Calibri"/>
          <w:u w:val="single"/>
        </w:rPr>
      </w:pPr>
    </w:p>
    <w:p w:rsidR="00FB0763" w:rsidRPr="001D1D76" w:rsidRDefault="00FB0763" w:rsidP="00FB0763">
      <w:pPr>
        <w:jc w:val="both"/>
        <w:rPr>
          <w:rFonts w:ascii="Calibri" w:hAnsi="Calibri" w:cs="Calibri"/>
          <w:sz w:val="22"/>
          <w:szCs w:val="22"/>
          <w:u w:val="single"/>
        </w:rPr>
      </w:pPr>
    </w:p>
    <w:p w:rsidR="00D34355" w:rsidRPr="001D1D76" w:rsidRDefault="005E5B5C" w:rsidP="00D34355">
      <w:pPr>
        <w:jc w:val="both"/>
        <w:rPr>
          <w:rFonts w:ascii="Calibri" w:hAnsi="Calibri" w:cs="Calibri"/>
          <w:b/>
          <w:sz w:val="22"/>
          <w:szCs w:val="22"/>
          <w:u w:val="single"/>
        </w:rPr>
      </w:pPr>
      <w:r w:rsidRPr="001D1D76">
        <w:rPr>
          <w:rFonts w:ascii="Calibri" w:hAnsi="Calibri" w:cs="Calibri"/>
          <w:b/>
          <w:sz w:val="22"/>
          <w:szCs w:val="22"/>
          <w:u w:val="single"/>
        </w:rPr>
        <w:t>Achievements</w:t>
      </w:r>
      <w:r w:rsidR="00FB0763" w:rsidRPr="001D1D76">
        <w:rPr>
          <w:rFonts w:ascii="Calibri" w:hAnsi="Calibri" w:cs="Calibri"/>
          <w:b/>
          <w:sz w:val="22"/>
          <w:szCs w:val="22"/>
          <w:u w:val="single"/>
        </w:rPr>
        <w:t>:</w:t>
      </w:r>
    </w:p>
    <w:p w:rsidR="00D34355" w:rsidRDefault="00D34355" w:rsidP="00D34355">
      <w:pPr>
        <w:jc w:val="both"/>
        <w:rPr>
          <w:rFonts w:ascii="Calibri" w:hAnsi="Calibri" w:cs="Calibri"/>
          <w:b/>
          <w:sz w:val="22"/>
          <w:szCs w:val="22"/>
          <w:u w:val="single"/>
        </w:rPr>
      </w:pPr>
    </w:p>
    <w:p w:rsidR="00D34355" w:rsidRPr="00C25BE4" w:rsidRDefault="00D34355" w:rsidP="00C25BE4">
      <w:pPr>
        <w:pStyle w:val="HTMLPreformatted"/>
        <w:numPr>
          <w:ilvl w:val="0"/>
          <w:numId w:val="34"/>
        </w:numPr>
        <w:spacing w:line="276" w:lineRule="auto"/>
        <w:rPr>
          <w:rFonts w:asciiTheme="minorHAnsi" w:eastAsia="Times New Roman" w:hAnsiTheme="minorHAnsi" w:cs="Arial"/>
          <w:sz w:val="24"/>
          <w:szCs w:val="24"/>
        </w:rPr>
      </w:pPr>
      <w:r w:rsidRPr="00C25BE4">
        <w:rPr>
          <w:rFonts w:asciiTheme="minorHAnsi" w:hAnsiTheme="minorHAnsi" w:cs="Arial"/>
          <w:sz w:val="24"/>
          <w:szCs w:val="24"/>
        </w:rPr>
        <w:t>Star Award in Spark New Zealand project</w:t>
      </w:r>
    </w:p>
    <w:p w:rsidR="00C25BE4" w:rsidRPr="00C25BE4" w:rsidRDefault="004E7EED" w:rsidP="00C25BE4">
      <w:pPr>
        <w:pStyle w:val="HTMLPreformatted"/>
        <w:numPr>
          <w:ilvl w:val="0"/>
          <w:numId w:val="34"/>
        </w:numPr>
        <w:spacing w:line="276" w:lineRule="auto"/>
        <w:rPr>
          <w:rFonts w:asciiTheme="minorHAnsi" w:eastAsia="Times New Roman" w:hAnsiTheme="minorHAnsi" w:cs="Arial"/>
          <w:sz w:val="24"/>
          <w:szCs w:val="24"/>
        </w:rPr>
      </w:pPr>
      <w:r>
        <w:rPr>
          <w:rFonts w:asciiTheme="minorHAnsi" w:hAnsiTheme="minorHAnsi" w:cs="Arial"/>
          <w:sz w:val="24"/>
          <w:szCs w:val="24"/>
        </w:rPr>
        <w:t xml:space="preserve">Got </w:t>
      </w:r>
      <w:r w:rsidR="00711232">
        <w:rPr>
          <w:rFonts w:asciiTheme="minorHAnsi" w:hAnsiTheme="minorHAnsi" w:cs="Arial"/>
          <w:sz w:val="24"/>
          <w:szCs w:val="24"/>
        </w:rPr>
        <w:t>Insta</w:t>
      </w:r>
      <w:r w:rsidR="00C25BE4" w:rsidRPr="00C25BE4">
        <w:rPr>
          <w:rFonts w:asciiTheme="minorHAnsi" w:hAnsiTheme="minorHAnsi" w:cs="Arial"/>
          <w:sz w:val="24"/>
          <w:szCs w:val="24"/>
        </w:rPr>
        <w:t xml:space="preserve"> Award </w:t>
      </w:r>
      <w:r>
        <w:rPr>
          <w:rFonts w:asciiTheme="minorHAnsi" w:hAnsiTheme="minorHAnsi" w:cs="Arial"/>
          <w:sz w:val="24"/>
          <w:szCs w:val="24"/>
        </w:rPr>
        <w:t xml:space="preserve">twice </w:t>
      </w:r>
      <w:r w:rsidR="00C25BE4" w:rsidRPr="00C25BE4">
        <w:rPr>
          <w:rFonts w:asciiTheme="minorHAnsi" w:hAnsiTheme="minorHAnsi" w:cs="Arial"/>
          <w:sz w:val="24"/>
          <w:szCs w:val="24"/>
        </w:rPr>
        <w:t>in Deutsche post</w:t>
      </w:r>
    </w:p>
    <w:p w:rsidR="004915E0" w:rsidRPr="004915E0" w:rsidRDefault="00C25BE4" w:rsidP="004915E0">
      <w:pPr>
        <w:pStyle w:val="HTMLPreformatted"/>
        <w:numPr>
          <w:ilvl w:val="0"/>
          <w:numId w:val="34"/>
        </w:numPr>
        <w:spacing w:line="276" w:lineRule="auto"/>
        <w:rPr>
          <w:rFonts w:asciiTheme="minorHAnsi" w:eastAsia="Times New Roman" w:hAnsiTheme="minorHAnsi" w:cs="Arial"/>
          <w:sz w:val="24"/>
          <w:szCs w:val="24"/>
        </w:rPr>
      </w:pPr>
      <w:r w:rsidRPr="00C25BE4">
        <w:rPr>
          <w:rFonts w:asciiTheme="minorHAnsi" w:hAnsiTheme="minorHAnsi" w:cs="Arial"/>
          <w:sz w:val="24"/>
          <w:szCs w:val="24"/>
        </w:rPr>
        <w:t>Got appreciations from deutsche post client for quality on t</w:t>
      </w:r>
      <w:r>
        <w:rPr>
          <w:rFonts w:asciiTheme="minorHAnsi" w:hAnsiTheme="minorHAnsi" w:cs="Arial"/>
          <w:sz w:val="24"/>
          <w:szCs w:val="24"/>
        </w:rPr>
        <w:t xml:space="preserve">he code base and application </w:t>
      </w:r>
      <w:r w:rsidR="00722A76">
        <w:rPr>
          <w:rFonts w:asciiTheme="minorHAnsi" w:hAnsiTheme="minorHAnsi" w:cs="Arial"/>
          <w:sz w:val="24"/>
          <w:szCs w:val="24"/>
        </w:rPr>
        <w:t xml:space="preserve">for </w:t>
      </w:r>
      <w:r w:rsidR="00722A76" w:rsidRPr="00C25BE4">
        <w:rPr>
          <w:rFonts w:asciiTheme="minorHAnsi" w:hAnsiTheme="minorHAnsi" w:cs="Arial"/>
          <w:sz w:val="24"/>
          <w:szCs w:val="24"/>
        </w:rPr>
        <w:t>5.3</w:t>
      </w:r>
      <w:r w:rsidR="00A414E6">
        <w:rPr>
          <w:rFonts w:asciiTheme="minorHAnsi" w:hAnsiTheme="minorHAnsi" w:cs="Arial"/>
          <w:sz w:val="24"/>
          <w:szCs w:val="24"/>
        </w:rPr>
        <w:t>,6.0 and 7.0</w:t>
      </w:r>
      <w:r w:rsidRPr="00C25BE4">
        <w:rPr>
          <w:rFonts w:asciiTheme="minorHAnsi" w:hAnsiTheme="minorHAnsi" w:cs="Arial"/>
          <w:sz w:val="24"/>
          <w:szCs w:val="24"/>
        </w:rPr>
        <w:t xml:space="preserve"> release</w:t>
      </w:r>
      <w:r w:rsidR="00A414E6">
        <w:rPr>
          <w:rFonts w:asciiTheme="minorHAnsi" w:hAnsiTheme="minorHAnsi" w:cs="Arial"/>
          <w:sz w:val="24"/>
          <w:szCs w:val="24"/>
        </w:rPr>
        <w:t>s</w:t>
      </w:r>
      <w:r w:rsidRPr="00C25BE4">
        <w:rPr>
          <w:rFonts w:asciiTheme="minorHAnsi" w:hAnsiTheme="minorHAnsi" w:cs="Arial"/>
          <w:sz w:val="24"/>
          <w:szCs w:val="24"/>
        </w:rPr>
        <w:t xml:space="preserve"> </w:t>
      </w:r>
    </w:p>
    <w:p w:rsidR="004915E0" w:rsidRDefault="004915E0" w:rsidP="004915E0">
      <w:pPr>
        <w:pStyle w:val="HTMLPreformatted"/>
        <w:spacing w:line="276" w:lineRule="auto"/>
        <w:rPr>
          <w:rFonts w:asciiTheme="minorHAnsi" w:eastAsia="Times New Roman" w:hAnsiTheme="minorHAnsi" w:cs="Arial"/>
          <w:sz w:val="24"/>
          <w:szCs w:val="24"/>
        </w:rPr>
      </w:pPr>
    </w:p>
    <w:p w:rsidR="00722A76" w:rsidRDefault="00722A76" w:rsidP="004915E0">
      <w:pPr>
        <w:pStyle w:val="HTMLPreformatted"/>
        <w:spacing w:line="276" w:lineRule="auto"/>
        <w:rPr>
          <w:rFonts w:asciiTheme="minorHAnsi" w:eastAsia="Times New Roman" w:hAnsiTheme="minorHAnsi" w:cs="Arial"/>
          <w:sz w:val="24"/>
          <w:szCs w:val="24"/>
        </w:rPr>
      </w:pPr>
    </w:p>
    <w:p w:rsidR="00703E74" w:rsidRDefault="00703E74" w:rsidP="004915E0">
      <w:pPr>
        <w:jc w:val="both"/>
        <w:rPr>
          <w:rFonts w:ascii="Calibri" w:hAnsi="Calibri" w:cs="Calibri"/>
          <w:b/>
          <w:u w:val="single"/>
        </w:rPr>
      </w:pPr>
    </w:p>
    <w:p w:rsidR="00703E74" w:rsidRDefault="00703E74" w:rsidP="004915E0">
      <w:pPr>
        <w:jc w:val="both"/>
        <w:rPr>
          <w:rFonts w:ascii="Calibri" w:hAnsi="Calibri" w:cs="Calibri"/>
          <w:b/>
          <w:u w:val="single"/>
        </w:rPr>
      </w:pPr>
    </w:p>
    <w:p w:rsidR="004915E0" w:rsidRPr="004915E0" w:rsidRDefault="004915E0" w:rsidP="004915E0">
      <w:pPr>
        <w:jc w:val="both"/>
        <w:rPr>
          <w:rFonts w:ascii="Calibri" w:hAnsi="Calibri" w:cs="Calibri"/>
          <w:b/>
          <w:u w:val="single"/>
        </w:rPr>
      </w:pPr>
      <w:bookmarkStart w:id="0" w:name="_GoBack"/>
      <w:bookmarkEnd w:id="0"/>
      <w:r w:rsidRPr="004915E0">
        <w:rPr>
          <w:rFonts w:ascii="Calibri" w:hAnsi="Calibri" w:cs="Calibri"/>
          <w:b/>
          <w:u w:val="single"/>
        </w:rPr>
        <w:t xml:space="preserve">Certifications </w:t>
      </w:r>
      <w:r w:rsidR="007201CB" w:rsidRPr="004915E0">
        <w:rPr>
          <w:rFonts w:ascii="Calibri" w:hAnsi="Calibri" w:cs="Calibri"/>
          <w:b/>
          <w:u w:val="single"/>
        </w:rPr>
        <w:t>Completed:</w:t>
      </w:r>
    </w:p>
    <w:p w:rsidR="004915E0" w:rsidRPr="004915E0" w:rsidRDefault="004915E0" w:rsidP="004915E0">
      <w:pPr>
        <w:jc w:val="both"/>
        <w:rPr>
          <w:rFonts w:ascii="Calibri" w:hAnsi="Calibri" w:cs="Calibri"/>
          <w:b/>
          <w:sz w:val="22"/>
          <w:szCs w:val="22"/>
          <w:u w:val="single"/>
        </w:rPr>
      </w:pPr>
    </w:p>
    <w:p w:rsidR="004915E0" w:rsidRPr="0010763E" w:rsidRDefault="004915E0" w:rsidP="004915E0">
      <w:pPr>
        <w:numPr>
          <w:ilvl w:val="0"/>
          <w:numId w:val="34"/>
        </w:numPr>
        <w:spacing w:before="40" w:after="40"/>
        <w:rPr>
          <w:rFonts w:asciiTheme="minorHAnsi" w:hAnsiTheme="minorHAnsi" w:cs="Arial"/>
        </w:rPr>
      </w:pPr>
      <w:r w:rsidRPr="0010763E">
        <w:rPr>
          <w:rFonts w:asciiTheme="minorHAnsi" w:hAnsiTheme="minorHAnsi" w:cs="Arial"/>
        </w:rPr>
        <w:t>IQ Foundation Certification</w:t>
      </w:r>
    </w:p>
    <w:p w:rsidR="004915E0" w:rsidRPr="0010763E" w:rsidRDefault="004915E0" w:rsidP="004915E0">
      <w:pPr>
        <w:numPr>
          <w:ilvl w:val="0"/>
          <w:numId w:val="34"/>
        </w:numPr>
        <w:spacing w:before="40" w:after="40"/>
        <w:rPr>
          <w:rFonts w:asciiTheme="minorHAnsi" w:hAnsiTheme="minorHAnsi" w:cs="Arial"/>
        </w:rPr>
      </w:pPr>
      <w:r w:rsidRPr="0010763E">
        <w:rPr>
          <w:rFonts w:asciiTheme="minorHAnsi" w:hAnsiTheme="minorHAnsi" w:cs="Arial"/>
        </w:rPr>
        <w:t>IVS Technical Foundation Certification</w:t>
      </w:r>
    </w:p>
    <w:p w:rsidR="004915E0" w:rsidRPr="0010763E" w:rsidRDefault="004915E0" w:rsidP="004915E0">
      <w:pPr>
        <w:numPr>
          <w:ilvl w:val="0"/>
          <w:numId w:val="34"/>
        </w:numPr>
        <w:spacing w:before="40" w:after="40"/>
        <w:rPr>
          <w:rFonts w:asciiTheme="minorHAnsi" w:hAnsiTheme="minorHAnsi" w:cs="Arial"/>
        </w:rPr>
      </w:pPr>
      <w:r w:rsidRPr="0010763E">
        <w:rPr>
          <w:rFonts w:asciiTheme="minorHAnsi" w:hAnsiTheme="minorHAnsi" w:cs="Arial"/>
        </w:rPr>
        <w:t>Specialized Testing - Foundation</w:t>
      </w:r>
    </w:p>
    <w:p w:rsidR="004915E0" w:rsidRPr="0010763E" w:rsidRDefault="004915E0" w:rsidP="004915E0">
      <w:pPr>
        <w:numPr>
          <w:ilvl w:val="0"/>
          <w:numId w:val="34"/>
        </w:numPr>
        <w:spacing w:before="40" w:after="40"/>
        <w:rPr>
          <w:rFonts w:asciiTheme="minorHAnsi" w:hAnsiTheme="minorHAnsi" w:cs="Arial"/>
        </w:rPr>
      </w:pPr>
      <w:r w:rsidRPr="0010763E">
        <w:rPr>
          <w:rFonts w:asciiTheme="minorHAnsi" w:hAnsiTheme="minorHAnsi" w:cs="Arial"/>
        </w:rPr>
        <w:t>IVS Technology TA TR 201</w:t>
      </w:r>
    </w:p>
    <w:p w:rsidR="00221517" w:rsidRPr="0010763E" w:rsidRDefault="00221517" w:rsidP="004915E0">
      <w:pPr>
        <w:numPr>
          <w:ilvl w:val="0"/>
          <w:numId w:val="34"/>
        </w:numPr>
        <w:spacing w:before="40" w:after="40"/>
        <w:rPr>
          <w:rFonts w:asciiTheme="minorHAnsi" w:hAnsiTheme="minorHAnsi" w:cs="Arial"/>
        </w:rPr>
      </w:pPr>
      <w:r w:rsidRPr="0010763E">
        <w:rPr>
          <w:rFonts w:asciiTheme="minorHAnsi" w:hAnsiTheme="minorHAnsi" w:cs="Arial"/>
        </w:rPr>
        <w:t xml:space="preserve">Overview </w:t>
      </w:r>
      <w:r w:rsidR="00A23E54">
        <w:rPr>
          <w:rFonts w:asciiTheme="minorHAnsi" w:hAnsiTheme="minorHAnsi" w:cs="Arial"/>
        </w:rPr>
        <w:t>of S</w:t>
      </w:r>
      <w:r w:rsidRPr="0010763E">
        <w:rPr>
          <w:rFonts w:asciiTheme="minorHAnsi" w:hAnsiTheme="minorHAnsi" w:cs="Arial"/>
        </w:rPr>
        <w:t>elenium</w:t>
      </w:r>
    </w:p>
    <w:p w:rsidR="00221517" w:rsidRPr="0010763E" w:rsidRDefault="00221517" w:rsidP="004915E0">
      <w:pPr>
        <w:numPr>
          <w:ilvl w:val="0"/>
          <w:numId w:val="34"/>
        </w:numPr>
        <w:spacing w:before="40" w:after="40"/>
        <w:rPr>
          <w:rFonts w:asciiTheme="minorHAnsi" w:hAnsiTheme="minorHAnsi" w:cs="Arial"/>
        </w:rPr>
      </w:pPr>
      <w:r w:rsidRPr="0010763E">
        <w:rPr>
          <w:rFonts w:asciiTheme="minorHAnsi" w:hAnsiTheme="minorHAnsi" w:cs="Arial"/>
        </w:rPr>
        <w:t>Web Fundamentals</w:t>
      </w:r>
    </w:p>
    <w:p w:rsidR="004915E0" w:rsidRPr="004915E0" w:rsidRDefault="004915E0" w:rsidP="004915E0">
      <w:pPr>
        <w:pStyle w:val="HTMLPreformatted"/>
        <w:spacing w:line="276" w:lineRule="auto"/>
        <w:rPr>
          <w:rFonts w:asciiTheme="minorHAnsi" w:eastAsia="Times New Roman" w:hAnsiTheme="minorHAnsi" w:cs="Arial"/>
          <w:sz w:val="24"/>
          <w:szCs w:val="24"/>
        </w:rPr>
      </w:pPr>
    </w:p>
    <w:p w:rsidR="00D34355" w:rsidRDefault="00D34355" w:rsidP="00FB0763">
      <w:pPr>
        <w:jc w:val="both"/>
        <w:rPr>
          <w:rFonts w:ascii="Calibri" w:hAnsi="Calibri" w:cs="Calibri"/>
          <w:b/>
          <w:sz w:val="22"/>
          <w:szCs w:val="22"/>
          <w:u w:val="single"/>
        </w:rPr>
      </w:pPr>
    </w:p>
    <w:p w:rsidR="00155718" w:rsidRDefault="00155718" w:rsidP="00155718">
      <w:pPr>
        <w:pStyle w:val="HTMLPreformatted"/>
        <w:spacing w:line="276" w:lineRule="auto"/>
        <w:rPr>
          <w:rFonts w:asciiTheme="minorHAnsi" w:eastAsia="Times New Roman" w:hAnsiTheme="minorHAnsi" w:cs="Arial"/>
          <w:sz w:val="24"/>
          <w:szCs w:val="24"/>
        </w:rPr>
      </w:pPr>
    </w:p>
    <w:p w:rsidR="00155718" w:rsidRPr="004915E0" w:rsidRDefault="00155718" w:rsidP="00155718">
      <w:pPr>
        <w:jc w:val="both"/>
        <w:rPr>
          <w:rFonts w:ascii="Calibri" w:hAnsi="Calibri" w:cs="Calibri"/>
          <w:b/>
          <w:u w:val="single"/>
        </w:rPr>
      </w:pPr>
      <w:r>
        <w:rPr>
          <w:rFonts w:ascii="Calibri" w:hAnsi="Calibri" w:cs="Calibri"/>
          <w:b/>
          <w:u w:val="single"/>
        </w:rPr>
        <w:t xml:space="preserve">Personal </w:t>
      </w:r>
      <w:r w:rsidR="004A25D6">
        <w:rPr>
          <w:rFonts w:ascii="Calibri" w:hAnsi="Calibri" w:cs="Calibri"/>
          <w:b/>
          <w:u w:val="single"/>
        </w:rPr>
        <w:t>Details</w:t>
      </w:r>
      <w:r w:rsidR="004A25D6" w:rsidRPr="004915E0">
        <w:rPr>
          <w:rFonts w:ascii="Calibri" w:hAnsi="Calibri" w:cs="Calibri"/>
          <w:b/>
          <w:u w:val="single"/>
        </w:rPr>
        <w:t>:</w:t>
      </w:r>
    </w:p>
    <w:p w:rsidR="00D34355" w:rsidRDefault="00D34355" w:rsidP="00FB0763">
      <w:pPr>
        <w:jc w:val="both"/>
        <w:rPr>
          <w:rFonts w:ascii="Calibri" w:hAnsi="Calibri" w:cs="Calibri"/>
          <w:b/>
          <w:sz w:val="22"/>
          <w:szCs w:val="22"/>
          <w:u w:val="single"/>
        </w:rPr>
      </w:pPr>
    </w:p>
    <w:p w:rsidR="00D34355" w:rsidRDefault="00D34355" w:rsidP="00FB0763">
      <w:pPr>
        <w:jc w:val="both"/>
        <w:rPr>
          <w:rFonts w:ascii="Calibri" w:hAnsi="Calibri" w:cs="Calibri"/>
          <w:b/>
          <w:sz w:val="22"/>
          <w:szCs w:val="22"/>
          <w:u w:val="single"/>
        </w:rPr>
      </w:pPr>
    </w:p>
    <w:p w:rsidR="00155718" w:rsidRPr="00852072" w:rsidRDefault="00155718" w:rsidP="00155718">
      <w:pPr>
        <w:pStyle w:val="NoSpacing"/>
        <w:tabs>
          <w:tab w:val="left" w:pos="1440"/>
          <w:tab w:val="left" w:pos="3780"/>
        </w:tabs>
        <w:spacing w:line="276" w:lineRule="auto"/>
        <w:rPr>
          <w:rFonts w:asciiTheme="minorHAnsi" w:eastAsia="Arial Unicode MS" w:hAnsiTheme="minorHAnsi" w:cs="Arial"/>
          <w:sz w:val="24"/>
          <w:szCs w:val="24"/>
        </w:rPr>
      </w:pPr>
      <w:r>
        <w:rPr>
          <w:rFonts w:ascii="Palatino Linotype" w:hAnsi="Palatino Linotype"/>
          <w:sz w:val="20"/>
          <w:szCs w:val="20"/>
        </w:rPr>
        <w:t xml:space="preserve">                             </w:t>
      </w:r>
      <w:r w:rsidR="00852072">
        <w:rPr>
          <w:rFonts w:asciiTheme="minorHAnsi" w:eastAsia="Arial Unicode MS" w:hAnsiTheme="minorHAnsi" w:cs="Arial"/>
          <w:sz w:val="24"/>
          <w:szCs w:val="24"/>
        </w:rPr>
        <w:t>Date of Birth</w:t>
      </w:r>
      <w:r w:rsidR="00852072">
        <w:rPr>
          <w:rFonts w:asciiTheme="minorHAnsi" w:eastAsia="Arial Unicode MS" w:hAnsiTheme="minorHAnsi" w:cs="Arial"/>
          <w:sz w:val="24"/>
          <w:szCs w:val="24"/>
        </w:rPr>
        <w:tab/>
        <w:t>:  29</w:t>
      </w:r>
      <w:r w:rsidRPr="00852072">
        <w:rPr>
          <w:rFonts w:asciiTheme="minorHAnsi" w:eastAsia="Arial Unicode MS" w:hAnsiTheme="minorHAnsi" w:cs="Arial"/>
          <w:sz w:val="24"/>
          <w:szCs w:val="24"/>
        </w:rPr>
        <w:t>-08-1990</w:t>
      </w:r>
    </w:p>
    <w:p w:rsidR="00155718" w:rsidRPr="00852072" w:rsidRDefault="00155718" w:rsidP="00155718">
      <w:pPr>
        <w:pStyle w:val="NoSpacing"/>
        <w:tabs>
          <w:tab w:val="left" w:pos="1440"/>
          <w:tab w:val="left" w:pos="3780"/>
        </w:tabs>
        <w:spacing w:line="276" w:lineRule="auto"/>
        <w:rPr>
          <w:rFonts w:asciiTheme="minorHAnsi" w:eastAsia="Arial Unicode MS" w:hAnsiTheme="minorHAnsi" w:cs="Arial"/>
          <w:sz w:val="24"/>
          <w:szCs w:val="24"/>
        </w:rPr>
      </w:pPr>
      <w:r w:rsidRPr="00852072">
        <w:rPr>
          <w:rFonts w:asciiTheme="minorHAnsi" w:eastAsia="Arial Unicode MS" w:hAnsiTheme="minorHAnsi" w:cs="Arial"/>
          <w:sz w:val="24"/>
          <w:szCs w:val="24"/>
        </w:rPr>
        <w:t xml:space="preserve"> </w:t>
      </w:r>
      <w:r w:rsidRPr="00852072">
        <w:rPr>
          <w:rFonts w:asciiTheme="minorHAnsi" w:eastAsia="Arial Unicode MS" w:hAnsiTheme="minorHAnsi" w:cs="Arial"/>
          <w:sz w:val="24"/>
          <w:szCs w:val="24"/>
        </w:rPr>
        <w:tab/>
        <w:t>Nationality</w:t>
      </w:r>
      <w:r w:rsidRPr="00852072">
        <w:rPr>
          <w:rFonts w:asciiTheme="minorHAnsi" w:eastAsia="Arial Unicode MS" w:hAnsiTheme="minorHAnsi" w:cs="Arial"/>
          <w:sz w:val="24"/>
          <w:szCs w:val="24"/>
        </w:rPr>
        <w:tab/>
        <w:t>:  INDIAN</w:t>
      </w:r>
    </w:p>
    <w:p w:rsidR="00155718" w:rsidRPr="00852072" w:rsidRDefault="00155718" w:rsidP="00155718">
      <w:pPr>
        <w:pStyle w:val="NoSpacing"/>
        <w:tabs>
          <w:tab w:val="left" w:pos="1440"/>
          <w:tab w:val="left" w:pos="3780"/>
        </w:tabs>
        <w:spacing w:line="276" w:lineRule="auto"/>
        <w:rPr>
          <w:rFonts w:asciiTheme="minorHAnsi" w:eastAsia="Arial Unicode MS" w:hAnsiTheme="minorHAnsi" w:cs="Arial"/>
          <w:sz w:val="24"/>
          <w:szCs w:val="24"/>
        </w:rPr>
      </w:pPr>
      <w:r w:rsidRPr="00852072">
        <w:rPr>
          <w:rFonts w:asciiTheme="minorHAnsi" w:eastAsia="Arial Unicode MS" w:hAnsiTheme="minorHAnsi" w:cs="Arial"/>
          <w:sz w:val="24"/>
          <w:szCs w:val="24"/>
        </w:rPr>
        <w:tab/>
        <w:t>Age</w:t>
      </w:r>
      <w:r w:rsidRPr="00852072">
        <w:rPr>
          <w:rFonts w:asciiTheme="minorHAnsi" w:eastAsia="Arial Unicode MS" w:hAnsiTheme="minorHAnsi" w:cs="Arial"/>
          <w:sz w:val="24"/>
          <w:szCs w:val="24"/>
        </w:rPr>
        <w:tab/>
        <w:t>:  26</w:t>
      </w:r>
    </w:p>
    <w:p w:rsidR="00155718" w:rsidRPr="00852072" w:rsidRDefault="00155718" w:rsidP="00155718">
      <w:pPr>
        <w:pStyle w:val="NoSpacing"/>
        <w:tabs>
          <w:tab w:val="left" w:pos="1440"/>
          <w:tab w:val="left" w:pos="3780"/>
        </w:tabs>
        <w:spacing w:line="276" w:lineRule="auto"/>
        <w:rPr>
          <w:rFonts w:asciiTheme="minorHAnsi" w:eastAsia="Arial Unicode MS" w:hAnsiTheme="minorHAnsi" w:cs="Arial"/>
          <w:sz w:val="24"/>
          <w:szCs w:val="24"/>
        </w:rPr>
      </w:pPr>
      <w:r w:rsidRPr="00852072">
        <w:rPr>
          <w:rFonts w:asciiTheme="minorHAnsi" w:eastAsia="Arial Unicode MS" w:hAnsiTheme="minorHAnsi" w:cs="Arial"/>
          <w:sz w:val="24"/>
          <w:szCs w:val="24"/>
        </w:rPr>
        <w:tab/>
        <w:t>Marital Status</w:t>
      </w:r>
      <w:r w:rsidRPr="00852072">
        <w:rPr>
          <w:rFonts w:asciiTheme="minorHAnsi" w:eastAsia="Arial Unicode MS" w:hAnsiTheme="minorHAnsi" w:cs="Arial"/>
          <w:sz w:val="24"/>
          <w:szCs w:val="24"/>
        </w:rPr>
        <w:tab/>
        <w:t>:  Single</w:t>
      </w:r>
    </w:p>
    <w:p w:rsidR="00155718" w:rsidRPr="00852072" w:rsidRDefault="00155718" w:rsidP="00155718">
      <w:pPr>
        <w:pStyle w:val="NoSpacing"/>
        <w:tabs>
          <w:tab w:val="left" w:pos="1440"/>
          <w:tab w:val="left" w:pos="3780"/>
        </w:tabs>
        <w:spacing w:line="276" w:lineRule="auto"/>
        <w:rPr>
          <w:rFonts w:asciiTheme="minorHAnsi" w:eastAsia="Arial Unicode MS" w:hAnsiTheme="minorHAnsi" w:cs="Arial"/>
          <w:sz w:val="24"/>
          <w:szCs w:val="24"/>
        </w:rPr>
      </w:pPr>
      <w:r w:rsidRPr="00852072">
        <w:rPr>
          <w:rFonts w:asciiTheme="minorHAnsi" w:eastAsia="Arial Unicode MS" w:hAnsiTheme="minorHAnsi" w:cs="Arial"/>
          <w:sz w:val="24"/>
          <w:szCs w:val="24"/>
        </w:rPr>
        <w:tab/>
        <w:t>PAN NO</w:t>
      </w:r>
      <w:r w:rsidRPr="00852072">
        <w:rPr>
          <w:rFonts w:asciiTheme="minorHAnsi" w:eastAsia="Arial Unicode MS" w:hAnsiTheme="minorHAnsi" w:cs="Arial"/>
          <w:sz w:val="24"/>
          <w:szCs w:val="24"/>
        </w:rPr>
        <w:tab/>
        <w:t xml:space="preserve">:  </w:t>
      </w:r>
      <w:r w:rsidR="00852072">
        <w:rPr>
          <w:rFonts w:asciiTheme="minorHAnsi" w:eastAsia="Arial Unicode MS" w:hAnsiTheme="minorHAnsi" w:cs="Arial"/>
          <w:sz w:val="24"/>
          <w:szCs w:val="24"/>
        </w:rPr>
        <w:t>AXBPA7375E</w:t>
      </w:r>
    </w:p>
    <w:p w:rsidR="00155718" w:rsidRPr="00852072" w:rsidRDefault="00155718" w:rsidP="00155718">
      <w:pPr>
        <w:rPr>
          <w:rFonts w:asciiTheme="minorHAnsi" w:eastAsia="Arial Unicode MS" w:hAnsiTheme="minorHAnsi" w:cs="Arial"/>
        </w:rPr>
      </w:pPr>
      <w:r w:rsidRPr="00852072">
        <w:rPr>
          <w:rFonts w:asciiTheme="minorHAnsi" w:eastAsia="Arial Unicode MS" w:hAnsiTheme="minorHAnsi" w:cs="Arial"/>
        </w:rPr>
        <w:tab/>
      </w:r>
      <w:r w:rsidRPr="00852072">
        <w:rPr>
          <w:rFonts w:asciiTheme="minorHAnsi" w:eastAsia="Arial Unicode MS" w:hAnsiTheme="minorHAnsi" w:cs="Arial"/>
        </w:rPr>
        <w:tab/>
        <w:t>Language Known</w:t>
      </w:r>
      <w:r w:rsidRPr="00852072">
        <w:rPr>
          <w:rFonts w:asciiTheme="minorHAnsi" w:eastAsia="Arial Unicode MS" w:hAnsiTheme="minorHAnsi" w:cs="Arial"/>
        </w:rPr>
        <w:tab/>
        <w:t xml:space="preserve"> </w:t>
      </w:r>
      <w:r w:rsidR="00CD2575">
        <w:rPr>
          <w:rFonts w:asciiTheme="minorHAnsi" w:eastAsia="Arial Unicode MS" w:hAnsiTheme="minorHAnsi" w:cs="Arial"/>
        </w:rPr>
        <w:t xml:space="preserve">   :</w:t>
      </w:r>
      <w:r w:rsidRPr="00852072">
        <w:rPr>
          <w:rFonts w:asciiTheme="minorHAnsi" w:eastAsia="Arial Unicode MS" w:hAnsiTheme="minorHAnsi" w:cs="Arial"/>
        </w:rPr>
        <w:t xml:space="preserve">  English, Hindi, Telugu</w:t>
      </w:r>
    </w:p>
    <w:p w:rsidR="00FB0763" w:rsidRPr="00852072" w:rsidRDefault="00FB0763" w:rsidP="00FB0763">
      <w:pPr>
        <w:jc w:val="both"/>
        <w:rPr>
          <w:rFonts w:asciiTheme="minorHAnsi" w:eastAsia="Arial Unicode MS" w:hAnsiTheme="minorHAnsi" w:cs="Arial"/>
        </w:rPr>
      </w:pPr>
    </w:p>
    <w:sectPr w:rsidR="00FB0763" w:rsidRPr="00852072" w:rsidSect="00B10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10022FF" w:usb1="C000E47F" w:usb2="00000029" w:usb3="00000000" w:csb0="000001D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3"/>
    <w:multiLevelType w:val="singleLevel"/>
    <w:tmpl w:val="00000003"/>
    <w:name w:val="WW8Num3"/>
    <w:lvl w:ilvl="0">
      <w:start w:val="1"/>
      <w:numFmt w:val="bullet"/>
      <w:lvlText w:val=""/>
      <w:lvlJc w:val="left"/>
      <w:pPr>
        <w:tabs>
          <w:tab w:val="num" w:pos="360"/>
        </w:tabs>
        <w:ind w:left="360" w:hanging="360"/>
      </w:pPr>
      <w:rPr>
        <w:rFonts w:ascii="Wingdings" w:hAnsi="Wingdings"/>
        <w:b w:val="0"/>
        <w:i w:val="0"/>
        <w:color w:val="808080"/>
        <w:sz w:val="12"/>
        <w:szCs w:val="12"/>
      </w:rPr>
    </w:lvl>
  </w:abstractNum>
  <w:abstractNum w:abstractNumId="2">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3">
    <w:nsid w:val="00000005"/>
    <w:multiLevelType w:val="singleLevel"/>
    <w:tmpl w:val="00000005"/>
    <w:name w:val="WW8Num5"/>
    <w:lvl w:ilvl="0">
      <w:start w:val="1"/>
      <w:numFmt w:val="bullet"/>
      <w:lvlText w:val=""/>
      <w:lvlJc w:val="left"/>
      <w:pPr>
        <w:tabs>
          <w:tab w:val="num" w:pos="720"/>
        </w:tabs>
        <w:ind w:left="720" w:hanging="360"/>
      </w:pPr>
      <w:rPr>
        <w:rFonts w:ascii="Wingdings" w:hAnsi="Wingdings"/>
      </w:rPr>
    </w:lvl>
  </w:abstractNum>
  <w:abstractNum w:abstractNumId="4">
    <w:nsid w:val="00000006"/>
    <w:multiLevelType w:val="singleLevel"/>
    <w:tmpl w:val="00000006"/>
    <w:name w:val="WW8Num6"/>
    <w:lvl w:ilvl="0">
      <w:start w:val="1"/>
      <w:numFmt w:val="bullet"/>
      <w:lvlText w:val=""/>
      <w:lvlJc w:val="left"/>
      <w:pPr>
        <w:tabs>
          <w:tab w:val="num" w:pos="720"/>
        </w:tabs>
        <w:ind w:left="720" w:hanging="360"/>
      </w:pPr>
      <w:rPr>
        <w:rFonts w:ascii="Wingdings" w:hAnsi="Wingdings"/>
      </w:rPr>
    </w:lvl>
  </w:abstractNum>
  <w:abstractNum w:abstractNumId="5">
    <w:nsid w:val="00000007"/>
    <w:multiLevelType w:val="singleLevel"/>
    <w:tmpl w:val="00000007"/>
    <w:name w:val="WW8Num7"/>
    <w:lvl w:ilvl="0">
      <w:start w:val="1"/>
      <w:numFmt w:val="bullet"/>
      <w:lvlText w:val=""/>
      <w:lvlJc w:val="left"/>
      <w:pPr>
        <w:tabs>
          <w:tab w:val="num" w:pos="720"/>
        </w:tabs>
        <w:ind w:left="720" w:hanging="360"/>
      </w:pPr>
      <w:rPr>
        <w:rFonts w:ascii="Wingdings" w:hAnsi="Wingdings"/>
      </w:rPr>
    </w:lvl>
  </w:abstractNum>
  <w:abstractNum w:abstractNumId="6">
    <w:nsid w:val="00000008"/>
    <w:multiLevelType w:val="singleLevel"/>
    <w:tmpl w:val="00000008"/>
    <w:name w:val="WW8Num8"/>
    <w:lvl w:ilvl="0">
      <w:start w:val="1"/>
      <w:numFmt w:val="bullet"/>
      <w:lvlText w:val=""/>
      <w:lvlJc w:val="left"/>
      <w:pPr>
        <w:tabs>
          <w:tab w:val="num" w:pos="840"/>
        </w:tabs>
        <w:ind w:left="840" w:hanging="360"/>
      </w:pPr>
      <w:rPr>
        <w:rFonts w:ascii="Wingdings" w:hAnsi="Wingdings"/>
      </w:rPr>
    </w:lvl>
  </w:abstractNum>
  <w:abstractNum w:abstractNumId="7">
    <w:nsid w:val="01216E83"/>
    <w:multiLevelType w:val="hybridMultilevel"/>
    <w:tmpl w:val="E7D2F280"/>
    <w:lvl w:ilvl="0" w:tplc="0409000B">
      <w:start w:val="1"/>
      <w:numFmt w:val="bullet"/>
      <w:lvlText w:val=""/>
      <w:lvlJc w:val="left"/>
      <w:pPr>
        <w:ind w:left="1648" w:hanging="360"/>
      </w:pPr>
      <w:rPr>
        <w:rFonts w:ascii="Wingdings" w:hAnsi="Wingdings"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8">
    <w:nsid w:val="01A66EB6"/>
    <w:multiLevelType w:val="hybridMultilevel"/>
    <w:tmpl w:val="3BC21282"/>
    <w:lvl w:ilvl="0" w:tplc="0409000B">
      <w:start w:val="1"/>
      <w:numFmt w:val="bullet"/>
      <w:lvlText w:val=""/>
      <w:lvlJc w:val="left"/>
      <w:pPr>
        <w:ind w:left="2970" w:hanging="360"/>
      </w:pPr>
      <w:rPr>
        <w:rFonts w:ascii="Wingdings" w:hAnsi="Wingdings"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9">
    <w:nsid w:val="052A562A"/>
    <w:multiLevelType w:val="hybridMultilevel"/>
    <w:tmpl w:val="941435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5327A6F"/>
    <w:multiLevelType w:val="hybridMultilevel"/>
    <w:tmpl w:val="437EA6D2"/>
    <w:lvl w:ilvl="0" w:tplc="4E7A0890">
      <w:start w:val="1"/>
      <w:numFmt w:val="bullet"/>
      <w:lvlText w:val=""/>
      <w:lvlJc w:val="left"/>
      <w:pPr>
        <w:tabs>
          <w:tab w:val="num" w:pos="720"/>
        </w:tabs>
        <w:ind w:left="720" w:hanging="360"/>
      </w:pPr>
      <w:rPr>
        <w:rFonts w:ascii="Symbol" w:hAnsi="Symbol" w:hint="default"/>
        <w:color w:val="auto"/>
      </w:rPr>
    </w:lvl>
    <w:lvl w:ilvl="1" w:tplc="E0AA8698">
      <w:start w:val="1"/>
      <w:numFmt w:val="bullet"/>
      <w:lvlText w:val=""/>
      <w:lvlJc w:val="left"/>
      <w:pPr>
        <w:tabs>
          <w:tab w:val="num" w:pos="720"/>
        </w:tabs>
        <w:ind w:left="720" w:hanging="360"/>
      </w:pPr>
      <w:rPr>
        <w:rFonts w:ascii="Symbol" w:hAnsi="Symbol" w:hint="default"/>
        <w:color w:val="auto"/>
      </w:rPr>
    </w:lvl>
    <w:lvl w:ilvl="2" w:tplc="04090001">
      <w:start w:val="1"/>
      <w:numFmt w:val="bullet"/>
      <w:lvlText w:val=""/>
      <w:lvlJc w:val="left"/>
      <w:pPr>
        <w:tabs>
          <w:tab w:val="num" w:pos="2160"/>
        </w:tabs>
        <w:ind w:left="2160" w:hanging="360"/>
      </w:pPr>
      <w:rPr>
        <w:rFonts w:ascii="Symbol" w:hAnsi="Symbol" w:hint="default"/>
        <w:color w:val="auto"/>
      </w:rPr>
    </w:lvl>
    <w:lvl w:ilvl="3" w:tplc="04090001">
      <w:start w:val="1"/>
      <w:numFmt w:val="bullet"/>
      <w:lvlText w:val=""/>
      <w:lvlJc w:val="left"/>
      <w:pPr>
        <w:tabs>
          <w:tab w:val="num" w:pos="2880"/>
        </w:tabs>
        <w:ind w:left="2880" w:hanging="360"/>
      </w:pPr>
      <w:rPr>
        <w:rFonts w:ascii="Symbol" w:hAnsi="Symbol" w:hint="default"/>
        <w:color w:val="auto"/>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05931267"/>
    <w:multiLevelType w:val="hybridMultilevel"/>
    <w:tmpl w:val="760C45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nsid w:val="062F5A36"/>
    <w:multiLevelType w:val="hybridMultilevel"/>
    <w:tmpl w:val="4A2615D0"/>
    <w:lvl w:ilvl="0" w:tplc="0409000B">
      <w:start w:val="1"/>
      <w:numFmt w:val="bullet"/>
      <w:lvlText w:val=""/>
      <w:lvlJc w:val="left"/>
      <w:pPr>
        <w:ind w:left="1080" w:hanging="360"/>
      </w:pPr>
      <w:rPr>
        <w:rFonts w:ascii="Wingdings" w:hAnsi="Wingdings" w:hint="default"/>
        <w:b w:val="0"/>
        <w:i w:val="0"/>
        <w:color w:val="808080"/>
        <w:sz w:val="12"/>
        <w:szCs w:val="1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08CB0707"/>
    <w:multiLevelType w:val="hybridMultilevel"/>
    <w:tmpl w:val="6E843B52"/>
    <w:lvl w:ilvl="0" w:tplc="FFFFFFFF">
      <w:start w:val="1"/>
      <w:numFmt w:val="bullet"/>
      <w:lvlText w:val=""/>
      <w:lvlJc w:val="left"/>
      <w:pPr>
        <w:ind w:left="1080" w:hanging="360"/>
      </w:pPr>
      <w:rPr>
        <w:rFonts w:ascii="Wingdings" w:hAnsi="Wingdings" w:hint="default"/>
        <w:b w:val="0"/>
        <w:i w:val="0"/>
        <w:color w:val="808080"/>
        <w:sz w:val="12"/>
        <w:szCs w:val="1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0C816DA1"/>
    <w:multiLevelType w:val="hybridMultilevel"/>
    <w:tmpl w:val="2372191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23366BB"/>
    <w:multiLevelType w:val="hybridMultilevel"/>
    <w:tmpl w:val="BB124438"/>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6">
    <w:nsid w:val="15063BC3"/>
    <w:multiLevelType w:val="hybridMultilevel"/>
    <w:tmpl w:val="F498EF2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nsid w:val="1AE73DC9"/>
    <w:multiLevelType w:val="hybridMultilevel"/>
    <w:tmpl w:val="6A14E09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1B6D4F60"/>
    <w:multiLevelType w:val="hybridMultilevel"/>
    <w:tmpl w:val="CAB04678"/>
    <w:lvl w:ilvl="0" w:tplc="C38C4E1A">
      <w:start w:val="1"/>
      <w:numFmt w:val="bullet"/>
      <w:lvlText w:val="•"/>
      <w:lvlJc w:val="left"/>
      <w:pPr>
        <w:tabs>
          <w:tab w:val="num" w:pos="720"/>
        </w:tabs>
        <w:ind w:left="720" w:hanging="360"/>
      </w:pPr>
      <w:rPr>
        <w:rFonts w:ascii="Arial" w:hAnsi="Arial" w:hint="default"/>
      </w:rPr>
    </w:lvl>
    <w:lvl w:ilvl="1" w:tplc="B9D81FEA" w:tentative="1">
      <w:start w:val="1"/>
      <w:numFmt w:val="bullet"/>
      <w:lvlText w:val="•"/>
      <w:lvlJc w:val="left"/>
      <w:pPr>
        <w:tabs>
          <w:tab w:val="num" w:pos="1440"/>
        </w:tabs>
        <w:ind w:left="1440" w:hanging="360"/>
      </w:pPr>
      <w:rPr>
        <w:rFonts w:ascii="Arial" w:hAnsi="Arial" w:hint="default"/>
      </w:rPr>
    </w:lvl>
    <w:lvl w:ilvl="2" w:tplc="B50E4F36" w:tentative="1">
      <w:start w:val="1"/>
      <w:numFmt w:val="bullet"/>
      <w:lvlText w:val="•"/>
      <w:lvlJc w:val="left"/>
      <w:pPr>
        <w:tabs>
          <w:tab w:val="num" w:pos="2160"/>
        </w:tabs>
        <w:ind w:left="2160" w:hanging="360"/>
      </w:pPr>
      <w:rPr>
        <w:rFonts w:ascii="Arial" w:hAnsi="Arial" w:hint="default"/>
      </w:rPr>
    </w:lvl>
    <w:lvl w:ilvl="3" w:tplc="1F50BEAE" w:tentative="1">
      <w:start w:val="1"/>
      <w:numFmt w:val="bullet"/>
      <w:lvlText w:val="•"/>
      <w:lvlJc w:val="left"/>
      <w:pPr>
        <w:tabs>
          <w:tab w:val="num" w:pos="2880"/>
        </w:tabs>
        <w:ind w:left="2880" w:hanging="360"/>
      </w:pPr>
      <w:rPr>
        <w:rFonts w:ascii="Arial" w:hAnsi="Arial" w:hint="default"/>
      </w:rPr>
    </w:lvl>
    <w:lvl w:ilvl="4" w:tplc="D452E82A" w:tentative="1">
      <w:start w:val="1"/>
      <w:numFmt w:val="bullet"/>
      <w:lvlText w:val="•"/>
      <w:lvlJc w:val="left"/>
      <w:pPr>
        <w:tabs>
          <w:tab w:val="num" w:pos="3600"/>
        </w:tabs>
        <w:ind w:left="3600" w:hanging="360"/>
      </w:pPr>
      <w:rPr>
        <w:rFonts w:ascii="Arial" w:hAnsi="Arial" w:hint="default"/>
      </w:rPr>
    </w:lvl>
    <w:lvl w:ilvl="5" w:tplc="5270EF78" w:tentative="1">
      <w:start w:val="1"/>
      <w:numFmt w:val="bullet"/>
      <w:lvlText w:val="•"/>
      <w:lvlJc w:val="left"/>
      <w:pPr>
        <w:tabs>
          <w:tab w:val="num" w:pos="4320"/>
        </w:tabs>
        <w:ind w:left="4320" w:hanging="360"/>
      </w:pPr>
      <w:rPr>
        <w:rFonts w:ascii="Arial" w:hAnsi="Arial" w:hint="default"/>
      </w:rPr>
    </w:lvl>
    <w:lvl w:ilvl="6" w:tplc="858253D2" w:tentative="1">
      <w:start w:val="1"/>
      <w:numFmt w:val="bullet"/>
      <w:lvlText w:val="•"/>
      <w:lvlJc w:val="left"/>
      <w:pPr>
        <w:tabs>
          <w:tab w:val="num" w:pos="5040"/>
        </w:tabs>
        <w:ind w:left="5040" w:hanging="360"/>
      </w:pPr>
      <w:rPr>
        <w:rFonts w:ascii="Arial" w:hAnsi="Arial" w:hint="default"/>
      </w:rPr>
    </w:lvl>
    <w:lvl w:ilvl="7" w:tplc="1DCC814C" w:tentative="1">
      <w:start w:val="1"/>
      <w:numFmt w:val="bullet"/>
      <w:lvlText w:val="•"/>
      <w:lvlJc w:val="left"/>
      <w:pPr>
        <w:tabs>
          <w:tab w:val="num" w:pos="5760"/>
        </w:tabs>
        <w:ind w:left="5760" w:hanging="360"/>
      </w:pPr>
      <w:rPr>
        <w:rFonts w:ascii="Arial" w:hAnsi="Arial" w:hint="default"/>
      </w:rPr>
    </w:lvl>
    <w:lvl w:ilvl="8" w:tplc="CD82966C" w:tentative="1">
      <w:start w:val="1"/>
      <w:numFmt w:val="bullet"/>
      <w:lvlText w:val="•"/>
      <w:lvlJc w:val="left"/>
      <w:pPr>
        <w:tabs>
          <w:tab w:val="num" w:pos="6480"/>
        </w:tabs>
        <w:ind w:left="6480" w:hanging="360"/>
      </w:pPr>
      <w:rPr>
        <w:rFonts w:ascii="Arial" w:hAnsi="Arial" w:hint="default"/>
      </w:rPr>
    </w:lvl>
  </w:abstractNum>
  <w:abstractNum w:abstractNumId="19">
    <w:nsid w:val="207F5011"/>
    <w:multiLevelType w:val="hybridMultilevel"/>
    <w:tmpl w:val="C59C6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2734A57"/>
    <w:multiLevelType w:val="hybridMultilevel"/>
    <w:tmpl w:val="0E60DBF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245F05ED"/>
    <w:multiLevelType w:val="hybridMultilevel"/>
    <w:tmpl w:val="07022A90"/>
    <w:lvl w:ilvl="0" w:tplc="0409000B">
      <w:start w:val="1"/>
      <w:numFmt w:val="bullet"/>
      <w:lvlText w:val=""/>
      <w:lvlJc w:val="left"/>
      <w:pPr>
        <w:ind w:left="1080" w:hanging="360"/>
      </w:pPr>
      <w:rPr>
        <w:rFonts w:ascii="Wingdings" w:hAnsi="Wingdings" w:hint="default"/>
        <w:b w:val="0"/>
        <w:i w:val="0"/>
        <w:color w:val="808080"/>
        <w:sz w:val="12"/>
        <w:szCs w:val="1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24AB67FD"/>
    <w:multiLevelType w:val="hybridMultilevel"/>
    <w:tmpl w:val="B882D696"/>
    <w:lvl w:ilvl="0" w:tplc="0409000B">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900"/>
        </w:tabs>
        <w:ind w:left="900" w:hanging="360"/>
      </w:pPr>
      <w:rPr>
        <w:rFonts w:ascii="Symbol" w:hAnsi="Symbol" w:hint="default"/>
      </w:rPr>
    </w:lvl>
    <w:lvl w:ilvl="2" w:tplc="04090005">
      <w:start w:val="1"/>
      <w:numFmt w:val="bullet"/>
      <w:lvlText w:val=""/>
      <w:lvlJc w:val="left"/>
      <w:pPr>
        <w:tabs>
          <w:tab w:val="num" w:pos="1620"/>
        </w:tabs>
        <w:ind w:left="1620" w:hanging="360"/>
      </w:pPr>
      <w:rPr>
        <w:rFonts w:ascii="Wingdings" w:hAnsi="Wingdings" w:hint="default"/>
      </w:rPr>
    </w:lvl>
    <w:lvl w:ilvl="3" w:tplc="04090001">
      <w:start w:val="1"/>
      <w:numFmt w:val="bullet"/>
      <w:lvlText w:val=""/>
      <w:lvlJc w:val="left"/>
      <w:pPr>
        <w:tabs>
          <w:tab w:val="num" w:pos="2340"/>
        </w:tabs>
        <w:ind w:left="2340" w:hanging="360"/>
      </w:pPr>
      <w:rPr>
        <w:rFonts w:ascii="Symbol" w:hAnsi="Symbol" w:hint="default"/>
      </w:rPr>
    </w:lvl>
    <w:lvl w:ilvl="4" w:tplc="04090003">
      <w:start w:val="1"/>
      <w:numFmt w:val="bullet"/>
      <w:lvlText w:val="o"/>
      <w:lvlJc w:val="left"/>
      <w:pPr>
        <w:tabs>
          <w:tab w:val="num" w:pos="3060"/>
        </w:tabs>
        <w:ind w:left="3060" w:hanging="360"/>
      </w:pPr>
      <w:rPr>
        <w:rFonts w:ascii="Courier New" w:hAnsi="Courier New" w:hint="default"/>
      </w:rPr>
    </w:lvl>
    <w:lvl w:ilvl="5" w:tplc="04090005">
      <w:start w:val="1"/>
      <w:numFmt w:val="bullet"/>
      <w:lvlText w:val=""/>
      <w:lvlJc w:val="left"/>
      <w:pPr>
        <w:tabs>
          <w:tab w:val="num" w:pos="3780"/>
        </w:tabs>
        <w:ind w:left="3780" w:hanging="360"/>
      </w:pPr>
      <w:rPr>
        <w:rFonts w:ascii="Wingdings" w:hAnsi="Wingdings" w:hint="default"/>
      </w:rPr>
    </w:lvl>
    <w:lvl w:ilvl="6" w:tplc="04090001">
      <w:start w:val="1"/>
      <w:numFmt w:val="bullet"/>
      <w:lvlText w:val=""/>
      <w:lvlJc w:val="left"/>
      <w:pPr>
        <w:tabs>
          <w:tab w:val="num" w:pos="4500"/>
        </w:tabs>
        <w:ind w:left="4500" w:hanging="360"/>
      </w:pPr>
      <w:rPr>
        <w:rFonts w:ascii="Symbol" w:hAnsi="Symbol" w:hint="default"/>
      </w:rPr>
    </w:lvl>
    <w:lvl w:ilvl="7" w:tplc="04090003">
      <w:start w:val="1"/>
      <w:numFmt w:val="bullet"/>
      <w:lvlText w:val="o"/>
      <w:lvlJc w:val="left"/>
      <w:pPr>
        <w:tabs>
          <w:tab w:val="num" w:pos="5220"/>
        </w:tabs>
        <w:ind w:left="5220" w:hanging="360"/>
      </w:pPr>
      <w:rPr>
        <w:rFonts w:ascii="Courier New" w:hAnsi="Courier New" w:hint="default"/>
      </w:rPr>
    </w:lvl>
    <w:lvl w:ilvl="8" w:tplc="04090005">
      <w:start w:val="1"/>
      <w:numFmt w:val="bullet"/>
      <w:lvlText w:val=""/>
      <w:lvlJc w:val="left"/>
      <w:pPr>
        <w:tabs>
          <w:tab w:val="num" w:pos="5940"/>
        </w:tabs>
        <w:ind w:left="5940" w:hanging="360"/>
      </w:pPr>
      <w:rPr>
        <w:rFonts w:ascii="Wingdings" w:hAnsi="Wingdings" w:hint="default"/>
      </w:rPr>
    </w:lvl>
  </w:abstractNum>
  <w:abstractNum w:abstractNumId="23">
    <w:nsid w:val="256E24F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nsid w:val="26B5372A"/>
    <w:multiLevelType w:val="hybridMultilevel"/>
    <w:tmpl w:val="2EB2A7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27452C04"/>
    <w:multiLevelType w:val="hybridMultilevel"/>
    <w:tmpl w:val="88523716"/>
    <w:lvl w:ilvl="0" w:tplc="04090009">
      <w:start w:val="1"/>
      <w:numFmt w:val="bullet"/>
      <w:pStyle w:val="Heading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2ACC15B7"/>
    <w:multiLevelType w:val="hybridMultilevel"/>
    <w:tmpl w:val="9B3CD8DA"/>
    <w:lvl w:ilvl="0" w:tplc="C8E46524">
      <w:start w:val="1"/>
      <w:numFmt w:val="bullet"/>
      <w:lvlText w:val="•"/>
      <w:lvlJc w:val="left"/>
      <w:pPr>
        <w:tabs>
          <w:tab w:val="num" w:pos="720"/>
        </w:tabs>
        <w:ind w:left="720" w:hanging="360"/>
      </w:pPr>
      <w:rPr>
        <w:rFonts w:ascii="Arial" w:hAnsi="Arial" w:hint="default"/>
      </w:rPr>
    </w:lvl>
    <w:lvl w:ilvl="1" w:tplc="7624B26A" w:tentative="1">
      <w:start w:val="1"/>
      <w:numFmt w:val="bullet"/>
      <w:lvlText w:val="•"/>
      <w:lvlJc w:val="left"/>
      <w:pPr>
        <w:tabs>
          <w:tab w:val="num" w:pos="1440"/>
        </w:tabs>
        <w:ind w:left="1440" w:hanging="360"/>
      </w:pPr>
      <w:rPr>
        <w:rFonts w:ascii="Arial" w:hAnsi="Arial" w:hint="default"/>
      </w:rPr>
    </w:lvl>
    <w:lvl w:ilvl="2" w:tplc="3F9CBF84" w:tentative="1">
      <w:start w:val="1"/>
      <w:numFmt w:val="bullet"/>
      <w:lvlText w:val="•"/>
      <w:lvlJc w:val="left"/>
      <w:pPr>
        <w:tabs>
          <w:tab w:val="num" w:pos="2160"/>
        </w:tabs>
        <w:ind w:left="2160" w:hanging="360"/>
      </w:pPr>
      <w:rPr>
        <w:rFonts w:ascii="Arial" w:hAnsi="Arial" w:hint="default"/>
      </w:rPr>
    </w:lvl>
    <w:lvl w:ilvl="3" w:tplc="D3A63636" w:tentative="1">
      <w:start w:val="1"/>
      <w:numFmt w:val="bullet"/>
      <w:lvlText w:val="•"/>
      <w:lvlJc w:val="left"/>
      <w:pPr>
        <w:tabs>
          <w:tab w:val="num" w:pos="2880"/>
        </w:tabs>
        <w:ind w:left="2880" w:hanging="360"/>
      </w:pPr>
      <w:rPr>
        <w:rFonts w:ascii="Arial" w:hAnsi="Arial" w:hint="default"/>
      </w:rPr>
    </w:lvl>
    <w:lvl w:ilvl="4" w:tplc="41B65B68" w:tentative="1">
      <w:start w:val="1"/>
      <w:numFmt w:val="bullet"/>
      <w:lvlText w:val="•"/>
      <w:lvlJc w:val="left"/>
      <w:pPr>
        <w:tabs>
          <w:tab w:val="num" w:pos="3600"/>
        </w:tabs>
        <w:ind w:left="3600" w:hanging="360"/>
      </w:pPr>
      <w:rPr>
        <w:rFonts w:ascii="Arial" w:hAnsi="Arial" w:hint="default"/>
      </w:rPr>
    </w:lvl>
    <w:lvl w:ilvl="5" w:tplc="252EA386" w:tentative="1">
      <w:start w:val="1"/>
      <w:numFmt w:val="bullet"/>
      <w:lvlText w:val="•"/>
      <w:lvlJc w:val="left"/>
      <w:pPr>
        <w:tabs>
          <w:tab w:val="num" w:pos="4320"/>
        </w:tabs>
        <w:ind w:left="4320" w:hanging="360"/>
      </w:pPr>
      <w:rPr>
        <w:rFonts w:ascii="Arial" w:hAnsi="Arial" w:hint="default"/>
      </w:rPr>
    </w:lvl>
    <w:lvl w:ilvl="6" w:tplc="F4004552" w:tentative="1">
      <w:start w:val="1"/>
      <w:numFmt w:val="bullet"/>
      <w:lvlText w:val="•"/>
      <w:lvlJc w:val="left"/>
      <w:pPr>
        <w:tabs>
          <w:tab w:val="num" w:pos="5040"/>
        </w:tabs>
        <w:ind w:left="5040" w:hanging="360"/>
      </w:pPr>
      <w:rPr>
        <w:rFonts w:ascii="Arial" w:hAnsi="Arial" w:hint="default"/>
      </w:rPr>
    </w:lvl>
    <w:lvl w:ilvl="7" w:tplc="B91C1BC0" w:tentative="1">
      <w:start w:val="1"/>
      <w:numFmt w:val="bullet"/>
      <w:lvlText w:val="•"/>
      <w:lvlJc w:val="left"/>
      <w:pPr>
        <w:tabs>
          <w:tab w:val="num" w:pos="5760"/>
        </w:tabs>
        <w:ind w:left="5760" w:hanging="360"/>
      </w:pPr>
      <w:rPr>
        <w:rFonts w:ascii="Arial" w:hAnsi="Arial" w:hint="default"/>
      </w:rPr>
    </w:lvl>
    <w:lvl w:ilvl="8" w:tplc="E5383F04" w:tentative="1">
      <w:start w:val="1"/>
      <w:numFmt w:val="bullet"/>
      <w:lvlText w:val="•"/>
      <w:lvlJc w:val="left"/>
      <w:pPr>
        <w:tabs>
          <w:tab w:val="num" w:pos="6480"/>
        </w:tabs>
        <w:ind w:left="6480" w:hanging="360"/>
      </w:pPr>
      <w:rPr>
        <w:rFonts w:ascii="Arial" w:hAnsi="Arial" w:hint="default"/>
      </w:rPr>
    </w:lvl>
  </w:abstractNum>
  <w:abstractNum w:abstractNumId="27">
    <w:nsid w:val="2C0B667D"/>
    <w:multiLevelType w:val="hybridMultilevel"/>
    <w:tmpl w:val="1A78E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2CD94C1E"/>
    <w:multiLevelType w:val="hybridMultilevel"/>
    <w:tmpl w:val="CF9C3586"/>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32425C5E"/>
    <w:multiLevelType w:val="hybridMultilevel"/>
    <w:tmpl w:val="A66AC0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2EF4301"/>
    <w:multiLevelType w:val="hybridMultilevel"/>
    <w:tmpl w:val="8D52E7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45CA08E0"/>
    <w:multiLevelType w:val="hybridMultilevel"/>
    <w:tmpl w:val="512EA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47EF7106"/>
    <w:multiLevelType w:val="hybridMultilevel"/>
    <w:tmpl w:val="8A44D3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B7B0577"/>
    <w:multiLevelType w:val="hybridMultilevel"/>
    <w:tmpl w:val="93CEB9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2FC440D"/>
    <w:multiLevelType w:val="hybridMultilevel"/>
    <w:tmpl w:val="A91633E2"/>
    <w:lvl w:ilvl="0" w:tplc="E0AA8698">
      <w:start w:val="1"/>
      <w:numFmt w:val="bullet"/>
      <w:lvlText w:val=""/>
      <w:lvlJc w:val="left"/>
      <w:pPr>
        <w:tabs>
          <w:tab w:val="num" w:pos="720"/>
        </w:tabs>
        <w:ind w:left="720" w:hanging="360"/>
      </w:pPr>
      <w:rPr>
        <w:rFonts w:ascii="Symbol" w:hAnsi="Symbol" w:hint="default"/>
        <w:color w:val="auto"/>
      </w:rPr>
    </w:lvl>
    <w:lvl w:ilvl="1" w:tplc="04090001">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5CB561F2"/>
    <w:multiLevelType w:val="hybridMultilevel"/>
    <w:tmpl w:val="9D381E32"/>
    <w:lvl w:ilvl="0" w:tplc="E74E3E18">
      <w:start w:val="1"/>
      <w:numFmt w:val="bullet"/>
      <w:pStyle w:val="para4"/>
      <w:lvlText w:val=""/>
      <w:lvlJc w:val="left"/>
      <w:pPr>
        <w:tabs>
          <w:tab w:val="num" w:pos="576"/>
        </w:tabs>
        <w:ind w:left="54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4F42E6C"/>
    <w:multiLevelType w:val="hybridMultilevel"/>
    <w:tmpl w:val="4FF82F9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BAA2905"/>
    <w:multiLevelType w:val="hybridMultilevel"/>
    <w:tmpl w:val="DC821B62"/>
    <w:lvl w:ilvl="0" w:tplc="07C46810">
      <w:start w:val="1"/>
      <w:numFmt w:val="bullet"/>
      <w:lvlText w:val="•"/>
      <w:lvlJc w:val="left"/>
      <w:pPr>
        <w:tabs>
          <w:tab w:val="num" w:pos="720"/>
        </w:tabs>
        <w:ind w:left="720" w:hanging="360"/>
      </w:pPr>
      <w:rPr>
        <w:rFonts w:ascii="Arial" w:hAnsi="Arial" w:hint="default"/>
      </w:rPr>
    </w:lvl>
    <w:lvl w:ilvl="1" w:tplc="C13A470C" w:tentative="1">
      <w:start w:val="1"/>
      <w:numFmt w:val="bullet"/>
      <w:lvlText w:val="•"/>
      <w:lvlJc w:val="left"/>
      <w:pPr>
        <w:tabs>
          <w:tab w:val="num" w:pos="1440"/>
        </w:tabs>
        <w:ind w:left="1440" w:hanging="360"/>
      </w:pPr>
      <w:rPr>
        <w:rFonts w:ascii="Arial" w:hAnsi="Arial" w:hint="default"/>
      </w:rPr>
    </w:lvl>
    <w:lvl w:ilvl="2" w:tplc="F936348A" w:tentative="1">
      <w:start w:val="1"/>
      <w:numFmt w:val="bullet"/>
      <w:lvlText w:val="•"/>
      <w:lvlJc w:val="left"/>
      <w:pPr>
        <w:tabs>
          <w:tab w:val="num" w:pos="2160"/>
        </w:tabs>
        <w:ind w:left="2160" w:hanging="360"/>
      </w:pPr>
      <w:rPr>
        <w:rFonts w:ascii="Arial" w:hAnsi="Arial" w:hint="default"/>
      </w:rPr>
    </w:lvl>
    <w:lvl w:ilvl="3" w:tplc="134E1BFC" w:tentative="1">
      <w:start w:val="1"/>
      <w:numFmt w:val="bullet"/>
      <w:lvlText w:val="•"/>
      <w:lvlJc w:val="left"/>
      <w:pPr>
        <w:tabs>
          <w:tab w:val="num" w:pos="2880"/>
        </w:tabs>
        <w:ind w:left="2880" w:hanging="360"/>
      </w:pPr>
      <w:rPr>
        <w:rFonts w:ascii="Arial" w:hAnsi="Arial" w:hint="default"/>
      </w:rPr>
    </w:lvl>
    <w:lvl w:ilvl="4" w:tplc="02B671A6" w:tentative="1">
      <w:start w:val="1"/>
      <w:numFmt w:val="bullet"/>
      <w:lvlText w:val="•"/>
      <w:lvlJc w:val="left"/>
      <w:pPr>
        <w:tabs>
          <w:tab w:val="num" w:pos="3600"/>
        </w:tabs>
        <w:ind w:left="3600" w:hanging="360"/>
      </w:pPr>
      <w:rPr>
        <w:rFonts w:ascii="Arial" w:hAnsi="Arial" w:hint="default"/>
      </w:rPr>
    </w:lvl>
    <w:lvl w:ilvl="5" w:tplc="91027306" w:tentative="1">
      <w:start w:val="1"/>
      <w:numFmt w:val="bullet"/>
      <w:lvlText w:val="•"/>
      <w:lvlJc w:val="left"/>
      <w:pPr>
        <w:tabs>
          <w:tab w:val="num" w:pos="4320"/>
        </w:tabs>
        <w:ind w:left="4320" w:hanging="360"/>
      </w:pPr>
      <w:rPr>
        <w:rFonts w:ascii="Arial" w:hAnsi="Arial" w:hint="default"/>
      </w:rPr>
    </w:lvl>
    <w:lvl w:ilvl="6" w:tplc="15BE5EDA" w:tentative="1">
      <w:start w:val="1"/>
      <w:numFmt w:val="bullet"/>
      <w:lvlText w:val="•"/>
      <w:lvlJc w:val="left"/>
      <w:pPr>
        <w:tabs>
          <w:tab w:val="num" w:pos="5040"/>
        </w:tabs>
        <w:ind w:left="5040" w:hanging="360"/>
      </w:pPr>
      <w:rPr>
        <w:rFonts w:ascii="Arial" w:hAnsi="Arial" w:hint="default"/>
      </w:rPr>
    </w:lvl>
    <w:lvl w:ilvl="7" w:tplc="3D36A87E" w:tentative="1">
      <w:start w:val="1"/>
      <w:numFmt w:val="bullet"/>
      <w:lvlText w:val="•"/>
      <w:lvlJc w:val="left"/>
      <w:pPr>
        <w:tabs>
          <w:tab w:val="num" w:pos="5760"/>
        </w:tabs>
        <w:ind w:left="5760" w:hanging="360"/>
      </w:pPr>
      <w:rPr>
        <w:rFonts w:ascii="Arial" w:hAnsi="Arial" w:hint="default"/>
      </w:rPr>
    </w:lvl>
    <w:lvl w:ilvl="8" w:tplc="5B4A7F48" w:tentative="1">
      <w:start w:val="1"/>
      <w:numFmt w:val="bullet"/>
      <w:lvlText w:val="•"/>
      <w:lvlJc w:val="left"/>
      <w:pPr>
        <w:tabs>
          <w:tab w:val="num" w:pos="6480"/>
        </w:tabs>
        <w:ind w:left="6480" w:hanging="360"/>
      </w:pPr>
      <w:rPr>
        <w:rFonts w:ascii="Arial" w:hAnsi="Arial" w:hint="default"/>
      </w:rPr>
    </w:lvl>
  </w:abstractNum>
  <w:abstractNum w:abstractNumId="38">
    <w:nsid w:val="6DAA676B"/>
    <w:multiLevelType w:val="hybridMultilevel"/>
    <w:tmpl w:val="9F4C94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6E905E87"/>
    <w:multiLevelType w:val="hybridMultilevel"/>
    <w:tmpl w:val="4CA6D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E9347A2"/>
    <w:multiLevelType w:val="hybridMultilevel"/>
    <w:tmpl w:val="9342C42A"/>
    <w:lvl w:ilvl="0" w:tplc="00000003">
      <w:start w:val="1"/>
      <w:numFmt w:val="bullet"/>
      <w:lvlText w:val=""/>
      <w:lvlJc w:val="left"/>
      <w:pPr>
        <w:ind w:left="1080" w:hanging="360"/>
      </w:pPr>
      <w:rPr>
        <w:rFonts w:ascii="Wingdings" w:hAnsi="Wingdings" w:hint="default"/>
        <w:b w:val="0"/>
        <w:i w:val="0"/>
        <w:color w:val="808080"/>
        <w:sz w:val="12"/>
        <w:szCs w:val="1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6F8479A9"/>
    <w:multiLevelType w:val="hybridMultilevel"/>
    <w:tmpl w:val="2F7620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1D41196"/>
    <w:multiLevelType w:val="hybridMultilevel"/>
    <w:tmpl w:val="586A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54D63CF"/>
    <w:multiLevelType w:val="hybridMultilevel"/>
    <w:tmpl w:val="8350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8B932E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nsid w:val="7CCB47FF"/>
    <w:multiLevelType w:val="hybridMultilevel"/>
    <w:tmpl w:val="6F7A2CCC"/>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num w:numId="1">
    <w:abstractNumId w:val="25"/>
  </w:num>
  <w:num w:numId="2">
    <w:abstractNumId w:val="16"/>
  </w:num>
  <w:num w:numId="3">
    <w:abstractNumId w:val="29"/>
  </w:num>
  <w:num w:numId="4">
    <w:abstractNumId w:val="14"/>
  </w:num>
  <w:num w:numId="5">
    <w:abstractNumId w:val="27"/>
  </w:num>
  <w:num w:numId="6">
    <w:abstractNumId w:val="36"/>
  </w:num>
  <w:num w:numId="7">
    <w:abstractNumId w:val="32"/>
  </w:num>
  <w:num w:numId="8">
    <w:abstractNumId w:val="1"/>
  </w:num>
  <w:num w:numId="9">
    <w:abstractNumId w:val="0"/>
  </w:num>
  <w:num w:numId="10">
    <w:abstractNumId w:val="6"/>
  </w:num>
  <w:num w:numId="11">
    <w:abstractNumId w:val="3"/>
  </w:num>
  <w:num w:numId="12">
    <w:abstractNumId w:val="5"/>
  </w:num>
  <w:num w:numId="13">
    <w:abstractNumId w:val="2"/>
  </w:num>
  <w:num w:numId="14">
    <w:abstractNumId w:val="4"/>
  </w:num>
  <w:num w:numId="15">
    <w:abstractNumId w:val="30"/>
  </w:num>
  <w:num w:numId="16">
    <w:abstractNumId w:val="38"/>
  </w:num>
  <w:num w:numId="17">
    <w:abstractNumId w:val="17"/>
  </w:num>
  <w:num w:numId="18">
    <w:abstractNumId w:val="31"/>
  </w:num>
  <w:num w:numId="19">
    <w:abstractNumId w:val="28"/>
  </w:num>
  <w:num w:numId="20">
    <w:abstractNumId w:val="40"/>
  </w:num>
  <w:num w:numId="21">
    <w:abstractNumId w:val="12"/>
  </w:num>
  <w:num w:numId="22">
    <w:abstractNumId w:val="13"/>
  </w:num>
  <w:num w:numId="23">
    <w:abstractNumId w:val="21"/>
  </w:num>
  <w:num w:numId="24">
    <w:abstractNumId w:val="35"/>
  </w:num>
  <w:num w:numId="25">
    <w:abstractNumId w:val="20"/>
  </w:num>
  <w:num w:numId="26">
    <w:abstractNumId w:val="22"/>
  </w:num>
  <w:num w:numId="27">
    <w:abstractNumId w:val="24"/>
  </w:num>
  <w:num w:numId="28">
    <w:abstractNumId w:val="45"/>
  </w:num>
  <w:num w:numId="29">
    <w:abstractNumId w:val="37"/>
  </w:num>
  <w:num w:numId="30">
    <w:abstractNumId w:val="26"/>
  </w:num>
  <w:num w:numId="31">
    <w:abstractNumId w:val="18"/>
  </w:num>
  <w:num w:numId="32">
    <w:abstractNumId w:val="15"/>
  </w:num>
  <w:num w:numId="33">
    <w:abstractNumId w:val="8"/>
  </w:num>
  <w:num w:numId="34">
    <w:abstractNumId w:val="33"/>
  </w:num>
  <w:num w:numId="35">
    <w:abstractNumId w:val="7"/>
  </w:num>
  <w:num w:numId="36">
    <w:abstractNumId w:val="19"/>
  </w:num>
  <w:num w:numId="37">
    <w:abstractNumId w:val="9"/>
  </w:num>
  <w:num w:numId="38">
    <w:abstractNumId w:val="11"/>
  </w:num>
  <w:num w:numId="39">
    <w:abstractNumId w:val="39"/>
  </w:num>
  <w:num w:numId="40">
    <w:abstractNumId w:val="43"/>
  </w:num>
  <w:num w:numId="41">
    <w:abstractNumId w:val="41"/>
  </w:num>
  <w:num w:numId="42">
    <w:abstractNumId w:val="44"/>
  </w:num>
  <w:num w:numId="43">
    <w:abstractNumId w:val="42"/>
  </w:num>
  <w:num w:numId="44">
    <w:abstractNumId w:val="10"/>
  </w:num>
  <w:num w:numId="45">
    <w:abstractNumId w:val="23"/>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oNotDisplayPageBoundaries/>
  <w:activeWritingStyle w:appName="MSWord" w:lang="en-US" w:vendorID="64" w:dllVersion="131078" w:nlCheck="1" w:checkStyle="0"/>
  <w:activeWritingStyle w:appName="MSWord" w:lang="en-GB"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9CC"/>
    <w:rsid w:val="0000331C"/>
    <w:rsid w:val="000160A6"/>
    <w:rsid w:val="00017368"/>
    <w:rsid w:val="00044874"/>
    <w:rsid w:val="000478C5"/>
    <w:rsid w:val="00050E0D"/>
    <w:rsid w:val="000545DE"/>
    <w:rsid w:val="000655EE"/>
    <w:rsid w:val="00066E2D"/>
    <w:rsid w:val="000712EE"/>
    <w:rsid w:val="00073BED"/>
    <w:rsid w:val="0008262B"/>
    <w:rsid w:val="000835B5"/>
    <w:rsid w:val="00086B2A"/>
    <w:rsid w:val="000A17A7"/>
    <w:rsid w:val="000A2346"/>
    <w:rsid w:val="000A42EC"/>
    <w:rsid w:val="000A4CFE"/>
    <w:rsid w:val="000B1E39"/>
    <w:rsid w:val="000C0E59"/>
    <w:rsid w:val="000C416D"/>
    <w:rsid w:val="000D6480"/>
    <w:rsid w:val="000E6E4C"/>
    <w:rsid w:val="000E7A41"/>
    <w:rsid w:val="000F7AC0"/>
    <w:rsid w:val="00102856"/>
    <w:rsid w:val="00106F69"/>
    <w:rsid w:val="0010763E"/>
    <w:rsid w:val="00110766"/>
    <w:rsid w:val="00155718"/>
    <w:rsid w:val="00161251"/>
    <w:rsid w:val="00161C93"/>
    <w:rsid w:val="00166AF3"/>
    <w:rsid w:val="00172D1A"/>
    <w:rsid w:val="00177B55"/>
    <w:rsid w:val="00184D7B"/>
    <w:rsid w:val="001872A3"/>
    <w:rsid w:val="001948C0"/>
    <w:rsid w:val="001A090C"/>
    <w:rsid w:val="001A79C5"/>
    <w:rsid w:val="001B1F71"/>
    <w:rsid w:val="001B21C5"/>
    <w:rsid w:val="001C4144"/>
    <w:rsid w:val="001C57DA"/>
    <w:rsid w:val="001D1BB7"/>
    <w:rsid w:val="001D1D76"/>
    <w:rsid w:val="001D2FB5"/>
    <w:rsid w:val="001D348A"/>
    <w:rsid w:val="001E499A"/>
    <w:rsid w:val="001F3008"/>
    <w:rsid w:val="00201027"/>
    <w:rsid w:val="0021197E"/>
    <w:rsid w:val="00220BD1"/>
    <w:rsid w:val="00221517"/>
    <w:rsid w:val="00226266"/>
    <w:rsid w:val="00227871"/>
    <w:rsid w:val="002462BE"/>
    <w:rsid w:val="00252691"/>
    <w:rsid w:val="00262C5E"/>
    <w:rsid w:val="00266C1C"/>
    <w:rsid w:val="00270B45"/>
    <w:rsid w:val="00272A6A"/>
    <w:rsid w:val="0027576C"/>
    <w:rsid w:val="00283541"/>
    <w:rsid w:val="00294883"/>
    <w:rsid w:val="002B4683"/>
    <w:rsid w:val="002B7724"/>
    <w:rsid w:val="002C3D05"/>
    <w:rsid w:val="002C5A31"/>
    <w:rsid w:val="002D513C"/>
    <w:rsid w:val="002E177C"/>
    <w:rsid w:val="002E42E4"/>
    <w:rsid w:val="002F1AD3"/>
    <w:rsid w:val="002F4004"/>
    <w:rsid w:val="00304557"/>
    <w:rsid w:val="00313DE5"/>
    <w:rsid w:val="00314CEC"/>
    <w:rsid w:val="00316688"/>
    <w:rsid w:val="003243A7"/>
    <w:rsid w:val="00352292"/>
    <w:rsid w:val="0037130F"/>
    <w:rsid w:val="00382BDD"/>
    <w:rsid w:val="00386551"/>
    <w:rsid w:val="00387DCC"/>
    <w:rsid w:val="00396147"/>
    <w:rsid w:val="00397595"/>
    <w:rsid w:val="003A0DB2"/>
    <w:rsid w:val="003A1133"/>
    <w:rsid w:val="003A1C9C"/>
    <w:rsid w:val="003A4231"/>
    <w:rsid w:val="003A5CA0"/>
    <w:rsid w:val="003B33AC"/>
    <w:rsid w:val="003C5A8C"/>
    <w:rsid w:val="003D1242"/>
    <w:rsid w:val="003D3528"/>
    <w:rsid w:val="003F11FC"/>
    <w:rsid w:val="00405751"/>
    <w:rsid w:val="00407347"/>
    <w:rsid w:val="00414DFF"/>
    <w:rsid w:val="00431BF4"/>
    <w:rsid w:val="00435D0C"/>
    <w:rsid w:val="00441730"/>
    <w:rsid w:val="00447487"/>
    <w:rsid w:val="00454B64"/>
    <w:rsid w:val="0046697B"/>
    <w:rsid w:val="004839F3"/>
    <w:rsid w:val="00483A8C"/>
    <w:rsid w:val="004868A7"/>
    <w:rsid w:val="004875C3"/>
    <w:rsid w:val="004915E0"/>
    <w:rsid w:val="0049477E"/>
    <w:rsid w:val="004A25D6"/>
    <w:rsid w:val="004B2897"/>
    <w:rsid w:val="004C59E5"/>
    <w:rsid w:val="004C7E68"/>
    <w:rsid w:val="004D34EB"/>
    <w:rsid w:val="004D4A42"/>
    <w:rsid w:val="004E0872"/>
    <w:rsid w:val="004E2917"/>
    <w:rsid w:val="004E4C46"/>
    <w:rsid w:val="004E5F3F"/>
    <w:rsid w:val="004E7EED"/>
    <w:rsid w:val="004F22C0"/>
    <w:rsid w:val="004F407C"/>
    <w:rsid w:val="00502AA4"/>
    <w:rsid w:val="00507701"/>
    <w:rsid w:val="005216EB"/>
    <w:rsid w:val="005278F4"/>
    <w:rsid w:val="0053400C"/>
    <w:rsid w:val="0054662F"/>
    <w:rsid w:val="005473F9"/>
    <w:rsid w:val="00556C61"/>
    <w:rsid w:val="005741D7"/>
    <w:rsid w:val="005776F4"/>
    <w:rsid w:val="00580363"/>
    <w:rsid w:val="005814DE"/>
    <w:rsid w:val="00583DD3"/>
    <w:rsid w:val="005A2E16"/>
    <w:rsid w:val="005A54B2"/>
    <w:rsid w:val="005A71A2"/>
    <w:rsid w:val="005B080E"/>
    <w:rsid w:val="005D1FE5"/>
    <w:rsid w:val="005D525F"/>
    <w:rsid w:val="005E5B5C"/>
    <w:rsid w:val="005F3776"/>
    <w:rsid w:val="0060007A"/>
    <w:rsid w:val="006001C1"/>
    <w:rsid w:val="006025EB"/>
    <w:rsid w:val="0061215F"/>
    <w:rsid w:val="00621833"/>
    <w:rsid w:val="00623339"/>
    <w:rsid w:val="00636477"/>
    <w:rsid w:val="00640C94"/>
    <w:rsid w:val="00651EF3"/>
    <w:rsid w:val="00660F36"/>
    <w:rsid w:val="0066709D"/>
    <w:rsid w:val="00673ECC"/>
    <w:rsid w:val="0067484A"/>
    <w:rsid w:val="00682EC7"/>
    <w:rsid w:val="00684038"/>
    <w:rsid w:val="006842C6"/>
    <w:rsid w:val="006A11CB"/>
    <w:rsid w:val="006B0183"/>
    <w:rsid w:val="006B38FB"/>
    <w:rsid w:val="006B79BF"/>
    <w:rsid w:val="006D697B"/>
    <w:rsid w:val="006F5949"/>
    <w:rsid w:val="006F79B3"/>
    <w:rsid w:val="00701AC9"/>
    <w:rsid w:val="00703E74"/>
    <w:rsid w:val="00711232"/>
    <w:rsid w:val="007166F3"/>
    <w:rsid w:val="007201CB"/>
    <w:rsid w:val="007202A2"/>
    <w:rsid w:val="00722A76"/>
    <w:rsid w:val="007321F4"/>
    <w:rsid w:val="00733A52"/>
    <w:rsid w:val="007511AF"/>
    <w:rsid w:val="00755692"/>
    <w:rsid w:val="007641FE"/>
    <w:rsid w:val="0076644E"/>
    <w:rsid w:val="007777D5"/>
    <w:rsid w:val="007A02B4"/>
    <w:rsid w:val="007A759B"/>
    <w:rsid w:val="007B3ADB"/>
    <w:rsid w:val="007C0DEB"/>
    <w:rsid w:val="007C5B5B"/>
    <w:rsid w:val="007C62D2"/>
    <w:rsid w:val="007C6479"/>
    <w:rsid w:val="007D0C68"/>
    <w:rsid w:val="007D7960"/>
    <w:rsid w:val="00800A11"/>
    <w:rsid w:val="00800A9D"/>
    <w:rsid w:val="008011F5"/>
    <w:rsid w:val="00803733"/>
    <w:rsid w:val="00803C4C"/>
    <w:rsid w:val="00811D48"/>
    <w:rsid w:val="008356F6"/>
    <w:rsid w:val="0084078C"/>
    <w:rsid w:val="008409DD"/>
    <w:rsid w:val="0084445F"/>
    <w:rsid w:val="0084595E"/>
    <w:rsid w:val="00852072"/>
    <w:rsid w:val="00852BDA"/>
    <w:rsid w:val="00855374"/>
    <w:rsid w:val="00865FD5"/>
    <w:rsid w:val="00880605"/>
    <w:rsid w:val="00881AEE"/>
    <w:rsid w:val="00895351"/>
    <w:rsid w:val="008A00EB"/>
    <w:rsid w:val="008B5B3E"/>
    <w:rsid w:val="008B7A12"/>
    <w:rsid w:val="008C64B4"/>
    <w:rsid w:val="008C7886"/>
    <w:rsid w:val="008F2566"/>
    <w:rsid w:val="009035FC"/>
    <w:rsid w:val="009050EB"/>
    <w:rsid w:val="0090683A"/>
    <w:rsid w:val="009212B3"/>
    <w:rsid w:val="009275B8"/>
    <w:rsid w:val="00931A01"/>
    <w:rsid w:val="00933A28"/>
    <w:rsid w:val="0094355A"/>
    <w:rsid w:val="0095244F"/>
    <w:rsid w:val="0096267F"/>
    <w:rsid w:val="00972BB6"/>
    <w:rsid w:val="00974EA9"/>
    <w:rsid w:val="00981AD1"/>
    <w:rsid w:val="00993C1D"/>
    <w:rsid w:val="009B5492"/>
    <w:rsid w:val="009B6FDB"/>
    <w:rsid w:val="009B7E34"/>
    <w:rsid w:val="009C1D6B"/>
    <w:rsid w:val="009D59C1"/>
    <w:rsid w:val="009F3458"/>
    <w:rsid w:val="009F5A55"/>
    <w:rsid w:val="00A00385"/>
    <w:rsid w:val="00A042DF"/>
    <w:rsid w:val="00A051A3"/>
    <w:rsid w:val="00A10E51"/>
    <w:rsid w:val="00A138EF"/>
    <w:rsid w:val="00A178C6"/>
    <w:rsid w:val="00A23E54"/>
    <w:rsid w:val="00A2417F"/>
    <w:rsid w:val="00A278D4"/>
    <w:rsid w:val="00A33798"/>
    <w:rsid w:val="00A414E6"/>
    <w:rsid w:val="00A53385"/>
    <w:rsid w:val="00A55AF9"/>
    <w:rsid w:val="00A55DD2"/>
    <w:rsid w:val="00A6052B"/>
    <w:rsid w:val="00A65A1A"/>
    <w:rsid w:val="00A74786"/>
    <w:rsid w:val="00A9515C"/>
    <w:rsid w:val="00AB2DDA"/>
    <w:rsid w:val="00AB4E2A"/>
    <w:rsid w:val="00AC147B"/>
    <w:rsid w:val="00AD5CFB"/>
    <w:rsid w:val="00AE4E4A"/>
    <w:rsid w:val="00AF5C40"/>
    <w:rsid w:val="00AF5CE8"/>
    <w:rsid w:val="00B03928"/>
    <w:rsid w:val="00B05EE9"/>
    <w:rsid w:val="00B0733D"/>
    <w:rsid w:val="00B103AA"/>
    <w:rsid w:val="00B14F43"/>
    <w:rsid w:val="00B4027F"/>
    <w:rsid w:val="00B4095B"/>
    <w:rsid w:val="00B443B3"/>
    <w:rsid w:val="00B53D76"/>
    <w:rsid w:val="00B671C2"/>
    <w:rsid w:val="00B803BC"/>
    <w:rsid w:val="00BA2365"/>
    <w:rsid w:val="00BB280B"/>
    <w:rsid w:val="00BC2321"/>
    <w:rsid w:val="00BC2524"/>
    <w:rsid w:val="00BD5CC2"/>
    <w:rsid w:val="00BF104D"/>
    <w:rsid w:val="00C209CC"/>
    <w:rsid w:val="00C22AA8"/>
    <w:rsid w:val="00C25BE4"/>
    <w:rsid w:val="00C26BAE"/>
    <w:rsid w:val="00C316F0"/>
    <w:rsid w:val="00C32BEF"/>
    <w:rsid w:val="00C4352C"/>
    <w:rsid w:val="00C4368F"/>
    <w:rsid w:val="00C50D36"/>
    <w:rsid w:val="00C5168F"/>
    <w:rsid w:val="00C528EB"/>
    <w:rsid w:val="00C53999"/>
    <w:rsid w:val="00C66F22"/>
    <w:rsid w:val="00C74135"/>
    <w:rsid w:val="00C830A9"/>
    <w:rsid w:val="00C84C6D"/>
    <w:rsid w:val="00C905FA"/>
    <w:rsid w:val="00C965FE"/>
    <w:rsid w:val="00CA1570"/>
    <w:rsid w:val="00CA5D05"/>
    <w:rsid w:val="00CB186B"/>
    <w:rsid w:val="00CB5C90"/>
    <w:rsid w:val="00CC4EDA"/>
    <w:rsid w:val="00CC7DF9"/>
    <w:rsid w:val="00CD2575"/>
    <w:rsid w:val="00CD32D5"/>
    <w:rsid w:val="00CE1A4F"/>
    <w:rsid w:val="00CE62B5"/>
    <w:rsid w:val="00CF0680"/>
    <w:rsid w:val="00CF442A"/>
    <w:rsid w:val="00CF7BE8"/>
    <w:rsid w:val="00D02637"/>
    <w:rsid w:val="00D05044"/>
    <w:rsid w:val="00D23DCA"/>
    <w:rsid w:val="00D32B70"/>
    <w:rsid w:val="00D34355"/>
    <w:rsid w:val="00D343E8"/>
    <w:rsid w:val="00D47C90"/>
    <w:rsid w:val="00D503E1"/>
    <w:rsid w:val="00D527DB"/>
    <w:rsid w:val="00D55DE5"/>
    <w:rsid w:val="00D6023C"/>
    <w:rsid w:val="00D73A36"/>
    <w:rsid w:val="00D80ECC"/>
    <w:rsid w:val="00D82E43"/>
    <w:rsid w:val="00DA1D62"/>
    <w:rsid w:val="00DB1539"/>
    <w:rsid w:val="00DB55CF"/>
    <w:rsid w:val="00DC5E50"/>
    <w:rsid w:val="00DD0BCA"/>
    <w:rsid w:val="00DF1A88"/>
    <w:rsid w:val="00E237F4"/>
    <w:rsid w:val="00E24929"/>
    <w:rsid w:val="00E32C0E"/>
    <w:rsid w:val="00E34BA5"/>
    <w:rsid w:val="00E43A15"/>
    <w:rsid w:val="00E44655"/>
    <w:rsid w:val="00E469C5"/>
    <w:rsid w:val="00E50568"/>
    <w:rsid w:val="00E54D1B"/>
    <w:rsid w:val="00E559A0"/>
    <w:rsid w:val="00E6050C"/>
    <w:rsid w:val="00E748A1"/>
    <w:rsid w:val="00E75DB6"/>
    <w:rsid w:val="00E95911"/>
    <w:rsid w:val="00EA326A"/>
    <w:rsid w:val="00EB1523"/>
    <w:rsid w:val="00EB5EC9"/>
    <w:rsid w:val="00EB7B27"/>
    <w:rsid w:val="00EC1897"/>
    <w:rsid w:val="00EC1E2B"/>
    <w:rsid w:val="00EC6CEC"/>
    <w:rsid w:val="00EE260D"/>
    <w:rsid w:val="00EE6FC2"/>
    <w:rsid w:val="00EF376E"/>
    <w:rsid w:val="00F06C3D"/>
    <w:rsid w:val="00F148F1"/>
    <w:rsid w:val="00F14F27"/>
    <w:rsid w:val="00F21A7A"/>
    <w:rsid w:val="00F2245B"/>
    <w:rsid w:val="00F25780"/>
    <w:rsid w:val="00F3529E"/>
    <w:rsid w:val="00F502FE"/>
    <w:rsid w:val="00F529E3"/>
    <w:rsid w:val="00F560CB"/>
    <w:rsid w:val="00F769E2"/>
    <w:rsid w:val="00F76F00"/>
    <w:rsid w:val="00F81647"/>
    <w:rsid w:val="00F816E0"/>
    <w:rsid w:val="00F83424"/>
    <w:rsid w:val="00F86FE2"/>
    <w:rsid w:val="00F90190"/>
    <w:rsid w:val="00F90933"/>
    <w:rsid w:val="00F97D68"/>
    <w:rsid w:val="00FA04E9"/>
    <w:rsid w:val="00FB0586"/>
    <w:rsid w:val="00FB0763"/>
    <w:rsid w:val="00FB0E87"/>
    <w:rsid w:val="00FB75FB"/>
    <w:rsid w:val="00FC0352"/>
    <w:rsid w:val="00FC5CE5"/>
    <w:rsid w:val="00FC775D"/>
    <w:rsid w:val="00FC7909"/>
    <w:rsid w:val="00FD249F"/>
    <w:rsid w:val="00FD280C"/>
    <w:rsid w:val="00FD51B7"/>
    <w:rsid w:val="00FD7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4E5CF7-B6E7-4ECA-B008-B957970B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09CC"/>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C830A9"/>
    <w:pPr>
      <w:keepNext/>
      <w:numPr>
        <w:numId w:val="1"/>
      </w:numPr>
      <w:suppressAutoHyphens/>
      <w:ind w:left="3600"/>
      <w:outlineLvl w:val="0"/>
    </w:pPr>
    <w:rPr>
      <w:b/>
      <w:sz w:val="22"/>
      <w:szCs w:val="20"/>
      <w:lang w:eastAsia="ar-SA"/>
    </w:rPr>
  </w:style>
  <w:style w:type="paragraph" w:styleId="Heading4">
    <w:name w:val="heading 4"/>
    <w:basedOn w:val="Normal"/>
    <w:next w:val="Normal"/>
    <w:link w:val="Heading4Char"/>
    <w:uiPriority w:val="9"/>
    <w:semiHidden/>
    <w:unhideWhenUsed/>
    <w:qFormat/>
    <w:rsid w:val="0015571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209CC"/>
    <w:rPr>
      <w:rFonts w:ascii="Verdana" w:hAnsi="Verdana"/>
      <w:i/>
      <w:sz w:val="20"/>
    </w:rPr>
  </w:style>
  <w:style w:type="character" w:customStyle="1" w:styleId="BodyTextChar">
    <w:name w:val="Body Text Char"/>
    <w:link w:val="BodyText"/>
    <w:rsid w:val="00C209CC"/>
    <w:rPr>
      <w:rFonts w:ascii="Verdana" w:eastAsia="Times New Roman" w:hAnsi="Verdana" w:cs="Times New Roman"/>
      <w:i/>
      <w:sz w:val="20"/>
      <w:szCs w:val="24"/>
    </w:rPr>
  </w:style>
  <w:style w:type="paragraph" w:customStyle="1" w:styleId="experience-jobtitle">
    <w:name w:val="experience - job title"/>
    <w:basedOn w:val="Normal"/>
    <w:rsid w:val="00C209CC"/>
    <w:pPr>
      <w:keepNext/>
      <w:spacing w:after="200"/>
      <w:jc w:val="both"/>
    </w:pPr>
    <w:rPr>
      <w:rFonts w:ascii="Palatino" w:hAnsi="Palatino"/>
      <w:b/>
      <w:sz w:val="20"/>
      <w:szCs w:val="20"/>
    </w:rPr>
  </w:style>
  <w:style w:type="paragraph" w:customStyle="1" w:styleId="Preformatted">
    <w:name w:val="Preformatted"/>
    <w:basedOn w:val="Normal"/>
    <w:rsid w:val="00C209CC"/>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paragraph" w:customStyle="1" w:styleId="WW-BodyText2">
    <w:name w:val="WW-Body Text 2"/>
    <w:basedOn w:val="Normal"/>
    <w:rsid w:val="00C209CC"/>
    <w:pPr>
      <w:suppressAutoHyphens/>
      <w:overflowPunct w:val="0"/>
      <w:autoSpaceDE w:val="0"/>
      <w:autoSpaceDN w:val="0"/>
      <w:adjustRightInd w:val="0"/>
      <w:jc w:val="both"/>
      <w:textAlignment w:val="baseline"/>
    </w:pPr>
    <w:rPr>
      <w:rFonts w:ascii="Arial" w:hAnsi="Arial"/>
      <w:sz w:val="20"/>
      <w:szCs w:val="20"/>
    </w:rPr>
  </w:style>
  <w:style w:type="character" w:customStyle="1" w:styleId="Heading1Char">
    <w:name w:val="Heading 1 Char"/>
    <w:link w:val="Heading1"/>
    <w:rsid w:val="00C830A9"/>
    <w:rPr>
      <w:rFonts w:ascii="Times New Roman" w:eastAsia="Times New Roman" w:hAnsi="Times New Roman" w:cs="Times New Roman"/>
      <w:b/>
      <w:szCs w:val="20"/>
      <w:lang w:eastAsia="ar-SA"/>
    </w:rPr>
  </w:style>
  <w:style w:type="character" w:styleId="Strong">
    <w:name w:val="Strong"/>
    <w:qFormat/>
    <w:rsid w:val="00BC2321"/>
    <w:rPr>
      <w:b/>
      <w:bCs/>
    </w:rPr>
  </w:style>
  <w:style w:type="paragraph" w:customStyle="1" w:styleId="BodyText21">
    <w:name w:val="Body Text 21"/>
    <w:basedOn w:val="Normal"/>
    <w:rsid w:val="00BC2321"/>
    <w:pPr>
      <w:suppressAutoHyphens/>
      <w:jc w:val="both"/>
    </w:pPr>
    <w:rPr>
      <w:szCs w:val="20"/>
      <w:lang w:eastAsia="ar-SA"/>
    </w:rPr>
  </w:style>
  <w:style w:type="paragraph" w:styleId="PlainText">
    <w:name w:val="Plain Text"/>
    <w:basedOn w:val="Normal"/>
    <w:link w:val="PlainTextChar"/>
    <w:rsid w:val="00BC2321"/>
    <w:pPr>
      <w:suppressAutoHyphens/>
    </w:pPr>
    <w:rPr>
      <w:sz w:val="20"/>
      <w:szCs w:val="20"/>
      <w:lang w:eastAsia="ar-SA"/>
    </w:rPr>
  </w:style>
  <w:style w:type="character" w:customStyle="1" w:styleId="PlainTextChar">
    <w:name w:val="Plain Text Char"/>
    <w:link w:val="PlainText"/>
    <w:rsid w:val="00BC2321"/>
    <w:rPr>
      <w:rFonts w:ascii="Times New Roman" w:eastAsia="Times New Roman" w:hAnsi="Times New Roman" w:cs="Times New Roman"/>
      <w:sz w:val="20"/>
      <w:szCs w:val="20"/>
      <w:lang w:eastAsia="ar-SA"/>
    </w:rPr>
  </w:style>
  <w:style w:type="character" w:customStyle="1" w:styleId="Char">
    <w:name w:val="Char"/>
    <w:rsid w:val="00D527DB"/>
    <w:rPr>
      <w:rFonts w:ascii="Arial" w:hAnsi="Arial" w:cs="Arial"/>
      <w:sz w:val="16"/>
      <w:szCs w:val="16"/>
      <w:lang w:val="en-US"/>
    </w:rPr>
  </w:style>
  <w:style w:type="paragraph" w:styleId="BodyTextIndent">
    <w:name w:val="Body Text Indent"/>
    <w:basedOn w:val="Normal"/>
    <w:link w:val="BodyTextIndentChar"/>
    <w:rsid w:val="00BB280B"/>
    <w:pPr>
      <w:widowControl w:val="0"/>
      <w:suppressAutoHyphens/>
      <w:autoSpaceDE w:val="0"/>
      <w:spacing w:after="120"/>
      <w:ind w:left="360"/>
    </w:pPr>
    <w:rPr>
      <w:rFonts w:ascii="Verdana" w:hAnsi="Verdana"/>
      <w:lang w:eastAsia="ar-SA"/>
    </w:rPr>
  </w:style>
  <w:style w:type="character" w:customStyle="1" w:styleId="BodyTextIndentChar">
    <w:name w:val="Body Text Indent Char"/>
    <w:link w:val="BodyTextIndent"/>
    <w:rsid w:val="00BB280B"/>
    <w:rPr>
      <w:rFonts w:ascii="Verdana" w:eastAsia="Times New Roman" w:hAnsi="Verdana"/>
      <w:sz w:val="24"/>
      <w:szCs w:val="24"/>
      <w:lang w:eastAsia="ar-SA"/>
    </w:rPr>
  </w:style>
  <w:style w:type="paragraph" w:customStyle="1" w:styleId="para4">
    <w:name w:val="para4"/>
    <w:basedOn w:val="Normal"/>
    <w:autoRedefine/>
    <w:rsid w:val="00E6050C"/>
    <w:pPr>
      <w:keepNext/>
      <w:numPr>
        <w:numId w:val="24"/>
      </w:numPr>
      <w:tabs>
        <w:tab w:val="left" w:pos="1710"/>
        <w:tab w:val="left" w:pos="1800"/>
        <w:tab w:val="left" w:pos="1890"/>
      </w:tabs>
    </w:pPr>
    <w:rPr>
      <w:lang w:val="en-GB"/>
    </w:rPr>
  </w:style>
  <w:style w:type="paragraph" w:styleId="ListParagraph">
    <w:name w:val="List Paragraph"/>
    <w:basedOn w:val="Normal"/>
    <w:uiPriority w:val="34"/>
    <w:qFormat/>
    <w:rsid w:val="003A1133"/>
    <w:pPr>
      <w:ind w:left="720"/>
      <w:contextualSpacing/>
    </w:pPr>
  </w:style>
  <w:style w:type="paragraph" w:styleId="NormalWeb">
    <w:name w:val="Normal (Web)"/>
    <w:basedOn w:val="Normal"/>
    <w:uiPriority w:val="99"/>
    <w:semiHidden/>
    <w:unhideWhenUsed/>
    <w:rsid w:val="009B6FDB"/>
    <w:pPr>
      <w:spacing w:before="100" w:beforeAutospacing="1" w:after="100" w:afterAutospacing="1"/>
    </w:pPr>
  </w:style>
  <w:style w:type="paragraph" w:styleId="HTMLPreformatted">
    <w:name w:val="HTML Preformatted"/>
    <w:basedOn w:val="Normal"/>
    <w:link w:val="HTMLPreformattedChar"/>
    <w:rsid w:val="002E4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2E42E4"/>
    <w:rPr>
      <w:rFonts w:ascii="Arial Unicode MS" w:eastAsia="Arial Unicode MS" w:hAnsi="Arial Unicode MS" w:cs="Arial Unicode MS"/>
      <w:lang w:val="en-US" w:eastAsia="en-US"/>
    </w:rPr>
  </w:style>
  <w:style w:type="paragraph" w:styleId="BalloonText">
    <w:name w:val="Balloon Text"/>
    <w:basedOn w:val="Normal"/>
    <w:link w:val="BalloonTextChar"/>
    <w:uiPriority w:val="99"/>
    <w:semiHidden/>
    <w:unhideWhenUsed/>
    <w:rsid w:val="00EB5E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5EC9"/>
    <w:rPr>
      <w:rFonts w:ascii="Segoe UI" w:eastAsia="Times New Roman" w:hAnsi="Segoe UI" w:cs="Segoe UI"/>
      <w:sz w:val="18"/>
      <w:szCs w:val="18"/>
      <w:lang w:val="en-US" w:eastAsia="en-US"/>
    </w:rPr>
  </w:style>
  <w:style w:type="character" w:customStyle="1" w:styleId="Heading4Char">
    <w:name w:val="Heading 4 Char"/>
    <w:basedOn w:val="DefaultParagraphFont"/>
    <w:link w:val="Heading4"/>
    <w:uiPriority w:val="9"/>
    <w:semiHidden/>
    <w:rsid w:val="00155718"/>
    <w:rPr>
      <w:rFonts w:asciiTheme="majorHAnsi" w:eastAsiaTheme="majorEastAsia" w:hAnsiTheme="majorHAnsi" w:cstheme="majorBidi"/>
      <w:i/>
      <w:iCs/>
      <w:color w:val="365F91" w:themeColor="accent1" w:themeShade="BF"/>
      <w:sz w:val="24"/>
      <w:szCs w:val="24"/>
      <w:lang w:val="en-US" w:eastAsia="en-US"/>
    </w:rPr>
  </w:style>
  <w:style w:type="paragraph" w:styleId="NoSpacing">
    <w:name w:val="No Spacing"/>
    <w:uiPriority w:val="1"/>
    <w:qFormat/>
    <w:rsid w:val="00155718"/>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949199">
      <w:bodyDiv w:val="1"/>
      <w:marLeft w:val="0"/>
      <w:marRight w:val="0"/>
      <w:marTop w:val="0"/>
      <w:marBottom w:val="0"/>
      <w:divBdr>
        <w:top w:val="none" w:sz="0" w:space="0" w:color="auto"/>
        <w:left w:val="none" w:sz="0" w:space="0" w:color="auto"/>
        <w:bottom w:val="none" w:sz="0" w:space="0" w:color="auto"/>
        <w:right w:val="none" w:sz="0" w:space="0" w:color="auto"/>
      </w:divBdr>
    </w:div>
    <w:div w:id="389185403">
      <w:bodyDiv w:val="1"/>
      <w:marLeft w:val="0"/>
      <w:marRight w:val="0"/>
      <w:marTop w:val="0"/>
      <w:marBottom w:val="0"/>
      <w:divBdr>
        <w:top w:val="none" w:sz="0" w:space="0" w:color="auto"/>
        <w:left w:val="none" w:sz="0" w:space="0" w:color="auto"/>
        <w:bottom w:val="none" w:sz="0" w:space="0" w:color="auto"/>
        <w:right w:val="none" w:sz="0" w:space="0" w:color="auto"/>
      </w:divBdr>
    </w:div>
    <w:div w:id="546573615">
      <w:bodyDiv w:val="1"/>
      <w:marLeft w:val="0"/>
      <w:marRight w:val="0"/>
      <w:marTop w:val="0"/>
      <w:marBottom w:val="0"/>
      <w:divBdr>
        <w:top w:val="none" w:sz="0" w:space="0" w:color="auto"/>
        <w:left w:val="none" w:sz="0" w:space="0" w:color="auto"/>
        <w:bottom w:val="none" w:sz="0" w:space="0" w:color="auto"/>
        <w:right w:val="none" w:sz="0" w:space="0" w:color="auto"/>
      </w:divBdr>
    </w:div>
    <w:div w:id="716199645">
      <w:bodyDiv w:val="1"/>
      <w:marLeft w:val="0"/>
      <w:marRight w:val="0"/>
      <w:marTop w:val="0"/>
      <w:marBottom w:val="0"/>
      <w:divBdr>
        <w:top w:val="none" w:sz="0" w:space="0" w:color="auto"/>
        <w:left w:val="none" w:sz="0" w:space="0" w:color="auto"/>
        <w:bottom w:val="none" w:sz="0" w:space="0" w:color="auto"/>
        <w:right w:val="none" w:sz="0" w:space="0" w:color="auto"/>
      </w:divBdr>
    </w:div>
    <w:div w:id="853956922">
      <w:bodyDiv w:val="1"/>
      <w:marLeft w:val="0"/>
      <w:marRight w:val="0"/>
      <w:marTop w:val="0"/>
      <w:marBottom w:val="0"/>
      <w:divBdr>
        <w:top w:val="none" w:sz="0" w:space="0" w:color="auto"/>
        <w:left w:val="none" w:sz="0" w:space="0" w:color="auto"/>
        <w:bottom w:val="none" w:sz="0" w:space="0" w:color="auto"/>
        <w:right w:val="none" w:sz="0" w:space="0" w:color="auto"/>
      </w:divBdr>
      <w:divsChild>
        <w:div w:id="989095614">
          <w:marLeft w:val="274"/>
          <w:marRight w:val="0"/>
          <w:marTop w:val="0"/>
          <w:marBottom w:val="0"/>
          <w:divBdr>
            <w:top w:val="none" w:sz="0" w:space="0" w:color="auto"/>
            <w:left w:val="none" w:sz="0" w:space="0" w:color="auto"/>
            <w:bottom w:val="none" w:sz="0" w:space="0" w:color="auto"/>
            <w:right w:val="none" w:sz="0" w:space="0" w:color="auto"/>
          </w:divBdr>
        </w:div>
      </w:divsChild>
    </w:div>
    <w:div w:id="901868811">
      <w:bodyDiv w:val="1"/>
      <w:marLeft w:val="0"/>
      <w:marRight w:val="0"/>
      <w:marTop w:val="0"/>
      <w:marBottom w:val="0"/>
      <w:divBdr>
        <w:top w:val="none" w:sz="0" w:space="0" w:color="auto"/>
        <w:left w:val="none" w:sz="0" w:space="0" w:color="auto"/>
        <w:bottom w:val="none" w:sz="0" w:space="0" w:color="auto"/>
        <w:right w:val="none" w:sz="0" w:space="0" w:color="auto"/>
      </w:divBdr>
    </w:div>
    <w:div w:id="913777716">
      <w:bodyDiv w:val="1"/>
      <w:marLeft w:val="0"/>
      <w:marRight w:val="0"/>
      <w:marTop w:val="0"/>
      <w:marBottom w:val="0"/>
      <w:divBdr>
        <w:top w:val="none" w:sz="0" w:space="0" w:color="auto"/>
        <w:left w:val="none" w:sz="0" w:space="0" w:color="auto"/>
        <w:bottom w:val="none" w:sz="0" w:space="0" w:color="auto"/>
        <w:right w:val="none" w:sz="0" w:space="0" w:color="auto"/>
      </w:divBdr>
    </w:div>
    <w:div w:id="919950134">
      <w:bodyDiv w:val="1"/>
      <w:marLeft w:val="0"/>
      <w:marRight w:val="0"/>
      <w:marTop w:val="0"/>
      <w:marBottom w:val="0"/>
      <w:divBdr>
        <w:top w:val="none" w:sz="0" w:space="0" w:color="auto"/>
        <w:left w:val="none" w:sz="0" w:space="0" w:color="auto"/>
        <w:bottom w:val="none" w:sz="0" w:space="0" w:color="auto"/>
        <w:right w:val="none" w:sz="0" w:space="0" w:color="auto"/>
      </w:divBdr>
    </w:div>
    <w:div w:id="1129281299">
      <w:bodyDiv w:val="1"/>
      <w:marLeft w:val="0"/>
      <w:marRight w:val="0"/>
      <w:marTop w:val="0"/>
      <w:marBottom w:val="0"/>
      <w:divBdr>
        <w:top w:val="none" w:sz="0" w:space="0" w:color="auto"/>
        <w:left w:val="none" w:sz="0" w:space="0" w:color="auto"/>
        <w:bottom w:val="none" w:sz="0" w:space="0" w:color="auto"/>
        <w:right w:val="none" w:sz="0" w:space="0" w:color="auto"/>
      </w:divBdr>
    </w:div>
    <w:div w:id="1149590326">
      <w:bodyDiv w:val="1"/>
      <w:marLeft w:val="0"/>
      <w:marRight w:val="0"/>
      <w:marTop w:val="0"/>
      <w:marBottom w:val="0"/>
      <w:divBdr>
        <w:top w:val="none" w:sz="0" w:space="0" w:color="auto"/>
        <w:left w:val="none" w:sz="0" w:space="0" w:color="auto"/>
        <w:bottom w:val="none" w:sz="0" w:space="0" w:color="auto"/>
        <w:right w:val="none" w:sz="0" w:space="0" w:color="auto"/>
      </w:divBdr>
    </w:div>
    <w:div w:id="1191802633">
      <w:bodyDiv w:val="1"/>
      <w:marLeft w:val="0"/>
      <w:marRight w:val="0"/>
      <w:marTop w:val="0"/>
      <w:marBottom w:val="0"/>
      <w:divBdr>
        <w:top w:val="none" w:sz="0" w:space="0" w:color="auto"/>
        <w:left w:val="none" w:sz="0" w:space="0" w:color="auto"/>
        <w:bottom w:val="none" w:sz="0" w:space="0" w:color="auto"/>
        <w:right w:val="none" w:sz="0" w:space="0" w:color="auto"/>
      </w:divBdr>
    </w:div>
    <w:div w:id="1200623975">
      <w:bodyDiv w:val="1"/>
      <w:marLeft w:val="0"/>
      <w:marRight w:val="0"/>
      <w:marTop w:val="0"/>
      <w:marBottom w:val="0"/>
      <w:divBdr>
        <w:top w:val="none" w:sz="0" w:space="0" w:color="auto"/>
        <w:left w:val="none" w:sz="0" w:space="0" w:color="auto"/>
        <w:bottom w:val="none" w:sz="0" w:space="0" w:color="auto"/>
        <w:right w:val="none" w:sz="0" w:space="0" w:color="auto"/>
      </w:divBdr>
    </w:div>
    <w:div w:id="1542670165">
      <w:bodyDiv w:val="1"/>
      <w:marLeft w:val="0"/>
      <w:marRight w:val="0"/>
      <w:marTop w:val="0"/>
      <w:marBottom w:val="0"/>
      <w:divBdr>
        <w:top w:val="none" w:sz="0" w:space="0" w:color="auto"/>
        <w:left w:val="none" w:sz="0" w:space="0" w:color="auto"/>
        <w:bottom w:val="none" w:sz="0" w:space="0" w:color="auto"/>
        <w:right w:val="none" w:sz="0" w:space="0" w:color="auto"/>
      </w:divBdr>
    </w:div>
    <w:div w:id="1682776331">
      <w:bodyDiv w:val="1"/>
      <w:marLeft w:val="0"/>
      <w:marRight w:val="0"/>
      <w:marTop w:val="0"/>
      <w:marBottom w:val="0"/>
      <w:divBdr>
        <w:top w:val="none" w:sz="0" w:space="0" w:color="auto"/>
        <w:left w:val="none" w:sz="0" w:space="0" w:color="auto"/>
        <w:bottom w:val="none" w:sz="0" w:space="0" w:color="auto"/>
        <w:right w:val="none" w:sz="0" w:space="0" w:color="auto"/>
      </w:divBdr>
      <w:divsChild>
        <w:div w:id="1391225099">
          <w:marLeft w:val="274"/>
          <w:marRight w:val="0"/>
          <w:marTop w:val="0"/>
          <w:marBottom w:val="0"/>
          <w:divBdr>
            <w:top w:val="none" w:sz="0" w:space="0" w:color="auto"/>
            <w:left w:val="none" w:sz="0" w:space="0" w:color="auto"/>
            <w:bottom w:val="none" w:sz="0" w:space="0" w:color="auto"/>
            <w:right w:val="none" w:sz="0" w:space="0" w:color="auto"/>
          </w:divBdr>
        </w:div>
      </w:divsChild>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deepu</dc:creator>
  <cp:lastModifiedBy>Yasoda Rani Amam</cp:lastModifiedBy>
  <cp:revision>39</cp:revision>
  <cp:lastPrinted>2016-10-21T07:23:00Z</cp:lastPrinted>
  <dcterms:created xsi:type="dcterms:W3CDTF">2016-12-26T12:37:00Z</dcterms:created>
  <dcterms:modified xsi:type="dcterms:W3CDTF">2017-10-31T06:37:00Z</dcterms:modified>
</cp:coreProperties>
</file>