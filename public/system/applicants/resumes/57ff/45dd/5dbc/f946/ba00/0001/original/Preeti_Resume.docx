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9337D3" w:rsidRPr="008C5121" w:rsidRDefault="009337D3">
      <w:pPr>
        <w:pStyle w:val="NormalWeb"/>
        <w:shd w:val="clear" w:color="auto" w:fill="FFFFFF"/>
        <w:tabs>
          <w:tab w:val="left" w:pos="2916"/>
        </w:tabs>
        <w:spacing w:before="0" w:after="120" w:line="216" w:lineRule="atLeast"/>
        <w:rPr>
          <w:rFonts w:asciiTheme="minorHAnsi" w:hAnsiTheme="minorHAnsi" w:cstheme="minorHAnsi"/>
          <w:sz w:val="28"/>
        </w:rPr>
      </w:pPr>
    </w:p>
    <w:p w:rsidR="008C5121" w:rsidRDefault="00C85BA5">
      <w:pPr>
        <w:pStyle w:val="NormalWeb"/>
        <w:shd w:val="clear" w:color="auto" w:fill="FFFFFF"/>
        <w:tabs>
          <w:tab w:val="left" w:pos="2916"/>
        </w:tabs>
        <w:spacing w:before="0" w:after="120" w:line="216" w:lineRule="atLeast"/>
        <w:rPr>
          <w:rStyle w:val="Strong"/>
          <w:rFonts w:asciiTheme="minorHAnsi" w:hAnsiTheme="minorHAnsi" w:cstheme="minorHAnsi"/>
          <w:color w:val="000000"/>
          <w:sz w:val="32"/>
          <w:szCs w:val="28"/>
        </w:rPr>
      </w:pPr>
      <w:proofErr w:type="spellStart"/>
      <w:r w:rsidRPr="008C5121">
        <w:rPr>
          <w:rStyle w:val="Strong"/>
          <w:rFonts w:asciiTheme="minorHAnsi" w:hAnsiTheme="minorHAnsi" w:cstheme="minorHAnsi"/>
          <w:color w:val="000000"/>
          <w:sz w:val="32"/>
          <w:szCs w:val="28"/>
        </w:rPr>
        <w:t>Preeti</w:t>
      </w:r>
      <w:proofErr w:type="spellEnd"/>
      <w:r w:rsidRPr="008C5121">
        <w:rPr>
          <w:rStyle w:val="Strong"/>
          <w:rFonts w:asciiTheme="minorHAnsi" w:hAnsiTheme="minorHAnsi" w:cstheme="minorHAnsi"/>
          <w:color w:val="000000"/>
          <w:sz w:val="32"/>
          <w:szCs w:val="28"/>
        </w:rPr>
        <w:t xml:space="preserve"> </w:t>
      </w:r>
      <w:proofErr w:type="spellStart"/>
      <w:r w:rsidRPr="008C5121">
        <w:rPr>
          <w:rStyle w:val="Strong"/>
          <w:rFonts w:asciiTheme="minorHAnsi" w:hAnsiTheme="minorHAnsi" w:cstheme="minorHAnsi"/>
          <w:color w:val="000000"/>
          <w:sz w:val="32"/>
          <w:szCs w:val="28"/>
        </w:rPr>
        <w:t>Khelani</w:t>
      </w:r>
      <w:proofErr w:type="spellEnd"/>
    </w:p>
    <w:p w:rsidR="009337D3" w:rsidRPr="008C5121" w:rsidRDefault="00C85BA5">
      <w:pPr>
        <w:pStyle w:val="NormalWeb"/>
        <w:shd w:val="clear" w:color="auto" w:fill="FFFFFF"/>
        <w:tabs>
          <w:tab w:val="left" w:pos="2916"/>
        </w:tabs>
        <w:spacing w:before="0" w:after="120" w:line="216" w:lineRule="atLeast"/>
        <w:rPr>
          <w:rFonts w:asciiTheme="minorHAnsi" w:hAnsiTheme="minorHAnsi" w:cstheme="minorHAnsi"/>
          <w:sz w:val="28"/>
        </w:rPr>
      </w:pPr>
      <w:r w:rsidRPr="008C5121">
        <w:rPr>
          <w:rStyle w:val="Strong"/>
          <w:rFonts w:asciiTheme="minorHAnsi" w:hAnsiTheme="minorHAnsi" w:cstheme="minorHAnsi"/>
          <w:color w:val="000000"/>
          <w:sz w:val="32"/>
          <w:szCs w:val="28"/>
        </w:rPr>
        <w:tab/>
      </w:r>
    </w:p>
    <w:p w:rsidR="009337D3" w:rsidRPr="008C5121" w:rsidRDefault="00C85BA5">
      <w:pPr>
        <w:pStyle w:val="Standard"/>
        <w:numPr>
          <w:ilvl w:val="0"/>
          <w:numId w:val="2"/>
        </w:numPr>
        <w:jc w:val="center"/>
        <w:rPr>
          <w:rFonts w:asciiTheme="minorHAnsi" w:hAnsiTheme="minorHAnsi" w:cstheme="minorHAnsi"/>
          <w:b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t xml:space="preserve">78 Lane No.2, Officers Campus, </w:t>
      </w:r>
      <w:proofErr w:type="spellStart"/>
      <w:r w:rsidRPr="008C5121">
        <w:rPr>
          <w:rFonts w:asciiTheme="minorHAnsi" w:hAnsiTheme="minorHAnsi" w:cstheme="minorHAnsi"/>
          <w:color w:val="000000"/>
          <w:sz w:val="22"/>
          <w:szCs w:val="20"/>
        </w:rPr>
        <w:t>Khatipura</w:t>
      </w:r>
      <w:proofErr w:type="spellEnd"/>
      <w:r w:rsidRPr="008C5121">
        <w:rPr>
          <w:rFonts w:asciiTheme="minorHAnsi" w:hAnsiTheme="minorHAnsi" w:cstheme="minorHAnsi"/>
          <w:color w:val="000000"/>
          <w:sz w:val="22"/>
          <w:szCs w:val="20"/>
        </w:rPr>
        <w:t xml:space="preserve">, </w:t>
      </w:r>
      <w:proofErr w:type="spellStart"/>
      <w:r w:rsidRPr="008C5121">
        <w:rPr>
          <w:rFonts w:asciiTheme="minorHAnsi" w:hAnsiTheme="minorHAnsi" w:cstheme="minorHAnsi"/>
          <w:color w:val="000000"/>
          <w:sz w:val="22"/>
          <w:szCs w:val="20"/>
        </w:rPr>
        <w:t>Sirsi</w:t>
      </w:r>
      <w:proofErr w:type="spellEnd"/>
      <w:r w:rsidRPr="008C5121">
        <w:rPr>
          <w:rFonts w:asciiTheme="minorHAnsi" w:hAnsiTheme="minorHAnsi" w:cstheme="minorHAnsi"/>
          <w:color w:val="000000"/>
          <w:sz w:val="22"/>
          <w:szCs w:val="20"/>
        </w:rPr>
        <w:t xml:space="preserve"> Road, Jaipur 302021</w:t>
      </w:r>
    </w:p>
    <w:p w:rsidR="009337D3" w:rsidRPr="008C5121" w:rsidRDefault="00C85BA5">
      <w:pPr>
        <w:pStyle w:val="Standard"/>
        <w:jc w:val="center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b/>
          <w:color w:val="000000"/>
          <w:sz w:val="22"/>
          <w:szCs w:val="20"/>
        </w:rPr>
        <w:t>Contact</w:t>
      </w:r>
      <w:r w:rsidRPr="008C5121">
        <w:rPr>
          <w:rFonts w:asciiTheme="minorHAnsi" w:hAnsiTheme="minorHAnsi" w:cstheme="minorHAnsi"/>
          <w:color w:val="000000"/>
          <w:sz w:val="22"/>
          <w:szCs w:val="20"/>
        </w:rPr>
        <w:t>: (+91)-7742298771; E-Mail: preeti.khelani@gmail.com</w:t>
      </w:r>
    </w:p>
    <w:p w:rsidR="009337D3" w:rsidRPr="008C5121" w:rsidRDefault="009337D3">
      <w:pPr>
        <w:pStyle w:val="Standard"/>
        <w:jc w:val="center"/>
        <w:rPr>
          <w:rFonts w:asciiTheme="minorHAnsi" w:hAnsiTheme="minorHAnsi" w:cstheme="minorHAnsi"/>
          <w:color w:val="000000"/>
          <w:sz w:val="22"/>
          <w:szCs w:val="20"/>
        </w:rPr>
      </w:pPr>
    </w:p>
    <w:p w:rsidR="009337D3" w:rsidRPr="008C5121" w:rsidRDefault="00A14AE5">
      <w:pPr>
        <w:pStyle w:val="NormalWeb"/>
        <w:shd w:val="clear" w:color="auto" w:fill="FFFFFF"/>
        <w:tabs>
          <w:tab w:val="left" w:pos="5196"/>
        </w:tabs>
        <w:spacing w:before="0" w:after="120" w:line="216" w:lineRule="atLeast"/>
        <w:rPr>
          <w:rStyle w:val="Strong"/>
          <w:rFonts w:asciiTheme="minorHAnsi" w:hAnsiTheme="minorHAnsi" w:cstheme="minorHAnsi"/>
          <w:color w:val="000000"/>
          <w:szCs w:val="22"/>
        </w:rPr>
      </w:pPr>
      <w:r>
        <w:rPr>
          <w:sz w:val="28"/>
        </w:rPr>
      </w:r>
      <w:r>
        <w:rPr>
          <w:sz w:val="28"/>
        </w:rPr>
        <w:pict>
          <v:rect id="_x0000_s1030" style="width:451.45pt;height:1.5pt;mso-wrap-style:none;mso-left-percent:-10001;mso-top-percent:-10001;mso-position-horizontal:absolute;mso-position-horizontal-relative:char;mso-position-vertical:absolute;mso-position-vertical-relative:line;mso-left-percent:-10001;mso-top-percent:-10001;v-text-anchor:middle" fillcolor="gray" stroked="f" strokecolor="gray">
            <v:fill color2="#7f7f7f"/>
            <v:stroke color2="#7f7f7f" joinstyle="round"/>
            <w10:wrap type="none"/>
            <w10:anchorlock/>
          </v:rect>
        </w:pict>
      </w:r>
    </w:p>
    <w:p w:rsidR="00E8256A" w:rsidRDefault="00C85BA5" w:rsidP="00E8256A">
      <w:pPr>
        <w:pStyle w:val="NormalWeb"/>
        <w:shd w:val="clear" w:color="auto" w:fill="FFFFFF"/>
        <w:spacing w:before="0" w:after="120" w:line="216" w:lineRule="atLeast"/>
        <w:jc w:val="center"/>
        <w:rPr>
          <w:rStyle w:val="Strong"/>
          <w:rFonts w:asciiTheme="minorHAnsi" w:hAnsiTheme="minorHAnsi" w:cstheme="minorHAnsi"/>
          <w:color w:val="000000"/>
          <w:szCs w:val="22"/>
        </w:rPr>
      </w:pPr>
      <w:r w:rsidRPr="008C5121">
        <w:rPr>
          <w:rStyle w:val="Strong"/>
          <w:rFonts w:asciiTheme="minorHAnsi" w:hAnsiTheme="minorHAnsi" w:cstheme="minorHAnsi"/>
          <w:color w:val="000000"/>
          <w:szCs w:val="22"/>
        </w:rPr>
        <w:t>OBJECTIVE</w:t>
      </w:r>
    </w:p>
    <w:p w:rsidR="009337D3" w:rsidRPr="00E8256A" w:rsidRDefault="00C85BA5" w:rsidP="00E8256A">
      <w:pPr>
        <w:pStyle w:val="NormalWeb"/>
        <w:shd w:val="clear" w:color="auto" w:fill="FFFFFF"/>
        <w:spacing w:before="0" w:after="120" w:line="216" w:lineRule="atLeast"/>
        <w:jc w:val="both"/>
        <w:rPr>
          <w:rFonts w:asciiTheme="minorHAnsi" w:eastAsia="Arial" w:hAnsiTheme="minorHAnsi" w:cstheme="minorHAnsi"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br/>
        <w:t xml:space="preserve">Creative, skilled and accomplished Content Writer with diverse knowledge of writing contents for various </w:t>
      </w:r>
      <w:r w:rsidR="008C5121" w:rsidRPr="008C5121">
        <w:rPr>
          <w:rFonts w:asciiTheme="minorHAnsi" w:hAnsiTheme="minorHAnsi" w:cstheme="minorHAnsi"/>
          <w:color w:val="000000"/>
          <w:sz w:val="22"/>
          <w:szCs w:val="20"/>
        </w:rPr>
        <w:t>genres</w:t>
      </w:r>
      <w:r w:rsidRPr="008C5121">
        <w:rPr>
          <w:rFonts w:asciiTheme="minorHAnsi" w:hAnsiTheme="minorHAnsi" w:cstheme="minorHAnsi"/>
          <w:color w:val="000000"/>
          <w:sz w:val="22"/>
          <w:szCs w:val="20"/>
        </w:rPr>
        <w:t>. Seeking a position as a Content Writer in a firm wherein my skills and proficiency will be utilized.</w:t>
      </w:r>
    </w:p>
    <w:p w:rsidR="009337D3" w:rsidRPr="008C5121" w:rsidRDefault="00A14AE5" w:rsidP="00E8256A">
      <w:pPr>
        <w:pStyle w:val="NormalWeb"/>
        <w:shd w:val="clear" w:color="auto" w:fill="FFFFFF"/>
        <w:spacing w:before="0" w:after="120" w:line="216" w:lineRule="atLeast"/>
        <w:jc w:val="both"/>
        <w:rPr>
          <w:rStyle w:val="Strong"/>
          <w:rFonts w:asciiTheme="minorHAnsi" w:hAnsiTheme="minorHAnsi" w:cstheme="minorHAnsi"/>
          <w:color w:val="000000"/>
          <w:szCs w:val="22"/>
        </w:rPr>
      </w:pPr>
      <w:r>
        <w:rPr>
          <w:sz w:val="28"/>
        </w:rPr>
      </w:r>
      <w:r>
        <w:rPr>
          <w:sz w:val="28"/>
        </w:rPr>
        <w:pict>
          <v:rect id="_x0000_s1029" style="width:415.3pt;height:1.5pt;mso-wrap-style:none;mso-left-percent:-10001;mso-top-percent:-10001;mso-position-horizontal:absolute;mso-position-horizontal-relative:char;mso-position-vertical:absolute;mso-position-vertical-relative:line;mso-left-percent:-10001;mso-top-percent:-10001;v-text-anchor:middle" fillcolor="gray" stroked="f" strokecolor="gray">
            <v:fill color2="#7f7f7f"/>
            <v:stroke color2="#7f7f7f" joinstyle="round"/>
            <w10:wrap type="none"/>
            <w10:anchorlock/>
          </v:rect>
        </w:pict>
      </w:r>
    </w:p>
    <w:p w:rsidR="008C5121" w:rsidRPr="008C5121" w:rsidRDefault="00C85BA5" w:rsidP="00E8256A">
      <w:pPr>
        <w:pStyle w:val="NormalWeb"/>
        <w:shd w:val="clear" w:color="auto" w:fill="FFFFFF"/>
        <w:tabs>
          <w:tab w:val="left" w:pos="3060"/>
          <w:tab w:val="center" w:pos="4153"/>
          <w:tab w:val="left" w:pos="6000"/>
        </w:tabs>
        <w:spacing w:before="0" w:after="120" w:line="216" w:lineRule="atLeast"/>
        <w:jc w:val="both"/>
        <w:rPr>
          <w:rFonts w:asciiTheme="minorHAnsi" w:hAnsiTheme="minorHAnsi" w:cstheme="minorHAnsi"/>
          <w:color w:val="000000"/>
          <w:szCs w:val="22"/>
        </w:rPr>
      </w:pPr>
      <w:r w:rsidRPr="008C5121">
        <w:rPr>
          <w:rStyle w:val="Strong"/>
          <w:rFonts w:asciiTheme="minorHAnsi" w:hAnsiTheme="minorHAnsi" w:cstheme="minorHAnsi"/>
          <w:color w:val="000000"/>
          <w:szCs w:val="22"/>
        </w:rPr>
        <w:tab/>
        <w:t>KEY QUALIFICATIONS</w:t>
      </w:r>
    </w:p>
    <w:p w:rsidR="009337D3" w:rsidRPr="008C5121" w:rsidRDefault="00A14AE5" w:rsidP="00E8256A">
      <w:pPr>
        <w:pStyle w:val="NormalWeb"/>
        <w:numPr>
          <w:ilvl w:val="0"/>
          <w:numId w:val="3"/>
        </w:numPr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>
        <w:rPr>
          <w:rFonts w:asciiTheme="minorHAnsi" w:hAnsiTheme="minorHAnsi" w:cstheme="minorHAnsi"/>
          <w:color w:val="000000"/>
          <w:sz w:val="22"/>
          <w:szCs w:val="20"/>
        </w:rPr>
        <w:t>Four</w:t>
      </w:r>
      <w:bookmarkStart w:id="0" w:name="_GoBack"/>
      <w:bookmarkEnd w:id="0"/>
      <w:r w:rsidR="00C85BA5" w:rsidRPr="008C5121">
        <w:rPr>
          <w:rFonts w:asciiTheme="minorHAnsi" w:hAnsiTheme="minorHAnsi" w:cstheme="minorHAnsi"/>
          <w:color w:val="000000"/>
          <w:sz w:val="22"/>
          <w:szCs w:val="20"/>
        </w:rPr>
        <w:t xml:space="preserve"> year functional experience in content writing, </w:t>
      </w:r>
      <w:r w:rsidR="008C5121">
        <w:rPr>
          <w:rFonts w:asciiTheme="minorHAnsi" w:hAnsiTheme="minorHAnsi" w:cstheme="minorHAnsi"/>
          <w:color w:val="000000"/>
          <w:sz w:val="22"/>
          <w:szCs w:val="20"/>
        </w:rPr>
        <w:t>social media management</w:t>
      </w:r>
      <w:r w:rsidR="00C85BA5" w:rsidRPr="008C5121">
        <w:rPr>
          <w:rFonts w:asciiTheme="minorHAnsi" w:hAnsiTheme="minorHAnsi" w:cstheme="minorHAnsi"/>
          <w:color w:val="000000"/>
          <w:sz w:val="22"/>
          <w:szCs w:val="20"/>
        </w:rPr>
        <w:t xml:space="preserve"> and blog </w:t>
      </w:r>
      <w:proofErr w:type="spellStart"/>
      <w:r w:rsidR="008C5121">
        <w:rPr>
          <w:rFonts w:asciiTheme="minorHAnsi" w:hAnsiTheme="minorHAnsi" w:cstheme="minorHAnsi"/>
          <w:color w:val="000000"/>
          <w:sz w:val="22"/>
          <w:szCs w:val="20"/>
        </w:rPr>
        <w:t>curation</w:t>
      </w:r>
      <w:proofErr w:type="spellEnd"/>
    </w:p>
    <w:p w:rsidR="009337D3" w:rsidRPr="008C5121" w:rsidRDefault="008C5121" w:rsidP="00E8256A">
      <w:pPr>
        <w:pStyle w:val="NormalWeb"/>
        <w:numPr>
          <w:ilvl w:val="0"/>
          <w:numId w:val="3"/>
        </w:numPr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>
        <w:rPr>
          <w:rFonts w:asciiTheme="minorHAnsi" w:hAnsiTheme="minorHAnsi" w:cstheme="minorHAnsi"/>
          <w:color w:val="000000"/>
          <w:sz w:val="22"/>
          <w:szCs w:val="20"/>
        </w:rPr>
        <w:t>Well v</w:t>
      </w:r>
      <w:r w:rsidR="00C85BA5" w:rsidRPr="008C5121">
        <w:rPr>
          <w:rFonts w:asciiTheme="minorHAnsi" w:hAnsiTheme="minorHAnsi" w:cstheme="minorHAnsi"/>
          <w:color w:val="000000"/>
          <w:sz w:val="22"/>
          <w:szCs w:val="20"/>
        </w:rPr>
        <w:t>ersed with developing instructional material and creating e-learning based content ba</w:t>
      </w:r>
      <w:r>
        <w:rPr>
          <w:rFonts w:asciiTheme="minorHAnsi" w:hAnsiTheme="minorHAnsi" w:cstheme="minorHAnsi"/>
          <w:color w:val="000000"/>
          <w:sz w:val="22"/>
          <w:szCs w:val="20"/>
        </w:rPr>
        <w:t>sed of specific audience group</w:t>
      </w:r>
    </w:p>
    <w:p w:rsidR="009337D3" w:rsidRPr="008C5121" w:rsidRDefault="00C85BA5" w:rsidP="00E8256A">
      <w:pPr>
        <w:pStyle w:val="NormalWeb"/>
        <w:numPr>
          <w:ilvl w:val="0"/>
          <w:numId w:val="3"/>
        </w:numPr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t>Strong communication, collaboration and interpersonal skills with proficiency in grasping new technical concepts quickly and utilizing them in effective manner</w:t>
      </w:r>
    </w:p>
    <w:p w:rsidR="009337D3" w:rsidRPr="008C5121" w:rsidRDefault="00C85BA5" w:rsidP="00E8256A">
      <w:pPr>
        <w:pStyle w:val="NormalWeb"/>
        <w:numPr>
          <w:ilvl w:val="0"/>
          <w:numId w:val="3"/>
        </w:numPr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t>Well versed in SEO techniques and best practices for conte</w:t>
      </w:r>
      <w:r w:rsidR="008C5121">
        <w:rPr>
          <w:rFonts w:asciiTheme="minorHAnsi" w:hAnsiTheme="minorHAnsi" w:cstheme="minorHAnsi"/>
          <w:color w:val="000000"/>
          <w:sz w:val="22"/>
          <w:szCs w:val="20"/>
        </w:rPr>
        <w:t>nt while adhering Web standards</w:t>
      </w:r>
    </w:p>
    <w:p w:rsidR="008C5121" w:rsidRDefault="00C85BA5" w:rsidP="00E8256A">
      <w:pPr>
        <w:pStyle w:val="NormalWeb"/>
        <w:numPr>
          <w:ilvl w:val="0"/>
          <w:numId w:val="3"/>
        </w:numPr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t>Working knowledge of website structures, information architecture, and content management systems</w:t>
      </w:r>
    </w:p>
    <w:p w:rsidR="009337D3" w:rsidRPr="008C5121" w:rsidRDefault="008C5121" w:rsidP="00E8256A">
      <w:pPr>
        <w:pStyle w:val="NormalWeb"/>
        <w:numPr>
          <w:ilvl w:val="0"/>
          <w:numId w:val="3"/>
        </w:numPr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t>Expertise</w:t>
      </w:r>
      <w:r w:rsidR="00C85BA5" w:rsidRPr="008C5121">
        <w:rPr>
          <w:rFonts w:asciiTheme="minorHAnsi" w:hAnsiTheme="minorHAnsi" w:cstheme="minorHAnsi"/>
          <w:color w:val="000000"/>
          <w:sz w:val="22"/>
          <w:szCs w:val="20"/>
        </w:rPr>
        <w:t xml:space="preserve"> for MS Office Applications: Word, Excel, </w:t>
      </w:r>
      <w:r>
        <w:rPr>
          <w:rFonts w:asciiTheme="minorHAnsi" w:hAnsiTheme="minorHAnsi" w:cstheme="minorHAnsi"/>
          <w:color w:val="000000"/>
          <w:sz w:val="22"/>
          <w:szCs w:val="20"/>
        </w:rPr>
        <w:t>Outlook, and PowerPoint and DTP</w:t>
      </w:r>
    </w:p>
    <w:p w:rsidR="009337D3" w:rsidRPr="008C5121" w:rsidRDefault="00A14AE5" w:rsidP="00E8256A">
      <w:pPr>
        <w:pStyle w:val="NormalWeb"/>
        <w:shd w:val="clear" w:color="auto" w:fill="FFFFFF"/>
        <w:spacing w:before="0" w:after="120" w:line="216" w:lineRule="atLeast"/>
        <w:jc w:val="both"/>
        <w:rPr>
          <w:rFonts w:asciiTheme="minorHAnsi" w:eastAsia="Arial" w:hAnsiTheme="minorHAnsi" w:cstheme="minorHAnsi"/>
          <w:color w:val="000000"/>
          <w:sz w:val="22"/>
          <w:szCs w:val="20"/>
        </w:rPr>
      </w:pPr>
      <w:r>
        <w:rPr>
          <w:rFonts w:asciiTheme="minorHAnsi" w:hAnsiTheme="minorHAnsi" w:cstheme="minorHAnsi"/>
          <w:sz w:val="28"/>
        </w:rPr>
      </w:r>
      <w:r>
        <w:rPr>
          <w:rFonts w:asciiTheme="minorHAnsi" w:hAnsiTheme="minorHAnsi" w:cstheme="minorHAnsi"/>
          <w:sz w:val="28"/>
        </w:rPr>
        <w:pict>
          <v:rect id="_x0000_s1028" style="width:451.45pt;height:1.5pt;mso-wrap-style:none;mso-left-percent:-10001;mso-top-percent:-10001;mso-position-horizontal:absolute;mso-position-horizontal-relative:char;mso-position-vertical:absolute;mso-position-vertical-relative:line;mso-left-percent:-10001;mso-top-percent:-10001;v-text-anchor:middle" fillcolor="gray" stroked="f" strokecolor="gray">
            <v:fill color2="#7f7f7f"/>
            <v:stroke color2="#7f7f7f" joinstyle="round"/>
            <w10:wrap type="none"/>
            <w10:anchorlock/>
          </v:rect>
        </w:pict>
      </w:r>
    </w:p>
    <w:p w:rsidR="009337D3" w:rsidRPr="008C5121" w:rsidRDefault="00C85BA5" w:rsidP="00E8256A">
      <w:pPr>
        <w:pStyle w:val="NormalWeb"/>
        <w:shd w:val="clear" w:color="auto" w:fill="FFFFFF"/>
        <w:spacing w:before="0" w:after="120" w:line="216" w:lineRule="atLeast"/>
        <w:jc w:val="center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color w:val="000000"/>
          <w:szCs w:val="22"/>
        </w:rPr>
        <w:t>NICHES OF EXPERTISE</w:t>
      </w:r>
    </w:p>
    <w:p w:rsidR="009337D3" w:rsidRPr="008C5121" w:rsidRDefault="00C85BA5" w:rsidP="00E8256A">
      <w:pPr>
        <w:pStyle w:val="NormalWeb"/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sz w:val="28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br/>
        <w:t xml:space="preserve">● Food ● Lifestyle ● </w:t>
      </w:r>
      <w:r w:rsidR="00531783">
        <w:rPr>
          <w:rFonts w:asciiTheme="minorHAnsi" w:hAnsiTheme="minorHAnsi" w:cstheme="minorHAnsi"/>
          <w:color w:val="000000"/>
          <w:sz w:val="22"/>
          <w:szCs w:val="20"/>
        </w:rPr>
        <w:t>Hospitality</w:t>
      </w:r>
      <w:r w:rsidRPr="008C5121">
        <w:rPr>
          <w:rFonts w:asciiTheme="minorHAnsi" w:hAnsiTheme="minorHAnsi" w:cstheme="minorHAnsi"/>
          <w:color w:val="000000"/>
          <w:sz w:val="22"/>
          <w:szCs w:val="20"/>
        </w:rPr>
        <w:t xml:space="preserve"> ● Travel/Tourism ●</w:t>
      </w:r>
      <w:r w:rsidR="00531783">
        <w:rPr>
          <w:rFonts w:asciiTheme="minorHAnsi" w:hAnsiTheme="minorHAnsi" w:cstheme="minorHAnsi"/>
          <w:color w:val="000000"/>
          <w:sz w:val="22"/>
          <w:szCs w:val="20"/>
        </w:rPr>
        <w:t>FMCG</w:t>
      </w:r>
      <w:r w:rsidRPr="008C5121">
        <w:rPr>
          <w:rFonts w:asciiTheme="minorHAnsi" w:hAnsiTheme="minorHAnsi" w:cstheme="minorHAnsi"/>
          <w:color w:val="000000"/>
          <w:sz w:val="22"/>
          <w:szCs w:val="20"/>
        </w:rPr>
        <w:t xml:space="preserve"> ● Automobile</w:t>
      </w:r>
    </w:p>
    <w:p w:rsidR="009337D3" w:rsidRPr="008C5121" w:rsidRDefault="00A14AE5" w:rsidP="00E8256A">
      <w:pPr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>
        <w:rPr>
          <w:rFonts w:asciiTheme="minorHAnsi" w:hAnsiTheme="minorHAnsi" w:cstheme="minorHAnsi"/>
          <w:sz w:val="28"/>
        </w:rPr>
      </w:r>
      <w:r>
        <w:rPr>
          <w:rFonts w:asciiTheme="minorHAnsi" w:hAnsiTheme="minorHAnsi" w:cstheme="minorHAnsi"/>
          <w:sz w:val="28"/>
        </w:rPr>
        <w:pict>
          <v:rect id="_x0000_s1027" style="width:415.3pt;height:1.5pt;mso-wrap-style:none;mso-left-percent:-10001;mso-top-percent:-10001;mso-position-horizontal:absolute;mso-position-horizontal-relative:char;mso-position-vertical:absolute;mso-position-vertical-relative:line;mso-left-percent:-10001;mso-top-percent:-10001;v-text-anchor:middle" fillcolor="#a0a0a0" stroked="f" strokecolor="gray">
            <v:fill color2="#5f5f5f"/>
            <v:stroke color2="#7f7f7f" joinstyle="round"/>
            <w10:wrap type="none"/>
            <w10:anchorlock/>
          </v:rect>
        </w:pict>
      </w:r>
    </w:p>
    <w:p w:rsidR="008C5121" w:rsidRDefault="008C5121" w:rsidP="00E8256A">
      <w:pPr>
        <w:pStyle w:val="NormalWeb"/>
        <w:shd w:val="clear" w:color="auto" w:fill="FFFFFF"/>
        <w:spacing w:before="0" w:after="120" w:line="216" w:lineRule="atLeast"/>
        <w:jc w:val="both"/>
        <w:rPr>
          <w:rStyle w:val="Strong"/>
          <w:rFonts w:asciiTheme="minorHAnsi" w:hAnsiTheme="minorHAnsi" w:cstheme="minorHAnsi"/>
          <w:color w:val="000000"/>
          <w:szCs w:val="22"/>
        </w:rPr>
      </w:pPr>
    </w:p>
    <w:p w:rsidR="00531783" w:rsidRDefault="00C85BA5" w:rsidP="00E8256A">
      <w:pPr>
        <w:pStyle w:val="NormalWeb"/>
        <w:shd w:val="clear" w:color="auto" w:fill="FFFFFF"/>
        <w:spacing w:before="0" w:after="120" w:line="216" w:lineRule="atLeast"/>
        <w:jc w:val="center"/>
        <w:rPr>
          <w:rFonts w:asciiTheme="minorHAnsi" w:hAnsiTheme="minorHAnsi" w:cstheme="minorHAnsi"/>
          <w:b/>
          <w:bCs/>
          <w:color w:val="000000"/>
          <w:szCs w:val="22"/>
        </w:rPr>
      </w:pPr>
      <w:r w:rsidRPr="008C5121">
        <w:rPr>
          <w:rStyle w:val="Strong"/>
          <w:rFonts w:asciiTheme="minorHAnsi" w:hAnsiTheme="minorHAnsi" w:cstheme="minorHAnsi"/>
          <w:color w:val="000000"/>
          <w:szCs w:val="22"/>
        </w:rPr>
        <w:t>PROFESSIONAL EXPERIENCE</w:t>
      </w:r>
    </w:p>
    <w:p w:rsidR="00531783" w:rsidRPr="008C5121" w:rsidRDefault="00531783" w:rsidP="00E8256A">
      <w:pPr>
        <w:pStyle w:val="NormalWeb"/>
        <w:shd w:val="clear" w:color="auto" w:fill="FFFFFF"/>
        <w:spacing w:before="0" w:after="120" w:line="216" w:lineRule="atLeast"/>
        <w:jc w:val="both"/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0"/>
        </w:rPr>
      </w:pPr>
      <w:r>
        <w:rPr>
          <w:rStyle w:val="Strong"/>
          <w:rFonts w:asciiTheme="minorHAnsi" w:hAnsiTheme="minorHAnsi" w:cstheme="minorHAnsi"/>
          <w:color w:val="000000"/>
          <w:sz w:val="22"/>
          <w:szCs w:val="20"/>
        </w:rPr>
        <w:t>Chokhi Dhani Group</w:t>
      </w:r>
    </w:p>
    <w:p w:rsidR="00531783" w:rsidRPr="008C5121" w:rsidRDefault="00531783" w:rsidP="00E8256A">
      <w:pPr>
        <w:pStyle w:val="NormalWeb"/>
        <w:shd w:val="clear" w:color="auto" w:fill="FFFFFF"/>
        <w:spacing w:before="0" w:after="120" w:line="216" w:lineRule="atLeast"/>
        <w:jc w:val="both"/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0"/>
        </w:rPr>
        <w:t xml:space="preserve">Senior Content Developer </w:t>
      </w:r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0"/>
        </w:rPr>
        <w:t>/E-Marketing Lead</w:t>
      </w:r>
      <w:r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| April 2016</w:t>
      </w:r>
      <w:r w:rsidRP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 xml:space="preserve"> – Present</w:t>
      </w:r>
    </w:p>
    <w:p w:rsidR="00531783" w:rsidRPr="008C5121" w:rsidRDefault="00531783" w:rsidP="00E8256A">
      <w:pPr>
        <w:pStyle w:val="NormalWeb"/>
        <w:numPr>
          <w:ilvl w:val="0"/>
          <w:numId w:val="7"/>
        </w:numPr>
        <w:shd w:val="clear" w:color="auto" w:fill="FFFFFF"/>
        <w:spacing w:before="0" w:after="120" w:line="216" w:lineRule="atLeast"/>
        <w:jc w:val="both"/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 xml:space="preserve">Responsible for curating, unique and creative content </w:t>
      </w:r>
      <w:r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for various properties</w:t>
      </w:r>
    </w:p>
    <w:p w:rsidR="00531783" w:rsidRDefault="00531783" w:rsidP="00E8256A">
      <w:pPr>
        <w:pStyle w:val="NormalWeb"/>
        <w:numPr>
          <w:ilvl w:val="0"/>
          <w:numId w:val="7"/>
        </w:numPr>
        <w:shd w:val="clear" w:color="auto" w:fill="FFFFFF"/>
        <w:spacing w:before="0" w:after="120" w:line="216" w:lineRule="atLeast"/>
        <w:jc w:val="both"/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Create SEO enriched content by searching and incorporating relevant keywords</w:t>
      </w:r>
    </w:p>
    <w:p w:rsidR="00531783" w:rsidRDefault="00531783" w:rsidP="00E8256A">
      <w:pPr>
        <w:pStyle w:val="NormalWeb"/>
        <w:numPr>
          <w:ilvl w:val="0"/>
          <w:numId w:val="7"/>
        </w:numPr>
        <w:shd w:val="clear" w:color="auto" w:fill="FFFFFF"/>
        <w:spacing w:before="0" w:after="120" w:line="216" w:lineRule="atLeast"/>
        <w:jc w:val="both"/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Handle social media accounts and create content for social media promotions</w:t>
      </w:r>
    </w:p>
    <w:p w:rsidR="00531783" w:rsidRDefault="00531783" w:rsidP="00E8256A">
      <w:pPr>
        <w:pStyle w:val="NormalWeb"/>
        <w:numPr>
          <w:ilvl w:val="0"/>
          <w:numId w:val="7"/>
        </w:numPr>
        <w:shd w:val="clear" w:color="auto" w:fill="FFFFFF"/>
        <w:spacing w:before="0" w:after="120" w:line="216" w:lineRule="atLeast"/>
        <w:jc w:val="both"/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</w:pPr>
      <w:r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Visualize designs for promotional material and food packaging</w:t>
      </w:r>
    </w:p>
    <w:p w:rsidR="00531783" w:rsidRPr="00E8256A" w:rsidRDefault="00531783" w:rsidP="00E8256A">
      <w:pPr>
        <w:pStyle w:val="NormalWeb"/>
        <w:numPr>
          <w:ilvl w:val="0"/>
          <w:numId w:val="7"/>
        </w:numPr>
        <w:shd w:val="clear" w:color="auto" w:fill="FFFFFF"/>
        <w:spacing w:before="0" w:after="120" w:line="216" w:lineRule="atLeast"/>
        <w:jc w:val="both"/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</w:pPr>
      <w:r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Handle all digital marketing t</w:t>
      </w:r>
      <w:r w:rsidR="00E8256A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asks and promotional activities</w:t>
      </w:r>
    </w:p>
    <w:p w:rsidR="009337D3" w:rsidRPr="008C5121" w:rsidRDefault="00C85BA5" w:rsidP="00E8256A">
      <w:pPr>
        <w:pStyle w:val="NormalWeb"/>
        <w:shd w:val="clear" w:color="auto" w:fill="FFFFFF"/>
        <w:spacing w:before="0" w:after="120" w:line="216" w:lineRule="atLeast"/>
        <w:jc w:val="both"/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0"/>
        </w:rPr>
      </w:pPr>
      <w:proofErr w:type="spellStart"/>
      <w:r w:rsidRPr="008C5121">
        <w:rPr>
          <w:rStyle w:val="Strong"/>
          <w:rFonts w:asciiTheme="minorHAnsi" w:hAnsiTheme="minorHAnsi" w:cstheme="minorHAnsi"/>
          <w:color w:val="000000"/>
          <w:sz w:val="22"/>
          <w:szCs w:val="20"/>
        </w:rPr>
        <w:lastRenderedPageBreak/>
        <w:t>CarDekho</w:t>
      </w:r>
      <w:proofErr w:type="spellEnd"/>
      <w:r w:rsidRPr="008C5121">
        <w:rPr>
          <w:rStyle w:val="Strong"/>
          <w:rFonts w:asciiTheme="minorHAnsi" w:hAnsiTheme="minorHAnsi" w:cstheme="minorHAnsi"/>
          <w:color w:val="000000"/>
          <w:sz w:val="22"/>
          <w:szCs w:val="20"/>
        </w:rPr>
        <w:t xml:space="preserve">, </w:t>
      </w:r>
      <w:proofErr w:type="spellStart"/>
      <w:r w:rsidRPr="008C5121">
        <w:rPr>
          <w:rStyle w:val="Strong"/>
          <w:rFonts w:asciiTheme="minorHAnsi" w:hAnsiTheme="minorHAnsi" w:cstheme="minorHAnsi"/>
          <w:color w:val="000000"/>
          <w:sz w:val="22"/>
          <w:szCs w:val="20"/>
        </w:rPr>
        <w:t>Girnarsoft</w:t>
      </w:r>
      <w:proofErr w:type="spellEnd"/>
    </w:p>
    <w:p w:rsidR="009337D3" w:rsidRPr="008C5121" w:rsidRDefault="00C85BA5" w:rsidP="00E8256A">
      <w:pPr>
        <w:pStyle w:val="NormalWeb"/>
        <w:shd w:val="clear" w:color="auto" w:fill="FFFFFF"/>
        <w:spacing w:before="0" w:after="120" w:line="216" w:lineRule="atLeast"/>
        <w:jc w:val="both"/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0"/>
        </w:rPr>
        <w:t xml:space="preserve">Senior Content Developer </w:t>
      </w:r>
      <w:r w:rsidRP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 xml:space="preserve">| April 2015 – </w:t>
      </w:r>
      <w:r w:rsidR="00531783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March 2016</w:t>
      </w:r>
    </w:p>
    <w:p w:rsidR="009337D3" w:rsidRPr="008C5121" w:rsidRDefault="00C85BA5" w:rsidP="00E8256A">
      <w:pPr>
        <w:pStyle w:val="NormalWeb"/>
        <w:numPr>
          <w:ilvl w:val="0"/>
          <w:numId w:val="7"/>
        </w:numPr>
        <w:shd w:val="clear" w:color="auto" w:fill="FFFFFF"/>
        <w:spacing w:before="0" w:after="120" w:line="216" w:lineRule="atLeast"/>
        <w:jc w:val="both"/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 xml:space="preserve">Managing a team, editing and </w:t>
      </w:r>
      <w:r w:rsidR="008C5121" w:rsidRP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strategising</w:t>
      </w:r>
      <w:r w:rsidRP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 xml:space="preserve"> content</w:t>
      </w:r>
    </w:p>
    <w:p w:rsidR="009337D3" w:rsidRPr="008C5121" w:rsidRDefault="008C5121" w:rsidP="00E8256A">
      <w:pPr>
        <w:pStyle w:val="NormalWeb"/>
        <w:numPr>
          <w:ilvl w:val="0"/>
          <w:numId w:val="7"/>
        </w:numPr>
        <w:shd w:val="clear" w:color="auto" w:fill="FFFFFF"/>
        <w:spacing w:before="0" w:after="120" w:line="216" w:lineRule="atLeast"/>
        <w:jc w:val="both"/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Responsible</w:t>
      </w:r>
      <w:r w:rsidR="00C85BA5" w:rsidRP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 xml:space="preserve"> for curating, unique and creative content based on automobiles</w:t>
      </w:r>
    </w:p>
    <w:p w:rsidR="008C5121" w:rsidRDefault="00C85BA5" w:rsidP="00E8256A">
      <w:pPr>
        <w:pStyle w:val="NormalWeb"/>
        <w:numPr>
          <w:ilvl w:val="0"/>
          <w:numId w:val="7"/>
        </w:numPr>
        <w:shd w:val="clear" w:color="auto" w:fill="FFFFFF"/>
        <w:spacing w:before="0" w:after="120" w:line="216" w:lineRule="atLeast"/>
        <w:jc w:val="both"/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Create SEO enriched content by searching and incorporating relevant keywords</w:t>
      </w:r>
    </w:p>
    <w:p w:rsidR="009337D3" w:rsidRDefault="00C85BA5" w:rsidP="00E8256A">
      <w:pPr>
        <w:pStyle w:val="NormalWeb"/>
        <w:numPr>
          <w:ilvl w:val="0"/>
          <w:numId w:val="7"/>
        </w:numPr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bCs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Handle social media accounts and create content for social media promotions</w:t>
      </w:r>
    </w:p>
    <w:p w:rsidR="00E8256A" w:rsidRPr="00E8256A" w:rsidRDefault="00E8256A" w:rsidP="00E8256A">
      <w:pPr>
        <w:pStyle w:val="NormalWeb"/>
        <w:shd w:val="clear" w:color="auto" w:fill="FFFFFF"/>
        <w:spacing w:before="0" w:after="120" w:line="216" w:lineRule="atLeast"/>
        <w:ind w:left="720"/>
        <w:jc w:val="both"/>
        <w:rPr>
          <w:rFonts w:asciiTheme="minorHAnsi" w:hAnsiTheme="minorHAnsi" w:cstheme="minorHAnsi"/>
          <w:bCs/>
          <w:color w:val="000000"/>
          <w:sz w:val="22"/>
          <w:szCs w:val="20"/>
        </w:rPr>
      </w:pPr>
    </w:p>
    <w:p w:rsidR="009337D3" w:rsidRPr="008C5121" w:rsidRDefault="00C85BA5" w:rsidP="00E8256A">
      <w:pPr>
        <w:pStyle w:val="NormalWeb"/>
        <w:shd w:val="clear" w:color="auto" w:fill="FFFFFF"/>
        <w:spacing w:before="0" w:after="120" w:line="216" w:lineRule="atLeast"/>
        <w:jc w:val="both"/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color w:val="000000"/>
          <w:sz w:val="22"/>
          <w:szCs w:val="20"/>
        </w:rPr>
        <w:t>Vodafone South Limited, Vodafone India</w:t>
      </w:r>
    </w:p>
    <w:p w:rsidR="009337D3" w:rsidRPr="008C5121" w:rsidRDefault="00C85BA5" w:rsidP="00E8256A">
      <w:pPr>
        <w:pStyle w:val="NormalWeb"/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Executive Content Developer | Aug 2014 – March 2015</w:t>
      </w:r>
    </w:p>
    <w:p w:rsidR="009337D3" w:rsidRPr="008C5121" w:rsidRDefault="00C85BA5" w:rsidP="00E8256A">
      <w:pPr>
        <w:numPr>
          <w:ilvl w:val="0"/>
          <w:numId w:val="5"/>
        </w:numPr>
        <w:jc w:val="both"/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Responsible for Designing and developing instructional material for customer services training courses that support company technical products</w:t>
      </w:r>
      <w:r w:rsidRPr="008C5121">
        <w:rPr>
          <w:rStyle w:val="Strong"/>
          <w:rFonts w:asciiTheme="minorHAnsi" w:hAnsiTheme="minorHAnsi" w:cstheme="minorHAnsi"/>
          <w:color w:val="000000"/>
          <w:sz w:val="22"/>
          <w:szCs w:val="20"/>
        </w:rPr>
        <w:br/>
      </w:r>
    </w:p>
    <w:p w:rsidR="009337D3" w:rsidRPr="008C5121" w:rsidRDefault="00C85BA5" w:rsidP="00E8256A">
      <w:pPr>
        <w:numPr>
          <w:ilvl w:val="0"/>
          <w:numId w:val="5"/>
        </w:numPr>
        <w:jc w:val="both"/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0"/>
        </w:rPr>
        <w:t xml:space="preserve">Meticulously utilize multimedia technology and authoring tools in creating, editing, synchronizing and/or recording both Audio </w:t>
      </w:r>
      <w:r w:rsidR="008C5121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0"/>
        </w:rPr>
        <w:t>and Video for eLearning courses</w:t>
      </w:r>
      <w:r w:rsidRPr="008C5121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0"/>
        </w:rPr>
        <w:br/>
      </w:r>
    </w:p>
    <w:p w:rsidR="008C5121" w:rsidRDefault="00C85BA5" w:rsidP="00E8256A">
      <w:pPr>
        <w:pStyle w:val="NormalWeb"/>
        <w:numPr>
          <w:ilvl w:val="0"/>
          <w:numId w:val="5"/>
        </w:numPr>
        <w:shd w:val="clear" w:color="auto" w:fill="FFFFFF"/>
        <w:spacing w:before="0" w:line="216" w:lineRule="atLeast"/>
        <w:jc w:val="both"/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Owner of KMS and Content development within the customer services function which requires co</w:t>
      </w:r>
      <w:r w:rsidR="008C5121">
        <w:rPr>
          <w:rStyle w:val="Strong"/>
          <w:rFonts w:asciiTheme="minorHAnsi" w:hAnsiTheme="minorHAnsi" w:cstheme="minorHAnsi"/>
          <w:b w:val="0"/>
          <w:color w:val="000000"/>
          <w:sz w:val="22"/>
          <w:szCs w:val="20"/>
        </w:rPr>
        <w:t>mmitment and on time solutions</w:t>
      </w:r>
    </w:p>
    <w:p w:rsidR="008C5121" w:rsidRPr="00E8256A" w:rsidRDefault="00C85BA5" w:rsidP="00E8256A">
      <w:pPr>
        <w:pStyle w:val="NormalWeb"/>
        <w:numPr>
          <w:ilvl w:val="0"/>
          <w:numId w:val="5"/>
        </w:numPr>
        <w:shd w:val="clear" w:color="auto" w:fill="FFFFFF"/>
        <w:spacing w:before="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0"/>
        </w:rPr>
        <w:t>Designs and develops dynamic and innovative instructional interactions and simulations to create interactive, engaging course content</w:t>
      </w:r>
    </w:p>
    <w:p w:rsidR="009337D3" w:rsidRPr="008C5121" w:rsidRDefault="00C85BA5" w:rsidP="00E8256A">
      <w:pPr>
        <w:pStyle w:val="NormalWeb"/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proofErr w:type="spellStart"/>
      <w:r w:rsidRPr="008C5121">
        <w:rPr>
          <w:rStyle w:val="Strong"/>
          <w:rFonts w:asciiTheme="minorHAnsi" w:hAnsiTheme="minorHAnsi" w:cstheme="minorHAnsi"/>
          <w:color w:val="000000"/>
          <w:sz w:val="22"/>
          <w:szCs w:val="20"/>
        </w:rPr>
        <w:t>TimesCity</w:t>
      </w:r>
      <w:proofErr w:type="spellEnd"/>
      <w:r w:rsidRPr="008C5121">
        <w:rPr>
          <w:rStyle w:val="Strong"/>
          <w:rFonts w:asciiTheme="minorHAnsi" w:hAnsiTheme="minorHAnsi" w:cstheme="minorHAnsi"/>
          <w:color w:val="000000"/>
          <w:sz w:val="22"/>
          <w:szCs w:val="20"/>
        </w:rPr>
        <w:t>, Times Internet Limited</w:t>
      </w:r>
    </w:p>
    <w:p w:rsidR="009337D3" w:rsidRPr="008C5121" w:rsidRDefault="00C85BA5" w:rsidP="00E8256A">
      <w:pPr>
        <w:pStyle w:val="NormalWeb"/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t>Content Associate | May 2013 – May 2014</w:t>
      </w:r>
    </w:p>
    <w:p w:rsidR="009337D3" w:rsidRPr="008C5121" w:rsidRDefault="00C85BA5" w:rsidP="00E8256A">
      <w:pPr>
        <w:pStyle w:val="NormalWeb"/>
        <w:numPr>
          <w:ilvl w:val="0"/>
          <w:numId w:val="4"/>
        </w:numPr>
        <w:shd w:val="clear" w:color="auto" w:fill="FFFFFF"/>
        <w:spacing w:after="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t>Collect, curate and update information about restaurants and build a st</w:t>
      </w:r>
      <w:r w:rsidR="008C5121">
        <w:rPr>
          <w:rFonts w:asciiTheme="minorHAnsi" w:hAnsiTheme="minorHAnsi" w:cstheme="minorHAnsi"/>
          <w:color w:val="000000"/>
          <w:sz w:val="22"/>
          <w:szCs w:val="20"/>
        </w:rPr>
        <w:t xml:space="preserve">rong product-base for </w:t>
      </w:r>
      <w:proofErr w:type="spellStart"/>
      <w:r w:rsidR="008C5121">
        <w:rPr>
          <w:rFonts w:asciiTheme="minorHAnsi" w:hAnsiTheme="minorHAnsi" w:cstheme="minorHAnsi"/>
          <w:color w:val="000000"/>
          <w:sz w:val="22"/>
          <w:szCs w:val="20"/>
        </w:rPr>
        <w:t>TimesCity</w:t>
      </w:r>
      <w:proofErr w:type="spellEnd"/>
    </w:p>
    <w:p w:rsidR="009337D3" w:rsidRPr="008C5121" w:rsidRDefault="00C85BA5" w:rsidP="00E8256A">
      <w:pPr>
        <w:pStyle w:val="NormalWeb"/>
        <w:numPr>
          <w:ilvl w:val="0"/>
          <w:numId w:val="4"/>
        </w:numPr>
        <w:shd w:val="clear" w:color="auto" w:fill="FFFFFF"/>
        <w:spacing w:before="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t>Writing food and nightlife artic</w:t>
      </w:r>
      <w:r w:rsidR="008C5121">
        <w:rPr>
          <w:rFonts w:asciiTheme="minorHAnsi" w:hAnsiTheme="minorHAnsi" w:cstheme="minorHAnsi"/>
          <w:color w:val="000000"/>
          <w:sz w:val="22"/>
          <w:szCs w:val="20"/>
        </w:rPr>
        <w:t>les for clients in Jaipur Times</w:t>
      </w:r>
    </w:p>
    <w:p w:rsidR="009337D3" w:rsidRPr="008C5121" w:rsidRDefault="00C85BA5" w:rsidP="00E8256A">
      <w:pPr>
        <w:pStyle w:val="NormalWeb"/>
        <w:numPr>
          <w:ilvl w:val="0"/>
          <w:numId w:val="4"/>
        </w:numPr>
        <w:shd w:val="clear" w:color="auto" w:fill="FFFFFF"/>
        <w:spacing w:before="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t>Writing city specific and genera</w:t>
      </w:r>
      <w:r w:rsidR="008C5121">
        <w:rPr>
          <w:rFonts w:asciiTheme="minorHAnsi" w:hAnsiTheme="minorHAnsi" w:cstheme="minorHAnsi"/>
          <w:color w:val="000000"/>
          <w:sz w:val="22"/>
          <w:szCs w:val="20"/>
        </w:rPr>
        <w:t xml:space="preserve">l food blogs for </w:t>
      </w:r>
      <w:proofErr w:type="spellStart"/>
      <w:r w:rsidR="008C5121">
        <w:rPr>
          <w:rFonts w:asciiTheme="minorHAnsi" w:hAnsiTheme="minorHAnsi" w:cstheme="minorHAnsi"/>
          <w:color w:val="000000"/>
          <w:sz w:val="22"/>
          <w:szCs w:val="20"/>
        </w:rPr>
        <w:t>TimesCity</w:t>
      </w:r>
      <w:proofErr w:type="spellEnd"/>
      <w:r w:rsidR="008C5121">
        <w:rPr>
          <w:rFonts w:asciiTheme="minorHAnsi" w:hAnsiTheme="minorHAnsi" w:cstheme="minorHAnsi"/>
          <w:color w:val="000000"/>
          <w:sz w:val="22"/>
          <w:szCs w:val="20"/>
        </w:rPr>
        <w:t xml:space="preserve"> blog</w:t>
      </w:r>
    </w:p>
    <w:p w:rsidR="009337D3" w:rsidRPr="008C5121" w:rsidRDefault="00C85BA5" w:rsidP="00E8256A">
      <w:pPr>
        <w:pStyle w:val="NormalWeb"/>
        <w:numPr>
          <w:ilvl w:val="0"/>
          <w:numId w:val="4"/>
        </w:numPr>
        <w:shd w:val="clear" w:color="auto" w:fill="FFFFFF"/>
        <w:spacing w:before="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t>Quality check the data on the website to ensu</w:t>
      </w:r>
      <w:r w:rsidR="008C5121">
        <w:rPr>
          <w:rFonts w:asciiTheme="minorHAnsi" w:hAnsiTheme="minorHAnsi" w:cstheme="minorHAnsi"/>
          <w:color w:val="000000"/>
          <w:sz w:val="22"/>
          <w:szCs w:val="20"/>
        </w:rPr>
        <w:t>re that information is accurate</w:t>
      </w:r>
    </w:p>
    <w:p w:rsidR="008C5121" w:rsidRDefault="00C85BA5" w:rsidP="00E8256A">
      <w:pPr>
        <w:pStyle w:val="NormalWeb"/>
        <w:numPr>
          <w:ilvl w:val="0"/>
          <w:numId w:val="4"/>
        </w:numPr>
        <w:shd w:val="clear" w:color="auto" w:fill="FFFFFF"/>
        <w:spacing w:before="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t>Look out for new restaurants in the city and keeping the website updated</w:t>
      </w:r>
    </w:p>
    <w:p w:rsidR="009337D3" w:rsidRPr="008C5121" w:rsidRDefault="00C85BA5" w:rsidP="00E8256A">
      <w:pPr>
        <w:pStyle w:val="NormalWeb"/>
        <w:numPr>
          <w:ilvl w:val="0"/>
          <w:numId w:val="4"/>
        </w:numPr>
        <w:shd w:val="clear" w:color="auto" w:fill="FFFFFF"/>
        <w:spacing w:before="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t>Responsible for managing the city site and driving traffic to it and manage city-specific social media accounts</w:t>
      </w:r>
    </w:p>
    <w:p w:rsidR="009337D3" w:rsidRPr="008C5121" w:rsidRDefault="00A14AE5" w:rsidP="00E8256A">
      <w:pPr>
        <w:pStyle w:val="NormalWeb"/>
        <w:shd w:val="clear" w:color="auto" w:fill="FFFFFF"/>
        <w:spacing w:after="120" w:line="216" w:lineRule="atLeast"/>
        <w:ind w:left="360"/>
        <w:jc w:val="both"/>
        <w:rPr>
          <w:rFonts w:asciiTheme="minorHAnsi" w:hAnsiTheme="minorHAnsi" w:cstheme="minorHAnsi"/>
          <w:b/>
          <w:color w:val="000000"/>
          <w:sz w:val="28"/>
        </w:rPr>
      </w:pPr>
      <w:r>
        <w:rPr>
          <w:rFonts w:asciiTheme="minorHAnsi" w:hAnsiTheme="minorHAnsi" w:cstheme="minorHAnsi"/>
          <w:sz w:val="28"/>
        </w:rPr>
      </w:r>
      <w:r>
        <w:rPr>
          <w:rFonts w:asciiTheme="minorHAnsi" w:hAnsiTheme="minorHAnsi" w:cstheme="minorHAnsi"/>
          <w:sz w:val="28"/>
        </w:rPr>
        <w:pict>
          <v:rect id="_x0000_s1026" style="width:451.45pt;height:1.5pt;mso-wrap-style:none;mso-left-percent:-10001;mso-top-percent:-10001;mso-position-horizontal:absolute;mso-position-horizontal-relative:char;mso-position-vertical:absolute;mso-position-vertical-relative:line;mso-left-percent:-10001;mso-top-percent:-10001;v-text-anchor:middle" fillcolor="gray" stroked="f" strokecolor="gray">
            <v:fill color2="#7f7f7f"/>
            <v:stroke color2="#7f7f7f" joinstyle="round"/>
            <w10:wrap type="none"/>
            <w10:anchorlock/>
          </v:rect>
        </w:pict>
      </w:r>
    </w:p>
    <w:p w:rsidR="009337D3" w:rsidRPr="008C5121" w:rsidRDefault="00C85BA5" w:rsidP="00E8256A">
      <w:pPr>
        <w:pStyle w:val="NormalWeb"/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Style w:val="Strong"/>
          <w:rFonts w:asciiTheme="minorHAnsi" w:hAnsiTheme="minorHAnsi" w:cstheme="minorHAnsi"/>
          <w:color w:val="000000"/>
          <w:szCs w:val="22"/>
        </w:rPr>
        <w:t xml:space="preserve">EDUCATION </w:t>
      </w:r>
      <w:r w:rsidR="008C5121">
        <w:rPr>
          <w:rStyle w:val="Strong"/>
          <w:rFonts w:asciiTheme="minorHAnsi" w:hAnsiTheme="minorHAnsi" w:cstheme="minorHAnsi"/>
          <w:color w:val="000000"/>
          <w:szCs w:val="22"/>
        </w:rPr>
        <w:t>&amp;</w:t>
      </w:r>
      <w:r w:rsidRPr="008C5121">
        <w:rPr>
          <w:rStyle w:val="Strong"/>
          <w:rFonts w:asciiTheme="minorHAnsi" w:hAnsiTheme="minorHAnsi" w:cstheme="minorHAnsi"/>
          <w:color w:val="000000"/>
          <w:szCs w:val="22"/>
        </w:rPr>
        <w:t xml:space="preserve"> TRANING</w:t>
      </w:r>
    </w:p>
    <w:p w:rsidR="009337D3" w:rsidRPr="008C5121" w:rsidRDefault="009337D3" w:rsidP="00E8256A">
      <w:pPr>
        <w:pStyle w:val="NormalWeb"/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</w:p>
    <w:p w:rsidR="009337D3" w:rsidRPr="008C5121" w:rsidRDefault="00C85BA5" w:rsidP="00E8256A">
      <w:pPr>
        <w:pStyle w:val="NormalWeb"/>
        <w:numPr>
          <w:ilvl w:val="0"/>
          <w:numId w:val="6"/>
        </w:numPr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t>Bachelors in Journalism – ICG, IIS University – 2013</w:t>
      </w:r>
    </w:p>
    <w:p w:rsidR="008C5121" w:rsidRDefault="00C85BA5" w:rsidP="00E8256A">
      <w:pPr>
        <w:pStyle w:val="NormalWeb"/>
        <w:numPr>
          <w:ilvl w:val="0"/>
          <w:numId w:val="6"/>
        </w:numPr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 w:rsidRPr="008C5121">
        <w:rPr>
          <w:rFonts w:asciiTheme="minorHAnsi" w:hAnsiTheme="minorHAnsi" w:cstheme="minorHAnsi"/>
          <w:color w:val="000000"/>
          <w:sz w:val="22"/>
          <w:szCs w:val="20"/>
        </w:rPr>
        <w:t>Advance level Certificate in B.E.C examination co</w:t>
      </w:r>
      <w:r w:rsidR="008C5121">
        <w:rPr>
          <w:rFonts w:asciiTheme="minorHAnsi" w:hAnsiTheme="minorHAnsi" w:cstheme="minorHAnsi"/>
          <w:color w:val="000000"/>
          <w:sz w:val="22"/>
          <w:szCs w:val="20"/>
        </w:rPr>
        <w:t>urse from Cambridge University</w:t>
      </w:r>
    </w:p>
    <w:p w:rsidR="00C85BA5" w:rsidRPr="008C5121" w:rsidRDefault="008C5121" w:rsidP="00E8256A">
      <w:pPr>
        <w:pStyle w:val="NormalWeb"/>
        <w:numPr>
          <w:ilvl w:val="0"/>
          <w:numId w:val="6"/>
        </w:numPr>
        <w:shd w:val="clear" w:color="auto" w:fill="FFFFFF"/>
        <w:spacing w:before="0" w:after="120" w:line="216" w:lineRule="atLeast"/>
        <w:jc w:val="both"/>
        <w:rPr>
          <w:rFonts w:asciiTheme="minorHAnsi" w:hAnsiTheme="minorHAnsi" w:cstheme="minorHAnsi"/>
          <w:color w:val="000000"/>
          <w:sz w:val="22"/>
          <w:szCs w:val="20"/>
        </w:rPr>
      </w:pPr>
      <w:r>
        <w:rPr>
          <w:rFonts w:asciiTheme="minorHAnsi" w:hAnsiTheme="minorHAnsi" w:cstheme="minorHAnsi"/>
          <w:color w:val="000000"/>
          <w:sz w:val="22"/>
          <w:szCs w:val="20"/>
        </w:rPr>
        <w:t>Certificate in DTP training</w:t>
      </w:r>
    </w:p>
    <w:sectPr w:rsidR="00C85BA5" w:rsidRPr="008C512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charset w:val="80"/>
    <w:family w:val="swiss"/>
    <w:pitch w:val="variable"/>
  </w:font>
  <w:font w:name="WenQuanYi Micro Hei"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3"/>
    <w:lvl w:ilvl="0">
      <w:start w:val="1"/>
      <w:numFmt w:val="bullet"/>
      <w:lvlText w:val=""/>
      <w:lvlJc w:val="left"/>
      <w:pPr>
        <w:tabs>
          <w:tab w:val="num" w:pos="360"/>
        </w:tabs>
        <w:ind w:left="360" w:hanging="360"/>
      </w:pPr>
      <w:rPr>
        <w:rFonts w:ascii="Wingdings" w:hAnsi="Wingdings" w:cs="Wingdings"/>
      </w:rPr>
    </w:lvl>
  </w:abstractNum>
  <w:abstractNum w:abstractNumId="2">
    <w:nsid w:val="00000003"/>
    <w:multiLevelType w:val="singleLevel"/>
    <w:tmpl w:val="00000003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3">
    <w:nsid w:val="00000004"/>
    <w:multiLevelType w:val="singleLevel"/>
    <w:tmpl w:val="00000004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4">
    <w:nsid w:val="00000005"/>
    <w:multiLevelType w:val="singleLevel"/>
    <w:tmpl w:val="00000005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">
    <w:nsid w:val="00000006"/>
    <w:multiLevelType w:val="singleLevel"/>
    <w:tmpl w:val="00000006"/>
    <w:name w:val="WW8Num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</w:rPr>
    </w:lvl>
  </w:abstractNum>
  <w:abstractNum w:abstractNumId="6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2"/>
  </w:compat>
  <w:rsids>
    <w:rsidRoot w:val="008C5121"/>
    <w:rsid w:val="00531783"/>
    <w:rsid w:val="008C5121"/>
    <w:rsid w:val="009337D3"/>
    <w:rsid w:val="00A14AE5"/>
    <w:rsid w:val="00AE0DFE"/>
    <w:rsid w:val="00C85BA5"/>
    <w:rsid w:val="00E8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eastAsia="ja-JP"/>
    </w:rPr>
  </w:style>
  <w:style w:type="paragraph" w:styleId="Heading1">
    <w:name w:val="heading 1"/>
    <w:basedOn w:val="Normal"/>
    <w:next w:val="BodyText"/>
    <w:qFormat/>
    <w:pPr>
      <w:tabs>
        <w:tab w:val="num" w:pos="432"/>
      </w:tabs>
      <w:spacing w:before="280" w:after="280"/>
      <w:ind w:left="432" w:hanging="432"/>
      <w:outlineLvl w:val="0"/>
    </w:pPr>
    <w:rPr>
      <w:b/>
      <w:bCs/>
      <w:kern w:val="1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  <w:rPr>
      <w:rFonts w:ascii="Symbol" w:hAnsi="Symbol" w:cs="Symbol"/>
      <w:sz w:val="20"/>
    </w:rPr>
  </w:style>
  <w:style w:type="character" w:customStyle="1" w:styleId="WW8Num5z1">
    <w:name w:val="WW8Num5z1"/>
    <w:rPr>
      <w:rFonts w:ascii="Courier New" w:hAnsi="Courier New" w:cs="Courier New"/>
      <w:sz w:val="20"/>
    </w:rPr>
  </w:style>
  <w:style w:type="character" w:customStyle="1" w:styleId="WW8Num5z2">
    <w:name w:val="WW8Num5z2"/>
    <w:rPr>
      <w:rFonts w:ascii="Wingdings" w:hAnsi="Wingdings" w:cs="Wingdings"/>
      <w:sz w:val="20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ascii="Symbol" w:hAnsi="Symbol" w:cs="Symbol"/>
      <w:sz w:val="20"/>
    </w:rPr>
  </w:style>
  <w:style w:type="character" w:customStyle="1" w:styleId="WW8Num9z1">
    <w:name w:val="WW8Num9z1"/>
    <w:rPr>
      <w:rFonts w:ascii="Courier New" w:hAnsi="Courier New" w:cs="Courier New"/>
      <w:sz w:val="20"/>
    </w:rPr>
  </w:style>
  <w:style w:type="character" w:customStyle="1" w:styleId="WW8Num9z2">
    <w:name w:val="WW8Num9z2"/>
    <w:rPr>
      <w:rFonts w:ascii="Wingdings" w:hAnsi="Wingdings" w:cs="Wingdings"/>
      <w:sz w:val="20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styleId="Hyperlink">
    <w:name w:val="Hyperlink"/>
    <w:rPr>
      <w:color w:val="0000FF"/>
      <w:u w:val="single"/>
    </w:rPr>
  </w:style>
  <w:style w:type="character" w:customStyle="1" w:styleId="apple-converted-space">
    <w:name w:val="apple-converted-space"/>
    <w:basedOn w:val="DefaultParagraphFont"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NormalWeb">
    <w:name w:val="Normal (Web)"/>
    <w:basedOn w:val="Normal"/>
    <w:pPr>
      <w:spacing w:before="280" w:after="280"/>
    </w:pPr>
  </w:style>
  <w:style w:type="paragraph" w:customStyle="1" w:styleId="Standard">
    <w:name w:val="Standard"/>
    <w:pPr>
      <w:suppressAutoHyphens/>
      <w:autoSpaceDE w:val="0"/>
    </w:pPr>
    <w:rPr>
      <w:szCs w:val="24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81B25E-8275-490E-B7A2-75B0B8B9F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Preeti Khelani</vt:lpstr>
    </vt:vector>
  </TitlesOfParts>
  <Company/>
  <LinksUpToDate>false</LinksUpToDate>
  <CharactersWithSpaces>3483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Preeti Khelani</dc:title>
  <dc:creator>preeti.khelani</dc:creator>
  <cp:lastModifiedBy>Preeti</cp:lastModifiedBy>
  <cp:revision>5</cp:revision>
  <cp:lastPrinted>2016-08-20T05:51:00Z</cp:lastPrinted>
  <dcterms:created xsi:type="dcterms:W3CDTF">2016-04-25T06:09:00Z</dcterms:created>
  <dcterms:modified xsi:type="dcterms:W3CDTF">2016-09-13T05:41:00Z</dcterms:modified>
</cp:coreProperties>
</file>