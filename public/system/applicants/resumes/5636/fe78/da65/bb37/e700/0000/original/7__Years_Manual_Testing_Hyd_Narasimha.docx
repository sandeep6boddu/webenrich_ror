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0A73" w:rsidRDefault="00D50367" w:rsidP="00640A73">
      <w:pPr>
        <w:spacing w:line="100" w:lineRule="atLeast"/>
        <w:rPr>
          <w:rFonts w:ascii="Verdana" w:hAnsi="Verdana"/>
          <w:sz w:val="20"/>
          <w:szCs w:val="20"/>
        </w:rPr>
      </w:pPr>
      <w:r>
        <w:rPr>
          <w:rFonts w:ascii="Verdana" w:hAnsi="Verdana"/>
          <w:b/>
          <w:sz w:val="20"/>
          <w:szCs w:val="20"/>
          <w:lang w:val="pt-BR"/>
        </w:rPr>
        <w:t>Narasimha</w:t>
      </w:r>
      <w:r w:rsidR="0027041B">
        <w:rPr>
          <w:rFonts w:ascii="Verdana" w:hAnsi="Verdana"/>
          <w:b/>
          <w:sz w:val="20"/>
          <w:szCs w:val="20"/>
          <w:lang w:val="pt-BR"/>
        </w:rPr>
        <w:t>.M</w:t>
      </w:r>
      <w:r w:rsidR="007C48AC">
        <w:rPr>
          <w:rFonts w:ascii="Verdana" w:hAnsi="Verdana"/>
          <w:b/>
          <w:sz w:val="20"/>
          <w:szCs w:val="20"/>
          <w:lang w:val="pt-BR"/>
        </w:rPr>
        <w:t xml:space="preserve">  </w:t>
      </w:r>
      <w:r w:rsidR="007C48AC">
        <w:rPr>
          <w:rFonts w:ascii="Verdana" w:hAnsi="Verdana"/>
          <w:b/>
          <w:sz w:val="20"/>
          <w:szCs w:val="20"/>
          <w:lang w:val="pt-BR"/>
        </w:rPr>
        <w:tab/>
      </w:r>
      <w:r w:rsidR="007C48AC">
        <w:rPr>
          <w:rFonts w:ascii="Verdana" w:hAnsi="Verdana"/>
          <w:b/>
          <w:sz w:val="20"/>
          <w:szCs w:val="20"/>
          <w:lang w:val="pt-BR"/>
        </w:rPr>
        <w:tab/>
      </w:r>
      <w:r w:rsidR="007C48AC">
        <w:rPr>
          <w:rFonts w:ascii="Verdana" w:hAnsi="Verdana"/>
          <w:b/>
          <w:sz w:val="20"/>
          <w:szCs w:val="20"/>
          <w:lang w:val="pt-BR"/>
        </w:rPr>
        <w:tab/>
      </w:r>
      <w:r w:rsidR="007C48AC">
        <w:rPr>
          <w:rFonts w:ascii="Verdana" w:hAnsi="Verdana"/>
          <w:b/>
          <w:sz w:val="20"/>
          <w:szCs w:val="20"/>
          <w:lang w:val="pt-BR"/>
        </w:rPr>
        <w:tab/>
      </w:r>
      <w:r w:rsidR="00640A73">
        <w:rPr>
          <w:rFonts w:ascii="Verdana" w:hAnsi="Verdana"/>
          <w:b/>
          <w:sz w:val="20"/>
          <w:szCs w:val="20"/>
        </w:rPr>
        <w:t>Email</w:t>
      </w:r>
      <w:r w:rsidR="00640A73">
        <w:rPr>
          <w:rFonts w:ascii="Verdana" w:hAnsi="Verdana"/>
          <w:sz w:val="20"/>
          <w:szCs w:val="20"/>
        </w:rPr>
        <w:tab/>
        <w:t xml:space="preserve"> : </w:t>
      </w:r>
      <w:r w:rsidR="007C48AC">
        <w:rPr>
          <w:rFonts w:ascii="Verdana" w:hAnsi="Verdana"/>
          <w:sz w:val="20"/>
          <w:szCs w:val="20"/>
        </w:rPr>
        <w:t>narasimhaqa.pajworld</w:t>
      </w:r>
      <w:r w:rsidR="0027041B">
        <w:rPr>
          <w:rFonts w:ascii="Verdana" w:hAnsi="Verdana"/>
          <w:sz w:val="20"/>
          <w:szCs w:val="20"/>
        </w:rPr>
        <w:t>@gmail.com</w:t>
      </w:r>
      <w:r w:rsidR="00640A73">
        <w:rPr>
          <w:rFonts w:ascii="Verdana" w:hAnsi="Verdana"/>
          <w:sz w:val="20"/>
          <w:szCs w:val="20"/>
        </w:rPr>
        <w:t xml:space="preserve">                                                                               </w:t>
      </w:r>
    </w:p>
    <w:p w:rsidR="00640A73" w:rsidRDefault="007C48AC" w:rsidP="00640A73">
      <w:pPr>
        <w:spacing w:line="100" w:lineRule="atLeast"/>
        <w:ind w:left="360"/>
        <w:rPr>
          <w:sz w:val="20"/>
          <w:szCs w:val="20"/>
        </w:rPr>
      </w:pPr>
      <w:r>
        <w:rPr>
          <w:rFonts w:ascii="Verdana" w:hAnsi="Verdana"/>
          <w:b/>
          <w:sz w:val="20"/>
          <w:szCs w:val="20"/>
          <w:lang w:val="fr-FR"/>
        </w:rPr>
        <w:tab/>
      </w:r>
      <w:r>
        <w:rPr>
          <w:rFonts w:ascii="Verdana" w:hAnsi="Verdana"/>
          <w:b/>
          <w:sz w:val="20"/>
          <w:szCs w:val="20"/>
          <w:lang w:val="fr-FR"/>
        </w:rPr>
        <w:tab/>
      </w:r>
      <w:r>
        <w:rPr>
          <w:rFonts w:ascii="Verdana" w:hAnsi="Verdana"/>
          <w:b/>
          <w:sz w:val="20"/>
          <w:szCs w:val="20"/>
          <w:lang w:val="fr-FR"/>
        </w:rPr>
        <w:tab/>
      </w:r>
      <w:r>
        <w:rPr>
          <w:rFonts w:ascii="Verdana" w:hAnsi="Verdana"/>
          <w:b/>
          <w:sz w:val="20"/>
          <w:szCs w:val="20"/>
          <w:lang w:val="fr-FR"/>
        </w:rPr>
        <w:tab/>
      </w:r>
      <w:r>
        <w:rPr>
          <w:rFonts w:ascii="Verdana" w:hAnsi="Verdana"/>
          <w:b/>
          <w:sz w:val="20"/>
          <w:szCs w:val="20"/>
          <w:lang w:val="fr-FR"/>
        </w:rPr>
        <w:tab/>
      </w:r>
      <w:r>
        <w:rPr>
          <w:rFonts w:ascii="Verdana" w:hAnsi="Verdana"/>
          <w:b/>
          <w:sz w:val="20"/>
          <w:szCs w:val="20"/>
          <w:lang w:val="fr-FR"/>
        </w:rPr>
        <w:tab/>
      </w:r>
      <w:r w:rsidR="00640A73">
        <w:rPr>
          <w:rFonts w:ascii="Verdana" w:hAnsi="Verdana"/>
          <w:b/>
          <w:sz w:val="20"/>
          <w:szCs w:val="20"/>
        </w:rPr>
        <w:t xml:space="preserve">Mobile </w:t>
      </w:r>
      <w:r w:rsidR="00640A73">
        <w:rPr>
          <w:rFonts w:ascii="Verdana" w:hAnsi="Verdana"/>
          <w:sz w:val="20"/>
          <w:szCs w:val="20"/>
        </w:rPr>
        <w:t xml:space="preserve">: </w:t>
      </w:r>
      <w:r w:rsidR="0027041B">
        <w:rPr>
          <w:rFonts w:ascii="Verdana" w:hAnsi="Verdana"/>
          <w:sz w:val="18"/>
          <w:szCs w:val="18"/>
        </w:rPr>
        <w:t>91-9949928936</w:t>
      </w:r>
    </w:p>
    <w:p w:rsidR="00640A73" w:rsidRDefault="00640A73" w:rsidP="00640A73">
      <w:pPr>
        <w:spacing w:line="100" w:lineRule="atLeast"/>
        <w:rPr>
          <w:rFonts w:ascii="Verdana" w:hAnsi="Verdana"/>
          <w:sz w:val="20"/>
          <w:szCs w:val="20"/>
          <w:lang w:val="fr-FR"/>
        </w:rPr>
      </w:pPr>
    </w:p>
    <w:p w:rsidR="00640A73" w:rsidRDefault="00640A73" w:rsidP="00640A73">
      <w:pPr>
        <w:spacing w:line="100" w:lineRule="atLeast"/>
        <w:rPr>
          <w:rFonts w:ascii="Verdana" w:hAnsi="Verdana"/>
          <w:b/>
          <w:smallCaps/>
          <w:sz w:val="20"/>
          <w:szCs w:val="20"/>
          <w:lang w:val="fr-FR"/>
        </w:rPr>
      </w:pPr>
      <w:r>
        <w:rPr>
          <w:rFonts w:ascii="Verdana" w:hAnsi="Verdana"/>
          <w:b/>
          <w:smallCaps/>
          <w:sz w:val="20"/>
          <w:szCs w:val="20"/>
          <w:lang w:val="fr-FR"/>
        </w:rPr>
        <w:tab/>
      </w:r>
      <w:r>
        <w:rPr>
          <w:rFonts w:ascii="Verdana" w:hAnsi="Verdana"/>
          <w:b/>
          <w:smallCaps/>
          <w:sz w:val="20"/>
          <w:szCs w:val="20"/>
          <w:lang w:val="fr-FR"/>
        </w:rPr>
        <w:tab/>
      </w:r>
      <w:r>
        <w:rPr>
          <w:rFonts w:ascii="Verdana" w:hAnsi="Verdana"/>
          <w:b/>
          <w:smallCaps/>
          <w:sz w:val="20"/>
          <w:szCs w:val="20"/>
          <w:lang w:val="fr-FR"/>
        </w:rPr>
        <w:tab/>
      </w:r>
      <w:r>
        <w:rPr>
          <w:rFonts w:ascii="Verdana" w:hAnsi="Verdana"/>
          <w:b/>
          <w:smallCaps/>
          <w:sz w:val="20"/>
          <w:szCs w:val="20"/>
          <w:lang w:val="fr-FR"/>
        </w:rPr>
        <w:tab/>
      </w:r>
      <w:r>
        <w:rPr>
          <w:rFonts w:ascii="Verdana" w:hAnsi="Verdana"/>
          <w:b/>
          <w:smallCaps/>
          <w:sz w:val="20"/>
          <w:szCs w:val="20"/>
          <w:lang w:val="fr-FR"/>
        </w:rPr>
        <w:tab/>
      </w:r>
      <w:r>
        <w:rPr>
          <w:rFonts w:ascii="Verdana" w:hAnsi="Verdana"/>
          <w:b/>
          <w:smallCaps/>
          <w:sz w:val="20"/>
          <w:szCs w:val="20"/>
          <w:lang w:val="fr-FR"/>
        </w:rPr>
        <w:tab/>
        <w:t xml:space="preserve">   </w:t>
      </w:r>
      <w:r>
        <w:rPr>
          <w:rFonts w:ascii="Verdana" w:hAnsi="Verdana"/>
          <w:b/>
          <w:smallCaps/>
          <w:sz w:val="20"/>
          <w:szCs w:val="20"/>
          <w:lang w:val="fr-FR"/>
        </w:rPr>
        <w:tab/>
      </w:r>
    </w:p>
    <w:p w:rsidR="00640A73" w:rsidRDefault="00640A73" w:rsidP="00640A73">
      <w:pPr>
        <w:shd w:val="clear" w:color="auto" w:fill="BFBFBF"/>
        <w:spacing w:line="100" w:lineRule="atLeast"/>
        <w:rPr>
          <w:rFonts w:ascii="Verdana" w:hAnsi="Verdana"/>
          <w:b/>
          <w:bCs/>
          <w:sz w:val="20"/>
          <w:szCs w:val="20"/>
        </w:rPr>
      </w:pPr>
      <w:r>
        <w:rPr>
          <w:rFonts w:ascii="Verdana" w:hAnsi="Verdana"/>
          <w:b/>
          <w:bCs/>
          <w:sz w:val="20"/>
          <w:szCs w:val="20"/>
        </w:rPr>
        <w:t>Professional Summary</w:t>
      </w:r>
    </w:p>
    <w:p w:rsidR="00640A73" w:rsidRDefault="00640A73" w:rsidP="00640A73">
      <w:pPr>
        <w:spacing w:line="100" w:lineRule="atLeast"/>
        <w:ind w:left="360"/>
        <w:rPr>
          <w:rFonts w:ascii="Verdana" w:hAnsi="Verdana"/>
          <w:sz w:val="20"/>
          <w:szCs w:val="20"/>
        </w:rPr>
      </w:pPr>
    </w:p>
    <w:p w:rsidR="00640A73" w:rsidRDefault="00640A73" w:rsidP="00640A73">
      <w:pPr>
        <w:spacing w:line="100" w:lineRule="atLeast"/>
        <w:ind w:left="360"/>
        <w:rPr>
          <w:rFonts w:ascii="Verdana" w:hAnsi="Verdana"/>
          <w:sz w:val="20"/>
          <w:szCs w:val="20"/>
        </w:rPr>
      </w:pPr>
    </w:p>
    <w:p w:rsidR="00640A73" w:rsidRDefault="00715CD9" w:rsidP="00640A73">
      <w:pPr>
        <w:numPr>
          <w:ilvl w:val="0"/>
          <w:numId w:val="1"/>
        </w:numPr>
        <w:spacing w:line="100" w:lineRule="atLeast"/>
        <w:rPr>
          <w:rFonts w:ascii="Verdana" w:hAnsi="Verdana"/>
          <w:sz w:val="20"/>
          <w:szCs w:val="20"/>
        </w:rPr>
      </w:pPr>
      <w:r>
        <w:rPr>
          <w:rFonts w:ascii="Verdana" w:hAnsi="Verdana"/>
          <w:b/>
          <w:sz w:val="20"/>
          <w:szCs w:val="20"/>
        </w:rPr>
        <w:t>7</w:t>
      </w:r>
      <w:r w:rsidR="00640A73">
        <w:rPr>
          <w:rFonts w:ascii="Verdana" w:hAnsi="Verdana"/>
          <w:b/>
          <w:sz w:val="20"/>
          <w:szCs w:val="20"/>
        </w:rPr>
        <w:t xml:space="preserve">+ years </w:t>
      </w:r>
      <w:r w:rsidR="00640A73">
        <w:rPr>
          <w:rFonts w:ascii="Verdana" w:hAnsi="Verdana"/>
          <w:sz w:val="20"/>
          <w:szCs w:val="20"/>
        </w:rPr>
        <w:t xml:space="preserve">of experience in IT industry as a Software Test Engineer. </w:t>
      </w:r>
    </w:p>
    <w:p w:rsidR="00640A73" w:rsidRDefault="00640A73" w:rsidP="00640A73">
      <w:pPr>
        <w:numPr>
          <w:ilvl w:val="0"/>
          <w:numId w:val="1"/>
        </w:numPr>
        <w:spacing w:before="20" w:after="20" w:line="100" w:lineRule="atLeast"/>
        <w:rPr>
          <w:rFonts w:ascii="Verdana" w:hAnsi="Verdana"/>
          <w:sz w:val="20"/>
          <w:szCs w:val="20"/>
        </w:rPr>
      </w:pPr>
      <w:r>
        <w:rPr>
          <w:rFonts w:ascii="Verdana" w:hAnsi="Verdana"/>
          <w:sz w:val="20"/>
          <w:szCs w:val="20"/>
        </w:rPr>
        <w:t>Well versed with Software Test Life Cycle (STLC) and Software Development Life Cycle (SDLC).</w:t>
      </w:r>
    </w:p>
    <w:p w:rsidR="00640A73" w:rsidRDefault="00640A73" w:rsidP="00640A73">
      <w:pPr>
        <w:numPr>
          <w:ilvl w:val="0"/>
          <w:numId w:val="1"/>
        </w:numPr>
        <w:tabs>
          <w:tab w:val="left" w:pos="2505"/>
        </w:tabs>
        <w:spacing w:line="100" w:lineRule="atLeast"/>
        <w:rPr>
          <w:rFonts w:ascii="Verdana" w:hAnsi="Verdana"/>
          <w:sz w:val="20"/>
          <w:szCs w:val="20"/>
        </w:rPr>
      </w:pPr>
      <w:r>
        <w:rPr>
          <w:rFonts w:ascii="Verdana" w:hAnsi="Verdana"/>
          <w:sz w:val="20"/>
          <w:szCs w:val="20"/>
        </w:rPr>
        <w:t xml:space="preserve">Experienced in </w:t>
      </w:r>
      <w:r>
        <w:rPr>
          <w:rFonts w:ascii="Verdana" w:hAnsi="Verdana"/>
          <w:b/>
          <w:sz w:val="20"/>
          <w:szCs w:val="20"/>
        </w:rPr>
        <w:t>Manual Testing</w:t>
      </w:r>
      <w:r>
        <w:rPr>
          <w:rFonts w:ascii="Verdana" w:hAnsi="Verdana"/>
          <w:sz w:val="20"/>
          <w:szCs w:val="20"/>
        </w:rPr>
        <w:t xml:space="preserve"> for Web applications.</w:t>
      </w:r>
    </w:p>
    <w:p w:rsidR="00640A73" w:rsidRDefault="00640A73" w:rsidP="00640A73">
      <w:pPr>
        <w:numPr>
          <w:ilvl w:val="0"/>
          <w:numId w:val="1"/>
        </w:numPr>
        <w:tabs>
          <w:tab w:val="left" w:pos="2505"/>
        </w:tabs>
        <w:spacing w:line="100" w:lineRule="atLeast"/>
        <w:rPr>
          <w:rFonts w:ascii="Verdana" w:hAnsi="Verdana"/>
          <w:sz w:val="20"/>
          <w:szCs w:val="20"/>
        </w:rPr>
      </w:pPr>
      <w:r>
        <w:rPr>
          <w:rFonts w:ascii="Verdana" w:hAnsi="Verdana"/>
          <w:sz w:val="20"/>
          <w:szCs w:val="20"/>
        </w:rPr>
        <w:t xml:space="preserve">Experienced in generation of </w:t>
      </w:r>
      <w:r w:rsidR="00952E87">
        <w:rPr>
          <w:rFonts w:ascii="Verdana" w:hAnsi="Verdana"/>
          <w:sz w:val="20"/>
          <w:szCs w:val="20"/>
        </w:rPr>
        <w:t>Use</w:t>
      </w:r>
      <w:r>
        <w:rPr>
          <w:rFonts w:ascii="Verdana" w:hAnsi="Verdana"/>
          <w:sz w:val="20"/>
          <w:szCs w:val="20"/>
        </w:rPr>
        <w:t xml:space="preserve"> Cases</w:t>
      </w:r>
      <w:r w:rsidR="009F2DA1">
        <w:rPr>
          <w:rFonts w:ascii="Verdana" w:hAnsi="Verdana"/>
          <w:sz w:val="20"/>
          <w:szCs w:val="20"/>
        </w:rPr>
        <w:t xml:space="preserve"> and test cases</w:t>
      </w:r>
      <w:r>
        <w:rPr>
          <w:rFonts w:ascii="Verdana" w:hAnsi="Verdana"/>
          <w:sz w:val="20"/>
          <w:szCs w:val="20"/>
        </w:rPr>
        <w:t xml:space="preserve"> from requirements and execution of test cases.</w:t>
      </w:r>
    </w:p>
    <w:p w:rsidR="00640A73" w:rsidRDefault="00640A73" w:rsidP="00640A73">
      <w:pPr>
        <w:numPr>
          <w:ilvl w:val="0"/>
          <w:numId w:val="1"/>
        </w:numPr>
        <w:spacing w:before="20" w:after="20" w:line="100" w:lineRule="atLeast"/>
        <w:rPr>
          <w:rFonts w:ascii="Verdana" w:hAnsi="Verdana"/>
          <w:sz w:val="20"/>
          <w:szCs w:val="20"/>
        </w:rPr>
      </w:pPr>
      <w:r>
        <w:rPr>
          <w:rFonts w:ascii="Verdana" w:hAnsi="Verdana"/>
          <w:sz w:val="20"/>
          <w:szCs w:val="20"/>
        </w:rPr>
        <w:t xml:space="preserve">Good Knowledge in </w:t>
      </w:r>
      <w:r w:rsidR="00295D7F">
        <w:rPr>
          <w:rFonts w:ascii="Verdana" w:hAnsi="Verdana"/>
          <w:b/>
          <w:sz w:val="20"/>
          <w:szCs w:val="20"/>
        </w:rPr>
        <w:t>Q.T.P</w:t>
      </w:r>
    </w:p>
    <w:p w:rsidR="00640A73" w:rsidRDefault="00640A73" w:rsidP="00640A73">
      <w:pPr>
        <w:numPr>
          <w:ilvl w:val="0"/>
          <w:numId w:val="1"/>
        </w:numPr>
        <w:spacing w:before="20" w:after="20" w:line="100" w:lineRule="atLeast"/>
        <w:rPr>
          <w:rFonts w:ascii="Verdana" w:hAnsi="Verdana"/>
          <w:sz w:val="20"/>
          <w:szCs w:val="20"/>
        </w:rPr>
      </w:pPr>
      <w:r>
        <w:rPr>
          <w:rFonts w:ascii="Verdana" w:hAnsi="Verdana"/>
          <w:sz w:val="20"/>
          <w:szCs w:val="20"/>
        </w:rPr>
        <w:t>Preparing and executing the Smoke, Functional and Integration Test Cases.</w:t>
      </w:r>
    </w:p>
    <w:p w:rsidR="00640A73" w:rsidRDefault="00640A73" w:rsidP="00640A73">
      <w:pPr>
        <w:numPr>
          <w:ilvl w:val="0"/>
          <w:numId w:val="1"/>
        </w:numPr>
        <w:spacing w:before="20" w:after="20"/>
        <w:rPr>
          <w:rFonts w:ascii="Verdana" w:hAnsi="Verdana"/>
          <w:sz w:val="20"/>
          <w:szCs w:val="20"/>
        </w:rPr>
      </w:pPr>
      <w:r>
        <w:rPr>
          <w:rFonts w:ascii="Verdana" w:hAnsi="Verdana"/>
          <w:sz w:val="20"/>
          <w:szCs w:val="20"/>
        </w:rPr>
        <w:t>Expertise in Functional testing, Retesting, Regression and System testing.</w:t>
      </w:r>
    </w:p>
    <w:p w:rsidR="00640A73" w:rsidRPr="009A37D9" w:rsidRDefault="00640A73" w:rsidP="00640A73">
      <w:pPr>
        <w:numPr>
          <w:ilvl w:val="0"/>
          <w:numId w:val="1"/>
        </w:numPr>
        <w:spacing w:before="20" w:after="20" w:line="100" w:lineRule="atLeast"/>
        <w:rPr>
          <w:rFonts w:ascii="Verdana" w:hAnsi="Verdana"/>
          <w:b/>
          <w:sz w:val="20"/>
          <w:szCs w:val="20"/>
        </w:rPr>
      </w:pPr>
      <w:r>
        <w:rPr>
          <w:rFonts w:ascii="Verdana" w:hAnsi="Verdana"/>
          <w:sz w:val="20"/>
          <w:szCs w:val="20"/>
        </w:rPr>
        <w:t xml:space="preserve">Work experience in </w:t>
      </w:r>
      <w:r>
        <w:rPr>
          <w:rFonts w:ascii="Verdana" w:hAnsi="Verdana"/>
          <w:b/>
          <w:sz w:val="20"/>
          <w:szCs w:val="20"/>
        </w:rPr>
        <w:t>Defect Reporting</w:t>
      </w:r>
      <w:r>
        <w:rPr>
          <w:rFonts w:ascii="Verdana" w:hAnsi="Verdana"/>
          <w:sz w:val="20"/>
          <w:szCs w:val="20"/>
        </w:rPr>
        <w:t xml:space="preserve"> and </w:t>
      </w:r>
      <w:r>
        <w:rPr>
          <w:rFonts w:ascii="Verdana" w:hAnsi="Verdana"/>
          <w:b/>
          <w:sz w:val="20"/>
          <w:szCs w:val="20"/>
        </w:rPr>
        <w:t>Defect Tracking</w:t>
      </w:r>
      <w:r>
        <w:rPr>
          <w:rFonts w:ascii="Verdana" w:hAnsi="Verdana"/>
          <w:sz w:val="20"/>
          <w:szCs w:val="20"/>
        </w:rPr>
        <w:t xml:space="preserve"> Using Mantis.</w:t>
      </w:r>
    </w:p>
    <w:p w:rsidR="009A37D9" w:rsidRDefault="009A37D9" w:rsidP="00640A73">
      <w:pPr>
        <w:numPr>
          <w:ilvl w:val="0"/>
          <w:numId w:val="1"/>
        </w:numPr>
        <w:spacing w:before="20" w:after="20" w:line="100" w:lineRule="atLeast"/>
        <w:rPr>
          <w:rFonts w:ascii="Verdana" w:hAnsi="Verdana"/>
          <w:b/>
          <w:sz w:val="20"/>
          <w:szCs w:val="20"/>
        </w:rPr>
      </w:pPr>
      <w:r>
        <w:rPr>
          <w:rFonts w:ascii="Verdana" w:hAnsi="Verdana"/>
          <w:sz w:val="20"/>
          <w:szCs w:val="20"/>
        </w:rPr>
        <w:t xml:space="preserve">Expertise in </w:t>
      </w:r>
      <w:r w:rsidRPr="00C975F7">
        <w:rPr>
          <w:rFonts w:ascii="Verdana" w:hAnsi="Verdana"/>
          <w:b/>
          <w:sz w:val="20"/>
          <w:szCs w:val="20"/>
        </w:rPr>
        <w:t>Mobile Application</w:t>
      </w:r>
      <w:r>
        <w:rPr>
          <w:rFonts w:ascii="Verdana" w:hAnsi="Verdana"/>
          <w:sz w:val="20"/>
          <w:szCs w:val="20"/>
        </w:rPr>
        <w:t xml:space="preserve"> and </w:t>
      </w:r>
      <w:r w:rsidRPr="00C975F7">
        <w:rPr>
          <w:rFonts w:ascii="Verdana" w:hAnsi="Verdana"/>
          <w:b/>
          <w:sz w:val="20"/>
          <w:szCs w:val="20"/>
        </w:rPr>
        <w:t>IOS Applications</w:t>
      </w:r>
      <w:r w:rsidR="009A5400">
        <w:rPr>
          <w:rFonts w:ascii="Verdana" w:hAnsi="Verdana"/>
          <w:b/>
          <w:sz w:val="20"/>
          <w:szCs w:val="20"/>
        </w:rPr>
        <w:t xml:space="preserve"> </w:t>
      </w:r>
      <w:r w:rsidR="009A5400">
        <w:rPr>
          <w:rFonts w:ascii="Verdana" w:hAnsi="Verdana"/>
          <w:sz w:val="20"/>
          <w:szCs w:val="20"/>
        </w:rPr>
        <w:t>testing</w:t>
      </w:r>
      <w:r>
        <w:rPr>
          <w:rFonts w:ascii="Verdana" w:hAnsi="Verdana"/>
          <w:sz w:val="20"/>
          <w:szCs w:val="20"/>
        </w:rPr>
        <w:t>.</w:t>
      </w:r>
    </w:p>
    <w:p w:rsidR="00640A73" w:rsidRDefault="00640A73" w:rsidP="00640A73">
      <w:pPr>
        <w:numPr>
          <w:ilvl w:val="0"/>
          <w:numId w:val="1"/>
        </w:numPr>
        <w:tabs>
          <w:tab w:val="left" w:pos="2505"/>
        </w:tabs>
        <w:spacing w:line="100" w:lineRule="atLeast"/>
        <w:rPr>
          <w:rFonts w:ascii="Verdana" w:hAnsi="Verdana"/>
          <w:sz w:val="20"/>
          <w:szCs w:val="20"/>
        </w:rPr>
      </w:pPr>
      <w:r>
        <w:rPr>
          <w:rFonts w:ascii="Verdana" w:hAnsi="Verdana"/>
          <w:sz w:val="20"/>
          <w:szCs w:val="20"/>
        </w:rPr>
        <w:t>Good team player with excellent interpersonal skills, positive attitude and self-motivation</w:t>
      </w:r>
    </w:p>
    <w:p w:rsidR="009A451D" w:rsidRPr="009A451D" w:rsidRDefault="009A451D" w:rsidP="00640A73">
      <w:pPr>
        <w:numPr>
          <w:ilvl w:val="0"/>
          <w:numId w:val="1"/>
        </w:numPr>
        <w:tabs>
          <w:tab w:val="left" w:pos="2505"/>
        </w:tabs>
        <w:spacing w:before="20" w:after="20" w:line="100" w:lineRule="atLeast"/>
        <w:rPr>
          <w:rFonts w:ascii="Verdana" w:hAnsi="Verdana"/>
          <w:sz w:val="20"/>
          <w:szCs w:val="20"/>
        </w:rPr>
      </w:pPr>
      <w:r w:rsidRPr="009A451D">
        <w:rPr>
          <w:rFonts w:ascii="Verdana" w:hAnsi="Verdana"/>
          <w:sz w:val="20"/>
          <w:szCs w:val="20"/>
        </w:rPr>
        <w:t>Invol</w:t>
      </w:r>
      <w:r>
        <w:rPr>
          <w:rFonts w:ascii="Verdana" w:hAnsi="Verdana"/>
          <w:sz w:val="20"/>
          <w:szCs w:val="20"/>
        </w:rPr>
        <w:t>ved in Defect Tracking Team.</w:t>
      </w:r>
    </w:p>
    <w:p w:rsidR="00640A73" w:rsidRDefault="00640A73" w:rsidP="00640A73">
      <w:pPr>
        <w:numPr>
          <w:ilvl w:val="0"/>
          <w:numId w:val="1"/>
        </w:numPr>
        <w:spacing w:before="20" w:after="20" w:line="100" w:lineRule="atLeast"/>
        <w:rPr>
          <w:rFonts w:ascii="Verdana" w:hAnsi="Verdana"/>
          <w:sz w:val="20"/>
          <w:szCs w:val="20"/>
        </w:rPr>
      </w:pPr>
      <w:r w:rsidRPr="009A451D">
        <w:rPr>
          <w:rFonts w:ascii="Verdana" w:hAnsi="Verdana"/>
          <w:sz w:val="20"/>
          <w:szCs w:val="20"/>
        </w:rPr>
        <w:t>Worked with the developers to reproduce the issues.</w:t>
      </w:r>
    </w:p>
    <w:p w:rsidR="00640A73" w:rsidRDefault="00640A73" w:rsidP="00640A73">
      <w:pPr>
        <w:numPr>
          <w:ilvl w:val="0"/>
          <w:numId w:val="1"/>
        </w:numPr>
        <w:spacing w:before="20" w:after="20" w:line="100" w:lineRule="atLeast"/>
        <w:rPr>
          <w:rFonts w:ascii="Verdana" w:hAnsi="Verdana"/>
          <w:sz w:val="20"/>
          <w:szCs w:val="20"/>
        </w:rPr>
      </w:pPr>
      <w:r>
        <w:rPr>
          <w:rFonts w:ascii="Verdana" w:hAnsi="Verdana"/>
          <w:sz w:val="20"/>
          <w:szCs w:val="20"/>
        </w:rPr>
        <w:t>Involved in review Meetings.</w:t>
      </w:r>
    </w:p>
    <w:p w:rsidR="00640A73" w:rsidRDefault="00640A73" w:rsidP="00640A73">
      <w:pPr>
        <w:spacing w:before="20" w:after="20" w:line="100" w:lineRule="atLeast"/>
        <w:ind w:left="360"/>
        <w:rPr>
          <w:rFonts w:ascii="Verdana" w:hAnsi="Verdana"/>
          <w:sz w:val="20"/>
          <w:szCs w:val="20"/>
        </w:rPr>
      </w:pPr>
    </w:p>
    <w:p w:rsidR="00640A73" w:rsidRDefault="00640A73" w:rsidP="00640A73">
      <w:pPr>
        <w:spacing w:before="20" w:after="20" w:line="100" w:lineRule="atLeast"/>
        <w:ind w:left="360"/>
        <w:rPr>
          <w:rFonts w:ascii="Verdana" w:hAnsi="Verdana"/>
          <w:sz w:val="20"/>
          <w:szCs w:val="20"/>
        </w:rPr>
      </w:pPr>
    </w:p>
    <w:p w:rsidR="00640A73" w:rsidRDefault="00640A73" w:rsidP="00640A73">
      <w:pPr>
        <w:spacing w:before="20" w:after="20" w:line="100" w:lineRule="atLeast"/>
        <w:rPr>
          <w:rFonts w:ascii="Verdana" w:hAnsi="Verdana"/>
          <w:sz w:val="20"/>
          <w:szCs w:val="20"/>
        </w:rPr>
      </w:pPr>
    </w:p>
    <w:p w:rsidR="00640A73" w:rsidRDefault="00640A73" w:rsidP="00640A73">
      <w:pPr>
        <w:shd w:val="clear" w:color="auto" w:fill="BFBFBF"/>
        <w:spacing w:line="100" w:lineRule="atLeast"/>
        <w:rPr>
          <w:rFonts w:ascii="Verdana" w:hAnsi="Verdana"/>
          <w:b/>
          <w:bCs/>
          <w:sz w:val="20"/>
          <w:szCs w:val="20"/>
        </w:rPr>
      </w:pPr>
      <w:r>
        <w:rPr>
          <w:rFonts w:ascii="Verdana" w:hAnsi="Verdana"/>
          <w:b/>
          <w:bCs/>
          <w:sz w:val="20"/>
          <w:szCs w:val="20"/>
        </w:rPr>
        <w:t>Professional Profile:</w:t>
      </w:r>
    </w:p>
    <w:p w:rsidR="00640A73" w:rsidRDefault="00640A73" w:rsidP="00640A73">
      <w:pPr>
        <w:pStyle w:val="Heading2"/>
        <w:tabs>
          <w:tab w:val="clear" w:pos="1440"/>
          <w:tab w:val="left" w:pos="720"/>
        </w:tabs>
        <w:ind w:left="0" w:firstLine="0"/>
        <w:rPr>
          <w:rFonts w:ascii="Verdana" w:hAnsi="Verdana"/>
          <w:sz w:val="20"/>
          <w:szCs w:val="20"/>
        </w:rPr>
      </w:pPr>
    </w:p>
    <w:p w:rsidR="00640A73" w:rsidRDefault="00C902FE" w:rsidP="00640A73">
      <w:pPr>
        <w:numPr>
          <w:ilvl w:val="0"/>
          <w:numId w:val="2"/>
        </w:numPr>
        <w:spacing w:before="20" w:after="20" w:line="100" w:lineRule="atLeast"/>
        <w:rPr>
          <w:rFonts w:ascii="Verdana" w:hAnsi="Verdana"/>
          <w:b/>
          <w:color w:val="000000"/>
          <w:sz w:val="20"/>
          <w:szCs w:val="20"/>
        </w:rPr>
      </w:pPr>
      <w:r>
        <w:rPr>
          <w:rFonts w:ascii="Verdana" w:hAnsi="Verdana"/>
          <w:color w:val="000000"/>
          <w:sz w:val="20"/>
          <w:szCs w:val="20"/>
        </w:rPr>
        <w:t>Working</w:t>
      </w:r>
      <w:r w:rsidR="00640A73">
        <w:rPr>
          <w:rFonts w:ascii="Verdana" w:hAnsi="Verdana"/>
          <w:color w:val="000000"/>
          <w:sz w:val="20"/>
          <w:szCs w:val="20"/>
        </w:rPr>
        <w:t xml:space="preserve"> as a</w:t>
      </w:r>
      <w:r w:rsidR="00640A73">
        <w:rPr>
          <w:rFonts w:ascii="Verdana" w:hAnsi="Verdana"/>
          <w:b/>
          <w:color w:val="000000"/>
          <w:sz w:val="20"/>
          <w:szCs w:val="20"/>
        </w:rPr>
        <w:t xml:space="preserve"> </w:t>
      </w:r>
      <w:r>
        <w:rPr>
          <w:rFonts w:ascii="Verdana" w:hAnsi="Verdana"/>
          <w:b/>
          <w:color w:val="000000"/>
          <w:sz w:val="20"/>
          <w:szCs w:val="20"/>
        </w:rPr>
        <w:t>QA Test Lead</w:t>
      </w:r>
      <w:r w:rsidR="00640A73">
        <w:rPr>
          <w:rFonts w:ascii="Verdana" w:hAnsi="Verdana"/>
          <w:b/>
          <w:color w:val="000000"/>
          <w:sz w:val="20"/>
          <w:szCs w:val="20"/>
        </w:rPr>
        <w:t xml:space="preserve"> </w:t>
      </w:r>
      <w:r w:rsidR="00640A73">
        <w:rPr>
          <w:rFonts w:ascii="Verdana" w:hAnsi="Verdana"/>
          <w:color w:val="000000"/>
          <w:sz w:val="20"/>
          <w:szCs w:val="20"/>
        </w:rPr>
        <w:t xml:space="preserve">for </w:t>
      </w:r>
      <w:r>
        <w:rPr>
          <w:rFonts w:ascii="Verdana" w:hAnsi="Verdana"/>
          <w:b/>
          <w:color w:val="000000"/>
          <w:sz w:val="20"/>
          <w:szCs w:val="20"/>
        </w:rPr>
        <w:t xml:space="preserve">PAJ World Software Solutions </w:t>
      </w:r>
      <w:r w:rsidR="00640A73">
        <w:rPr>
          <w:rFonts w:ascii="Verdana" w:hAnsi="Verdana"/>
          <w:b/>
          <w:color w:val="000000"/>
          <w:sz w:val="20"/>
          <w:szCs w:val="20"/>
          <w:lang w:val="en-GB"/>
        </w:rPr>
        <w:t>Pvt</w:t>
      </w:r>
      <w:r>
        <w:rPr>
          <w:rFonts w:ascii="Verdana" w:hAnsi="Verdana"/>
          <w:b/>
          <w:color w:val="000000"/>
          <w:sz w:val="20"/>
          <w:szCs w:val="20"/>
          <w:lang w:val="en-GB"/>
        </w:rPr>
        <w:t>.</w:t>
      </w:r>
      <w:r w:rsidR="00640A73">
        <w:rPr>
          <w:rFonts w:ascii="Verdana" w:hAnsi="Verdana"/>
          <w:b/>
          <w:color w:val="000000"/>
          <w:sz w:val="20"/>
          <w:szCs w:val="20"/>
          <w:lang w:val="en-GB"/>
        </w:rPr>
        <w:t xml:space="preserve">Ltd., </w:t>
      </w:r>
      <w:r w:rsidR="00640A73">
        <w:rPr>
          <w:rFonts w:ascii="Verdana" w:hAnsi="Verdana"/>
          <w:color w:val="000000"/>
          <w:sz w:val="20"/>
          <w:szCs w:val="20"/>
        </w:rPr>
        <w:t>Hydera</w:t>
      </w:r>
      <w:r>
        <w:rPr>
          <w:rFonts w:ascii="Verdana" w:hAnsi="Verdana"/>
          <w:color w:val="000000"/>
          <w:sz w:val="20"/>
          <w:szCs w:val="20"/>
        </w:rPr>
        <w:t>bad</w:t>
      </w:r>
      <w:r w:rsidR="005D45D9">
        <w:rPr>
          <w:rFonts w:ascii="Verdana" w:hAnsi="Verdana"/>
          <w:color w:val="000000"/>
          <w:sz w:val="20"/>
          <w:szCs w:val="20"/>
        </w:rPr>
        <w:t>,  From Sep 2008</w:t>
      </w:r>
      <w:r>
        <w:rPr>
          <w:rFonts w:ascii="Verdana" w:hAnsi="Verdana"/>
          <w:color w:val="000000"/>
          <w:sz w:val="20"/>
          <w:szCs w:val="20"/>
        </w:rPr>
        <w:t xml:space="preserve"> to Till Date.</w:t>
      </w:r>
    </w:p>
    <w:p w:rsidR="00640A73" w:rsidRDefault="00640A73" w:rsidP="00640A73">
      <w:pPr>
        <w:spacing w:before="20" w:after="20" w:line="100" w:lineRule="atLeast"/>
        <w:rPr>
          <w:rFonts w:ascii="Verdana" w:hAnsi="Verdana"/>
          <w:b/>
          <w:color w:val="000000"/>
          <w:sz w:val="20"/>
          <w:szCs w:val="20"/>
        </w:rPr>
      </w:pPr>
    </w:p>
    <w:p w:rsidR="00640A73" w:rsidRDefault="00640A73" w:rsidP="00640A73">
      <w:pPr>
        <w:spacing w:before="20" w:after="20" w:line="100" w:lineRule="atLeast"/>
        <w:rPr>
          <w:rFonts w:ascii="Verdana" w:hAnsi="Verdana"/>
          <w:b/>
          <w:color w:val="000000"/>
          <w:sz w:val="20"/>
          <w:szCs w:val="20"/>
        </w:rPr>
      </w:pPr>
    </w:p>
    <w:p w:rsidR="00640A73" w:rsidRDefault="00640A73" w:rsidP="00640A73">
      <w:pPr>
        <w:shd w:val="clear" w:color="auto" w:fill="BFBFBF"/>
        <w:spacing w:line="100" w:lineRule="atLeast"/>
        <w:rPr>
          <w:rFonts w:ascii="Verdana" w:hAnsi="Verdana"/>
          <w:b/>
          <w:color w:val="000000"/>
          <w:sz w:val="20"/>
          <w:szCs w:val="20"/>
        </w:rPr>
      </w:pPr>
      <w:r>
        <w:rPr>
          <w:rFonts w:ascii="Verdana" w:hAnsi="Verdana"/>
          <w:b/>
          <w:color w:val="000000"/>
          <w:sz w:val="20"/>
          <w:szCs w:val="20"/>
        </w:rPr>
        <w:t>Educational Qualification:</w:t>
      </w:r>
    </w:p>
    <w:p w:rsidR="00640A73" w:rsidRDefault="00640A73" w:rsidP="00640A73">
      <w:pPr>
        <w:pStyle w:val="ListParagraph"/>
        <w:spacing w:before="20" w:after="20" w:line="100" w:lineRule="atLeast"/>
        <w:ind w:left="360"/>
        <w:rPr>
          <w:rFonts w:ascii="Verdana" w:hAnsi="Verdana"/>
          <w:bCs/>
          <w:sz w:val="20"/>
          <w:szCs w:val="20"/>
        </w:rPr>
      </w:pPr>
    </w:p>
    <w:p w:rsidR="00640A73" w:rsidRDefault="00640A73" w:rsidP="00640A73">
      <w:pPr>
        <w:pStyle w:val="ListParagraph"/>
        <w:numPr>
          <w:ilvl w:val="0"/>
          <w:numId w:val="2"/>
        </w:numPr>
        <w:spacing w:before="20" w:after="20" w:line="100" w:lineRule="atLeast"/>
        <w:rPr>
          <w:rFonts w:ascii="Verdana" w:hAnsi="Verdana"/>
          <w:sz w:val="20"/>
          <w:szCs w:val="20"/>
        </w:rPr>
      </w:pPr>
      <w:r>
        <w:rPr>
          <w:rFonts w:ascii="Verdana" w:hAnsi="Verdana"/>
          <w:b/>
          <w:bCs/>
          <w:sz w:val="20"/>
          <w:szCs w:val="20"/>
        </w:rPr>
        <w:t>B.Tech</w:t>
      </w:r>
      <w:r>
        <w:rPr>
          <w:rFonts w:ascii="Verdana" w:hAnsi="Verdana"/>
          <w:bCs/>
          <w:sz w:val="20"/>
          <w:szCs w:val="20"/>
        </w:rPr>
        <w:t xml:space="preserve"> in </w:t>
      </w:r>
      <w:r w:rsidR="008B2ABE">
        <w:rPr>
          <w:rFonts w:ascii="Verdana" w:hAnsi="Verdana"/>
          <w:bCs/>
          <w:sz w:val="20"/>
          <w:szCs w:val="20"/>
        </w:rPr>
        <w:t>Electrical&amp;Electronics</w:t>
      </w:r>
      <w:r>
        <w:rPr>
          <w:rFonts w:ascii="Verdana" w:hAnsi="Verdana"/>
          <w:bCs/>
          <w:sz w:val="20"/>
          <w:szCs w:val="20"/>
        </w:rPr>
        <w:t xml:space="preserve"> Engineering from </w:t>
      </w:r>
      <w:r w:rsidR="008B2ABE">
        <w:rPr>
          <w:rFonts w:ascii="Verdana" w:hAnsi="Verdana"/>
          <w:bCs/>
          <w:sz w:val="20"/>
          <w:szCs w:val="20"/>
        </w:rPr>
        <w:t>A.S.R</w:t>
      </w:r>
      <w:r>
        <w:rPr>
          <w:rFonts w:ascii="Verdana" w:hAnsi="Verdana"/>
          <w:bCs/>
          <w:sz w:val="20"/>
          <w:szCs w:val="20"/>
        </w:rPr>
        <w:t xml:space="preserve"> College of </w:t>
      </w:r>
      <w:r w:rsidR="008B2ABE">
        <w:rPr>
          <w:rFonts w:ascii="Verdana" w:hAnsi="Verdana"/>
          <w:bCs/>
          <w:sz w:val="20"/>
          <w:szCs w:val="20"/>
        </w:rPr>
        <w:t>Engi</w:t>
      </w:r>
      <w:r w:rsidR="00B914DF">
        <w:rPr>
          <w:rFonts w:ascii="Verdana" w:hAnsi="Verdana"/>
          <w:bCs/>
          <w:sz w:val="20"/>
          <w:szCs w:val="20"/>
        </w:rPr>
        <w:t>neering, Tanuku.</w:t>
      </w:r>
    </w:p>
    <w:p w:rsidR="00640A73" w:rsidRDefault="00640A73" w:rsidP="00640A73">
      <w:pPr>
        <w:pStyle w:val="ListParagraph"/>
        <w:spacing w:before="20" w:after="20" w:line="100" w:lineRule="atLeast"/>
        <w:ind w:left="0"/>
        <w:rPr>
          <w:rFonts w:ascii="Verdana" w:hAnsi="Verdana"/>
          <w:sz w:val="20"/>
          <w:szCs w:val="20"/>
        </w:rPr>
      </w:pPr>
    </w:p>
    <w:p w:rsidR="00640A73" w:rsidRDefault="00640A73" w:rsidP="00640A73">
      <w:pPr>
        <w:pStyle w:val="ListParagraph"/>
        <w:spacing w:before="20" w:after="20" w:line="100" w:lineRule="atLeast"/>
        <w:ind w:left="0"/>
        <w:rPr>
          <w:rFonts w:ascii="Verdana" w:hAnsi="Verdana"/>
          <w:sz w:val="20"/>
          <w:szCs w:val="20"/>
        </w:rPr>
      </w:pPr>
    </w:p>
    <w:p w:rsidR="00640A73" w:rsidRDefault="00640A73" w:rsidP="00640A73">
      <w:pPr>
        <w:shd w:val="clear" w:color="auto" w:fill="BFBFBF"/>
        <w:spacing w:line="100" w:lineRule="atLeast"/>
        <w:rPr>
          <w:rFonts w:ascii="Verdana" w:hAnsi="Verdana"/>
          <w:b/>
          <w:bCs/>
          <w:sz w:val="20"/>
          <w:szCs w:val="20"/>
        </w:rPr>
      </w:pPr>
      <w:r>
        <w:rPr>
          <w:rFonts w:ascii="Verdana" w:hAnsi="Verdana"/>
          <w:b/>
          <w:bCs/>
          <w:sz w:val="20"/>
          <w:szCs w:val="20"/>
        </w:rPr>
        <w:t>Technical Skills:</w:t>
      </w:r>
    </w:p>
    <w:p w:rsidR="00640A73" w:rsidRDefault="00640A73" w:rsidP="00640A73">
      <w:pPr>
        <w:pStyle w:val="BodyTextIndent"/>
        <w:ind w:left="0" w:right="-108"/>
        <w:rPr>
          <w:rFonts w:ascii="Verdana" w:hAnsi="Verdana"/>
          <w:color w:val="000000"/>
          <w:sz w:val="20"/>
          <w:szCs w:val="20"/>
        </w:rPr>
      </w:pPr>
    </w:p>
    <w:p w:rsidR="00640A73" w:rsidRDefault="00640A73" w:rsidP="00640A73">
      <w:pPr>
        <w:pStyle w:val="BodyTextIndent"/>
        <w:ind w:left="0" w:right="-108"/>
        <w:rPr>
          <w:rFonts w:ascii="Verdana" w:hAnsi="Verdana"/>
          <w:color w:val="000000"/>
          <w:sz w:val="20"/>
          <w:szCs w:val="20"/>
        </w:rPr>
      </w:pPr>
      <w:r>
        <w:rPr>
          <w:rFonts w:ascii="Verdana" w:hAnsi="Verdana"/>
          <w:color w:val="000000"/>
          <w:sz w:val="20"/>
          <w:szCs w:val="20"/>
        </w:rPr>
        <w:t>Languages</w:t>
      </w:r>
      <w:r>
        <w:rPr>
          <w:rFonts w:ascii="Verdana" w:hAnsi="Verdana"/>
          <w:color w:val="000000"/>
          <w:sz w:val="20"/>
          <w:szCs w:val="20"/>
        </w:rPr>
        <w:tab/>
      </w:r>
      <w:r>
        <w:rPr>
          <w:rFonts w:ascii="Verdana" w:hAnsi="Verdana"/>
          <w:color w:val="000000"/>
          <w:sz w:val="20"/>
          <w:szCs w:val="20"/>
        </w:rPr>
        <w:tab/>
      </w:r>
      <w:r>
        <w:rPr>
          <w:rFonts w:ascii="Verdana" w:hAnsi="Verdana"/>
          <w:sz w:val="20"/>
          <w:szCs w:val="20"/>
        </w:rPr>
        <w:t xml:space="preserve">      </w:t>
      </w:r>
      <w:r w:rsidR="00B914DF">
        <w:rPr>
          <w:rFonts w:ascii="Verdana" w:hAnsi="Verdana"/>
          <w:color w:val="000000"/>
          <w:sz w:val="20"/>
          <w:szCs w:val="20"/>
        </w:rPr>
        <w:t xml:space="preserve"> : VB Scripting.</w:t>
      </w:r>
    </w:p>
    <w:p w:rsidR="00640A73" w:rsidRDefault="00640A73" w:rsidP="00640A73">
      <w:pPr>
        <w:pStyle w:val="BodyTextIndent"/>
        <w:ind w:left="0" w:right="-108"/>
        <w:rPr>
          <w:rFonts w:ascii="Verdana" w:hAnsi="Verdana"/>
          <w:color w:val="000000"/>
          <w:sz w:val="20"/>
          <w:szCs w:val="20"/>
        </w:rPr>
      </w:pPr>
      <w:r>
        <w:rPr>
          <w:rFonts w:ascii="Verdana" w:hAnsi="Verdana"/>
          <w:color w:val="000000"/>
          <w:sz w:val="20"/>
          <w:szCs w:val="20"/>
        </w:rPr>
        <w:t>RDBMS</w:t>
      </w:r>
      <w:r>
        <w:rPr>
          <w:rFonts w:ascii="Verdana" w:hAnsi="Verdana"/>
          <w:color w:val="000000"/>
          <w:sz w:val="20"/>
          <w:szCs w:val="20"/>
        </w:rPr>
        <w:tab/>
      </w:r>
      <w:r>
        <w:rPr>
          <w:rFonts w:ascii="Verdana" w:hAnsi="Verdana"/>
          <w:color w:val="000000"/>
          <w:sz w:val="20"/>
          <w:szCs w:val="20"/>
        </w:rPr>
        <w:tab/>
        <w:t xml:space="preserve">       : MySQL, PostgreSQL</w:t>
      </w:r>
    </w:p>
    <w:p w:rsidR="00640A73" w:rsidRDefault="00640A73" w:rsidP="00640A73">
      <w:pPr>
        <w:pStyle w:val="BodyTextIndent"/>
        <w:ind w:left="0" w:right="-108"/>
        <w:rPr>
          <w:rFonts w:ascii="Verdana" w:hAnsi="Verdana"/>
          <w:color w:val="000000"/>
          <w:sz w:val="20"/>
          <w:szCs w:val="20"/>
        </w:rPr>
      </w:pPr>
      <w:r>
        <w:rPr>
          <w:rFonts w:ascii="Verdana" w:hAnsi="Verdana"/>
          <w:color w:val="000000"/>
          <w:sz w:val="20"/>
          <w:szCs w:val="20"/>
        </w:rPr>
        <w:t>Operating systems</w:t>
      </w:r>
      <w:r>
        <w:rPr>
          <w:rFonts w:ascii="Verdana" w:hAnsi="Verdana"/>
          <w:color w:val="000000"/>
          <w:sz w:val="20"/>
          <w:szCs w:val="20"/>
        </w:rPr>
        <w:tab/>
        <w:t xml:space="preserve">       : Windows XP, Windows7</w:t>
      </w:r>
    </w:p>
    <w:p w:rsidR="00640A73" w:rsidRDefault="00640A73" w:rsidP="00640A73">
      <w:pPr>
        <w:pStyle w:val="BodyTextIndent"/>
        <w:ind w:left="0" w:right="-108"/>
        <w:rPr>
          <w:rFonts w:ascii="Verdana" w:hAnsi="Verdana"/>
          <w:color w:val="000000"/>
          <w:sz w:val="20"/>
          <w:szCs w:val="20"/>
        </w:rPr>
      </w:pPr>
      <w:r>
        <w:rPr>
          <w:rFonts w:ascii="Verdana" w:hAnsi="Verdana"/>
          <w:color w:val="000000"/>
          <w:sz w:val="20"/>
          <w:szCs w:val="20"/>
        </w:rPr>
        <w:t>Testing skills</w:t>
      </w:r>
      <w:r>
        <w:rPr>
          <w:rFonts w:ascii="Verdana" w:hAnsi="Verdana"/>
          <w:color w:val="000000"/>
          <w:sz w:val="20"/>
          <w:szCs w:val="20"/>
        </w:rPr>
        <w:tab/>
      </w:r>
      <w:r>
        <w:rPr>
          <w:rFonts w:ascii="Verdana" w:hAnsi="Verdana"/>
          <w:color w:val="000000"/>
          <w:sz w:val="20"/>
          <w:szCs w:val="20"/>
        </w:rPr>
        <w:tab/>
        <w:t xml:space="preserve">       : Manual Testing, </w:t>
      </w:r>
      <w:r w:rsidR="00B914DF">
        <w:rPr>
          <w:rFonts w:ascii="Verdana" w:hAnsi="Verdana"/>
          <w:color w:val="000000"/>
          <w:sz w:val="20"/>
          <w:szCs w:val="20"/>
        </w:rPr>
        <w:t>Q.T.P</w:t>
      </w:r>
      <w:r>
        <w:rPr>
          <w:rFonts w:ascii="Verdana" w:hAnsi="Verdana"/>
          <w:color w:val="000000"/>
          <w:sz w:val="20"/>
          <w:szCs w:val="20"/>
        </w:rPr>
        <w:t xml:space="preserve"> Tool</w:t>
      </w:r>
      <w:r w:rsidR="00B914DF">
        <w:rPr>
          <w:rFonts w:ascii="Verdana" w:hAnsi="Verdana"/>
          <w:color w:val="000000"/>
          <w:sz w:val="20"/>
          <w:szCs w:val="20"/>
        </w:rPr>
        <w:t>.</w:t>
      </w:r>
    </w:p>
    <w:p w:rsidR="00640A73" w:rsidRDefault="00640A73" w:rsidP="00640A73">
      <w:pPr>
        <w:pStyle w:val="BodyTextIndent"/>
        <w:ind w:left="0" w:right="-108"/>
        <w:rPr>
          <w:b/>
          <w:color w:val="000000"/>
          <w:sz w:val="20"/>
          <w:u w:val="single"/>
        </w:rPr>
      </w:pPr>
      <w:r>
        <w:rPr>
          <w:rFonts w:ascii="Verdana" w:hAnsi="Verdana"/>
          <w:color w:val="000000"/>
          <w:sz w:val="20"/>
          <w:szCs w:val="20"/>
        </w:rPr>
        <w:t>Defect Tracking Tool</w:t>
      </w:r>
      <w:r>
        <w:rPr>
          <w:rFonts w:ascii="Verdana" w:hAnsi="Verdana"/>
          <w:color w:val="000000"/>
          <w:sz w:val="20"/>
          <w:szCs w:val="20"/>
        </w:rPr>
        <w:tab/>
        <w:t xml:space="preserve">       : Mantis</w:t>
      </w:r>
      <w:r w:rsidR="00B914DF">
        <w:rPr>
          <w:rFonts w:ascii="Verdana" w:hAnsi="Verdana"/>
          <w:color w:val="000000"/>
          <w:sz w:val="20"/>
          <w:szCs w:val="20"/>
        </w:rPr>
        <w:t>.</w:t>
      </w:r>
    </w:p>
    <w:p w:rsidR="00640A73" w:rsidRDefault="00640A73" w:rsidP="00640A73">
      <w:pPr>
        <w:spacing w:line="290" w:lineRule="auto"/>
        <w:jc w:val="both"/>
        <w:rPr>
          <w:b/>
          <w:color w:val="000000"/>
          <w:sz w:val="20"/>
          <w:u w:val="single"/>
        </w:rPr>
      </w:pPr>
    </w:p>
    <w:p w:rsidR="00640A73" w:rsidRDefault="00640A73" w:rsidP="00640A73">
      <w:pPr>
        <w:spacing w:line="290" w:lineRule="auto"/>
        <w:jc w:val="both"/>
        <w:rPr>
          <w:b/>
          <w:color w:val="000000"/>
          <w:sz w:val="20"/>
          <w:u w:val="single"/>
        </w:rPr>
      </w:pPr>
    </w:p>
    <w:p w:rsidR="00640A73" w:rsidRDefault="00640A73" w:rsidP="00640A73">
      <w:pPr>
        <w:spacing w:line="290" w:lineRule="auto"/>
        <w:jc w:val="both"/>
        <w:rPr>
          <w:b/>
          <w:color w:val="000000"/>
          <w:sz w:val="20"/>
          <w:u w:val="single"/>
        </w:rPr>
      </w:pPr>
    </w:p>
    <w:p w:rsidR="00640A73" w:rsidRDefault="00640A73" w:rsidP="00640A73">
      <w:pPr>
        <w:spacing w:line="290" w:lineRule="auto"/>
        <w:jc w:val="both"/>
        <w:rPr>
          <w:b/>
          <w:color w:val="000000"/>
          <w:sz w:val="20"/>
          <w:u w:val="single"/>
        </w:rPr>
      </w:pPr>
    </w:p>
    <w:p w:rsidR="00640A73" w:rsidRDefault="00640A73" w:rsidP="00640A73">
      <w:pPr>
        <w:spacing w:line="290" w:lineRule="auto"/>
        <w:jc w:val="both"/>
        <w:rPr>
          <w:b/>
          <w:color w:val="000000"/>
          <w:sz w:val="20"/>
          <w:u w:val="single"/>
        </w:rPr>
      </w:pPr>
    </w:p>
    <w:p w:rsidR="00640A73" w:rsidRDefault="00640A73" w:rsidP="00640A73">
      <w:pPr>
        <w:spacing w:line="290" w:lineRule="auto"/>
        <w:jc w:val="both"/>
        <w:rPr>
          <w:b/>
          <w:color w:val="000000"/>
          <w:sz w:val="20"/>
          <w:u w:val="single"/>
        </w:rPr>
      </w:pPr>
    </w:p>
    <w:p w:rsidR="00640A73" w:rsidRDefault="00640A73" w:rsidP="00640A73">
      <w:pPr>
        <w:pStyle w:val="BodyTextIndent"/>
        <w:ind w:left="0" w:right="-108"/>
        <w:rPr>
          <w:rFonts w:ascii="Verdana" w:hAnsi="Verdana"/>
          <w:color w:val="000000"/>
          <w:sz w:val="20"/>
          <w:szCs w:val="20"/>
          <w:u w:val="single"/>
        </w:rPr>
      </w:pPr>
      <w:r>
        <w:rPr>
          <w:rFonts w:ascii="Verdana" w:hAnsi="Verdana"/>
          <w:b/>
          <w:color w:val="000000"/>
          <w:sz w:val="20"/>
          <w:szCs w:val="20"/>
        </w:rPr>
        <w:t>Project # 1             : Event Management System</w:t>
      </w:r>
    </w:p>
    <w:p w:rsidR="00640A73" w:rsidRDefault="00640A73" w:rsidP="00640A73">
      <w:pPr>
        <w:pStyle w:val="BodyTextIndent"/>
        <w:ind w:left="0" w:right="-108"/>
        <w:rPr>
          <w:rFonts w:ascii="Verdana" w:hAnsi="Verdana"/>
          <w:color w:val="000000"/>
          <w:sz w:val="20"/>
          <w:szCs w:val="20"/>
        </w:rPr>
      </w:pPr>
      <w:r>
        <w:rPr>
          <w:rFonts w:ascii="Verdana" w:hAnsi="Verdana"/>
          <w:color w:val="000000"/>
          <w:sz w:val="20"/>
          <w:szCs w:val="20"/>
        </w:rPr>
        <w:t>Client</w:t>
      </w:r>
      <w:r>
        <w:rPr>
          <w:rFonts w:ascii="Verdana" w:hAnsi="Verdana"/>
          <w:color w:val="000000"/>
          <w:sz w:val="20"/>
          <w:szCs w:val="20"/>
        </w:rPr>
        <w:tab/>
      </w:r>
      <w:r>
        <w:rPr>
          <w:rFonts w:ascii="Verdana" w:hAnsi="Verdana"/>
          <w:color w:val="000000"/>
          <w:sz w:val="20"/>
          <w:szCs w:val="20"/>
        </w:rPr>
        <w:tab/>
      </w:r>
      <w:r>
        <w:rPr>
          <w:rFonts w:ascii="Verdana" w:hAnsi="Verdana"/>
          <w:color w:val="000000"/>
          <w:sz w:val="20"/>
          <w:szCs w:val="20"/>
        </w:rPr>
        <w:tab/>
        <w:t>: Eventbee Inc.</w:t>
      </w:r>
    </w:p>
    <w:p w:rsidR="00640A73" w:rsidRDefault="00640A73" w:rsidP="00640A73">
      <w:pPr>
        <w:pStyle w:val="BodyTextIndent"/>
        <w:ind w:left="0" w:right="-108"/>
        <w:rPr>
          <w:rFonts w:ascii="Verdana" w:hAnsi="Verdana"/>
          <w:color w:val="000000"/>
          <w:sz w:val="20"/>
          <w:szCs w:val="20"/>
        </w:rPr>
      </w:pPr>
      <w:r>
        <w:rPr>
          <w:rFonts w:ascii="Verdana" w:hAnsi="Verdana"/>
          <w:color w:val="000000"/>
          <w:sz w:val="20"/>
          <w:szCs w:val="20"/>
        </w:rPr>
        <w:t>Environment</w:t>
      </w:r>
      <w:r>
        <w:rPr>
          <w:rFonts w:ascii="Verdana" w:hAnsi="Verdana"/>
          <w:color w:val="000000"/>
          <w:sz w:val="20"/>
          <w:szCs w:val="20"/>
        </w:rPr>
        <w:tab/>
      </w:r>
      <w:r>
        <w:rPr>
          <w:rFonts w:ascii="Verdana" w:hAnsi="Verdana"/>
          <w:color w:val="000000"/>
          <w:sz w:val="20"/>
          <w:szCs w:val="20"/>
        </w:rPr>
        <w:tab/>
        <w:t>: JAVA, J2EE, MySQL, PostgreSQL</w:t>
      </w:r>
    </w:p>
    <w:p w:rsidR="00640A73" w:rsidRDefault="00640A73" w:rsidP="00640A73">
      <w:pPr>
        <w:pStyle w:val="BodyTextIndent"/>
        <w:ind w:left="0" w:right="-108"/>
        <w:rPr>
          <w:rFonts w:ascii="Verdana" w:hAnsi="Verdana"/>
          <w:color w:val="000000"/>
          <w:sz w:val="20"/>
          <w:szCs w:val="20"/>
        </w:rPr>
      </w:pPr>
      <w:r>
        <w:rPr>
          <w:rFonts w:ascii="Verdana" w:hAnsi="Verdana"/>
          <w:color w:val="000000"/>
          <w:sz w:val="20"/>
          <w:szCs w:val="20"/>
        </w:rPr>
        <w:t>Duration</w:t>
      </w:r>
      <w:r w:rsidR="00E23F26">
        <w:rPr>
          <w:rFonts w:ascii="Verdana" w:hAnsi="Verdana"/>
          <w:color w:val="000000"/>
          <w:sz w:val="20"/>
          <w:szCs w:val="20"/>
        </w:rPr>
        <w:t xml:space="preserve"> 1</w:t>
      </w:r>
      <w:r>
        <w:rPr>
          <w:rFonts w:ascii="Verdana" w:hAnsi="Verdana"/>
          <w:color w:val="000000"/>
          <w:sz w:val="20"/>
          <w:szCs w:val="20"/>
        </w:rPr>
        <w:tab/>
      </w:r>
      <w:r>
        <w:rPr>
          <w:rFonts w:ascii="Verdana" w:hAnsi="Verdana"/>
          <w:color w:val="000000"/>
          <w:sz w:val="20"/>
          <w:szCs w:val="20"/>
        </w:rPr>
        <w:tab/>
        <w:t xml:space="preserve">: </w:t>
      </w:r>
      <w:r w:rsidR="00E23F26">
        <w:rPr>
          <w:rFonts w:ascii="Verdana" w:hAnsi="Verdana"/>
          <w:color w:val="000000"/>
          <w:sz w:val="20"/>
          <w:szCs w:val="20"/>
        </w:rPr>
        <w:t>Sep 2009 to Aug 2011</w:t>
      </w:r>
      <w:r>
        <w:rPr>
          <w:rFonts w:ascii="Verdana" w:hAnsi="Verdana"/>
          <w:color w:val="000000"/>
          <w:sz w:val="20"/>
          <w:szCs w:val="20"/>
        </w:rPr>
        <w:t>.</w:t>
      </w:r>
    </w:p>
    <w:p w:rsidR="00E23F26" w:rsidRDefault="00E23F26" w:rsidP="00E23F26">
      <w:pPr>
        <w:pStyle w:val="BodyTextIndent"/>
        <w:ind w:left="0" w:right="-108"/>
        <w:rPr>
          <w:rFonts w:ascii="Verdana" w:hAnsi="Verdana"/>
          <w:color w:val="000000"/>
          <w:sz w:val="20"/>
          <w:szCs w:val="20"/>
        </w:rPr>
      </w:pPr>
      <w:r>
        <w:rPr>
          <w:rFonts w:ascii="Verdana" w:hAnsi="Verdana"/>
          <w:color w:val="000000"/>
          <w:sz w:val="20"/>
          <w:szCs w:val="20"/>
        </w:rPr>
        <w:t>Dur</w:t>
      </w:r>
      <w:r w:rsidR="00D02DC2">
        <w:rPr>
          <w:rFonts w:ascii="Verdana" w:hAnsi="Verdana"/>
          <w:color w:val="000000"/>
          <w:sz w:val="20"/>
          <w:szCs w:val="20"/>
        </w:rPr>
        <w:t>ation 2</w:t>
      </w:r>
      <w:r w:rsidR="00D02DC2">
        <w:rPr>
          <w:rFonts w:ascii="Verdana" w:hAnsi="Verdana"/>
          <w:color w:val="000000"/>
          <w:sz w:val="20"/>
          <w:szCs w:val="20"/>
        </w:rPr>
        <w:tab/>
      </w:r>
      <w:r w:rsidR="00D02DC2">
        <w:rPr>
          <w:rFonts w:ascii="Verdana" w:hAnsi="Verdana"/>
          <w:color w:val="000000"/>
          <w:sz w:val="20"/>
          <w:szCs w:val="20"/>
        </w:rPr>
        <w:tab/>
        <w:t>: Mar 2013 to Feb 2014</w:t>
      </w:r>
      <w:r>
        <w:rPr>
          <w:rFonts w:ascii="Verdana" w:hAnsi="Verdana"/>
          <w:color w:val="000000"/>
          <w:sz w:val="20"/>
          <w:szCs w:val="20"/>
        </w:rPr>
        <w:t>.</w:t>
      </w:r>
    </w:p>
    <w:p w:rsidR="00D02DC2" w:rsidRDefault="00D02DC2" w:rsidP="00E23F26">
      <w:pPr>
        <w:pStyle w:val="BodyTextIndent"/>
        <w:ind w:left="0" w:right="-108"/>
        <w:rPr>
          <w:rFonts w:ascii="Verdana" w:hAnsi="Verdana"/>
          <w:color w:val="000000"/>
          <w:sz w:val="20"/>
          <w:szCs w:val="20"/>
        </w:rPr>
      </w:pPr>
      <w:r>
        <w:rPr>
          <w:rFonts w:ascii="Verdana" w:hAnsi="Verdana"/>
          <w:color w:val="000000"/>
          <w:sz w:val="20"/>
          <w:szCs w:val="20"/>
        </w:rPr>
        <w:t>Duration 3                : Nov 2014 to Till date.</w:t>
      </w:r>
    </w:p>
    <w:p w:rsidR="00640A73" w:rsidRDefault="00640A73" w:rsidP="00640A73">
      <w:pPr>
        <w:pStyle w:val="BodyTextIndent"/>
        <w:ind w:left="0" w:right="-108"/>
        <w:rPr>
          <w:rFonts w:ascii="Verdana" w:hAnsi="Verdana"/>
          <w:color w:val="000000"/>
          <w:sz w:val="20"/>
          <w:szCs w:val="20"/>
        </w:rPr>
      </w:pPr>
      <w:r>
        <w:rPr>
          <w:rFonts w:ascii="Verdana" w:hAnsi="Verdana"/>
          <w:color w:val="000000"/>
          <w:sz w:val="20"/>
          <w:szCs w:val="20"/>
        </w:rPr>
        <w:t>Team Size</w:t>
      </w:r>
      <w:r>
        <w:rPr>
          <w:rFonts w:ascii="Verdana" w:hAnsi="Verdana"/>
          <w:color w:val="000000"/>
          <w:sz w:val="20"/>
          <w:szCs w:val="20"/>
        </w:rPr>
        <w:tab/>
      </w:r>
      <w:r>
        <w:rPr>
          <w:rFonts w:ascii="Verdana" w:hAnsi="Verdana"/>
          <w:color w:val="000000"/>
          <w:sz w:val="20"/>
          <w:szCs w:val="20"/>
        </w:rPr>
        <w:tab/>
        <w:t>: 12</w:t>
      </w:r>
    </w:p>
    <w:p w:rsidR="00640A73" w:rsidRDefault="00B5626E" w:rsidP="00640A73">
      <w:pPr>
        <w:pStyle w:val="BodyTextIndent"/>
        <w:ind w:left="0" w:right="-108"/>
        <w:rPr>
          <w:rFonts w:ascii="Verdana" w:hAnsi="Verdana"/>
          <w:color w:val="000000"/>
          <w:sz w:val="20"/>
          <w:szCs w:val="20"/>
        </w:rPr>
      </w:pPr>
      <w:r>
        <w:rPr>
          <w:rFonts w:ascii="Verdana" w:hAnsi="Verdana"/>
          <w:color w:val="000000"/>
          <w:sz w:val="20"/>
          <w:szCs w:val="20"/>
        </w:rPr>
        <w:t>Role</w:t>
      </w:r>
      <w:r>
        <w:rPr>
          <w:rFonts w:ascii="Verdana" w:hAnsi="Verdana"/>
          <w:color w:val="000000"/>
          <w:sz w:val="20"/>
          <w:szCs w:val="20"/>
        </w:rPr>
        <w:tab/>
      </w:r>
      <w:r>
        <w:rPr>
          <w:rFonts w:ascii="Verdana" w:hAnsi="Verdana"/>
          <w:color w:val="000000"/>
          <w:sz w:val="20"/>
          <w:szCs w:val="20"/>
        </w:rPr>
        <w:tab/>
      </w:r>
      <w:r>
        <w:rPr>
          <w:rFonts w:ascii="Verdana" w:hAnsi="Verdana"/>
          <w:color w:val="000000"/>
          <w:sz w:val="20"/>
          <w:szCs w:val="20"/>
        </w:rPr>
        <w:tab/>
        <w:t>: Test Lead.</w:t>
      </w:r>
    </w:p>
    <w:p w:rsidR="00640A73" w:rsidRDefault="00640A73" w:rsidP="00640A73">
      <w:pPr>
        <w:ind w:right="162"/>
        <w:rPr>
          <w:rFonts w:ascii="Verdana" w:hAnsi="Verdana"/>
          <w:b/>
          <w:sz w:val="20"/>
          <w:szCs w:val="20"/>
        </w:rPr>
      </w:pPr>
    </w:p>
    <w:p w:rsidR="00640A73" w:rsidRDefault="00640A73" w:rsidP="00640A73">
      <w:pPr>
        <w:ind w:right="162"/>
        <w:rPr>
          <w:rFonts w:ascii="Verdana" w:hAnsi="Verdana"/>
          <w:b/>
          <w:sz w:val="20"/>
          <w:szCs w:val="20"/>
        </w:rPr>
      </w:pPr>
      <w:r>
        <w:rPr>
          <w:rFonts w:ascii="Verdana" w:hAnsi="Verdana"/>
          <w:b/>
          <w:sz w:val="20"/>
          <w:szCs w:val="20"/>
        </w:rPr>
        <w:t xml:space="preserve">Description: </w:t>
      </w:r>
    </w:p>
    <w:p w:rsidR="00640A73" w:rsidRDefault="00640A73" w:rsidP="00640A73">
      <w:pPr>
        <w:ind w:right="162"/>
        <w:rPr>
          <w:rFonts w:ascii="Verdana" w:hAnsi="Verdana"/>
          <w:b/>
          <w:sz w:val="20"/>
          <w:szCs w:val="20"/>
          <w:u w:val="single"/>
        </w:rPr>
      </w:pPr>
    </w:p>
    <w:p w:rsidR="00640A73" w:rsidRDefault="00640A73" w:rsidP="00640A73">
      <w:pPr>
        <w:ind w:right="162"/>
        <w:rPr>
          <w:rFonts w:ascii="Verdana" w:hAnsi="Verdana"/>
          <w:sz w:val="20"/>
          <w:szCs w:val="20"/>
        </w:rPr>
      </w:pPr>
      <w:r>
        <w:rPr>
          <w:rFonts w:ascii="Verdana" w:hAnsi="Verdana"/>
          <w:sz w:val="20"/>
          <w:szCs w:val="20"/>
        </w:rPr>
        <w:t>This System provides a platform where event managers can list and manage their events. It is a flexible, online registration and management solution for organizations of all types and sizes. Event managers will login in to the system and setup the Event details and payment methods. Attendees will do the registrations for these events through online; there is a provision for the manager to add the attendee in manual process also. Manager will download the reports of the attendees in different formats. Email marketing can be done for events by creating email campaigns. </w:t>
      </w:r>
    </w:p>
    <w:p w:rsidR="00640A73" w:rsidRDefault="00640A73" w:rsidP="00640A73">
      <w:pPr>
        <w:rPr>
          <w:rFonts w:ascii="Verdana" w:hAnsi="Verdana"/>
          <w:sz w:val="20"/>
          <w:szCs w:val="20"/>
        </w:rPr>
      </w:pPr>
    </w:p>
    <w:p w:rsidR="00640A73" w:rsidRDefault="00640A73" w:rsidP="00640A73">
      <w:pPr>
        <w:ind w:right="162"/>
        <w:jc w:val="both"/>
        <w:rPr>
          <w:rFonts w:ascii="Verdana" w:hAnsi="Verdana"/>
          <w:b/>
          <w:sz w:val="20"/>
          <w:szCs w:val="20"/>
        </w:rPr>
      </w:pPr>
      <w:r>
        <w:rPr>
          <w:rFonts w:ascii="Verdana" w:hAnsi="Verdana"/>
          <w:b/>
          <w:bCs/>
          <w:sz w:val="20"/>
          <w:szCs w:val="20"/>
        </w:rPr>
        <w:t>Roles and Responsibilities</w:t>
      </w:r>
      <w:r>
        <w:rPr>
          <w:rFonts w:ascii="Verdana" w:hAnsi="Verdana"/>
          <w:b/>
          <w:sz w:val="20"/>
          <w:szCs w:val="20"/>
        </w:rPr>
        <w:t>:</w:t>
      </w:r>
    </w:p>
    <w:p w:rsidR="00640A73" w:rsidRDefault="00640A73" w:rsidP="00640A73">
      <w:pPr>
        <w:ind w:right="162"/>
        <w:jc w:val="both"/>
        <w:rPr>
          <w:rFonts w:ascii="Verdana" w:hAnsi="Verdana"/>
          <w:b/>
          <w:sz w:val="20"/>
          <w:szCs w:val="20"/>
        </w:rPr>
      </w:pPr>
    </w:p>
    <w:p w:rsidR="00640A73" w:rsidRPr="004E2634" w:rsidRDefault="00640A73" w:rsidP="004E2634">
      <w:pPr>
        <w:numPr>
          <w:ilvl w:val="0"/>
          <w:numId w:val="3"/>
        </w:numPr>
        <w:suppressAutoHyphens w:val="0"/>
        <w:ind w:left="0" w:right="162" w:firstLine="0"/>
        <w:rPr>
          <w:rFonts w:ascii="Verdana" w:hAnsi="Verdana"/>
          <w:bCs/>
          <w:sz w:val="20"/>
          <w:szCs w:val="20"/>
        </w:rPr>
      </w:pPr>
      <w:r w:rsidRPr="004E2634">
        <w:rPr>
          <w:rFonts w:ascii="Verdana" w:hAnsi="Verdana"/>
          <w:bCs/>
          <w:sz w:val="20"/>
          <w:szCs w:val="20"/>
        </w:rPr>
        <w:t xml:space="preserve">Understanding the Requirements. </w:t>
      </w:r>
    </w:p>
    <w:p w:rsidR="00640A73" w:rsidRDefault="004E2634"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Designing</w:t>
      </w:r>
      <w:r w:rsidR="00640A73">
        <w:rPr>
          <w:rFonts w:ascii="Verdana" w:hAnsi="Verdana"/>
          <w:bCs/>
          <w:sz w:val="20"/>
          <w:szCs w:val="20"/>
        </w:rPr>
        <w:t xml:space="preserve"> preparation of Input Test Data and maintaining the data.</w:t>
      </w:r>
    </w:p>
    <w:p w:rsidR="00640A73" w:rsidRDefault="004E2634"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Preparing</w:t>
      </w:r>
      <w:r w:rsidR="00640A73">
        <w:rPr>
          <w:rFonts w:ascii="Verdana" w:hAnsi="Verdana"/>
          <w:bCs/>
          <w:sz w:val="20"/>
          <w:szCs w:val="20"/>
        </w:rPr>
        <w:t xml:space="preserve"> Feasibility study Documentation.</w:t>
      </w:r>
    </w:p>
    <w:p w:rsidR="00FF042A" w:rsidRDefault="00FF042A"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 xml:space="preserve">Designing Test plan </w:t>
      </w:r>
      <w:r w:rsidR="007A7CE5">
        <w:rPr>
          <w:rFonts w:ascii="Verdana" w:hAnsi="Verdana"/>
          <w:bCs/>
          <w:sz w:val="20"/>
          <w:szCs w:val="20"/>
        </w:rPr>
        <w:t>and Requirements Tracebility Matrix.</w:t>
      </w:r>
    </w:p>
    <w:p w:rsidR="00640A73" w:rsidRDefault="00640A73" w:rsidP="00640A73">
      <w:pPr>
        <w:numPr>
          <w:ilvl w:val="0"/>
          <w:numId w:val="3"/>
        </w:numPr>
        <w:suppressAutoHyphens w:val="0"/>
        <w:ind w:left="0" w:right="162" w:firstLine="0"/>
        <w:rPr>
          <w:rFonts w:ascii="Verdana" w:hAnsi="Verdana"/>
          <w:sz w:val="20"/>
          <w:szCs w:val="20"/>
        </w:rPr>
      </w:pPr>
      <w:r>
        <w:rPr>
          <w:rFonts w:ascii="Verdana" w:hAnsi="Verdana"/>
          <w:sz w:val="20"/>
          <w:szCs w:val="20"/>
        </w:rPr>
        <w:t xml:space="preserve">Developed </w:t>
      </w:r>
      <w:r w:rsidR="00FF042A">
        <w:rPr>
          <w:rFonts w:ascii="Verdana" w:hAnsi="Verdana"/>
          <w:sz w:val="20"/>
          <w:szCs w:val="20"/>
        </w:rPr>
        <w:t>Use</w:t>
      </w:r>
      <w:r>
        <w:rPr>
          <w:rFonts w:ascii="Verdana" w:hAnsi="Verdana"/>
          <w:sz w:val="20"/>
          <w:szCs w:val="20"/>
        </w:rPr>
        <w:t xml:space="preserve"> cases to test the application based on the requirements.</w:t>
      </w:r>
    </w:p>
    <w:p w:rsidR="00FF042A" w:rsidRDefault="00FF042A" w:rsidP="00640A73">
      <w:pPr>
        <w:numPr>
          <w:ilvl w:val="0"/>
          <w:numId w:val="3"/>
        </w:numPr>
        <w:suppressAutoHyphens w:val="0"/>
        <w:ind w:left="0" w:right="162" w:firstLine="0"/>
        <w:rPr>
          <w:rFonts w:ascii="Verdana" w:hAnsi="Verdana"/>
          <w:sz w:val="20"/>
          <w:szCs w:val="20"/>
        </w:rPr>
      </w:pPr>
      <w:r>
        <w:rPr>
          <w:rFonts w:ascii="Verdana" w:hAnsi="Verdana"/>
          <w:sz w:val="20"/>
          <w:szCs w:val="20"/>
        </w:rPr>
        <w:t>Participating with team in preparation of test cases.</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Executed all the test cases in every build.</w:t>
      </w:r>
    </w:p>
    <w:p w:rsidR="007A7CE5" w:rsidRDefault="007A7CE5"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Maintaining Mantis Defect Tracking Tool a</w:t>
      </w:r>
      <w:r w:rsidR="007E4F2A">
        <w:rPr>
          <w:rFonts w:ascii="Verdana" w:hAnsi="Verdana"/>
          <w:bCs/>
          <w:sz w:val="20"/>
          <w:szCs w:val="20"/>
        </w:rPr>
        <w:t>s a Administrator.</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Reporting the bugs using Mantis.</w:t>
      </w:r>
    </w:p>
    <w:p w:rsidR="00640A73" w:rsidRDefault="00FF042A"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M</w:t>
      </w:r>
      <w:r w:rsidR="00640A73">
        <w:rPr>
          <w:rFonts w:ascii="Verdana" w:hAnsi="Verdana"/>
          <w:bCs/>
          <w:sz w:val="20"/>
          <w:szCs w:val="20"/>
        </w:rPr>
        <w:t>aintaining and debugging of failed test cases.</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Preparing result documents.</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Involved in client meetings.</w:t>
      </w:r>
    </w:p>
    <w:p w:rsidR="001C5F90" w:rsidRDefault="001C5F90"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Worked with release team.</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Participating in knowledge transfers.</w:t>
      </w:r>
    </w:p>
    <w:p w:rsidR="00640A73" w:rsidRDefault="00640A73" w:rsidP="00640A73">
      <w:pPr>
        <w:ind w:left="720"/>
        <w:rPr>
          <w:rFonts w:ascii="Verdana" w:hAnsi="Verdana"/>
          <w:sz w:val="20"/>
          <w:szCs w:val="20"/>
        </w:rPr>
      </w:pPr>
    </w:p>
    <w:p w:rsidR="00640A73" w:rsidRDefault="00640A73" w:rsidP="00640A73">
      <w:pPr>
        <w:spacing w:line="100" w:lineRule="atLeast"/>
        <w:rPr>
          <w:rFonts w:ascii="Verdana" w:hAnsi="Verdana"/>
          <w:b/>
          <w:sz w:val="20"/>
          <w:szCs w:val="20"/>
          <w:u w:val="single"/>
        </w:rPr>
      </w:pPr>
    </w:p>
    <w:p w:rsidR="00640A73" w:rsidRPr="00640A73" w:rsidRDefault="00640A73" w:rsidP="00640A73">
      <w:pPr>
        <w:pStyle w:val="BodyTextIndent"/>
        <w:ind w:left="0" w:right="-108"/>
        <w:rPr>
          <w:rFonts w:ascii="Verdana" w:hAnsi="Verdana"/>
          <w:color w:val="000000"/>
          <w:sz w:val="20"/>
          <w:szCs w:val="20"/>
          <w:u w:val="single"/>
        </w:rPr>
      </w:pPr>
      <w:r>
        <w:rPr>
          <w:rFonts w:ascii="Verdana" w:hAnsi="Verdana"/>
          <w:b/>
          <w:color w:val="000000"/>
          <w:sz w:val="20"/>
          <w:szCs w:val="20"/>
        </w:rPr>
        <w:t xml:space="preserve">Project # 2             : </w:t>
      </w:r>
      <w:r w:rsidRPr="00640A73">
        <w:rPr>
          <w:rFonts w:ascii="Verdana" w:hAnsi="Verdana"/>
          <w:b/>
          <w:color w:val="000000"/>
          <w:sz w:val="20"/>
          <w:szCs w:val="20"/>
        </w:rPr>
        <w:t>Volumebee</w:t>
      </w:r>
      <w:r>
        <w:rPr>
          <w:rFonts w:ascii="Verdana" w:hAnsi="Verdana"/>
          <w:b/>
          <w:color w:val="000000"/>
          <w:sz w:val="20"/>
          <w:szCs w:val="20"/>
        </w:rPr>
        <w:t>.</w:t>
      </w:r>
    </w:p>
    <w:p w:rsidR="00640A73" w:rsidRDefault="00640A73" w:rsidP="00640A73">
      <w:pPr>
        <w:pStyle w:val="BodyTextIndent"/>
        <w:ind w:left="0" w:right="-108"/>
        <w:rPr>
          <w:rFonts w:ascii="Verdana" w:hAnsi="Verdana"/>
          <w:color w:val="000000"/>
          <w:sz w:val="20"/>
          <w:szCs w:val="20"/>
        </w:rPr>
      </w:pPr>
      <w:r>
        <w:rPr>
          <w:rFonts w:ascii="Verdana" w:hAnsi="Verdana"/>
          <w:color w:val="000000"/>
          <w:sz w:val="20"/>
          <w:szCs w:val="20"/>
        </w:rPr>
        <w:t>Client</w:t>
      </w:r>
      <w:r>
        <w:rPr>
          <w:rFonts w:ascii="Verdana" w:hAnsi="Verdana"/>
          <w:color w:val="000000"/>
          <w:sz w:val="20"/>
          <w:szCs w:val="20"/>
        </w:rPr>
        <w:tab/>
      </w:r>
      <w:r>
        <w:rPr>
          <w:rFonts w:ascii="Verdana" w:hAnsi="Verdana"/>
          <w:color w:val="000000"/>
          <w:sz w:val="20"/>
          <w:szCs w:val="20"/>
        </w:rPr>
        <w:tab/>
      </w:r>
      <w:r>
        <w:rPr>
          <w:rFonts w:ascii="Verdana" w:hAnsi="Verdana"/>
          <w:color w:val="000000"/>
          <w:sz w:val="20"/>
          <w:szCs w:val="20"/>
        </w:rPr>
        <w:tab/>
        <w:t>: Eventbee Inc.</w:t>
      </w:r>
    </w:p>
    <w:p w:rsidR="00640A73" w:rsidRDefault="00640A73" w:rsidP="00640A73">
      <w:pPr>
        <w:pStyle w:val="BodyTextIndent"/>
        <w:ind w:left="0" w:right="-108"/>
        <w:rPr>
          <w:rFonts w:ascii="Verdana" w:hAnsi="Verdana"/>
          <w:color w:val="000000"/>
          <w:sz w:val="20"/>
          <w:szCs w:val="20"/>
        </w:rPr>
      </w:pPr>
      <w:r>
        <w:rPr>
          <w:rFonts w:ascii="Verdana" w:hAnsi="Verdana"/>
          <w:color w:val="000000"/>
          <w:sz w:val="20"/>
          <w:szCs w:val="20"/>
        </w:rPr>
        <w:t>Environment</w:t>
      </w:r>
      <w:r>
        <w:rPr>
          <w:rFonts w:ascii="Verdana" w:hAnsi="Verdana"/>
          <w:color w:val="000000"/>
          <w:sz w:val="20"/>
          <w:szCs w:val="20"/>
        </w:rPr>
        <w:tab/>
      </w:r>
      <w:r>
        <w:rPr>
          <w:rFonts w:ascii="Verdana" w:hAnsi="Verdana"/>
          <w:color w:val="000000"/>
          <w:sz w:val="20"/>
          <w:szCs w:val="20"/>
        </w:rPr>
        <w:tab/>
        <w:t>: JAVA, J2EE, MySQL, PostgreSQL</w:t>
      </w:r>
    </w:p>
    <w:p w:rsidR="00640A73" w:rsidRDefault="00640A73" w:rsidP="00640A73">
      <w:pPr>
        <w:pStyle w:val="BodyTextIndent"/>
        <w:ind w:left="0" w:right="-108"/>
        <w:rPr>
          <w:rFonts w:ascii="Verdana" w:hAnsi="Verdana"/>
          <w:color w:val="000000"/>
          <w:sz w:val="20"/>
          <w:szCs w:val="20"/>
        </w:rPr>
      </w:pPr>
      <w:r>
        <w:rPr>
          <w:rFonts w:ascii="Verdana" w:hAnsi="Verdana"/>
          <w:color w:val="000000"/>
          <w:sz w:val="20"/>
          <w:szCs w:val="20"/>
        </w:rPr>
        <w:t>Duration</w:t>
      </w:r>
      <w:r>
        <w:rPr>
          <w:rFonts w:ascii="Verdana" w:hAnsi="Verdana"/>
          <w:color w:val="000000"/>
          <w:sz w:val="20"/>
          <w:szCs w:val="20"/>
        </w:rPr>
        <w:tab/>
      </w:r>
      <w:r>
        <w:rPr>
          <w:rFonts w:ascii="Verdana" w:hAnsi="Verdana"/>
          <w:color w:val="000000"/>
          <w:sz w:val="20"/>
          <w:szCs w:val="20"/>
        </w:rPr>
        <w:tab/>
        <w:t xml:space="preserve">: </w:t>
      </w:r>
      <w:r w:rsidR="00E23F26">
        <w:rPr>
          <w:rFonts w:ascii="Verdana" w:hAnsi="Verdana"/>
          <w:color w:val="000000"/>
          <w:sz w:val="20"/>
          <w:szCs w:val="20"/>
        </w:rPr>
        <w:t>Sep 2011 to Feb 2013</w:t>
      </w:r>
      <w:r>
        <w:rPr>
          <w:rFonts w:ascii="Verdana" w:hAnsi="Verdana"/>
          <w:color w:val="000000"/>
          <w:sz w:val="20"/>
          <w:szCs w:val="20"/>
        </w:rPr>
        <w:t>.</w:t>
      </w:r>
    </w:p>
    <w:p w:rsidR="003E49BD" w:rsidRDefault="00453128" w:rsidP="00640A73">
      <w:pPr>
        <w:pStyle w:val="BodyTextIndent"/>
        <w:ind w:left="0" w:right="-108"/>
        <w:rPr>
          <w:rFonts w:ascii="Verdana" w:hAnsi="Verdana"/>
          <w:color w:val="000000"/>
          <w:sz w:val="20"/>
          <w:szCs w:val="20"/>
        </w:rPr>
      </w:pPr>
      <w:r>
        <w:rPr>
          <w:rFonts w:ascii="Verdana" w:hAnsi="Verdana"/>
          <w:color w:val="000000"/>
          <w:sz w:val="20"/>
          <w:szCs w:val="20"/>
        </w:rPr>
        <w:t>Team Size</w:t>
      </w:r>
      <w:r>
        <w:rPr>
          <w:rFonts w:ascii="Verdana" w:hAnsi="Verdana"/>
          <w:color w:val="000000"/>
          <w:sz w:val="20"/>
          <w:szCs w:val="20"/>
        </w:rPr>
        <w:tab/>
      </w:r>
      <w:r>
        <w:rPr>
          <w:rFonts w:ascii="Verdana" w:hAnsi="Verdana"/>
          <w:color w:val="000000"/>
          <w:sz w:val="20"/>
          <w:szCs w:val="20"/>
        </w:rPr>
        <w:tab/>
        <w:t>: 10.</w:t>
      </w:r>
    </w:p>
    <w:p w:rsidR="00640A73" w:rsidRDefault="00640A73" w:rsidP="00640A73">
      <w:pPr>
        <w:pStyle w:val="BodyTextIndent"/>
        <w:ind w:left="0" w:right="-108"/>
        <w:rPr>
          <w:rFonts w:ascii="Verdana" w:hAnsi="Verdana"/>
          <w:color w:val="000000"/>
          <w:sz w:val="20"/>
          <w:szCs w:val="20"/>
        </w:rPr>
      </w:pPr>
      <w:r>
        <w:rPr>
          <w:rFonts w:ascii="Verdana" w:hAnsi="Verdana"/>
          <w:color w:val="000000"/>
          <w:sz w:val="20"/>
          <w:szCs w:val="20"/>
        </w:rPr>
        <w:t>Role</w:t>
      </w:r>
      <w:r>
        <w:rPr>
          <w:rFonts w:ascii="Verdana" w:hAnsi="Verdana"/>
          <w:color w:val="000000"/>
          <w:sz w:val="20"/>
          <w:szCs w:val="20"/>
        </w:rPr>
        <w:tab/>
      </w:r>
      <w:r>
        <w:rPr>
          <w:rFonts w:ascii="Verdana" w:hAnsi="Verdana"/>
          <w:color w:val="000000"/>
          <w:sz w:val="20"/>
          <w:szCs w:val="20"/>
        </w:rPr>
        <w:tab/>
      </w:r>
      <w:r>
        <w:rPr>
          <w:rFonts w:ascii="Verdana" w:hAnsi="Verdana"/>
          <w:color w:val="000000"/>
          <w:sz w:val="20"/>
          <w:szCs w:val="20"/>
        </w:rPr>
        <w:tab/>
        <w:t xml:space="preserve">: Senior </w:t>
      </w:r>
      <w:r w:rsidR="00F23F27">
        <w:rPr>
          <w:rFonts w:ascii="Verdana" w:hAnsi="Verdana"/>
          <w:color w:val="000000"/>
          <w:sz w:val="20"/>
          <w:szCs w:val="20"/>
        </w:rPr>
        <w:t xml:space="preserve">Software </w:t>
      </w:r>
      <w:r>
        <w:rPr>
          <w:rFonts w:ascii="Verdana" w:hAnsi="Verdana"/>
          <w:color w:val="000000"/>
          <w:sz w:val="20"/>
          <w:szCs w:val="20"/>
        </w:rPr>
        <w:t>Test Engineer.</w:t>
      </w:r>
    </w:p>
    <w:p w:rsidR="00640A73" w:rsidRDefault="00640A73" w:rsidP="00640A73">
      <w:pPr>
        <w:spacing w:line="100" w:lineRule="atLeast"/>
        <w:rPr>
          <w:rFonts w:ascii="Verdana" w:hAnsi="Verdana"/>
          <w:b/>
          <w:sz w:val="20"/>
          <w:szCs w:val="20"/>
          <w:u w:val="single"/>
        </w:rPr>
      </w:pPr>
    </w:p>
    <w:p w:rsidR="00AD79CF" w:rsidRDefault="00AD79CF" w:rsidP="00640A73">
      <w:pPr>
        <w:spacing w:line="100" w:lineRule="atLeast"/>
        <w:rPr>
          <w:rFonts w:ascii="Verdana" w:hAnsi="Verdana"/>
          <w:b/>
          <w:sz w:val="20"/>
          <w:szCs w:val="20"/>
        </w:rPr>
      </w:pPr>
    </w:p>
    <w:p w:rsidR="00640A73" w:rsidRDefault="00EF31A8" w:rsidP="00640A73">
      <w:pPr>
        <w:spacing w:line="100" w:lineRule="atLeast"/>
        <w:rPr>
          <w:rFonts w:ascii="Verdana" w:hAnsi="Verdana"/>
          <w:b/>
          <w:sz w:val="20"/>
          <w:szCs w:val="20"/>
        </w:rPr>
      </w:pPr>
      <w:r>
        <w:rPr>
          <w:rFonts w:ascii="Verdana" w:hAnsi="Verdana"/>
          <w:b/>
          <w:sz w:val="20"/>
          <w:szCs w:val="20"/>
        </w:rPr>
        <w:t>Description:</w:t>
      </w:r>
    </w:p>
    <w:p w:rsidR="00EF31A8" w:rsidRDefault="00EF31A8" w:rsidP="00640A73">
      <w:pPr>
        <w:spacing w:line="100" w:lineRule="atLeast"/>
        <w:rPr>
          <w:rFonts w:ascii="Verdana" w:hAnsi="Verdana"/>
          <w:b/>
          <w:sz w:val="20"/>
          <w:szCs w:val="20"/>
          <w:u w:val="single"/>
        </w:rPr>
      </w:pPr>
    </w:p>
    <w:p w:rsidR="00955E4F" w:rsidRDefault="00EF31A8" w:rsidP="00640A73">
      <w:pPr>
        <w:spacing w:line="100" w:lineRule="atLeast"/>
        <w:rPr>
          <w:rFonts w:ascii="Arial" w:hAnsi="Arial" w:cs="Arial"/>
          <w:color w:val="333333"/>
          <w:sz w:val="21"/>
          <w:szCs w:val="21"/>
          <w:shd w:val="clear" w:color="auto" w:fill="FFFFFF"/>
        </w:rPr>
      </w:pPr>
      <w:r w:rsidRPr="00EF31A8">
        <w:rPr>
          <w:rFonts w:ascii="Verdana" w:hAnsi="Verdana" w:cs="Arial"/>
          <w:color w:val="333333"/>
          <w:sz w:val="20"/>
          <w:szCs w:val="20"/>
          <w:shd w:val="clear" w:color="auto" w:fill="FFFFFF"/>
        </w:rPr>
        <w:t>Volumebee is a Crowd Selling platform for people who sell items online. We provide the foundation for you to set a sales goal, and offer your customers a discount or a reward when you reach the goal</w:t>
      </w:r>
      <w:r>
        <w:rPr>
          <w:rFonts w:ascii="Arial" w:hAnsi="Arial" w:cs="Arial"/>
          <w:color w:val="333333"/>
          <w:sz w:val="21"/>
          <w:szCs w:val="21"/>
          <w:shd w:val="clear" w:color="auto" w:fill="FFFFFF"/>
        </w:rPr>
        <w:t>.</w:t>
      </w:r>
      <w:r w:rsidR="00B47039">
        <w:rPr>
          <w:rFonts w:ascii="Arial" w:hAnsi="Arial" w:cs="Arial"/>
          <w:color w:val="333333"/>
          <w:sz w:val="21"/>
          <w:szCs w:val="21"/>
          <w:shd w:val="clear" w:color="auto" w:fill="FFFFFF"/>
        </w:rPr>
        <w:t xml:space="preserve"> </w:t>
      </w:r>
    </w:p>
    <w:p w:rsidR="00EF31A8" w:rsidRDefault="00B47039" w:rsidP="00640A73">
      <w:pPr>
        <w:spacing w:line="100" w:lineRule="atLeast"/>
        <w:rPr>
          <w:rFonts w:ascii="Verdana" w:hAnsi="Verdana"/>
          <w:b/>
          <w:sz w:val="20"/>
          <w:szCs w:val="20"/>
          <w:u w:val="single"/>
        </w:rPr>
      </w:pPr>
      <w:r>
        <w:rPr>
          <w:rFonts w:ascii="Arial" w:hAnsi="Arial" w:cs="Arial"/>
          <w:color w:val="333333"/>
          <w:sz w:val="21"/>
          <w:szCs w:val="21"/>
          <w:shd w:val="clear" w:color="auto" w:fill="FFFFFF"/>
        </w:rPr>
        <w:t>Customers</w:t>
      </w:r>
      <w:r w:rsidRPr="00B47039">
        <w:rPr>
          <w:rFonts w:ascii="Verdana" w:hAnsi="Verdana" w:cs="Arial"/>
          <w:color w:val="333333"/>
          <w:sz w:val="20"/>
          <w:szCs w:val="20"/>
          <w:shd w:val="clear" w:color="auto" w:fill="FFFFFF"/>
        </w:rPr>
        <w:t xml:space="preserve"> create a branded promotion page with a sale item, goal tracker and reward description. People who buy </w:t>
      </w:r>
      <w:r>
        <w:rPr>
          <w:rFonts w:ascii="Verdana" w:hAnsi="Verdana" w:cs="Arial"/>
          <w:color w:val="333333"/>
          <w:sz w:val="20"/>
          <w:szCs w:val="20"/>
          <w:shd w:val="clear" w:color="auto" w:fill="FFFFFF"/>
        </w:rPr>
        <w:t>customers</w:t>
      </w:r>
      <w:r w:rsidRPr="00B47039">
        <w:rPr>
          <w:rFonts w:ascii="Verdana" w:hAnsi="Verdana" w:cs="Arial"/>
          <w:color w:val="333333"/>
          <w:sz w:val="20"/>
          <w:szCs w:val="20"/>
          <w:shd w:val="clear" w:color="auto" w:fill="FFFFFF"/>
        </w:rPr>
        <w:t xml:space="preserve"> product will be motivated to share </w:t>
      </w:r>
      <w:r>
        <w:rPr>
          <w:rFonts w:ascii="Verdana" w:hAnsi="Verdana" w:cs="Arial"/>
          <w:color w:val="333333"/>
          <w:sz w:val="20"/>
          <w:szCs w:val="20"/>
          <w:shd w:val="clear" w:color="auto" w:fill="FFFFFF"/>
        </w:rPr>
        <w:t>customers</w:t>
      </w:r>
      <w:r w:rsidRPr="00B47039">
        <w:rPr>
          <w:rFonts w:ascii="Verdana" w:hAnsi="Verdana" w:cs="Arial"/>
          <w:color w:val="333333"/>
          <w:sz w:val="20"/>
          <w:szCs w:val="20"/>
          <w:shd w:val="clear" w:color="auto" w:fill="FFFFFF"/>
        </w:rPr>
        <w:t xml:space="preserve"> promotion with friends through social media in order to receive the reward when the goal is reached.</w:t>
      </w:r>
    </w:p>
    <w:p w:rsidR="00640A73" w:rsidRDefault="00640A73" w:rsidP="00640A73">
      <w:pPr>
        <w:spacing w:line="100" w:lineRule="atLeast"/>
        <w:rPr>
          <w:rFonts w:ascii="Verdana" w:hAnsi="Verdana"/>
          <w:b/>
          <w:sz w:val="20"/>
          <w:szCs w:val="20"/>
          <w:u w:val="single"/>
        </w:rPr>
      </w:pPr>
    </w:p>
    <w:p w:rsidR="00640A73" w:rsidRDefault="00640A73" w:rsidP="00640A73">
      <w:pPr>
        <w:spacing w:line="100" w:lineRule="atLeast"/>
        <w:rPr>
          <w:rFonts w:ascii="Verdana" w:hAnsi="Verdana"/>
          <w:b/>
          <w:sz w:val="20"/>
          <w:szCs w:val="20"/>
          <w:u w:val="single"/>
        </w:rPr>
      </w:pPr>
    </w:p>
    <w:p w:rsidR="00640A73" w:rsidRDefault="00640A73" w:rsidP="00640A73">
      <w:pPr>
        <w:ind w:right="162"/>
        <w:jc w:val="both"/>
        <w:rPr>
          <w:rFonts w:ascii="Verdana" w:hAnsi="Verdana"/>
          <w:b/>
          <w:sz w:val="20"/>
          <w:szCs w:val="20"/>
        </w:rPr>
      </w:pPr>
      <w:r>
        <w:rPr>
          <w:rFonts w:ascii="Verdana" w:hAnsi="Verdana"/>
          <w:b/>
          <w:bCs/>
          <w:sz w:val="20"/>
          <w:szCs w:val="20"/>
        </w:rPr>
        <w:t>Roles and Responsibilities</w:t>
      </w:r>
      <w:r>
        <w:rPr>
          <w:rFonts w:ascii="Verdana" w:hAnsi="Verdana"/>
          <w:b/>
          <w:sz w:val="20"/>
          <w:szCs w:val="20"/>
        </w:rPr>
        <w:t>:</w:t>
      </w:r>
    </w:p>
    <w:p w:rsidR="00640A73" w:rsidRDefault="00640A73" w:rsidP="00640A73">
      <w:pPr>
        <w:ind w:right="162"/>
        <w:jc w:val="both"/>
        <w:rPr>
          <w:rFonts w:ascii="Verdana" w:hAnsi="Verdana"/>
          <w:b/>
          <w:sz w:val="20"/>
          <w:szCs w:val="20"/>
        </w:rPr>
      </w:pP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 xml:space="preserve">Understanding the Requirements. </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Involved in preparation of Input Test Data and maintaining the data.</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Involved in the preparation of Feasibility study Documentation.</w:t>
      </w:r>
    </w:p>
    <w:p w:rsidR="00640A73" w:rsidRDefault="00640A73" w:rsidP="00640A73">
      <w:pPr>
        <w:numPr>
          <w:ilvl w:val="0"/>
          <w:numId w:val="3"/>
        </w:numPr>
        <w:suppressAutoHyphens w:val="0"/>
        <w:ind w:left="0" w:right="162" w:firstLine="0"/>
        <w:rPr>
          <w:rFonts w:ascii="Verdana" w:hAnsi="Verdana"/>
          <w:sz w:val="20"/>
          <w:szCs w:val="20"/>
        </w:rPr>
      </w:pPr>
      <w:r>
        <w:rPr>
          <w:rFonts w:ascii="Verdana" w:hAnsi="Verdana"/>
          <w:sz w:val="20"/>
          <w:szCs w:val="20"/>
        </w:rPr>
        <w:t>Developed test cases to test the application based on the requirements.</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Executed all the test cases in every build.</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Reporting the bugs using Mantis.</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Involved maintaining and debugging of failed test cases.</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Preparing result documents.</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Involved in client meetings.</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bCs/>
          <w:sz w:val="20"/>
          <w:szCs w:val="20"/>
        </w:rPr>
        <w:t>Participating in knowledge transfers.</w:t>
      </w:r>
    </w:p>
    <w:p w:rsidR="00640A73" w:rsidRDefault="00640A73" w:rsidP="00640A73">
      <w:pPr>
        <w:ind w:left="720"/>
        <w:rPr>
          <w:rFonts w:ascii="Verdana" w:hAnsi="Verdana"/>
          <w:sz w:val="20"/>
          <w:szCs w:val="20"/>
        </w:rPr>
      </w:pPr>
    </w:p>
    <w:p w:rsidR="00640A73" w:rsidRDefault="00640A73" w:rsidP="00640A73">
      <w:pPr>
        <w:spacing w:line="100" w:lineRule="atLeast"/>
        <w:rPr>
          <w:rFonts w:ascii="Verdana" w:hAnsi="Verdana"/>
          <w:b/>
          <w:sz w:val="20"/>
          <w:szCs w:val="20"/>
          <w:u w:val="single"/>
        </w:rPr>
      </w:pPr>
    </w:p>
    <w:p w:rsidR="00D65AD6" w:rsidRDefault="00D65AD6" w:rsidP="00D65AD6">
      <w:pPr>
        <w:rPr>
          <w:rFonts w:ascii="Verdana" w:hAnsi="Verdana"/>
          <w:b/>
          <w:bCs/>
          <w:color w:val="000000"/>
          <w:sz w:val="20"/>
          <w:szCs w:val="20"/>
        </w:rPr>
      </w:pPr>
      <w:r>
        <w:rPr>
          <w:rFonts w:ascii="Verdana" w:hAnsi="Verdana"/>
          <w:b/>
          <w:bCs/>
          <w:color w:val="000000"/>
          <w:sz w:val="20"/>
          <w:szCs w:val="20"/>
        </w:rPr>
        <w:t xml:space="preserve">Project # 3    </w:t>
      </w:r>
      <w:r>
        <w:rPr>
          <w:rFonts w:ascii="Verdana" w:hAnsi="Verdana"/>
          <w:b/>
          <w:bCs/>
          <w:color w:val="000000"/>
          <w:sz w:val="20"/>
          <w:szCs w:val="20"/>
        </w:rPr>
        <w:tab/>
        <w:t xml:space="preserve"> : Event </w:t>
      </w:r>
      <w:r w:rsidR="009A363F">
        <w:rPr>
          <w:rFonts w:ascii="Verdana" w:hAnsi="Verdana"/>
          <w:b/>
          <w:bCs/>
          <w:color w:val="000000"/>
          <w:sz w:val="20"/>
          <w:szCs w:val="20"/>
        </w:rPr>
        <w:t>CheckIn</w:t>
      </w:r>
      <w:r>
        <w:rPr>
          <w:rFonts w:ascii="Verdana" w:hAnsi="Verdana"/>
          <w:b/>
          <w:bCs/>
          <w:color w:val="000000"/>
          <w:sz w:val="20"/>
          <w:szCs w:val="20"/>
        </w:rPr>
        <w:t xml:space="preserve"> Mobile Application</w:t>
      </w:r>
    </w:p>
    <w:p w:rsidR="00D65AD6" w:rsidRDefault="00D65AD6" w:rsidP="00D65AD6">
      <w:pPr>
        <w:tabs>
          <w:tab w:val="left" w:pos="720"/>
          <w:tab w:val="left" w:pos="1440"/>
          <w:tab w:val="left" w:pos="2160"/>
          <w:tab w:val="left" w:pos="2880"/>
          <w:tab w:val="left" w:pos="6030"/>
        </w:tabs>
        <w:rPr>
          <w:rFonts w:ascii="Verdana" w:hAnsi="Verdana"/>
          <w:sz w:val="20"/>
          <w:szCs w:val="20"/>
        </w:rPr>
      </w:pPr>
      <w:r>
        <w:rPr>
          <w:rFonts w:ascii="Verdana" w:hAnsi="Verdana"/>
          <w:sz w:val="20"/>
          <w:szCs w:val="20"/>
        </w:rPr>
        <w:t>Client</w:t>
      </w:r>
      <w:r>
        <w:rPr>
          <w:rFonts w:ascii="Verdana" w:hAnsi="Verdana"/>
          <w:b/>
          <w:sz w:val="20"/>
          <w:szCs w:val="20"/>
        </w:rPr>
        <w:tab/>
      </w:r>
      <w:r>
        <w:rPr>
          <w:rFonts w:ascii="Verdana" w:hAnsi="Verdana"/>
          <w:b/>
          <w:sz w:val="20"/>
          <w:szCs w:val="20"/>
        </w:rPr>
        <w:tab/>
      </w:r>
      <w:r>
        <w:rPr>
          <w:rFonts w:ascii="Verdana" w:hAnsi="Verdana"/>
          <w:b/>
          <w:sz w:val="20"/>
          <w:szCs w:val="20"/>
        </w:rPr>
        <w:tab/>
        <w:t xml:space="preserve"> : </w:t>
      </w:r>
      <w:r>
        <w:rPr>
          <w:rFonts w:ascii="Verdana" w:hAnsi="Verdana"/>
          <w:color w:val="000000"/>
          <w:sz w:val="20"/>
          <w:szCs w:val="20"/>
        </w:rPr>
        <w:t>Eventbee Inc</w:t>
      </w:r>
      <w:r>
        <w:rPr>
          <w:rFonts w:ascii="Verdana" w:hAnsi="Verdana"/>
          <w:sz w:val="20"/>
          <w:szCs w:val="20"/>
        </w:rPr>
        <w:t>.</w:t>
      </w:r>
      <w:r>
        <w:rPr>
          <w:rFonts w:ascii="Verdana" w:hAnsi="Verdana"/>
          <w:sz w:val="20"/>
          <w:szCs w:val="20"/>
        </w:rPr>
        <w:tab/>
      </w:r>
    </w:p>
    <w:p w:rsidR="004F5567" w:rsidRPr="004F5567" w:rsidRDefault="00D65AD6" w:rsidP="00D65AD6">
      <w:pPr>
        <w:pStyle w:val="BodyText3"/>
        <w:ind w:left="3060" w:hanging="3060"/>
        <w:rPr>
          <w:rFonts w:ascii="Verdana" w:hAnsi="Verdana"/>
          <w:sz w:val="20"/>
          <w:szCs w:val="20"/>
        </w:rPr>
      </w:pPr>
      <w:r>
        <w:rPr>
          <w:rFonts w:ascii="Verdana" w:hAnsi="Verdana"/>
          <w:color w:val="000000"/>
          <w:sz w:val="20"/>
          <w:szCs w:val="20"/>
        </w:rPr>
        <w:t>Environment</w:t>
      </w:r>
      <w:r>
        <w:rPr>
          <w:rFonts w:ascii="Verdana" w:hAnsi="Verdana"/>
          <w:b/>
          <w:sz w:val="20"/>
          <w:szCs w:val="20"/>
        </w:rPr>
        <w:t xml:space="preserve">              : </w:t>
      </w:r>
      <w:r w:rsidR="00AA039C">
        <w:rPr>
          <w:rFonts w:ascii="Verdana" w:hAnsi="Verdana"/>
          <w:sz w:val="20"/>
          <w:szCs w:val="20"/>
        </w:rPr>
        <w:t>Androi</w:t>
      </w:r>
      <w:r w:rsidR="004F5567">
        <w:rPr>
          <w:rFonts w:ascii="Verdana" w:hAnsi="Verdana"/>
          <w:sz w:val="20"/>
          <w:szCs w:val="20"/>
        </w:rPr>
        <w:t>d Mobile App.</w:t>
      </w:r>
    </w:p>
    <w:p w:rsidR="00D65AD6" w:rsidRDefault="00D65AD6" w:rsidP="00D65AD6">
      <w:pPr>
        <w:pStyle w:val="BodyText3"/>
        <w:ind w:left="3060" w:hanging="3060"/>
        <w:rPr>
          <w:rFonts w:ascii="Verdana" w:hAnsi="Verdana"/>
          <w:b/>
          <w:sz w:val="20"/>
          <w:szCs w:val="20"/>
        </w:rPr>
      </w:pPr>
      <w:r>
        <w:rPr>
          <w:rFonts w:ascii="Verdana" w:hAnsi="Verdana"/>
          <w:sz w:val="20"/>
          <w:szCs w:val="20"/>
        </w:rPr>
        <w:t>Duration</w:t>
      </w:r>
      <w:r>
        <w:rPr>
          <w:rFonts w:ascii="Verdana" w:hAnsi="Verdana"/>
          <w:b/>
          <w:sz w:val="20"/>
          <w:szCs w:val="20"/>
        </w:rPr>
        <w:t xml:space="preserve">                    : </w:t>
      </w:r>
      <w:r w:rsidR="00B54DC7">
        <w:rPr>
          <w:rFonts w:ascii="Verdana" w:hAnsi="Verdana"/>
          <w:sz w:val="20"/>
          <w:szCs w:val="20"/>
        </w:rPr>
        <w:t>Mar 2014</w:t>
      </w:r>
      <w:r>
        <w:rPr>
          <w:rFonts w:ascii="Verdana" w:hAnsi="Verdana"/>
          <w:sz w:val="20"/>
          <w:szCs w:val="20"/>
        </w:rPr>
        <w:t xml:space="preserve"> – </w:t>
      </w:r>
      <w:r w:rsidR="00B54DC7">
        <w:rPr>
          <w:rFonts w:ascii="Verdana" w:hAnsi="Verdana"/>
          <w:sz w:val="20"/>
          <w:szCs w:val="20"/>
        </w:rPr>
        <w:t>Jun</w:t>
      </w:r>
      <w:r>
        <w:rPr>
          <w:rFonts w:ascii="Verdana" w:hAnsi="Verdana"/>
          <w:sz w:val="20"/>
          <w:szCs w:val="20"/>
        </w:rPr>
        <w:t xml:space="preserve"> 20</w:t>
      </w:r>
      <w:r w:rsidR="00B54DC7">
        <w:rPr>
          <w:rFonts w:ascii="Verdana" w:hAnsi="Verdana"/>
          <w:sz w:val="20"/>
          <w:szCs w:val="20"/>
        </w:rPr>
        <w:t>14</w:t>
      </w:r>
      <w:r>
        <w:rPr>
          <w:rFonts w:ascii="Verdana" w:hAnsi="Verdana"/>
          <w:b/>
          <w:sz w:val="20"/>
          <w:szCs w:val="20"/>
        </w:rPr>
        <w:t>.</w:t>
      </w:r>
    </w:p>
    <w:p w:rsidR="00D65AD6" w:rsidRDefault="00D65AD6" w:rsidP="00D65AD6">
      <w:pPr>
        <w:rPr>
          <w:rFonts w:ascii="Verdana" w:hAnsi="Verdana"/>
          <w:sz w:val="20"/>
          <w:szCs w:val="20"/>
        </w:rPr>
      </w:pPr>
      <w:r>
        <w:rPr>
          <w:rFonts w:ascii="Verdana" w:hAnsi="Verdana"/>
          <w:sz w:val="20"/>
          <w:szCs w:val="20"/>
        </w:rPr>
        <w:t>Team Size</w:t>
      </w:r>
      <w:r>
        <w:rPr>
          <w:rFonts w:ascii="Verdana" w:hAnsi="Verdana"/>
          <w:b/>
          <w:sz w:val="20"/>
          <w:szCs w:val="20"/>
        </w:rPr>
        <w:t xml:space="preserve">                  : </w:t>
      </w:r>
      <w:r w:rsidR="007C3013">
        <w:rPr>
          <w:rFonts w:ascii="Verdana" w:hAnsi="Verdana"/>
          <w:sz w:val="20"/>
          <w:szCs w:val="20"/>
        </w:rPr>
        <w:t>4</w:t>
      </w:r>
    </w:p>
    <w:p w:rsidR="00D65AD6" w:rsidRDefault="00D65AD6" w:rsidP="00D65AD6">
      <w:pPr>
        <w:spacing w:line="100" w:lineRule="atLeast"/>
        <w:rPr>
          <w:rFonts w:ascii="Verdana" w:hAnsi="Verdana"/>
          <w:sz w:val="20"/>
          <w:szCs w:val="20"/>
        </w:rPr>
      </w:pPr>
      <w:r>
        <w:rPr>
          <w:rFonts w:ascii="Verdana" w:hAnsi="Verdana"/>
          <w:sz w:val="20"/>
          <w:szCs w:val="20"/>
        </w:rPr>
        <w:t>Role</w:t>
      </w:r>
      <w:r>
        <w:rPr>
          <w:rFonts w:ascii="Verdana" w:hAnsi="Verdana"/>
          <w:b/>
          <w:sz w:val="20"/>
          <w:szCs w:val="20"/>
        </w:rPr>
        <w:tab/>
      </w:r>
      <w:r>
        <w:rPr>
          <w:rFonts w:ascii="Verdana" w:hAnsi="Verdana"/>
          <w:b/>
          <w:sz w:val="20"/>
          <w:szCs w:val="20"/>
        </w:rPr>
        <w:tab/>
      </w:r>
      <w:r>
        <w:rPr>
          <w:rFonts w:ascii="Verdana" w:hAnsi="Verdana"/>
          <w:b/>
          <w:sz w:val="20"/>
          <w:szCs w:val="20"/>
        </w:rPr>
        <w:tab/>
        <w:t xml:space="preserve"> : </w:t>
      </w:r>
      <w:r w:rsidR="004F5567">
        <w:rPr>
          <w:rFonts w:ascii="Verdana" w:hAnsi="Verdana"/>
          <w:sz w:val="20"/>
          <w:szCs w:val="20"/>
        </w:rPr>
        <w:t>Test Lead.</w:t>
      </w:r>
    </w:p>
    <w:p w:rsidR="00695C64" w:rsidRDefault="00695C64" w:rsidP="00D65AD6">
      <w:pPr>
        <w:spacing w:line="100" w:lineRule="atLeast"/>
        <w:rPr>
          <w:rFonts w:ascii="Verdana" w:hAnsi="Verdana"/>
          <w:sz w:val="20"/>
          <w:szCs w:val="20"/>
        </w:rPr>
      </w:pPr>
    </w:p>
    <w:p w:rsidR="00695C64" w:rsidRDefault="00695C64" w:rsidP="00D65AD6">
      <w:pPr>
        <w:spacing w:line="100" w:lineRule="atLeast"/>
        <w:rPr>
          <w:rFonts w:ascii="Verdana" w:hAnsi="Verdana"/>
          <w:b/>
          <w:sz w:val="20"/>
          <w:szCs w:val="20"/>
        </w:rPr>
      </w:pPr>
      <w:r>
        <w:rPr>
          <w:rFonts w:ascii="Verdana" w:hAnsi="Verdana"/>
          <w:b/>
          <w:sz w:val="20"/>
          <w:szCs w:val="20"/>
        </w:rPr>
        <w:t>Description:</w:t>
      </w:r>
    </w:p>
    <w:p w:rsidR="00695C64" w:rsidRDefault="00695C64" w:rsidP="00D65AD6">
      <w:pPr>
        <w:spacing w:line="100" w:lineRule="atLeast"/>
        <w:rPr>
          <w:rFonts w:ascii="Verdana" w:hAnsi="Verdana"/>
          <w:b/>
          <w:sz w:val="20"/>
          <w:szCs w:val="20"/>
        </w:rPr>
      </w:pPr>
    </w:p>
    <w:p w:rsidR="00695C64" w:rsidRDefault="00763FFB" w:rsidP="00D65AD6">
      <w:pPr>
        <w:spacing w:line="100" w:lineRule="atLeast"/>
        <w:rPr>
          <w:rFonts w:ascii="Verdana" w:hAnsi="Verdana"/>
          <w:sz w:val="20"/>
          <w:szCs w:val="20"/>
        </w:rPr>
      </w:pPr>
      <w:r>
        <w:rPr>
          <w:rFonts w:ascii="Verdana" w:hAnsi="Verdana"/>
          <w:sz w:val="20"/>
          <w:szCs w:val="20"/>
        </w:rPr>
        <w:t xml:space="preserve">Managing </w:t>
      </w:r>
      <w:r w:rsidR="00AB4A52">
        <w:rPr>
          <w:rFonts w:ascii="Verdana" w:hAnsi="Verdana"/>
          <w:sz w:val="20"/>
          <w:szCs w:val="20"/>
        </w:rPr>
        <w:t>attendee</w:t>
      </w:r>
      <w:r>
        <w:rPr>
          <w:rFonts w:ascii="Verdana" w:hAnsi="Verdana"/>
          <w:sz w:val="20"/>
          <w:szCs w:val="20"/>
        </w:rPr>
        <w:t>s check-in and ticketing sales</w:t>
      </w:r>
      <w:r w:rsidR="00AB4A52">
        <w:rPr>
          <w:rFonts w:ascii="Verdana" w:hAnsi="Verdana"/>
          <w:sz w:val="20"/>
          <w:szCs w:val="20"/>
        </w:rPr>
        <w:t xml:space="preserve"> at event venues with this application.</w:t>
      </w:r>
      <w:r>
        <w:rPr>
          <w:rFonts w:ascii="Verdana" w:hAnsi="Verdana"/>
          <w:sz w:val="20"/>
          <w:szCs w:val="20"/>
        </w:rPr>
        <w:t xml:space="preserve"> </w:t>
      </w:r>
      <w:r w:rsidR="005433CE">
        <w:rPr>
          <w:rFonts w:ascii="Verdana" w:hAnsi="Verdana"/>
          <w:sz w:val="20"/>
          <w:szCs w:val="20"/>
        </w:rPr>
        <w:t>Manager</w:t>
      </w:r>
      <w:r>
        <w:rPr>
          <w:rFonts w:ascii="Verdana" w:hAnsi="Verdana"/>
          <w:sz w:val="20"/>
          <w:szCs w:val="20"/>
        </w:rPr>
        <w:t xml:space="preserve"> can </w:t>
      </w:r>
      <w:r w:rsidR="005433CE">
        <w:rPr>
          <w:rFonts w:ascii="Verdana" w:hAnsi="Verdana"/>
          <w:sz w:val="20"/>
          <w:szCs w:val="20"/>
        </w:rPr>
        <w:t>generate reports</w:t>
      </w:r>
      <w:r>
        <w:rPr>
          <w:rFonts w:ascii="Verdana" w:hAnsi="Verdana"/>
          <w:sz w:val="20"/>
          <w:szCs w:val="20"/>
        </w:rPr>
        <w:t xml:space="preserve"> and transaction details also. </w:t>
      </w:r>
      <w:r w:rsidR="00410494">
        <w:rPr>
          <w:rFonts w:ascii="Verdana" w:hAnsi="Verdana"/>
          <w:sz w:val="20"/>
          <w:szCs w:val="20"/>
        </w:rPr>
        <w:t xml:space="preserve">And also </w:t>
      </w:r>
      <w:r w:rsidR="005433CE">
        <w:rPr>
          <w:rFonts w:ascii="Verdana" w:hAnsi="Verdana"/>
          <w:sz w:val="20"/>
          <w:szCs w:val="20"/>
        </w:rPr>
        <w:t xml:space="preserve">manager </w:t>
      </w:r>
      <w:r w:rsidR="00410494">
        <w:rPr>
          <w:rFonts w:ascii="Verdana" w:hAnsi="Verdana"/>
          <w:sz w:val="20"/>
          <w:szCs w:val="20"/>
        </w:rPr>
        <w:t xml:space="preserve">can maintain attendees check-in and check-out management. </w:t>
      </w:r>
      <w:r w:rsidR="005433CE">
        <w:rPr>
          <w:rFonts w:ascii="Verdana" w:hAnsi="Verdana"/>
          <w:sz w:val="20"/>
          <w:szCs w:val="20"/>
        </w:rPr>
        <w:t xml:space="preserve">Manager </w:t>
      </w:r>
      <w:r w:rsidR="00410494">
        <w:rPr>
          <w:rFonts w:ascii="Verdana" w:hAnsi="Verdana"/>
          <w:sz w:val="20"/>
          <w:szCs w:val="20"/>
        </w:rPr>
        <w:t xml:space="preserve">can scan QR codes and bar codes </w:t>
      </w:r>
      <w:r w:rsidR="00112C9A">
        <w:rPr>
          <w:rFonts w:ascii="Verdana" w:hAnsi="Verdana"/>
          <w:sz w:val="20"/>
          <w:szCs w:val="20"/>
        </w:rPr>
        <w:t xml:space="preserve">with this application </w:t>
      </w:r>
      <w:r w:rsidR="00410494">
        <w:rPr>
          <w:rFonts w:ascii="Verdana" w:hAnsi="Verdana"/>
          <w:sz w:val="20"/>
          <w:szCs w:val="20"/>
        </w:rPr>
        <w:t>which are printed on ticket purchases printouts.</w:t>
      </w:r>
    </w:p>
    <w:p w:rsidR="00270430" w:rsidRDefault="00270430" w:rsidP="00D65AD6">
      <w:pPr>
        <w:spacing w:line="100" w:lineRule="atLeast"/>
        <w:rPr>
          <w:rFonts w:ascii="Verdana" w:hAnsi="Verdana"/>
          <w:sz w:val="20"/>
          <w:szCs w:val="20"/>
        </w:rPr>
      </w:pPr>
    </w:p>
    <w:p w:rsidR="00270430" w:rsidRDefault="00270430" w:rsidP="00270430">
      <w:pPr>
        <w:ind w:right="162"/>
        <w:jc w:val="both"/>
        <w:rPr>
          <w:rFonts w:ascii="Verdana" w:hAnsi="Verdana"/>
          <w:b/>
          <w:sz w:val="20"/>
          <w:szCs w:val="20"/>
        </w:rPr>
      </w:pPr>
      <w:r>
        <w:rPr>
          <w:rFonts w:ascii="Verdana" w:hAnsi="Verdana"/>
          <w:b/>
          <w:bCs/>
          <w:sz w:val="20"/>
          <w:szCs w:val="20"/>
        </w:rPr>
        <w:t>Roles and Responsibilities</w:t>
      </w:r>
      <w:r>
        <w:rPr>
          <w:rFonts w:ascii="Verdana" w:hAnsi="Verdana"/>
          <w:b/>
          <w:sz w:val="20"/>
          <w:szCs w:val="20"/>
        </w:rPr>
        <w:t>:</w:t>
      </w:r>
    </w:p>
    <w:p w:rsidR="00270430" w:rsidRDefault="00270430" w:rsidP="00270430">
      <w:pPr>
        <w:ind w:right="162"/>
        <w:jc w:val="both"/>
        <w:rPr>
          <w:rFonts w:ascii="Verdana" w:hAnsi="Verdana"/>
          <w:b/>
          <w:sz w:val="20"/>
          <w:szCs w:val="20"/>
        </w:rPr>
      </w:pPr>
    </w:p>
    <w:p w:rsidR="00270430" w:rsidRDefault="00270430" w:rsidP="00270430">
      <w:pPr>
        <w:numPr>
          <w:ilvl w:val="0"/>
          <w:numId w:val="3"/>
        </w:numPr>
        <w:suppressAutoHyphens w:val="0"/>
        <w:ind w:left="0" w:right="162" w:firstLine="0"/>
        <w:rPr>
          <w:rFonts w:ascii="Verdana" w:hAnsi="Verdana"/>
          <w:bCs/>
          <w:sz w:val="20"/>
          <w:szCs w:val="20"/>
        </w:rPr>
      </w:pPr>
      <w:r>
        <w:rPr>
          <w:rFonts w:ascii="Verdana" w:hAnsi="Verdana"/>
          <w:bCs/>
          <w:sz w:val="20"/>
          <w:szCs w:val="20"/>
        </w:rPr>
        <w:t xml:space="preserve">Understanding the Requirements. </w:t>
      </w:r>
    </w:p>
    <w:p w:rsidR="00270430" w:rsidRDefault="00270430" w:rsidP="00270430">
      <w:pPr>
        <w:numPr>
          <w:ilvl w:val="0"/>
          <w:numId w:val="3"/>
        </w:numPr>
        <w:suppressAutoHyphens w:val="0"/>
        <w:ind w:left="0" w:right="162" w:firstLine="0"/>
        <w:rPr>
          <w:rFonts w:ascii="Verdana" w:hAnsi="Verdana"/>
          <w:bCs/>
          <w:sz w:val="20"/>
          <w:szCs w:val="20"/>
        </w:rPr>
      </w:pPr>
      <w:r>
        <w:rPr>
          <w:rFonts w:ascii="Verdana" w:hAnsi="Verdana"/>
          <w:bCs/>
          <w:sz w:val="20"/>
          <w:szCs w:val="20"/>
        </w:rPr>
        <w:t>Involved in preparation of Input Test Data and maintaining the data.</w:t>
      </w:r>
    </w:p>
    <w:p w:rsidR="00270430" w:rsidRDefault="00270430" w:rsidP="00270430">
      <w:pPr>
        <w:numPr>
          <w:ilvl w:val="0"/>
          <w:numId w:val="3"/>
        </w:numPr>
        <w:suppressAutoHyphens w:val="0"/>
        <w:ind w:left="0" w:right="162" w:firstLine="0"/>
        <w:rPr>
          <w:rFonts w:ascii="Verdana" w:hAnsi="Verdana"/>
          <w:bCs/>
          <w:sz w:val="20"/>
          <w:szCs w:val="20"/>
        </w:rPr>
      </w:pPr>
      <w:r>
        <w:rPr>
          <w:rFonts w:ascii="Verdana" w:hAnsi="Verdana"/>
          <w:bCs/>
          <w:sz w:val="20"/>
          <w:szCs w:val="20"/>
        </w:rPr>
        <w:t>Involved in the preparation of Feasibility study Documentation.</w:t>
      </w:r>
    </w:p>
    <w:p w:rsidR="00270430" w:rsidRDefault="00270430" w:rsidP="00270430">
      <w:pPr>
        <w:numPr>
          <w:ilvl w:val="0"/>
          <w:numId w:val="3"/>
        </w:numPr>
        <w:suppressAutoHyphens w:val="0"/>
        <w:ind w:left="0" w:right="162" w:firstLine="0"/>
        <w:rPr>
          <w:rFonts w:ascii="Verdana" w:hAnsi="Verdana"/>
          <w:sz w:val="20"/>
          <w:szCs w:val="20"/>
        </w:rPr>
      </w:pPr>
      <w:r>
        <w:rPr>
          <w:rFonts w:ascii="Verdana" w:hAnsi="Verdana"/>
          <w:sz w:val="20"/>
          <w:szCs w:val="20"/>
        </w:rPr>
        <w:t>Developed test cases to test the application based on the requirements.</w:t>
      </w:r>
    </w:p>
    <w:p w:rsidR="00270430" w:rsidRDefault="00270430" w:rsidP="00270430">
      <w:pPr>
        <w:numPr>
          <w:ilvl w:val="0"/>
          <w:numId w:val="3"/>
        </w:numPr>
        <w:suppressAutoHyphens w:val="0"/>
        <w:ind w:left="0" w:right="162" w:firstLine="0"/>
        <w:rPr>
          <w:rFonts w:ascii="Verdana" w:hAnsi="Verdana"/>
          <w:bCs/>
          <w:sz w:val="20"/>
          <w:szCs w:val="20"/>
        </w:rPr>
      </w:pPr>
      <w:r>
        <w:rPr>
          <w:rFonts w:ascii="Verdana" w:hAnsi="Verdana"/>
          <w:bCs/>
          <w:sz w:val="20"/>
          <w:szCs w:val="20"/>
        </w:rPr>
        <w:t>Executed all the test cases in every build.</w:t>
      </w:r>
    </w:p>
    <w:p w:rsidR="00270430" w:rsidRDefault="00270430" w:rsidP="00270430">
      <w:pPr>
        <w:numPr>
          <w:ilvl w:val="0"/>
          <w:numId w:val="3"/>
        </w:numPr>
        <w:suppressAutoHyphens w:val="0"/>
        <w:ind w:left="0" w:right="162" w:firstLine="0"/>
        <w:rPr>
          <w:rFonts w:ascii="Verdana" w:hAnsi="Verdana"/>
          <w:bCs/>
          <w:sz w:val="20"/>
          <w:szCs w:val="20"/>
        </w:rPr>
      </w:pPr>
      <w:r>
        <w:rPr>
          <w:rFonts w:ascii="Verdana" w:hAnsi="Verdana"/>
          <w:bCs/>
          <w:sz w:val="20"/>
          <w:szCs w:val="20"/>
        </w:rPr>
        <w:t>Reporting the bugs using Mantis.</w:t>
      </w:r>
    </w:p>
    <w:p w:rsidR="00270430" w:rsidRDefault="00270430" w:rsidP="00270430">
      <w:pPr>
        <w:numPr>
          <w:ilvl w:val="0"/>
          <w:numId w:val="3"/>
        </w:numPr>
        <w:suppressAutoHyphens w:val="0"/>
        <w:ind w:left="0" w:right="162" w:firstLine="0"/>
        <w:rPr>
          <w:rFonts w:ascii="Verdana" w:hAnsi="Verdana"/>
          <w:bCs/>
          <w:sz w:val="20"/>
          <w:szCs w:val="20"/>
        </w:rPr>
      </w:pPr>
      <w:r>
        <w:rPr>
          <w:rFonts w:ascii="Verdana" w:hAnsi="Verdana"/>
          <w:bCs/>
          <w:sz w:val="20"/>
          <w:szCs w:val="20"/>
        </w:rPr>
        <w:t>Involved maintaining and debugging of failed test cases.</w:t>
      </w:r>
    </w:p>
    <w:p w:rsidR="00270430" w:rsidRDefault="00270430" w:rsidP="00270430">
      <w:pPr>
        <w:numPr>
          <w:ilvl w:val="0"/>
          <w:numId w:val="3"/>
        </w:numPr>
        <w:suppressAutoHyphens w:val="0"/>
        <w:ind w:left="0" w:right="162" w:firstLine="0"/>
        <w:rPr>
          <w:rFonts w:ascii="Verdana" w:hAnsi="Verdana"/>
          <w:bCs/>
          <w:sz w:val="20"/>
          <w:szCs w:val="20"/>
        </w:rPr>
      </w:pPr>
      <w:r>
        <w:rPr>
          <w:rFonts w:ascii="Verdana" w:hAnsi="Verdana"/>
          <w:bCs/>
          <w:sz w:val="20"/>
          <w:szCs w:val="20"/>
        </w:rPr>
        <w:t>Preparing result documents.</w:t>
      </w:r>
    </w:p>
    <w:p w:rsidR="00270430" w:rsidRPr="00695C64" w:rsidRDefault="00270430" w:rsidP="00D65AD6">
      <w:pPr>
        <w:spacing w:line="100" w:lineRule="atLeast"/>
        <w:rPr>
          <w:rFonts w:ascii="Verdana" w:hAnsi="Verdana"/>
          <w:sz w:val="20"/>
          <w:szCs w:val="20"/>
        </w:rPr>
      </w:pPr>
    </w:p>
    <w:p w:rsidR="003E49BD" w:rsidRDefault="003E49BD" w:rsidP="00D65AD6">
      <w:pPr>
        <w:spacing w:line="100" w:lineRule="atLeast"/>
        <w:rPr>
          <w:rFonts w:ascii="Verdana" w:hAnsi="Verdana"/>
          <w:b/>
          <w:bCs/>
          <w:color w:val="000000"/>
          <w:sz w:val="20"/>
          <w:szCs w:val="20"/>
        </w:rPr>
      </w:pPr>
    </w:p>
    <w:p w:rsidR="003E49BD" w:rsidRDefault="003E49BD" w:rsidP="00D65AD6">
      <w:pPr>
        <w:spacing w:line="100" w:lineRule="atLeast"/>
        <w:rPr>
          <w:rFonts w:ascii="Verdana" w:hAnsi="Verdana"/>
          <w:b/>
          <w:bCs/>
          <w:color w:val="000000"/>
          <w:sz w:val="20"/>
          <w:szCs w:val="20"/>
        </w:rPr>
      </w:pPr>
    </w:p>
    <w:p w:rsidR="00D65AD6" w:rsidRDefault="00396B5F" w:rsidP="00D65AD6">
      <w:pPr>
        <w:spacing w:line="100" w:lineRule="atLeast"/>
        <w:rPr>
          <w:rFonts w:ascii="Verdana" w:hAnsi="Verdana"/>
          <w:b/>
          <w:bCs/>
          <w:color w:val="000000"/>
          <w:sz w:val="20"/>
          <w:szCs w:val="20"/>
        </w:rPr>
      </w:pPr>
      <w:r>
        <w:rPr>
          <w:rFonts w:ascii="Verdana" w:hAnsi="Verdana"/>
          <w:b/>
          <w:bCs/>
          <w:color w:val="000000"/>
          <w:sz w:val="20"/>
          <w:szCs w:val="20"/>
        </w:rPr>
        <w:t xml:space="preserve">Project # 4              : Event </w:t>
      </w:r>
      <w:r w:rsidR="000B5EA9">
        <w:rPr>
          <w:rFonts w:ascii="Verdana" w:hAnsi="Verdana"/>
          <w:b/>
          <w:bCs/>
          <w:color w:val="000000"/>
          <w:sz w:val="20"/>
          <w:szCs w:val="20"/>
        </w:rPr>
        <w:t>CheckIn</w:t>
      </w:r>
      <w:r>
        <w:rPr>
          <w:rFonts w:ascii="Verdana" w:hAnsi="Verdana"/>
          <w:b/>
          <w:bCs/>
          <w:color w:val="000000"/>
          <w:sz w:val="20"/>
          <w:szCs w:val="20"/>
        </w:rPr>
        <w:t xml:space="preserve"> IOS Application.</w:t>
      </w:r>
    </w:p>
    <w:p w:rsidR="00FA746F" w:rsidRDefault="00FA746F" w:rsidP="00FA746F">
      <w:pPr>
        <w:tabs>
          <w:tab w:val="left" w:pos="720"/>
          <w:tab w:val="left" w:pos="1440"/>
          <w:tab w:val="left" w:pos="2160"/>
          <w:tab w:val="left" w:pos="2880"/>
          <w:tab w:val="left" w:pos="6030"/>
        </w:tabs>
        <w:rPr>
          <w:rFonts w:ascii="Verdana" w:hAnsi="Verdana"/>
          <w:sz w:val="20"/>
          <w:szCs w:val="20"/>
        </w:rPr>
      </w:pPr>
      <w:r>
        <w:rPr>
          <w:rFonts w:ascii="Verdana" w:hAnsi="Verdana"/>
          <w:sz w:val="20"/>
          <w:szCs w:val="20"/>
        </w:rPr>
        <w:t>Client</w:t>
      </w:r>
      <w:r>
        <w:rPr>
          <w:rFonts w:ascii="Verdana" w:hAnsi="Verdana"/>
          <w:b/>
          <w:sz w:val="20"/>
          <w:szCs w:val="20"/>
        </w:rPr>
        <w:tab/>
      </w:r>
      <w:r>
        <w:rPr>
          <w:rFonts w:ascii="Verdana" w:hAnsi="Verdana"/>
          <w:b/>
          <w:sz w:val="20"/>
          <w:szCs w:val="20"/>
        </w:rPr>
        <w:tab/>
      </w:r>
      <w:r>
        <w:rPr>
          <w:rFonts w:ascii="Verdana" w:hAnsi="Verdana"/>
          <w:b/>
          <w:sz w:val="20"/>
          <w:szCs w:val="20"/>
        </w:rPr>
        <w:tab/>
        <w:t xml:space="preserve"> : </w:t>
      </w:r>
      <w:r>
        <w:rPr>
          <w:rFonts w:ascii="Verdana" w:hAnsi="Verdana"/>
          <w:color w:val="000000"/>
          <w:sz w:val="20"/>
          <w:szCs w:val="20"/>
        </w:rPr>
        <w:t>Eventbee Inc</w:t>
      </w:r>
      <w:r>
        <w:rPr>
          <w:rFonts w:ascii="Verdana" w:hAnsi="Verdana"/>
          <w:sz w:val="20"/>
          <w:szCs w:val="20"/>
        </w:rPr>
        <w:t>.</w:t>
      </w:r>
      <w:r>
        <w:rPr>
          <w:rFonts w:ascii="Verdana" w:hAnsi="Verdana"/>
          <w:sz w:val="20"/>
          <w:szCs w:val="20"/>
        </w:rPr>
        <w:tab/>
      </w:r>
    </w:p>
    <w:p w:rsidR="00FA746F" w:rsidRPr="004F5567" w:rsidRDefault="00FA746F" w:rsidP="00FA746F">
      <w:pPr>
        <w:pStyle w:val="BodyText3"/>
        <w:ind w:left="3060" w:hanging="3060"/>
        <w:rPr>
          <w:rFonts w:ascii="Verdana" w:hAnsi="Verdana"/>
          <w:sz w:val="20"/>
          <w:szCs w:val="20"/>
        </w:rPr>
      </w:pPr>
      <w:r>
        <w:rPr>
          <w:rFonts w:ascii="Verdana" w:hAnsi="Verdana"/>
          <w:color w:val="000000"/>
          <w:sz w:val="20"/>
          <w:szCs w:val="20"/>
        </w:rPr>
        <w:t>Environment</w:t>
      </w:r>
      <w:r>
        <w:rPr>
          <w:rFonts w:ascii="Verdana" w:hAnsi="Verdana"/>
          <w:b/>
          <w:sz w:val="20"/>
          <w:szCs w:val="20"/>
        </w:rPr>
        <w:t xml:space="preserve">              : </w:t>
      </w:r>
      <w:r>
        <w:rPr>
          <w:rFonts w:ascii="Verdana" w:hAnsi="Verdana"/>
          <w:sz w:val="20"/>
          <w:szCs w:val="20"/>
        </w:rPr>
        <w:t>Andro</w:t>
      </w:r>
      <w:r w:rsidR="00D10B41">
        <w:rPr>
          <w:rFonts w:ascii="Verdana" w:hAnsi="Verdana"/>
          <w:sz w:val="20"/>
          <w:szCs w:val="20"/>
        </w:rPr>
        <w:t>i</w:t>
      </w:r>
      <w:r>
        <w:rPr>
          <w:rFonts w:ascii="Verdana" w:hAnsi="Verdana"/>
          <w:sz w:val="20"/>
          <w:szCs w:val="20"/>
        </w:rPr>
        <w:t>d IOS Application.</w:t>
      </w:r>
    </w:p>
    <w:p w:rsidR="00FA746F" w:rsidRDefault="00FA746F" w:rsidP="00FA746F">
      <w:pPr>
        <w:pStyle w:val="BodyText3"/>
        <w:ind w:left="3060" w:hanging="3060"/>
        <w:rPr>
          <w:rFonts w:ascii="Verdana" w:hAnsi="Verdana"/>
          <w:b/>
          <w:sz w:val="20"/>
          <w:szCs w:val="20"/>
        </w:rPr>
      </w:pPr>
      <w:r>
        <w:rPr>
          <w:rFonts w:ascii="Verdana" w:hAnsi="Verdana"/>
          <w:sz w:val="20"/>
          <w:szCs w:val="20"/>
        </w:rPr>
        <w:t>Duration</w:t>
      </w:r>
      <w:r>
        <w:rPr>
          <w:rFonts w:ascii="Verdana" w:hAnsi="Verdana"/>
          <w:b/>
          <w:sz w:val="20"/>
          <w:szCs w:val="20"/>
        </w:rPr>
        <w:t xml:space="preserve">                    : </w:t>
      </w:r>
      <w:r>
        <w:rPr>
          <w:rFonts w:ascii="Verdana" w:hAnsi="Verdana"/>
          <w:sz w:val="20"/>
          <w:szCs w:val="20"/>
        </w:rPr>
        <w:t xml:space="preserve"> </w:t>
      </w:r>
      <w:r w:rsidR="00BD32A5">
        <w:rPr>
          <w:rFonts w:ascii="Verdana" w:hAnsi="Verdana"/>
          <w:sz w:val="20"/>
          <w:szCs w:val="20"/>
        </w:rPr>
        <w:t>July 2014</w:t>
      </w:r>
      <w:r>
        <w:rPr>
          <w:rFonts w:ascii="Verdana" w:hAnsi="Verdana"/>
          <w:sz w:val="20"/>
          <w:szCs w:val="20"/>
        </w:rPr>
        <w:t xml:space="preserve"> – </w:t>
      </w:r>
      <w:r w:rsidR="00BD32A5">
        <w:rPr>
          <w:rFonts w:ascii="Verdana" w:hAnsi="Verdana"/>
          <w:sz w:val="20"/>
          <w:szCs w:val="20"/>
        </w:rPr>
        <w:t>Oct</w:t>
      </w:r>
      <w:r>
        <w:rPr>
          <w:rFonts w:ascii="Verdana" w:hAnsi="Verdana"/>
          <w:sz w:val="20"/>
          <w:szCs w:val="20"/>
        </w:rPr>
        <w:t xml:space="preserve"> 20</w:t>
      </w:r>
      <w:r w:rsidR="00BD32A5">
        <w:rPr>
          <w:rFonts w:ascii="Verdana" w:hAnsi="Verdana"/>
          <w:sz w:val="20"/>
          <w:szCs w:val="20"/>
        </w:rPr>
        <w:t>14</w:t>
      </w:r>
      <w:r>
        <w:rPr>
          <w:rFonts w:ascii="Verdana" w:hAnsi="Verdana"/>
          <w:b/>
          <w:sz w:val="20"/>
          <w:szCs w:val="20"/>
        </w:rPr>
        <w:t>.</w:t>
      </w:r>
    </w:p>
    <w:p w:rsidR="00FA746F" w:rsidRDefault="00FA746F" w:rsidP="00FA746F">
      <w:pPr>
        <w:rPr>
          <w:rFonts w:ascii="Verdana" w:hAnsi="Verdana"/>
          <w:sz w:val="20"/>
          <w:szCs w:val="20"/>
        </w:rPr>
      </w:pPr>
      <w:r>
        <w:rPr>
          <w:rFonts w:ascii="Verdana" w:hAnsi="Verdana"/>
          <w:sz w:val="20"/>
          <w:szCs w:val="20"/>
        </w:rPr>
        <w:t>Team Size</w:t>
      </w:r>
      <w:r>
        <w:rPr>
          <w:rFonts w:ascii="Verdana" w:hAnsi="Verdana"/>
          <w:b/>
          <w:sz w:val="20"/>
          <w:szCs w:val="20"/>
        </w:rPr>
        <w:t xml:space="preserve">                  : </w:t>
      </w:r>
      <w:r w:rsidR="007C3013">
        <w:rPr>
          <w:rFonts w:ascii="Verdana" w:hAnsi="Verdana"/>
          <w:sz w:val="20"/>
          <w:szCs w:val="20"/>
        </w:rPr>
        <w:t>4</w:t>
      </w:r>
    </w:p>
    <w:p w:rsidR="00FA746F" w:rsidRDefault="00FA746F" w:rsidP="00FA746F">
      <w:pPr>
        <w:spacing w:line="100" w:lineRule="atLeast"/>
        <w:rPr>
          <w:rFonts w:ascii="Verdana" w:hAnsi="Verdana"/>
          <w:sz w:val="20"/>
          <w:szCs w:val="20"/>
        </w:rPr>
      </w:pPr>
      <w:r>
        <w:rPr>
          <w:rFonts w:ascii="Verdana" w:hAnsi="Verdana"/>
          <w:sz w:val="20"/>
          <w:szCs w:val="20"/>
        </w:rPr>
        <w:t>Role</w:t>
      </w:r>
      <w:r>
        <w:rPr>
          <w:rFonts w:ascii="Verdana" w:hAnsi="Verdana"/>
          <w:b/>
          <w:sz w:val="20"/>
          <w:szCs w:val="20"/>
        </w:rPr>
        <w:tab/>
      </w:r>
      <w:r>
        <w:rPr>
          <w:rFonts w:ascii="Verdana" w:hAnsi="Verdana"/>
          <w:b/>
          <w:sz w:val="20"/>
          <w:szCs w:val="20"/>
        </w:rPr>
        <w:tab/>
      </w:r>
      <w:r>
        <w:rPr>
          <w:rFonts w:ascii="Verdana" w:hAnsi="Verdana"/>
          <w:b/>
          <w:sz w:val="20"/>
          <w:szCs w:val="20"/>
        </w:rPr>
        <w:tab/>
        <w:t xml:space="preserve"> : </w:t>
      </w:r>
      <w:r>
        <w:rPr>
          <w:rFonts w:ascii="Verdana" w:hAnsi="Verdana"/>
          <w:sz w:val="20"/>
          <w:szCs w:val="20"/>
        </w:rPr>
        <w:t>Test Lead.</w:t>
      </w:r>
    </w:p>
    <w:p w:rsidR="003E49BD" w:rsidRDefault="003E49BD" w:rsidP="00FA746F">
      <w:pPr>
        <w:spacing w:line="100" w:lineRule="atLeast"/>
        <w:rPr>
          <w:rFonts w:ascii="Verdana" w:hAnsi="Verdana"/>
          <w:sz w:val="20"/>
          <w:szCs w:val="20"/>
        </w:rPr>
      </w:pPr>
    </w:p>
    <w:p w:rsidR="00325489" w:rsidRDefault="00325489" w:rsidP="003E49BD">
      <w:pPr>
        <w:spacing w:line="100" w:lineRule="atLeast"/>
        <w:rPr>
          <w:rFonts w:ascii="Verdana" w:hAnsi="Verdana"/>
          <w:b/>
          <w:sz w:val="20"/>
          <w:szCs w:val="20"/>
        </w:rPr>
      </w:pPr>
    </w:p>
    <w:p w:rsidR="003E49BD" w:rsidRDefault="003E49BD" w:rsidP="003E49BD">
      <w:pPr>
        <w:spacing w:line="100" w:lineRule="atLeast"/>
        <w:rPr>
          <w:rFonts w:ascii="Verdana" w:hAnsi="Verdana"/>
          <w:b/>
          <w:sz w:val="20"/>
          <w:szCs w:val="20"/>
        </w:rPr>
      </w:pPr>
      <w:r>
        <w:rPr>
          <w:rFonts w:ascii="Verdana" w:hAnsi="Verdana"/>
          <w:b/>
          <w:sz w:val="20"/>
          <w:szCs w:val="20"/>
        </w:rPr>
        <w:t>Description:</w:t>
      </w:r>
    </w:p>
    <w:p w:rsidR="003E49BD" w:rsidRDefault="003E49BD" w:rsidP="003E49BD">
      <w:pPr>
        <w:spacing w:line="100" w:lineRule="atLeast"/>
        <w:rPr>
          <w:rFonts w:ascii="Verdana" w:hAnsi="Verdana"/>
          <w:b/>
          <w:sz w:val="20"/>
          <w:szCs w:val="20"/>
        </w:rPr>
      </w:pPr>
    </w:p>
    <w:p w:rsidR="003E49BD" w:rsidRDefault="003E49BD" w:rsidP="003E49BD">
      <w:pPr>
        <w:spacing w:line="100" w:lineRule="atLeast"/>
        <w:rPr>
          <w:rFonts w:ascii="Verdana" w:hAnsi="Verdana"/>
          <w:sz w:val="20"/>
          <w:szCs w:val="20"/>
        </w:rPr>
      </w:pPr>
      <w:r>
        <w:rPr>
          <w:rFonts w:ascii="Verdana" w:hAnsi="Verdana"/>
          <w:sz w:val="20"/>
          <w:szCs w:val="20"/>
        </w:rPr>
        <w:t>Managing attendees check-in and ticketing sales at event venues with this application. We can maintain total tickets sold status and transaction details also. And also we can maintain attendees check-in and check-out management. We can scan QR codes and bar codes which are printed on ticket purchases printouts with this application.</w:t>
      </w:r>
    </w:p>
    <w:p w:rsidR="003E49BD" w:rsidRDefault="003E49BD" w:rsidP="003E49BD">
      <w:pPr>
        <w:spacing w:line="100" w:lineRule="atLeast"/>
        <w:rPr>
          <w:rFonts w:ascii="Verdana" w:hAnsi="Verdana"/>
          <w:sz w:val="20"/>
          <w:szCs w:val="20"/>
        </w:rPr>
      </w:pPr>
    </w:p>
    <w:p w:rsidR="00325489" w:rsidRDefault="00325489" w:rsidP="003E49BD">
      <w:pPr>
        <w:ind w:right="162"/>
        <w:jc w:val="both"/>
        <w:rPr>
          <w:rFonts w:ascii="Verdana" w:hAnsi="Verdana"/>
          <w:b/>
          <w:bCs/>
          <w:sz w:val="20"/>
          <w:szCs w:val="20"/>
        </w:rPr>
      </w:pPr>
    </w:p>
    <w:p w:rsidR="003E49BD" w:rsidRDefault="003E49BD" w:rsidP="003E49BD">
      <w:pPr>
        <w:ind w:right="162"/>
        <w:jc w:val="both"/>
        <w:rPr>
          <w:rFonts w:ascii="Verdana" w:hAnsi="Verdana"/>
          <w:b/>
          <w:sz w:val="20"/>
          <w:szCs w:val="20"/>
        </w:rPr>
      </w:pPr>
      <w:r>
        <w:rPr>
          <w:rFonts w:ascii="Verdana" w:hAnsi="Verdana"/>
          <w:b/>
          <w:bCs/>
          <w:sz w:val="20"/>
          <w:szCs w:val="20"/>
        </w:rPr>
        <w:t>Roles and Responsibilities</w:t>
      </w:r>
      <w:r>
        <w:rPr>
          <w:rFonts w:ascii="Verdana" w:hAnsi="Verdana"/>
          <w:b/>
          <w:sz w:val="20"/>
          <w:szCs w:val="20"/>
        </w:rPr>
        <w:t>:</w:t>
      </w:r>
    </w:p>
    <w:p w:rsidR="003E49BD" w:rsidRDefault="003E49BD" w:rsidP="003E49BD">
      <w:pPr>
        <w:ind w:right="162"/>
        <w:jc w:val="both"/>
        <w:rPr>
          <w:rFonts w:ascii="Verdana" w:hAnsi="Verdana"/>
          <w:b/>
          <w:sz w:val="20"/>
          <w:szCs w:val="20"/>
        </w:rPr>
      </w:pPr>
    </w:p>
    <w:p w:rsidR="003E49BD" w:rsidRDefault="003E49BD" w:rsidP="003E49BD">
      <w:pPr>
        <w:numPr>
          <w:ilvl w:val="0"/>
          <w:numId w:val="3"/>
        </w:numPr>
        <w:suppressAutoHyphens w:val="0"/>
        <w:ind w:left="0" w:right="162" w:firstLine="0"/>
        <w:rPr>
          <w:rFonts w:ascii="Verdana" w:hAnsi="Verdana"/>
          <w:bCs/>
          <w:sz w:val="20"/>
          <w:szCs w:val="20"/>
        </w:rPr>
      </w:pPr>
      <w:r>
        <w:rPr>
          <w:rFonts w:ascii="Verdana" w:hAnsi="Verdana"/>
          <w:bCs/>
          <w:sz w:val="20"/>
          <w:szCs w:val="20"/>
        </w:rPr>
        <w:t xml:space="preserve">Understanding the Requirements. </w:t>
      </w:r>
    </w:p>
    <w:p w:rsidR="003E49BD" w:rsidRDefault="003E49BD" w:rsidP="003E49BD">
      <w:pPr>
        <w:numPr>
          <w:ilvl w:val="0"/>
          <w:numId w:val="3"/>
        </w:numPr>
        <w:suppressAutoHyphens w:val="0"/>
        <w:ind w:left="0" w:right="162" w:firstLine="0"/>
        <w:rPr>
          <w:rFonts w:ascii="Verdana" w:hAnsi="Verdana"/>
          <w:bCs/>
          <w:sz w:val="20"/>
          <w:szCs w:val="20"/>
        </w:rPr>
      </w:pPr>
      <w:r>
        <w:rPr>
          <w:rFonts w:ascii="Verdana" w:hAnsi="Verdana"/>
          <w:bCs/>
          <w:sz w:val="20"/>
          <w:szCs w:val="20"/>
        </w:rPr>
        <w:t>Involved in preparation of Input Test Data and maintaining the data.</w:t>
      </w:r>
    </w:p>
    <w:p w:rsidR="003E49BD" w:rsidRDefault="003E49BD" w:rsidP="003E49BD">
      <w:pPr>
        <w:numPr>
          <w:ilvl w:val="0"/>
          <w:numId w:val="3"/>
        </w:numPr>
        <w:suppressAutoHyphens w:val="0"/>
        <w:ind w:left="0" w:right="162" w:firstLine="0"/>
        <w:rPr>
          <w:rFonts w:ascii="Verdana" w:hAnsi="Verdana"/>
          <w:bCs/>
          <w:sz w:val="20"/>
          <w:szCs w:val="20"/>
        </w:rPr>
      </w:pPr>
      <w:r>
        <w:rPr>
          <w:rFonts w:ascii="Verdana" w:hAnsi="Verdana"/>
          <w:bCs/>
          <w:sz w:val="20"/>
          <w:szCs w:val="20"/>
        </w:rPr>
        <w:t>Involved in the preparation of Feasibility study Documentation.</w:t>
      </w:r>
    </w:p>
    <w:p w:rsidR="003E49BD" w:rsidRDefault="003E49BD" w:rsidP="003E49BD">
      <w:pPr>
        <w:numPr>
          <w:ilvl w:val="0"/>
          <w:numId w:val="3"/>
        </w:numPr>
        <w:suppressAutoHyphens w:val="0"/>
        <w:ind w:left="0" w:right="162" w:firstLine="0"/>
        <w:rPr>
          <w:rFonts w:ascii="Verdana" w:hAnsi="Verdana"/>
          <w:sz w:val="20"/>
          <w:szCs w:val="20"/>
        </w:rPr>
      </w:pPr>
      <w:r>
        <w:rPr>
          <w:rFonts w:ascii="Verdana" w:hAnsi="Verdana"/>
          <w:sz w:val="20"/>
          <w:szCs w:val="20"/>
        </w:rPr>
        <w:t>Developed test cases to test the application based on the requirements.</w:t>
      </w:r>
    </w:p>
    <w:p w:rsidR="003E49BD" w:rsidRDefault="003E49BD" w:rsidP="003E49BD">
      <w:pPr>
        <w:numPr>
          <w:ilvl w:val="0"/>
          <w:numId w:val="3"/>
        </w:numPr>
        <w:suppressAutoHyphens w:val="0"/>
        <w:ind w:left="0" w:right="162" w:firstLine="0"/>
        <w:rPr>
          <w:rFonts w:ascii="Verdana" w:hAnsi="Verdana"/>
          <w:bCs/>
          <w:sz w:val="20"/>
          <w:szCs w:val="20"/>
        </w:rPr>
      </w:pPr>
      <w:r>
        <w:rPr>
          <w:rFonts w:ascii="Verdana" w:hAnsi="Verdana"/>
          <w:bCs/>
          <w:sz w:val="20"/>
          <w:szCs w:val="20"/>
        </w:rPr>
        <w:t>Executed all the test cases in every build.</w:t>
      </w:r>
    </w:p>
    <w:p w:rsidR="003E49BD" w:rsidRDefault="003E49BD" w:rsidP="003E49BD">
      <w:pPr>
        <w:numPr>
          <w:ilvl w:val="0"/>
          <w:numId w:val="3"/>
        </w:numPr>
        <w:suppressAutoHyphens w:val="0"/>
        <w:ind w:left="0" w:right="162" w:firstLine="0"/>
        <w:rPr>
          <w:rFonts w:ascii="Verdana" w:hAnsi="Verdana"/>
          <w:bCs/>
          <w:sz w:val="20"/>
          <w:szCs w:val="20"/>
        </w:rPr>
      </w:pPr>
      <w:r>
        <w:rPr>
          <w:rFonts w:ascii="Verdana" w:hAnsi="Verdana"/>
          <w:bCs/>
          <w:sz w:val="20"/>
          <w:szCs w:val="20"/>
        </w:rPr>
        <w:t>Reporting the bugs using Mantis.</w:t>
      </w:r>
    </w:p>
    <w:p w:rsidR="003E49BD" w:rsidRDefault="003E49BD" w:rsidP="003E49BD">
      <w:pPr>
        <w:numPr>
          <w:ilvl w:val="0"/>
          <w:numId w:val="3"/>
        </w:numPr>
        <w:suppressAutoHyphens w:val="0"/>
        <w:ind w:left="0" w:right="162" w:firstLine="0"/>
        <w:rPr>
          <w:rFonts w:ascii="Verdana" w:hAnsi="Verdana"/>
          <w:bCs/>
          <w:sz w:val="20"/>
          <w:szCs w:val="20"/>
        </w:rPr>
      </w:pPr>
      <w:r>
        <w:rPr>
          <w:rFonts w:ascii="Verdana" w:hAnsi="Verdana"/>
          <w:bCs/>
          <w:sz w:val="20"/>
          <w:szCs w:val="20"/>
        </w:rPr>
        <w:t>Involved maintaining and debugging of failed test cases.</w:t>
      </w:r>
    </w:p>
    <w:p w:rsidR="003E49BD" w:rsidRDefault="003E49BD" w:rsidP="003E49BD">
      <w:pPr>
        <w:numPr>
          <w:ilvl w:val="0"/>
          <w:numId w:val="3"/>
        </w:numPr>
        <w:suppressAutoHyphens w:val="0"/>
        <w:ind w:left="0" w:right="162" w:firstLine="0"/>
        <w:rPr>
          <w:rFonts w:ascii="Verdana" w:hAnsi="Verdana"/>
          <w:bCs/>
          <w:sz w:val="20"/>
          <w:szCs w:val="20"/>
        </w:rPr>
      </w:pPr>
      <w:r>
        <w:rPr>
          <w:rFonts w:ascii="Verdana" w:hAnsi="Verdana"/>
          <w:bCs/>
          <w:sz w:val="20"/>
          <w:szCs w:val="20"/>
        </w:rPr>
        <w:t>Preparing result documents.</w:t>
      </w:r>
    </w:p>
    <w:p w:rsidR="003E49BD" w:rsidRDefault="003E49BD" w:rsidP="00FA746F">
      <w:pPr>
        <w:spacing w:line="100" w:lineRule="atLeast"/>
        <w:rPr>
          <w:rFonts w:ascii="Verdana" w:hAnsi="Verdana"/>
          <w:sz w:val="20"/>
          <w:szCs w:val="20"/>
        </w:rPr>
      </w:pPr>
    </w:p>
    <w:p w:rsidR="00FA746F" w:rsidRDefault="00FA746F" w:rsidP="00D65AD6">
      <w:pPr>
        <w:spacing w:line="100" w:lineRule="atLeast"/>
        <w:rPr>
          <w:rFonts w:ascii="Verdana" w:hAnsi="Verdana"/>
          <w:sz w:val="20"/>
          <w:szCs w:val="20"/>
        </w:rPr>
      </w:pPr>
    </w:p>
    <w:p w:rsidR="00D65AD6" w:rsidRDefault="00D65AD6" w:rsidP="00D65AD6">
      <w:pPr>
        <w:spacing w:line="100" w:lineRule="atLeast"/>
        <w:rPr>
          <w:rFonts w:ascii="Verdana" w:hAnsi="Verdana"/>
          <w:b/>
          <w:sz w:val="20"/>
          <w:szCs w:val="20"/>
          <w:u w:val="single"/>
        </w:rPr>
      </w:pPr>
    </w:p>
    <w:p w:rsidR="00640A73" w:rsidRDefault="00640A73" w:rsidP="00640A73">
      <w:pPr>
        <w:spacing w:line="100" w:lineRule="atLeast"/>
        <w:rPr>
          <w:rFonts w:ascii="Verdana" w:hAnsi="Verdana"/>
          <w:b/>
          <w:sz w:val="20"/>
          <w:szCs w:val="20"/>
          <w:u w:val="single"/>
        </w:rPr>
      </w:pPr>
    </w:p>
    <w:p w:rsidR="00640A73" w:rsidRDefault="00CD61BE" w:rsidP="00640A73">
      <w:pPr>
        <w:rPr>
          <w:rFonts w:ascii="Verdana" w:hAnsi="Verdana"/>
          <w:b/>
          <w:bCs/>
          <w:color w:val="000000"/>
          <w:sz w:val="20"/>
          <w:szCs w:val="20"/>
        </w:rPr>
      </w:pPr>
      <w:r>
        <w:rPr>
          <w:rFonts w:ascii="Verdana" w:hAnsi="Verdana"/>
          <w:b/>
          <w:bCs/>
          <w:color w:val="000000"/>
          <w:sz w:val="20"/>
          <w:szCs w:val="20"/>
        </w:rPr>
        <w:t>Project # 5</w:t>
      </w:r>
      <w:r w:rsidR="00640A73">
        <w:rPr>
          <w:rFonts w:ascii="Verdana" w:hAnsi="Verdana"/>
          <w:b/>
          <w:bCs/>
          <w:color w:val="000000"/>
          <w:sz w:val="20"/>
          <w:szCs w:val="20"/>
        </w:rPr>
        <w:t xml:space="preserve">    </w:t>
      </w:r>
      <w:r w:rsidR="00640A73">
        <w:rPr>
          <w:rFonts w:ascii="Verdana" w:hAnsi="Verdana"/>
          <w:b/>
          <w:bCs/>
          <w:color w:val="000000"/>
          <w:sz w:val="20"/>
          <w:szCs w:val="20"/>
        </w:rPr>
        <w:tab/>
        <w:t xml:space="preserve"> : Wiki Loan</w:t>
      </w:r>
    </w:p>
    <w:p w:rsidR="00640A73" w:rsidRDefault="00640A73" w:rsidP="00640A73">
      <w:pPr>
        <w:tabs>
          <w:tab w:val="left" w:pos="720"/>
          <w:tab w:val="left" w:pos="1440"/>
          <w:tab w:val="left" w:pos="2160"/>
          <w:tab w:val="left" w:pos="2880"/>
          <w:tab w:val="left" w:pos="6030"/>
        </w:tabs>
        <w:rPr>
          <w:rFonts w:ascii="Verdana" w:hAnsi="Verdana"/>
          <w:sz w:val="20"/>
          <w:szCs w:val="20"/>
        </w:rPr>
      </w:pPr>
      <w:r>
        <w:rPr>
          <w:rFonts w:ascii="Verdana" w:hAnsi="Verdana"/>
          <w:sz w:val="20"/>
          <w:szCs w:val="20"/>
        </w:rPr>
        <w:t>Client</w:t>
      </w:r>
      <w:r>
        <w:rPr>
          <w:rFonts w:ascii="Verdana" w:hAnsi="Verdana"/>
          <w:b/>
          <w:sz w:val="20"/>
          <w:szCs w:val="20"/>
        </w:rPr>
        <w:tab/>
      </w:r>
      <w:r>
        <w:rPr>
          <w:rFonts w:ascii="Verdana" w:hAnsi="Verdana"/>
          <w:b/>
          <w:sz w:val="20"/>
          <w:szCs w:val="20"/>
        </w:rPr>
        <w:tab/>
      </w:r>
      <w:r>
        <w:rPr>
          <w:rFonts w:ascii="Verdana" w:hAnsi="Verdana"/>
          <w:b/>
          <w:sz w:val="20"/>
          <w:szCs w:val="20"/>
        </w:rPr>
        <w:tab/>
        <w:t xml:space="preserve"> : </w:t>
      </w:r>
      <w:r>
        <w:rPr>
          <w:rFonts w:ascii="Verdana" w:hAnsi="Verdana"/>
          <w:sz w:val="20"/>
          <w:szCs w:val="20"/>
        </w:rPr>
        <w:t>Swapadebt Inc.</w:t>
      </w:r>
      <w:r>
        <w:rPr>
          <w:rFonts w:ascii="Verdana" w:hAnsi="Verdana"/>
          <w:sz w:val="20"/>
          <w:szCs w:val="20"/>
        </w:rPr>
        <w:tab/>
      </w:r>
    </w:p>
    <w:p w:rsidR="00640A73" w:rsidRDefault="00640A73" w:rsidP="00640A73">
      <w:pPr>
        <w:pStyle w:val="BodyText3"/>
        <w:ind w:left="3060" w:hanging="3060"/>
        <w:rPr>
          <w:rFonts w:ascii="Verdana" w:hAnsi="Verdana"/>
          <w:sz w:val="20"/>
          <w:szCs w:val="20"/>
        </w:rPr>
      </w:pPr>
      <w:r>
        <w:rPr>
          <w:rFonts w:ascii="Verdana" w:hAnsi="Verdana"/>
          <w:color w:val="000000"/>
          <w:sz w:val="20"/>
          <w:szCs w:val="20"/>
        </w:rPr>
        <w:t>Environment</w:t>
      </w:r>
      <w:r>
        <w:rPr>
          <w:rFonts w:ascii="Verdana" w:hAnsi="Verdana"/>
          <w:b/>
          <w:sz w:val="20"/>
          <w:szCs w:val="20"/>
        </w:rPr>
        <w:t xml:space="preserve">              : </w:t>
      </w:r>
      <w:r>
        <w:rPr>
          <w:rFonts w:ascii="Verdana" w:hAnsi="Verdana"/>
          <w:sz w:val="20"/>
          <w:szCs w:val="20"/>
        </w:rPr>
        <w:t>PHP and MYSQL</w:t>
      </w:r>
    </w:p>
    <w:p w:rsidR="00640A73" w:rsidRDefault="00640A73" w:rsidP="00640A73">
      <w:pPr>
        <w:pStyle w:val="BodyText3"/>
        <w:ind w:left="3060" w:hanging="3060"/>
        <w:rPr>
          <w:rFonts w:ascii="Verdana" w:hAnsi="Verdana"/>
          <w:b/>
          <w:sz w:val="20"/>
          <w:szCs w:val="20"/>
        </w:rPr>
      </w:pPr>
      <w:r>
        <w:rPr>
          <w:rFonts w:ascii="Verdana" w:hAnsi="Verdana"/>
          <w:sz w:val="20"/>
          <w:szCs w:val="20"/>
        </w:rPr>
        <w:t>Duration</w:t>
      </w:r>
      <w:r>
        <w:rPr>
          <w:rFonts w:ascii="Verdana" w:hAnsi="Verdana"/>
          <w:b/>
          <w:sz w:val="20"/>
          <w:szCs w:val="20"/>
        </w:rPr>
        <w:t xml:space="preserve">                    : </w:t>
      </w:r>
      <w:r w:rsidR="000D4662">
        <w:rPr>
          <w:rFonts w:ascii="Verdana" w:hAnsi="Verdana"/>
          <w:sz w:val="20"/>
          <w:szCs w:val="20"/>
        </w:rPr>
        <w:t>Sep 2008</w:t>
      </w:r>
      <w:r>
        <w:rPr>
          <w:rFonts w:ascii="Verdana" w:hAnsi="Verdana"/>
          <w:sz w:val="20"/>
          <w:szCs w:val="20"/>
        </w:rPr>
        <w:t xml:space="preserve"> – </w:t>
      </w:r>
      <w:r w:rsidR="000D4662">
        <w:rPr>
          <w:rFonts w:ascii="Verdana" w:hAnsi="Verdana"/>
          <w:sz w:val="20"/>
          <w:szCs w:val="20"/>
        </w:rPr>
        <w:t>Aug 2009</w:t>
      </w:r>
      <w:r>
        <w:rPr>
          <w:rFonts w:ascii="Verdana" w:hAnsi="Verdana"/>
          <w:b/>
          <w:sz w:val="20"/>
          <w:szCs w:val="20"/>
        </w:rPr>
        <w:t>.</w:t>
      </w:r>
    </w:p>
    <w:p w:rsidR="00640A73" w:rsidRDefault="00640A73" w:rsidP="00640A73">
      <w:pPr>
        <w:rPr>
          <w:rFonts w:ascii="Verdana" w:hAnsi="Verdana"/>
          <w:sz w:val="20"/>
          <w:szCs w:val="20"/>
        </w:rPr>
      </w:pPr>
      <w:r>
        <w:rPr>
          <w:rFonts w:ascii="Verdana" w:hAnsi="Verdana"/>
          <w:sz w:val="20"/>
          <w:szCs w:val="20"/>
        </w:rPr>
        <w:t>Team Size</w:t>
      </w:r>
      <w:r>
        <w:rPr>
          <w:rFonts w:ascii="Verdana" w:hAnsi="Verdana"/>
          <w:b/>
          <w:sz w:val="20"/>
          <w:szCs w:val="20"/>
        </w:rPr>
        <w:t xml:space="preserve">                  : </w:t>
      </w:r>
      <w:r>
        <w:rPr>
          <w:rFonts w:ascii="Verdana" w:hAnsi="Verdana"/>
          <w:sz w:val="20"/>
          <w:szCs w:val="20"/>
        </w:rPr>
        <w:t>10</w:t>
      </w:r>
    </w:p>
    <w:p w:rsidR="00640A73" w:rsidRDefault="00640A73" w:rsidP="00640A73">
      <w:pPr>
        <w:tabs>
          <w:tab w:val="left" w:pos="720"/>
          <w:tab w:val="left" w:pos="1440"/>
          <w:tab w:val="left" w:pos="2160"/>
          <w:tab w:val="left" w:pos="2880"/>
          <w:tab w:val="left" w:pos="3600"/>
          <w:tab w:val="left" w:pos="4320"/>
          <w:tab w:val="left" w:pos="7545"/>
        </w:tabs>
        <w:rPr>
          <w:rFonts w:ascii="Verdana" w:hAnsi="Verdana"/>
          <w:sz w:val="20"/>
          <w:szCs w:val="20"/>
        </w:rPr>
      </w:pPr>
      <w:r>
        <w:rPr>
          <w:rFonts w:ascii="Verdana" w:hAnsi="Verdana"/>
          <w:sz w:val="20"/>
          <w:szCs w:val="20"/>
        </w:rPr>
        <w:t>Role</w:t>
      </w:r>
      <w:r>
        <w:rPr>
          <w:rFonts w:ascii="Verdana" w:hAnsi="Verdana"/>
          <w:b/>
          <w:sz w:val="20"/>
          <w:szCs w:val="20"/>
        </w:rPr>
        <w:tab/>
      </w:r>
      <w:r>
        <w:rPr>
          <w:rFonts w:ascii="Verdana" w:hAnsi="Verdana"/>
          <w:b/>
          <w:sz w:val="20"/>
          <w:szCs w:val="20"/>
        </w:rPr>
        <w:tab/>
      </w:r>
      <w:r>
        <w:rPr>
          <w:rFonts w:ascii="Verdana" w:hAnsi="Verdana"/>
          <w:b/>
          <w:sz w:val="20"/>
          <w:szCs w:val="20"/>
        </w:rPr>
        <w:tab/>
        <w:t xml:space="preserve"> : </w:t>
      </w:r>
      <w:r>
        <w:rPr>
          <w:rFonts w:ascii="Verdana" w:hAnsi="Verdana"/>
          <w:sz w:val="20"/>
          <w:szCs w:val="20"/>
        </w:rPr>
        <w:t>Software Testing Engineer</w:t>
      </w:r>
      <w:r>
        <w:rPr>
          <w:rFonts w:ascii="Verdana" w:hAnsi="Verdana"/>
          <w:sz w:val="20"/>
          <w:szCs w:val="20"/>
        </w:rPr>
        <w:tab/>
      </w:r>
    </w:p>
    <w:p w:rsidR="00640A73" w:rsidRDefault="00640A73" w:rsidP="00640A73">
      <w:pPr>
        <w:rPr>
          <w:rFonts w:ascii="Verdana" w:hAnsi="Verdana"/>
          <w:sz w:val="20"/>
          <w:szCs w:val="20"/>
        </w:rPr>
      </w:pPr>
    </w:p>
    <w:p w:rsidR="00640A73" w:rsidRDefault="00640A73" w:rsidP="00640A73">
      <w:pPr>
        <w:rPr>
          <w:rFonts w:ascii="Verdana" w:hAnsi="Verdana"/>
          <w:sz w:val="20"/>
          <w:szCs w:val="20"/>
        </w:rPr>
      </w:pPr>
    </w:p>
    <w:p w:rsidR="00640A73" w:rsidRDefault="00640A73" w:rsidP="00640A73">
      <w:pPr>
        <w:pStyle w:val="BodyTextIndent"/>
        <w:ind w:left="0"/>
        <w:rPr>
          <w:rFonts w:ascii="Verdana" w:hAnsi="Verdana"/>
          <w:b/>
          <w:sz w:val="20"/>
          <w:szCs w:val="20"/>
        </w:rPr>
      </w:pPr>
      <w:r>
        <w:rPr>
          <w:rFonts w:ascii="Verdana" w:hAnsi="Verdana"/>
          <w:b/>
          <w:sz w:val="20"/>
          <w:szCs w:val="20"/>
        </w:rPr>
        <w:t>Description:</w:t>
      </w:r>
    </w:p>
    <w:p w:rsidR="00640A73" w:rsidRDefault="00640A73" w:rsidP="00640A73">
      <w:pPr>
        <w:pStyle w:val="BodyText2"/>
        <w:rPr>
          <w:rFonts w:ascii="Verdana" w:hAnsi="Verdana"/>
          <w:sz w:val="20"/>
          <w:szCs w:val="20"/>
        </w:rPr>
      </w:pPr>
      <w:r>
        <w:rPr>
          <w:rFonts w:ascii="Verdana" w:hAnsi="Verdana"/>
          <w:sz w:val="20"/>
          <w:szCs w:val="20"/>
        </w:rPr>
        <w:t>Wiki Loan is a person to person social lending community to borrow or lend money between family and friends. It provides credit reports and the credit doctor to improve the credit grade of the borrower. Lender can lend money by selecting a borrower from the listing..,</w:t>
      </w:r>
    </w:p>
    <w:p w:rsidR="00325489" w:rsidRDefault="00325489" w:rsidP="00640A73">
      <w:pPr>
        <w:ind w:right="162"/>
        <w:jc w:val="both"/>
        <w:rPr>
          <w:rFonts w:ascii="Verdana" w:hAnsi="Verdana"/>
          <w:b/>
          <w:bCs/>
          <w:sz w:val="20"/>
          <w:szCs w:val="20"/>
        </w:rPr>
      </w:pPr>
    </w:p>
    <w:p w:rsidR="00325489" w:rsidRDefault="00325489" w:rsidP="00640A73">
      <w:pPr>
        <w:ind w:right="162"/>
        <w:jc w:val="both"/>
        <w:rPr>
          <w:rFonts w:ascii="Verdana" w:hAnsi="Verdana"/>
          <w:b/>
          <w:bCs/>
          <w:sz w:val="20"/>
          <w:szCs w:val="20"/>
        </w:rPr>
      </w:pPr>
    </w:p>
    <w:p w:rsidR="00325489" w:rsidRDefault="00325489" w:rsidP="00640A73">
      <w:pPr>
        <w:ind w:right="162"/>
        <w:jc w:val="both"/>
        <w:rPr>
          <w:rFonts w:ascii="Verdana" w:hAnsi="Verdana"/>
          <w:b/>
          <w:bCs/>
          <w:sz w:val="20"/>
          <w:szCs w:val="20"/>
        </w:rPr>
      </w:pPr>
    </w:p>
    <w:p w:rsidR="00640A73" w:rsidRDefault="00640A73" w:rsidP="00640A73">
      <w:pPr>
        <w:ind w:right="162"/>
        <w:jc w:val="both"/>
        <w:rPr>
          <w:rFonts w:ascii="Verdana" w:hAnsi="Verdana"/>
          <w:b/>
          <w:sz w:val="20"/>
          <w:szCs w:val="20"/>
        </w:rPr>
      </w:pPr>
      <w:r>
        <w:rPr>
          <w:rFonts w:ascii="Verdana" w:hAnsi="Verdana"/>
          <w:b/>
          <w:bCs/>
          <w:sz w:val="20"/>
          <w:szCs w:val="20"/>
        </w:rPr>
        <w:lastRenderedPageBreak/>
        <w:t>Roles and Responsibilities</w:t>
      </w:r>
      <w:r>
        <w:rPr>
          <w:rFonts w:ascii="Verdana" w:hAnsi="Verdana"/>
          <w:b/>
          <w:sz w:val="20"/>
          <w:szCs w:val="20"/>
        </w:rPr>
        <w:t>:</w:t>
      </w:r>
    </w:p>
    <w:p w:rsidR="00640A73" w:rsidRDefault="00640A73" w:rsidP="00640A73">
      <w:pPr>
        <w:ind w:right="162"/>
        <w:jc w:val="both"/>
        <w:rPr>
          <w:rFonts w:ascii="Verdana" w:hAnsi="Verdana"/>
          <w:b/>
          <w:sz w:val="20"/>
          <w:szCs w:val="20"/>
        </w:rPr>
      </w:pP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sz w:val="20"/>
          <w:szCs w:val="20"/>
        </w:rPr>
        <w:t>Understanding the Business requirements.</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sz w:val="20"/>
          <w:szCs w:val="20"/>
        </w:rPr>
        <w:t>Writing the test cases &amp; executing the test cases.</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sz w:val="20"/>
          <w:szCs w:val="20"/>
        </w:rPr>
        <w:t>Tracking the bugs &amp; r</w:t>
      </w:r>
      <w:r>
        <w:rPr>
          <w:rFonts w:ascii="Verdana" w:hAnsi="Verdana"/>
          <w:color w:val="333333"/>
          <w:sz w:val="20"/>
          <w:szCs w:val="20"/>
        </w:rPr>
        <w:t>eporting</w:t>
      </w:r>
      <w:r>
        <w:rPr>
          <w:rFonts w:ascii="Verdana" w:hAnsi="Verdana"/>
          <w:color w:val="FF0000"/>
          <w:sz w:val="20"/>
          <w:szCs w:val="20"/>
        </w:rPr>
        <w:t xml:space="preserve"> </w:t>
      </w:r>
      <w:r>
        <w:rPr>
          <w:rFonts w:ascii="Verdana" w:hAnsi="Verdana"/>
          <w:sz w:val="20"/>
          <w:szCs w:val="20"/>
        </w:rPr>
        <w:t>the bugs using Mantis.</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sz w:val="20"/>
          <w:szCs w:val="20"/>
        </w:rPr>
        <w:t>Bug-verification.</w:t>
      </w:r>
    </w:p>
    <w:p w:rsidR="00640A73" w:rsidRDefault="00640A73" w:rsidP="00640A73">
      <w:pPr>
        <w:numPr>
          <w:ilvl w:val="0"/>
          <w:numId w:val="3"/>
        </w:numPr>
        <w:suppressAutoHyphens w:val="0"/>
        <w:ind w:left="0" w:right="162" w:firstLine="0"/>
        <w:rPr>
          <w:rFonts w:ascii="Verdana" w:hAnsi="Verdana"/>
          <w:bCs/>
          <w:sz w:val="20"/>
          <w:szCs w:val="20"/>
        </w:rPr>
      </w:pPr>
      <w:r>
        <w:rPr>
          <w:rFonts w:ascii="Verdana" w:hAnsi="Verdana"/>
          <w:sz w:val="20"/>
          <w:szCs w:val="20"/>
        </w:rPr>
        <w:t>Preparing result documents.</w:t>
      </w:r>
    </w:p>
    <w:p w:rsidR="00640A73" w:rsidRDefault="00640A73" w:rsidP="00640A73">
      <w:pPr>
        <w:rPr>
          <w:rFonts w:ascii="Verdana" w:hAnsi="Verdana"/>
          <w:sz w:val="20"/>
          <w:szCs w:val="20"/>
        </w:rPr>
      </w:pPr>
    </w:p>
    <w:sectPr w:rsidR="00640A73" w:rsidSect="009B04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2"/>
    <w:lvl w:ilvl="0">
      <w:start w:val="1"/>
      <w:numFmt w:val="bullet"/>
      <w:lvlText w:val=""/>
      <w:lvlJc w:val="left"/>
      <w:pPr>
        <w:tabs>
          <w:tab w:val="num" w:pos="360"/>
        </w:tabs>
        <w:ind w:left="360" w:hanging="360"/>
      </w:pPr>
      <w:rPr>
        <w:rFonts w:ascii="Wingdings" w:hAnsi="Wingdings"/>
        <w:sz w:val="20"/>
      </w:rPr>
    </w:lvl>
    <w:lvl w:ilvl="1">
      <w:start w:val="1"/>
      <w:numFmt w:val="decimal"/>
      <w:lvlText w:val="%2."/>
      <w:lvlJc w:val="left"/>
      <w:pPr>
        <w:tabs>
          <w:tab w:val="num" w:pos="1440"/>
        </w:tabs>
        <w:ind w:left="1440" w:hanging="360"/>
      </w:pPr>
    </w:lvl>
    <w:lvl w:ilvl="2">
      <w:start w:val="1"/>
      <w:numFmt w:val="decimal"/>
      <w:lvlText w:val="%2.%3."/>
      <w:lvlJc w:val="left"/>
      <w:pPr>
        <w:tabs>
          <w:tab w:val="num" w:pos="2160"/>
        </w:tabs>
        <w:ind w:left="2160" w:hanging="360"/>
      </w:pPr>
    </w:lvl>
    <w:lvl w:ilvl="3">
      <w:start w:val="1"/>
      <w:numFmt w:val="decimal"/>
      <w:lvlText w:val="%2.%3.%4."/>
      <w:lvlJc w:val="left"/>
      <w:pPr>
        <w:tabs>
          <w:tab w:val="num" w:pos="2880"/>
        </w:tabs>
        <w:ind w:left="2880" w:hanging="360"/>
      </w:pPr>
    </w:lvl>
    <w:lvl w:ilvl="4">
      <w:start w:val="1"/>
      <w:numFmt w:val="decimal"/>
      <w:lvlText w:val="%2.%3.%4.%5."/>
      <w:lvlJc w:val="left"/>
      <w:pPr>
        <w:tabs>
          <w:tab w:val="num" w:pos="3600"/>
        </w:tabs>
        <w:ind w:left="3600" w:hanging="360"/>
      </w:pPr>
    </w:lvl>
    <w:lvl w:ilvl="5">
      <w:start w:val="1"/>
      <w:numFmt w:val="decimal"/>
      <w:lvlText w:val="%2.%3.%4.%5.%6."/>
      <w:lvlJc w:val="left"/>
      <w:pPr>
        <w:tabs>
          <w:tab w:val="num" w:pos="4320"/>
        </w:tabs>
        <w:ind w:left="4320" w:hanging="360"/>
      </w:pPr>
    </w:lvl>
    <w:lvl w:ilvl="6">
      <w:start w:val="1"/>
      <w:numFmt w:val="decimal"/>
      <w:lvlText w:val="%2.%3.%4.%5.%6.%7."/>
      <w:lvlJc w:val="left"/>
      <w:pPr>
        <w:tabs>
          <w:tab w:val="num" w:pos="5040"/>
        </w:tabs>
        <w:ind w:left="5040" w:hanging="360"/>
      </w:pPr>
    </w:lvl>
    <w:lvl w:ilvl="7">
      <w:start w:val="1"/>
      <w:numFmt w:val="decimal"/>
      <w:lvlText w:val="%2.%3.%4.%5.%6.%7.%8."/>
      <w:lvlJc w:val="left"/>
      <w:pPr>
        <w:tabs>
          <w:tab w:val="num" w:pos="5760"/>
        </w:tabs>
        <w:ind w:left="5760" w:hanging="360"/>
      </w:pPr>
    </w:lvl>
    <w:lvl w:ilvl="8">
      <w:start w:val="1"/>
      <w:numFmt w:val="decimal"/>
      <w:lvlText w:val="%2.%3.%4.%5.%6.%7.%8.%9."/>
      <w:lvlJc w:val="left"/>
      <w:pPr>
        <w:tabs>
          <w:tab w:val="num" w:pos="6480"/>
        </w:tabs>
        <w:ind w:left="6480" w:hanging="360"/>
      </w:pPr>
    </w:lvl>
  </w:abstractNum>
  <w:abstractNum w:abstractNumId="1">
    <w:nsid w:val="00000003"/>
    <w:multiLevelType w:val="multilevel"/>
    <w:tmpl w:val="00000003"/>
    <w:name w:val="WW8Num3"/>
    <w:lvl w:ilvl="0">
      <w:start w:val="1"/>
      <w:numFmt w:val="bullet"/>
      <w:lvlText w:val=""/>
      <w:lvlJc w:val="left"/>
      <w:pPr>
        <w:tabs>
          <w:tab w:val="num" w:pos="0"/>
        </w:tabs>
        <w:ind w:left="360" w:hanging="360"/>
      </w:pPr>
      <w:rPr>
        <w:rFonts w:ascii="Wingdings" w:hAnsi="Wingdings"/>
      </w:rPr>
    </w:lvl>
    <w:lvl w:ilvl="1">
      <w:start w:val="1"/>
      <w:numFmt w:val="decimal"/>
      <w:lvlText w:val="%2."/>
      <w:lvlJc w:val="left"/>
      <w:pPr>
        <w:tabs>
          <w:tab w:val="num" w:pos="1440"/>
        </w:tabs>
        <w:ind w:left="1440" w:hanging="360"/>
      </w:pPr>
    </w:lvl>
    <w:lvl w:ilvl="2">
      <w:start w:val="1"/>
      <w:numFmt w:val="decimal"/>
      <w:lvlText w:val="%2.%3."/>
      <w:lvlJc w:val="left"/>
      <w:pPr>
        <w:tabs>
          <w:tab w:val="num" w:pos="2160"/>
        </w:tabs>
        <w:ind w:left="2160" w:hanging="360"/>
      </w:pPr>
    </w:lvl>
    <w:lvl w:ilvl="3">
      <w:start w:val="1"/>
      <w:numFmt w:val="decimal"/>
      <w:lvlText w:val="%2.%3.%4."/>
      <w:lvlJc w:val="left"/>
      <w:pPr>
        <w:tabs>
          <w:tab w:val="num" w:pos="2880"/>
        </w:tabs>
        <w:ind w:left="2880" w:hanging="360"/>
      </w:pPr>
    </w:lvl>
    <w:lvl w:ilvl="4">
      <w:start w:val="1"/>
      <w:numFmt w:val="decimal"/>
      <w:lvlText w:val="%2.%3.%4.%5."/>
      <w:lvlJc w:val="left"/>
      <w:pPr>
        <w:tabs>
          <w:tab w:val="num" w:pos="3600"/>
        </w:tabs>
        <w:ind w:left="3600" w:hanging="360"/>
      </w:pPr>
    </w:lvl>
    <w:lvl w:ilvl="5">
      <w:start w:val="1"/>
      <w:numFmt w:val="decimal"/>
      <w:lvlText w:val="%2.%3.%4.%5.%6."/>
      <w:lvlJc w:val="left"/>
      <w:pPr>
        <w:tabs>
          <w:tab w:val="num" w:pos="4320"/>
        </w:tabs>
        <w:ind w:left="4320" w:hanging="360"/>
      </w:pPr>
    </w:lvl>
    <w:lvl w:ilvl="6">
      <w:start w:val="1"/>
      <w:numFmt w:val="decimal"/>
      <w:lvlText w:val="%2.%3.%4.%5.%6.%7."/>
      <w:lvlJc w:val="left"/>
      <w:pPr>
        <w:tabs>
          <w:tab w:val="num" w:pos="5040"/>
        </w:tabs>
        <w:ind w:left="5040" w:hanging="360"/>
      </w:pPr>
    </w:lvl>
    <w:lvl w:ilvl="7">
      <w:start w:val="1"/>
      <w:numFmt w:val="decimal"/>
      <w:lvlText w:val="%2.%3.%4.%5.%6.%7.%8."/>
      <w:lvlJc w:val="left"/>
      <w:pPr>
        <w:tabs>
          <w:tab w:val="num" w:pos="5760"/>
        </w:tabs>
        <w:ind w:left="5760" w:hanging="360"/>
      </w:pPr>
    </w:lvl>
    <w:lvl w:ilvl="8">
      <w:start w:val="1"/>
      <w:numFmt w:val="decimal"/>
      <w:lvlText w:val="%2.%3.%4.%5.%6.%7.%8.%9."/>
      <w:lvlJc w:val="left"/>
      <w:pPr>
        <w:tabs>
          <w:tab w:val="num" w:pos="6480"/>
        </w:tabs>
        <w:ind w:left="6480" w:hanging="360"/>
      </w:pPr>
    </w:lvl>
  </w:abstractNum>
  <w:abstractNum w:abstractNumId="2">
    <w:nsid w:val="00000007"/>
    <w:multiLevelType w:val="multilevel"/>
    <w:tmpl w:val="00000007"/>
    <w:name w:val="WW8Num8"/>
    <w:lvl w:ilvl="0">
      <w:start w:val="1"/>
      <w:numFmt w:val="bullet"/>
      <w:lvlText w:val=""/>
      <w:lvlJc w:val="left"/>
      <w:pPr>
        <w:tabs>
          <w:tab w:val="num" w:pos="720"/>
        </w:tabs>
        <w:ind w:left="720" w:hanging="360"/>
      </w:pPr>
      <w:rPr>
        <w:rFonts w:ascii="Wingdings" w:hAnsi="Wingdings"/>
      </w:rPr>
    </w:lvl>
    <w:lvl w:ilvl="1">
      <w:start w:val="1"/>
      <w:numFmt w:val="bullet"/>
      <w:lvlText w:val="o"/>
      <w:lvlJc w:val="left"/>
      <w:pPr>
        <w:tabs>
          <w:tab w:val="num" w:pos="1440"/>
        </w:tabs>
        <w:ind w:left="1440" w:hanging="360"/>
      </w:pPr>
      <w:rPr>
        <w:rFonts w:ascii="Courier New" w:hAnsi="Courier New" w:cs="Courier New"/>
      </w:rPr>
    </w:lvl>
    <w:lvl w:ilvl="2">
      <w:start w:val="1"/>
      <w:numFmt w:val="decimal"/>
      <w:lvlText w:val="%2.%3."/>
      <w:lvlJc w:val="left"/>
      <w:pPr>
        <w:tabs>
          <w:tab w:val="num" w:pos="2160"/>
        </w:tabs>
        <w:ind w:left="2160" w:hanging="360"/>
      </w:pPr>
    </w:lvl>
    <w:lvl w:ilvl="3">
      <w:start w:val="1"/>
      <w:numFmt w:val="decimal"/>
      <w:lvlText w:val="%2.%3.%4."/>
      <w:lvlJc w:val="left"/>
      <w:pPr>
        <w:tabs>
          <w:tab w:val="num" w:pos="2880"/>
        </w:tabs>
        <w:ind w:left="2880" w:hanging="360"/>
      </w:pPr>
    </w:lvl>
    <w:lvl w:ilvl="4">
      <w:start w:val="1"/>
      <w:numFmt w:val="decimal"/>
      <w:lvlText w:val="%2.%3.%4.%5."/>
      <w:lvlJc w:val="left"/>
      <w:pPr>
        <w:tabs>
          <w:tab w:val="num" w:pos="3600"/>
        </w:tabs>
        <w:ind w:left="3600" w:hanging="360"/>
      </w:pPr>
    </w:lvl>
    <w:lvl w:ilvl="5">
      <w:start w:val="1"/>
      <w:numFmt w:val="decimal"/>
      <w:lvlText w:val="%2.%3.%4.%5.%6."/>
      <w:lvlJc w:val="left"/>
      <w:pPr>
        <w:tabs>
          <w:tab w:val="num" w:pos="4320"/>
        </w:tabs>
        <w:ind w:left="4320" w:hanging="360"/>
      </w:pPr>
    </w:lvl>
    <w:lvl w:ilvl="6">
      <w:start w:val="1"/>
      <w:numFmt w:val="decimal"/>
      <w:lvlText w:val="%2.%3.%4.%5.%6.%7."/>
      <w:lvlJc w:val="left"/>
      <w:pPr>
        <w:tabs>
          <w:tab w:val="num" w:pos="5040"/>
        </w:tabs>
        <w:ind w:left="5040" w:hanging="360"/>
      </w:pPr>
    </w:lvl>
    <w:lvl w:ilvl="7">
      <w:start w:val="1"/>
      <w:numFmt w:val="decimal"/>
      <w:lvlText w:val="%2.%3.%4.%5.%6.%7.%8."/>
      <w:lvlJc w:val="left"/>
      <w:pPr>
        <w:tabs>
          <w:tab w:val="num" w:pos="5760"/>
        </w:tabs>
        <w:ind w:left="5760" w:hanging="360"/>
      </w:pPr>
    </w:lvl>
    <w:lvl w:ilvl="8">
      <w:start w:val="1"/>
      <w:numFmt w:val="decimal"/>
      <w:lvlText w:val="%2.%3.%4.%5.%6.%7.%8.%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compat>
    <w:useFELayout/>
  </w:compat>
  <w:rsids>
    <w:rsidRoot w:val="00640A73"/>
    <w:rsid w:val="000B5EA9"/>
    <w:rsid w:val="000D4662"/>
    <w:rsid w:val="001019C3"/>
    <w:rsid w:val="00112C9A"/>
    <w:rsid w:val="001C5F90"/>
    <w:rsid w:val="001E4A6A"/>
    <w:rsid w:val="002464DD"/>
    <w:rsid w:val="0027041B"/>
    <w:rsid w:val="00270430"/>
    <w:rsid w:val="00295D7F"/>
    <w:rsid w:val="00325489"/>
    <w:rsid w:val="00396B5F"/>
    <w:rsid w:val="003E49BD"/>
    <w:rsid w:val="00410494"/>
    <w:rsid w:val="00410AD6"/>
    <w:rsid w:val="00453128"/>
    <w:rsid w:val="004C1D74"/>
    <w:rsid w:val="004E2634"/>
    <w:rsid w:val="004E57F7"/>
    <w:rsid w:val="004F5567"/>
    <w:rsid w:val="005433CE"/>
    <w:rsid w:val="005D45D9"/>
    <w:rsid w:val="00640A73"/>
    <w:rsid w:val="006937BD"/>
    <w:rsid w:val="00695C64"/>
    <w:rsid w:val="00715CD9"/>
    <w:rsid w:val="00763FFB"/>
    <w:rsid w:val="007A7CE5"/>
    <w:rsid w:val="007C3013"/>
    <w:rsid w:val="007C48AC"/>
    <w:rsid w:val="007E4F2A"/>
    <w:rsid w:val="00832AFB"/>
    <w:rsid w:val="008B2ABE"/>
    <w:rsid w:val="00952E87"/>
    <w:rsid w:val="00955E4F"/>
    <w:rsid w:val="00976759"/>
    <w:rsid w:val="009A363F"/>
    <w:rsid w:val="009A37D9"/>
    <w:rsid w:val="009A451D"/>
    <w:rsid w:val="009A5400"/>
    <w:rsid w:val="009B043A"/>
    <w:rsid w:val="009F2DA1"/>
    <w:rsid w:val="00A4053D"/>
    <w:rsid w:val="00A42909"/>
    <w:rsid w:val="00A81DFD"/>
    <w:rsid w:val="00A9546C"/>
    <w:rsid w:val="00AA039C"/>
    <w:rsid w:val="00AB4A52"/>
    <w:rsid w:val="00AB7221"/>
    <w:rsid w:val="00AD79CF"/>
    <w:rsid w:val="00B20FCC"/>
    <w:rsid w:val="00B47039"/>
    <w:rsid w:val="00B54DC7"/>
    <w:rsid w:val="00B5626E"/>
    <w:rsid w:val="00B914DF"/>
    <w:rsid w:val="00BB4C75"/>
    <w:rsid w:val="00BD32A5"/>
    <w:rsid w:val="00C67A28"/>
    <w:rsid w:val="00C902FE"/>
    <w:rsid w:val="00C975F7"/>
    <w:rsid w:val="00CD61BE"/>
    <w:rsid w:val="00D02DC2"/>
    <w:rsid w:val="00D10B41"/>
    <w:rsid w:val="00D448B3"/>
    <w:rsid w:val="00D50367"/>
    <w:rsid w:val="00D65AD6"/>
    <w:rsid w:val="00E23F26"/>
    <w:rsid w:val="00EB2B02"/>
    <w:rsid w:val="00EE483F"/>
    <w:rsid w:val="00EF0895"/>
    <w:rsid w:val="00EF31A8"/>
    <w:rsid w:val="00F23F27"/>
    <w:rsid w:val="00FA746F"/>
    <w:rsid w:val="00FF042A"/>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1266">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A73"/>
    <w:pPr>
      <w:suppressAutoHyphens/>
      <w:spacing w:after="0" w:line="240" w:lineRule="auto"/>
    </w:pPr>
    <w:rPr>
      <w:rFonts w:ascii="Calibri" w:eastAsia="Calibri" w:hAnsi="Calibri" w:cs="Times New Roman"/>
      <w:kern w:val="2"/>
      <w:sz w:val="24"/>
      <w:szCs w:val="24"/>
      <w:lang w:eastAsia="hi-IN" w:bidi="hi-IN"/>
    </w:rPr>
  </w:style>
  <w:style w:type="paragraph" w:styleId="Heading2">
    <w:name w:val="heading 2"/>
    <w:basedOn w:val="Normal"/>
    <w:next w:val="BodyText"/>
    <w:link w:val="Heading2Char"/>
    <w:semiHidden/>
    <w:unhideWhenUsed/>
    <w:qFormat/>
    <w:rsid w:val="00640A73"/>
    <w:pPr>
      <w:widowControl w:val="0"/>
      <w:tabs>
        <w:tab w:val="num" w:pos="1440"/>
      </w:tabs>
      <w:spacing w:line="100" w:lineRule="atLeast"/>
      <w:ind w:left="1440" w:hanging="360"/>
      <w:outlineLvl w:val="1"/>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640A73"/>
    <w:rPr>
      <w:rFonts w:ascii="Times New Roman" w:eastAsia="Times New Roman" w:hAnsi="Times New Roman" w:cs="Times New Roman"/>
      <w:kern w:val="2"/>
      <w:sz w:val="24"/>
      <w:szCs w:val="24"/>
      <w:lang w:eastAsia="hi-IN" w:bidi="hi-IN"/>
    </w:rPr>
  </w:style>
  <w:style w:type="paragraph" w:styleId="BodyTextIndent">
    <w:name w:val="Body Text Indent"/>
    <w:basedOn w:val="Normal"/>
    <w:link w:val="BodyTextIndentChar"/>
    <w:semiHidden/>
    <w:unhideWhenUsed/>
    <w:rsid w:val="00640A73"/>
    <w:pPr>
      <w:spacing w:after="120" w:line="100" w:lineRule="atLeast"/>
      <w:ind w:left="360"/>
    </w:pPr>
    <w:rPr>
      <w:rFonts w:ascii="Times New Roman" w:eastAsia="Times New Roman" w:hAnsi="Times New Roman"/>
    </w:rPr>
  </w:style>
  <w:style w:type="character" w:customStyle="1" w:styleId="BodyTextIndentChar">
    <w:name w:val="Body Text Indent Char"/>
    <w:basedOn w:val="DefaultParagraphFont"/>
    <w:link w:val="BodyTextIndent"/>
    <w:semiHidden/>
    <w:rsid w:val="00640A73"/>
    <w:rPr>
      <w:rFonts w:ascii="Times New Roman" w:eastAsia="Times New Roman" w:hAnsi="Times New Roman" w:cs="Times New Roman"/>
      <w:kern w:val="2"/>
      <w:sz w:val="24"/>
      <w:szCs w:val="24"/>
      <w:lang w:eastAsia="hi-IN" w:bidi="hi-IN"/>
    </w:rPr>
  </w:style>
  <w:style w:type="paragraph" w:styleId="BodyText2">
    <w:name w:val="Body Text 2"/>
    <w:basedOn w:val="Normal"/>
    <w:link w:val="BodyText2Char"/>
    <w:uiPriority w:val="99"/>
    <w:semiHidden/>
    <w:unhideWhenUsed/>
    <w:rsid w:val="00640A73"/>
    <w:pPr>
      <w:spacing w:after="120" w:line="480" w:lineRule="auto"/>
    </w:pPr>
    <w:rPr>
      <w:rFonts w:cs="Mangal"/>
      <w:szCs w:val="21"/>
    </w:rPr>
  </w:style>
  <w:style w:type="character" w:customStyle="1" w:styleId="BodyText2Char">
    <w:name w:val="Body Text 2 Char"/>
    <w:basedOn w:val="DefaultParagraphFont"/>
    <w:link w:val="BodyText2"/>
    <w:uiPriority w:val="99"/>
    <w:semiHidden/>
    <w:rsid w:val="00640A73"/>
    <w:rPr>
      <w:rFonts w:ascii="Calibri" w:eastAsia="Calibri" w:hAnsi="Calibri" w:cs="Mangal"/>
      <w:kern w:val="2"/>
      <w:sz w:val="24"/>
      <w:szCs w:val="21"/>
      <w:lang w:eastAsia="hi-IN" w:bidi="hi-IN"/>
    </w:rPr>
  </w:style>
  <w:style w:type="paragraph" w:styleId="BodyText3">
    <w:name w:val="Body Text 3"/>
    <w:basedOn w:val="Normal"/>
    <w:link w:val="BodyText3Char"/>
    <w:uiPriority w:val="99"/>
    <w:semiHidden/>
    <w:unhideWhenUsed/>
    <w:rsid w:val="00640A73"/>
    <w:pPr>
      <w:spacing w:after="120"/>
    </w:pPr>
    <w:rPr>
      <w:rFonts w:cs="Mangal"/>
      <w:sz w:val="16"/>
      <w:szCs w:val="14"/>
    </w:rPr>
  </w:style>
  <w:style w:type="character" w:customStyle="1" w:styleId="BodyText3Char">
    <w:name w:val="Body Text 3 Char"/>
    <w:basedOn w:val="DefaultParagraphFont"/>
    <w:link w:val="BodyText3"/>
    <w:uiPriority w:val="99"/>
    <w:semiHidden/>
    <w:rsid w:val="00640A73"/>
    <w:rPr>
      <w:rFonts w:ascii="Calibri" w:eastAsia="Calibri" w:hAnsi="Calibri" w:cs="Mangal"/>
      <w:kern w:val="2"/>
      <w:sz w:val="16"/>
      <w:szCs w:val="14"/>
      <w:lang w:eastAsia="hi-IN" w:bidi="hi-IN"/>
    </w:rPr>
  </w:style>
  <w:style w:type="paragraph" w:styleId="ListParagraph">
    <w:name w:val="List Paragraph"/>
    <w:basedOn w:val="Normal"/>
    <w:qFormat/>
    <w:rsid w:val="00640A73"/>
    <w:pPr>
      <w:spacing w:line="252" w:lineRule="auto"/>
      <w:ind w:left="720"/>
    </w:pPr>
    <w:rPr>
      <w:rFonts w:ascii="Cambria" w:eastAsia="Times New Roman" w:hAnsi="Cambria"/>
      <w:lang w:eastAsia="en-US" w:bidi="en-US"/>
    </w:rPr>
  </w:style>
  <w:style w:type="character" w:styleId="Hyperlink">
    <w:name w:val="Hyperlink"/>
    <w:basedOn w:val="DefaultParagraphFont"/>
    <w:uiPriority w:val="99"/>
    <w:semiHidden/>
    <w:unhideWhenUsed/>
    <w:rsid w:val="00640A73"/>
    <w:rPr>
      <w:color w:val="0000FF"/>
      <w:u w:val="single"/>
    </w:rPr>
  </w:style>
  <w:style w:type="paragraph" w:styleId="BodyText">
    <w:name w:val="Body Text"/>
    <w:basedOn w:val="Normal"/>
    <w:link w:val="BodyTextChar"/>
    <w:uiPriority w:val="99"/>
    <w:semiHidden/>
    <w:unhideWhenUsed/>
    <w:rsid w:val="00640A73"/>
    <w:pPr>
      <w:spacing w:after="120"/>
    </w:pPr>
    <w:rPr>
      <w:rFonts w:cs="Mangal"/>
      <w:szCs w:val="21"/>
    </w:rPr>
  </w:style>
  <w:style w:type="character" w:customStyle="1" w:styleId="BodyTextChar">
    <w:name w:val="Body Text Char"/>
    <w:basedOn w:val="DefaultParagraphFont"/>
    <w:link w:val="BodyText"/>
    <w:uiPriority w:val="99"/>
    <w:semiHidden/>
    <w:rsid w:val="00640A73"/>
    <w:rPr>
      <w:rFonts w:ascii="Calibri" w:eastAsia="Calibri" w:hAnsi="Calibri" w:cs="Mangal"/>
      <w:kern w:val="2"/>
      <w:sz w:val="24"/>
      <w:szCs w:val="21"/>
      <w:lang w:eastAsia="hi-IN" w:bidi="hi-IN"/>
    </w:rPr>
  </w:style>
</w:styles>
</file>

<file path=word/webSettings.xml><?xml version="1.0" encoding="utf-8"?>
<w:webSettings xmlns:r="http://schemas.openxmlformats.org/officeDocument/2006/relationships" xmlns:w="http://schemas.openxmlformats.org/wordprocessingml/2006/main">
  <w:divs>
    <w:div w:id="106937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5</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pajworld</dc:creator>
  <cp:lastModifiedBy>pajworld</cp:lastModifiedBy>
  <cp:revision>165</cp:revision>
  <dcterms:created xsi:type="dcterms:W3CDTF">2014-10-24T18:18:00Z</dcterms:created>
  <dcterms:modified xsi:type="dcterms:W3CDTF">2015-10-14T05:21:00Z</dcterms:modified>
</cp:coreProperties>
</file>