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4F60" w:rsidRPr="000A2167" w:rsidRDefault="00884F60" w:rsidP="00884F60">
      <w:pPr>
        <w:rPr>
          <w:rFonts w:ascii="Calibri" w:eastAsia="MS Mincho" w:hAnsi="Calibri"/>
          <w:b/>
          <w:sz w:val="24"/>
          <w:szCs w:val="24"/>
        </w:rPr>
      </w:pPr>
      <w:r w:rsidRPr="000A2167">
        <w:rPr>
          <w:rFonts w:ascii="Calibri" w:eastAsia="MS Mincho" w:hAnsi="Calibri"/>
          <w:sz w:val="32"/>
          <w:szCs w:val="32"/>
        </w:rPr>
        <w:t xml:space="preserve">                                             </w:t>
      </w:r>
      <w:r>
        <w:rPr>
          <w:rFonts w:ascii="Calibri" w:eastAsia="MS Mincho" w:hAnsi="Calibri"/>
          <w:sz w:val="32"/>
          <w:szCs w:val="32"/>
        </w:rPr>
        <w:t xml:space="preserve">    </w:t>
      </w:r>
      <w:r w:rsidR="00EE15FD">
        <w:rPr>
          <w:rFonts w:ascii="Calibri" w:eastAsia="MS Mincho" w:hAnsi="Calibri"/>
          <w:sz w:val="32"/>
          <w:szCs w:val="32"/>
        </w:rPr>
        <w:t xml:space="preserve">     </w:t>
      </w:r>
      <w:r w:rsidRPr="000A2167">
        <w:rPr>
          <w:rFonts w:ascii="Calibri" w:eastAsia="MS Mincho" w:hAnsi="Calibri"/>
          <w:b/>
          <w:sz w:val="32"/>
          <w:szCs w:val="32"/>
        </w:rPr>
        <w:t>M.HEMANTH</w:t>
      </w:r>
      <w:r w:rsidRPr="000A2167">
        <w:rPr>
          <w:rFonts w:ascii="Calibri" w:eastAsia="MS Mincho" w:hAnsi="Calibri"/>
          <w:color w:val="1F497D" w:themeColor="text2"/>
          <w:sz w:val="24"/>
          <w:szCs w:val="24"/>
        </w:rPr>
        <w:t xml:space="preserve">                                                            </w:t>
      </w:r>
    </w:p>
    <w:p w:rsidR="00884F60" w:rsidRDefault="00884F60" w:rsidP="00884F60">
      <w:pPr>
        <w:rPr>
          <w:rFonts w:ascii="Calibri" w:eastAsia="MS Mincho" w:hAnsi="Calibri"/>
          <w:color w:val="1F497D" w:themeColor="text2"/>
          <w:sz w:val="24"/>
          <w:szCs w:val="24"/>
        </w:rPr>
      </w:pPr>
      <w:r>
        <w:rPr>
          <w:rFonts w:ascii="Calibri" w:eastAsia="MS Mincho" w:hAnsi="Calibri"/>
          <w:sz w:val="24"/>
          <w:szCs w:val="24"/>
        </w:rPr>
        <w:t xml:space="preserve">           </w:t>
      </w:r>
    </w:p>
    <w:p w:rsidR="00884F60" w:rsidRPr="000A2167" w:rsidRDefault="00884F60" w:rsidP="00884F60">
      <w:r w:rsidRPr="000A2167">
        <w:rPr>
          <w:rFonts w:ascii="Calibri" w:eastAsia="MS Mincho" w:hAnsi="Calibri"/>
          <w:color w:val="1F497D" w:themeColor="text2"/>
          <w:sz w:val="24"/>
          <w:szCs w:val="24"/>
        </w:rPr>
        <w:t xml:space="preserve"> </w:t>
      </w:r>
      <w:r>
        <w:rPr>
          <w:rFonts w:ascii="Calibri" w:eastAsia="MS Mincho" w:hAnsi="Calibri"/>
          <w:sz w:val="24"/>
          <w:szCs w:val="24"/>
        </w:rPr>
        <w:t xml:space="preserve">Mobile No: 09666044871                                                                </w:t>
      </w:r>
      <w:r w:rsidR="00E150AF">
        <w:rPr>
          <w:rFonts w:ascii="Calibri" w:eastAsia="MS Mincho" w:hAnsi="Calibri"/>
          <w:sz w:val="24"/>
          <w:szCs w:val="24"/>
        </w:rPr>
        <w:t xml:space="preserve"> hemanth.manne</w:t>
      </w:r>
      <w:r w:rsidRPr="000A2167">
        <w:rPr>
          <w:rFonts w:ascii="Calibri" w:eastAsia="MS Mincho" w:hAnsi="Calibri"/>
          <w:sz w:val="24"/>
          <w:szCs w:val="24"/>
        </w:rPr>
        <w:t xml:space="preserve">555@gmail.com                                                                              </w:t>
      </w:r>
    </w:p>
    <w:p w:rsidR="00CF0EC5" w:rsidRDefault="00CF0EC5"/>
    <w:p w:rsidR="00884F60" w:rsidRDefault="00C94F28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66pt;margin-top:5.65pt;width:605.25pt;height:1.5pt;z-index:251658240" o:connectortype="straight"/>
        </w:pict>
      </w:r>
    </w:p>
    <w:p w:rsidR="00884F60" w:rsidRPr="000A2167" w:rsidRDefault="00884F60" w:rsidP="00884F60">
      <w:pPr>
        <w:rPr>
          <w:rFonts w:ascii="Calibri" w:eastAsia="MS Mincho" w:hAnsi="Calibri"/>
          <w:sz w:val="24"/>
          <w:szCs w:val="24"/>
        </w:rPr>
      </w:pPr>
      <w:r w:rsidRPr="004224AF">
        <w:rPr>
          <w:rFonts w:ascii="Calibri" w:hAnsi="Calibri"/>
          <w:b/>
          <w:sz w:val="28"/>
          <w:szCs w:val="28"/>
          <w:u w:val="single"/>
        </w:rPr>
        <w:t>Objective:</w:t>
      </w:r>
    </w:p>
    <w:p w:rsidR="00884F60" w:rsidRDefault="00884F60" w:rsidP="00884F60">
      <w:pPr>
        <w:rPr>
          <w:rFonts w:ascii="Calibri" w:hAnsi="Calibri"/>
          <w:b/>
          <w:sz w:val="28"/>
          <w:szCs w:val="28"/>
          <w:u w:val="single"/>
        </w:rPr>
      </w:pPr>
    </w:p>
    <w:p w:rsidR="00884F60" w:rsidRPr="004224AF" w:rsidRDefault="00884F60" w:rsidP="00884F60">
      <w:pPr>
        <w:numPr>
          <w:ilvl w:val="0"/>
          <w:numId w:val="1"/>
        </w:numPr>
        <w:autoSpaceDE/>
        <w:autoSpaceDN/>
        <w:rPr>
          <w:rFonts w:ascii="Calibri" w:eastAsia="MS Mincho" w:hAnsi="Calibri"/>
          <w:sz w:val="24"/>
          <w:szCs w:val="24"/>
        </w:rPr>
      </w:pPr>
      <w:r w:rsidRPr="004224AF">
        <w:rPr>
          <w:rFonts w:ascii="Calibri" w:eastAsia="MS Mincho" w:hAnsi="Calibri"/>
          <w:sz w:val="24"/>
          <w:szCs w:val="24"/>
        </w:rPr>
        <w:t>Seeking a Quality environment where my knowledge can be shared and enriched subsequently and provide value addition to the organization.</w:t>
      </w:r>
      <w:bookmarkStart w:id="0" w:name="_GoBack"/>
      <w:bookmarkEnd w:id="0"/>
    </w:p>
    <w:p w:rsidR="00884F60" w:rsidRPr="004224AF" w:rsidRDefault="00884F60" w:rsidP="00884F60">
      <w:pPr>
        <w:rPr>
          <w:rFonts w:ascii="Calibri" w:hAnsi="Calibri"/>
          <w:b/>
          <w:u w:val="single"/>
        </w:rPr>
      </w:pPr>
    </w:p>
    <w:p w:rsidR="00884F60" w:rsidRPr="001E2B2F" w:rsidRDefault="00884F60" w:rsidP="00884F60">
      <w:pPr>
        <w:rPr>
          <w:rFonts w:ascii="Calibri" w:hAnsi="Calibri"/>
          <w:b/>
          <w:sz w:val="24"/>
          <w:szCs w:val="24"/>
          <w:u w:val="single"/>
        </w:rPr>
      </w:pPr>
      <w:r w:rsidRPr="003E209C">
        <w:rPr>
          <w:rFonts w:ascii="Calibri" w:hAnsi="Calibri"/>
          <w:b/>
          <w:sz w:val="28"/>
          <w:szCs w:val="28"/>
          <w:u w:val="single"/>
        </w:rPr>
        <w:t>Experience Summary:</w:t>
      </w:r>
    </w:p>
    <w:p w:rsidR="000752BE" w:rsidRDefault="00A5640C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4</w:t>
      </w:r>
      <w:r w:rsidR="00514ACB">
        <w:rPr>
          <w:rFonts w:ascii="Arial" w:hAnsi="Arial"/>
          <w:color w:val="000000"/>
        </w:rPr>
        <w:t>+</w:t>
      </w:r>
      <w:r w:rsidR="000752BE" w:rsidRPr="000752BE">
        <w:rPr>
          <w:rFonts w:ascii="Arial" w:hAnsi="Arial"/>
          <w:color w:val="000000"/>
        </w:rPr>
        <w:t xml:space="preserve"> years of professional experience in Software Testing. </w:t>
      </w:r>
    </w:p>
    <w:p w:rsidR="00C56087" w:rsidRDefault="00C56087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1.6 years of professional experience in Mobile Apps Testing that includes Windows, Android and IOS operating Systems.</w:t>
      </w:r>
    </w:p>
    <w:p w:rsidR="00A5640C" w:rsidRDefault="00A5640C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3 years of professional experience in testing INSURANCE domain applications.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 w:rsidRPr="000752BE">
        <w:rPr>
          <w:rFonts w:ascii="Arial" w:hAnsi="Arial"/>
          <w:color w:val="000000"/>
        </w:rPr>
        <w:t>Well-acquaint with the Software Development Life Cycle (SDLC) and Soft</w:t>
      </w:r>
      <w:r>
        <w:rPr>
          <w:rFonts w:ascii="Arial" w:hAnsi="Arial"/>
          <w:color w:val="000000"/>
        </w:rPr>
        <w:t>ware Testing Life Cycle (STLC).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Have good knowl</w:t>
      </w:r>
      <w:r w:rsidR="009106E6">
        <w:rPr>
          <w:rFonts w:ascii="Arial" w:hAnsi="Arial"/>
          <w:color w:val="000000"/>
        </w:rPr>
        <w:t>edge in Guidewi</w:t>
      </w:r>
      <w:r>
        <w:rPr>
          <w:rFonts w:ascii="Arial" w:hAnsi="Arial"/>
          <w:color w:val="000000"/>
        </w:rPr>
        <w:t>re Policy Center Testing.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Have experience in testing Auto, Homeowners, Ocean Marine and Personal Umbrella L.</w:t>
      </w:r>
      <w:proofErr w:type="gramStart"/>
      <w:r>
        <w:rPr>
          <w:rFonts w:ascii="Arial" w:hAnsi="Arial"/>
          <w:color w:val="000000"/>
        </w:rPr>
        <w:t>O.B’s</w:t>
      </w:r>
      <w:proofErr w:type="gramEnd"/>
      <w:r>
        <w:rPr>
          <w:rFonts w:ascii="Arial" w:hAnsi="Arial"/>
          <w:color w:val="000000"/>
        </w:rPr>
        <w:t>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Have experience in creating </w:t>
      </w:r>
      <w:proofErr w:type="gramStart"/>
      <w:r>
        <w:rPr>
          <w:rFonts w:ascii="Arial" w:hAnsi="Arial"/>
          <w:color w:val="000000"/>
        </w:rPr>
        <w:t>TCDV(</w:t>
      </w:r>
      <w:proofErr w:type="gramEnd"/>
      <w:r>
        <w:rPr>
          <w:rFonts w:ascii="Arial" w:hAnsi="Arial"/>
          <w:color w:val="000000"/>
        </w:rPr>
        <w:t>Test Case Data Variation) type of test cases.</w:t>
      </w:r>
    </w:p>
    <w:p w:rsidR="00FC567B" w:rsidRPr="00FC567B" w:rsidRDefault="00FC567B" w:rsidP="00FC567B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 w:rsidRPr="00FC567B">
        <w:rPr>
          <w:rFonts w:ascii="Arial" w:hAnsi="Arial"/>
          <w:color w:val="000000"/>
        </w:rPr>
        <w:t>E</w:t>
      </w:r>
      <w:r>
        <w:rPr>
          <w:rFonts w:ascii="Arial" w:hAnsi="Arial"/>
          <w:color w:val="000000"/>
        </w:rPr>
        <w:t>x</w:t>
      </w:r>
      <w:r w:rsidRPr="00FC567B">
        <w:rPr>
          <w:rFonts w:ascii="Arial" w:hAnsi="Arial"/>
          <w:color w:val="000000"/>
        </w:rPr>
        <w:t xml:space="preserve">tensive work experience in different types of Testing: Smoke Testing, Sanity Testing, Functionality Testing, System testing, </w:t>
      </w:r>
      <w:r>
        <w:rPr>
          <w:rFonts w:ascii="Arial" w:hAnsi="Arial"/>
          <w:color w:val="000000"/>
        </w:rPr>
        <w:t xml:space="preserve">Exploratory Testing, </w:t>
      </w:r>
      <w:r w:rsidR="00431070">
        <w:rPr>
          <w:rFonts w:ascii="Arial" w:hAnsi="Arial"/>
          <w:color w:val="000000"/>
        </w:rPr>
        <w:t xml:space="preserve">Web Services Testing, </w:t>
      </w:r>
      <w:proofErr w:type="spellStart"/>
      <w:r>
        <w:rPr>
          <w:rFonts w:ascii="Arial" w:hAnsi="Arial"/>
          <w:color w:val="000000"/>
        </w:rPr>
        <w:t>Adhoc</w:t>
      </w:r>
      <w:proofErr w:type="spellEnd"/>
      <w:r>
        <w:rPr>
          <w:rFonts w:ascii="Arial" w:hAnsi="Arial"/>
          <w:color w:val="000000"/>
        </w:rPr>
        <w:t xml:space="preserve"> Testing, </w:t>
      </w:r>
      <w:r w:rsidRPr="00FC567B">
        <w:rPr>
          <w:rFonts w:ascii="Arial" w:hAnsi="Arial"/>
          <w:color w:val="000000"/>
        </w:rPr>
        <w:t>Regression testing, Re-Testing</w:t>
      </w:r>
      <w:r>
        <w:rPr>
          <w:rFonts w:ascii="Arial" w:hAnsi="Arial"/>
          <w:color w:val="000000"/>
        </w:rPr>
        <w:t xml:space="preserve"> and </w:t>
      </w:r>
      <w:r w:rsidRPr="00FC567B">
        <w:rPr>
          <w:rFonts w:ascii="Arial" w:hAnsi="Arial"/>
          <w:color w:val="000000"/>
        </w:rPr>
        <w:t>End to End Testing.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 w:rsidRPr="000752BE">
        <w:rPr>
          <w:rFonts w:ascii="Arial" w:hAnsi="Arial"/>
          <w:color w:val="000000"/>
        </w:rPr>
        <w:t>Ability to learn Domain Knowledge related to the application in a short period of time.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 w:rsidRPr="000752BE">
        <w:rPr>
          <w:rFonts w:ascii="Arial" w:hAnsi="Arial"/>
          <w:color w:val="000000"/>
        </w:rPr>
        <w:t xml:space="preserve">Good eye for detail with strong analytical and </w:t>
      </w:r>
      <w:proofErr w:type="gramStart"/>
      <w:r w:rsidRPr="000752BE">
        <w:rPr>
          <w:rFonts w:ascii="Arial" w:hAnsi="Arial"/>
          <w:color w:val="000000"/>
        </w:rPr>
        <w:t>problem solving</w:t>
      </w:r>
      <w:proofErr w:type="gramEnd"/>
      <w:r w:rsidRPr="000752BE">
        <w:rPr>
          <w:rFonts w:ascii="Arial" w:hAnsi="Arial"/>
          <w:color w:val="000000"/>
        </w:rPr>
        <w:t xml:space="preserve"> skills.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 w:rsidRPr="000752BE">
        <w:rPr>
          <w:rFonts w:ascii="Arial" w:hAnsi="Arial"/>
          <w:color w:val="000000"/>
        </w:rPr>
        <w:t xml:space="preserve">Participated in development of Test Plan. 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 w:rsidRPr="000752BE">
        <w:rPr>
          <w:rFonts w:ascii="Arial" w:hAnsi="Arial"/>
          <w:color w:val="000000"/>
        </w:rPr>
        <w:t>Very good at writing Test Scenarios, Test Cases and preparing Test Data.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 w:rsidRPr="000752BE">
        <w:rPr>
          <w:rFonts w:ascii="Arial" w:hAnsi="Arial"/>
          <w:color w:val="000000"/>
        </w:rPr>
        <w:t xml:space="preserve">Very good at Requirement Gap Analysis and UI Check </w:t>
      </w:r>
      <w:proofErr w:type="gramStart"/>
      <w:r w:rsidRPr="000752BE">
        <w:rPr>
          <w:rFonts w:ascii="Arial" w:hAnsi="Arial"/>
          <w:color w:val="000000"/>
        </w:rPr>
        <w:t>list</w:t>
      </w:r>
      <w:proofErr w:type="gramEnd"/>
      <w:r w:rsidRPr="000752BE">
        <w:rPr>
          <w:rFonts w:ascii="Arial" w:hAnsi="Arial"/>
          <w:color w:val="000000"/>
        </w:rPr>
        <w:t xml:space="preserve"> Testing.</w:t>
      </w:r>
    </w:p>
    <w:p w:rsidR="000752BE" w:rsidRDefault="000752BE" w:rsidP="000752BE">
      <w:pPr>
        <w:numPr>
          <w:ilvl w:val="0"/>
          <w:numId w:val="5"/>
        </w:num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  <w:r w:rsidRPr="000752BE">
        <w:rPr>
          <w:rFonts w:ascii="Arial" w:hAnsi="Arial"/>
          <w:color w:val="000000"/>
        </w:rPr>
        <w:t>Well-acquaint in testing Web applications, Windows, Android and IOS Mobile apps.</w:t>
      </w:r>
    </w:p>
    <w:p w:rsidR="00884F60" w:rsidRPr="000752BE" w:rsidRDefault="00884F60" w:rsidP="00FC567B">
      <w:pPr>
        <w:tabs>
          <w:tab w:val="left" w:pos="360"/>
        </w:tabs>
        <w:autoSpaceDE/>
        <w:autoSpaceDN/>
        <w:spacing w:line="300" w:lineRule="atLeast"/>
        <w:jc w:val="both"/>
        <w:rPr>
          <w:rFonts w:ascii="Arial" w:hAnsi="Arial"/>
          <w:color w:val="000000"/>
        </w:rPr>
      </w:pPr>
    </w:p>
    <w:p w:rsidR="00884F60" w:rsidRPr="00DD75DA" w:rsidRDefault="00884F60" w:rsidP="00884F60">
      <w:pPr>
        <w:rPr>
          <w:b/>
          <w:sz w:val="24"/>
          <w:szCs w:val="24"/>
          <w:u w:val="single"/>
        </w:rPr>
      </w:pPr>
      <w:r w:rsidRPr="00DD75DA">
        <w:rPr>
          <w:rFonts w:ascii="Calibri" w:hAnsi="Calibri"/>
          <w:b/>
          <w:sz w:val="28"/>
          <w:szCs w:val="28"/>
          <w:u w:val="single"/>
        </w:rPr>
        <w:t>Technical Summary:</w:t>
      </w:r>
    </w:p>
    <w:p w:rsidR="00884F60" w:rsidRDefault="00884F60" w:rsidP="00884F60">
      <w:pPr>
        <w:rPr>
          <w:b/>
          <w:sz w:val="24"/>
          <w:szCs w:val="24"/>
        </w:rPr>
      </w:pPr>
    </w:p>
    <w:tbl>
      <w:tblPr>
        <w:tblW w:w="7634" w:type="dxa"/>
        <w:tblInd w:w="720" w:type="dxa"/>
        <w:tblLook w:val="04A0" w:firstRow="1" w:lastRow="0" w:firstColumn="1" w:lastColumn="0" w:noHBand="0" w:noVBand="1"/>
      </w:tblPr>
      <w:tblGrid>
        <w:gridCol w:w="3828"/>
        <w:gridCol w:w="3806"/>
      </w:tblGrid>
      <w:tr w:rsidR="00884F60" w:rsidRPr="00BD0B9D" w:rsidTr="00C463E3">
        <w:trPr>
          <w:trHeight w:val="41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4F60" w:rsidRPr="00BD0B9D" w:rsidRDefault="00884F60" w:rsidP="00C463E3">
            <w:pPr>
              <w:autoSpaceDE/>
              <w:autoSpaceDN/>
              <w:rPr>
                <w:rFonts w:ascii="Calibri" w:hAnsi="Calibri"/>
                <w:color w:val="000000"/>
                <w:sz w:val="24"/>
                <w:szCs w:val="24"/>
              </w:rPr>
            </w:pPr>
            <w:r w:rsidRPr="00BD0B9D">
              <w:rPr>
                <w:rFonts w:ascii="Calibri" w:hAnsi="Calibri"/>
                <w:color w:val="000000"/>
                <w:sz w:val="24"/>
                <w:szCs w:val="24"/>
              </w:rPr>
              <w:t>Languages</w:t>
            </w:r>
          </w:p>
        </w:tc>
        <w:tc>
          <w:tcPr>
            <w:tcW w:w="3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F60" w:rsidRPr="00BD0B9D" w:rsidRDefault="00884F60" w:rsidP="00522F61">
            <w:pPr>
              <w:autoSpaceDE/>
              <w:autoSpaceDN/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BD0B9D">
              <w:rPr>
                <w:rFonts w:ascii="Calibri" w:hAnsi="Calibri"/>
                <w:color w:val="000000"/>
                <w:sz w:val="22"/>
                <w:szCs w:val="22"/>
              </w:rPr>
              <w:t>C#</w:t>
            </w:r>
            <w:r w:rsidR="00522F6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SQL</w:t>
            </w:r>
            <w:proofErr w:type="gramEnd"/>
          </w:p>
        </w:tc>
      </w:tr>
      <w:tr w:rsidR="00884F60" w:rsidRPr="00BD0B9D" w:rsidTr="00C463E3">
        <w:trPr>
          <w:trHeight w:val="41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4F60" w:rsidRDefault="00884F60" w:rsidP="00C463E3">
            <w:pPr>
              <w:autoSpaceDE/>
              <w:autoSpaceDN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OS</w:t>
            </w:r>
          </w:p>
        </w:tc>
        <w:tc>
          <w:tcPr>
            <w:tcW w:w="3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F60" w:rsidRDefault="00884F60" w:rsidP="00C463E3">
            <w:pPr>
              <w:autoSpaceDE/>
              <w:autoSpaceDN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XP, Windows 7, Windows 8</w:t>
            </w:r>
          </w:p>
        </w:tc>
      </w:tr>
      <w:tr w:rsidR="00884F60" w:rsidRPr="00BD0B9D" w:rsidTr="00C463E3">
        <w:trPr>
          <w:trHeight w:val="416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4F60" w:rsidRPr="00BD0B9D" w:rsidRDefault="00884F60" w:rsidP="00C463E3">
            <w:pPr>
              <w:autoSpaceDE/>
              <w:autoSpaceDN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Tools</w:t>
            </w:r>
          </w:p>
        </w:tc>
        <w:tc>
          <w:tcPr>
            <w:tcW w:w="3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F60" w:rsidRPr="00BD0B9D" w:rsidRDefault="00884F60" w:rsidP="00C463E3">
            <w:pPr>
              <w:autoSpaceDE/>
              <w:autoSpaceDN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VSTF, JIRA, T</w:t>
            </w:r>
            <w:r w:rsidR="009017C2">
              <w:rPr>
                <w:rFonts w:ascii="Calibri" w:hAnsi="Calibri"/>
                <w:color w:val="000000"/>
                <w:sz w:val="22"/>
                <w:szCs w:val="22"/>
              </w:rPr>
              <w:t>P, ALM</w:t>
            </w:r>
            <w:r w:rsidR="00056D05">
              <w:rPr>
                <w:rFonts w:ascii="Calibri" w:hAnsi="Calibri"/>
                <w:color w:val="000000"/>
                <w:sz w:val="22"/>
                <w:szCs w:val="22"/>
              </w:rPr>
              <w:t xml:space="preserve"> &amp; Clear Quest</w:t>
            </w:r>
          </w:p>
        </w:tc>
      </w:tr>
      <w:tr w:rsidR="00884F60" w:rsidRPr="00BD0B9D" w:rsidTr="00C463E3">
        <w:trPr>
          <w:trHeight w:val="416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84F60" w:rsidRPr="00BD0B9D" w:rsidRDefault="00884F60" w:rsidP="00C463E3">
            <w:pPr>
              <w:autoSpaceDE/>
              <w:autoSpaceDN/>
              <w:rPr>
                <w:rFonts w:ascii="Calibri" w:hAnsi="Calibri"/>
                <w:color w:val="000000"/>
                <w:sz w:val="24"/>
                <w:szCs w:val="24"/>
              </w:rPr>
            </w:pPr>
            <w:r w:rsidRPr="00BD0B9D">
              <w:rPr>
                <w:rFonts w:ascii="Calibri" w:hAnsi="Calibri"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3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F60" w:rsidRPr="00BD0B9D" w:rsidRDefault="00884F60" w:rsidP="00C463E3">
            <w:pPr>
              <w:autoSpaceDE/>
              <w:autoSpaceDN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SQL SERVER 2008,</w:t>
            </w:r>
            <w:r w:rsidRPr="00BD0B9D">
              <w:rPr>
                <w:rFonts w:ascii="Calibri" w:hAnsi="Calibri"/>
                <w:color w:val="000000"/>
                <w:sz w:val="22"/>
                <w:szCs w:val="22"/>
              </w:rPr>
              <w:t xml:space="preserve"> R2/2012</w:t>
            </w:r>
          </w:p>
        </w:tc>
      </w:tr>
    </w:tbl>
    <w:p w:rsidR="00884F60" w:rsidRDefault="00884F60" w:rsidP="00884F60">
      <w:pPr>
        <w:rPr>
          <w:rFonts w:ascii="Calibri" w:hAnsi="Calibri"/>
          <w:b/>
          <w:sz w:val="28"/>
          <w:szCs w:val="28"/>
          <w:u w:val="single"/>
        </w:rPr>
      </w:pPr>
    </w:p>
    <w:p w:rsidR="000E7677" w:rsidRDefault="00884F60" w:rsidP="000E7677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Experience:</w:t>
      </w:r>
    </w:p>
    <w:p w:rsidR="005E6DD2" w:rsidRDefault="005E6DD2" w:rsidP="000E7677">
      <w:pPr>
        <w:rPr>
          <w:rFonts w:ascii="Calibri" w:hAnsi="Calibri"/>
          <w:b/>
          <w:sz w:val="28"/>
          <w:szCs w:val="28"/>
          <w:u w:val="single"/>
        </w:rPr>
      </w:pPr>
    </w:p>
    <w:p w:rsidR="00884F60" w:rsidRDefault="00E43D16" w:rsidP="00A67046">
      <w:pPr>
        <w:rPr>
          <w:rFonts w:ascii="Arial" w:hAnsi="Arial"/>
          <w:color w:val="000000"/>
        </w:rPr>
      </w:pPr>
      <w:r w:rsidRPr="00E43D16">
        <w:rPr>
          <w:rFonts w:ascii="Calibri" w:hAnsi="Calibri"/>
          <w:b/>
        </w:rPr>
        <w:t xml:space="preserve">CURRENT </w:t>
      </w:r>
      <w:proofErr w:type="gramStart"/>
      <w:r w:rsidRPr="00E43D16">
        <w:rPr>
          <w:rFonts w:ascii="Calibri" w:hAnsi="Calibri"/>
          <w:b/>
        </w:rPr>
        <w:t>COMPANY</w:t>
      </w:r>
      <w:r>
        <w:rPr>
          <w:rFonts w:ascii="Calibri" w:hAnsi="Calibri"/>
          <w:b/>
        </w:rPr>
        <w:t>:-</w:t>
      </w:r>
      <w:proofErr w:type="gramEnd"/>
      <w:r>
        <w:rPr>
          <w:rFonts w:ascii="Calibri" w:hAnsi="Calibri"/>
          <w:b/>
        </w:rPr>
        <w:t xml:space="preserve"> </w:t>
      </w:r>
      <w:r w:rsidR="00887206">
        <w:rPr>
          <w:rFonts w:ascii="Arial" w:hAnsi="Arial"/>
          <w:color w:val="000000"/>
        </w:rPr>
        <w:t>Working as a Software</w:t>
      </w:r>
      <w:r w:rsidR="00A67046" w:rsidRPr="00A67046">
        <w:rPr>
          <w:rFonts w:ascii="Arial" w:hAnsi="Arial"/>
          <w:color w:val="000000"/>
        </w:rPr>
        <w:t xml:space="preserve"> Enginee</w:t>
      </w:r>
      <w:r w:rsidR="00B24C77">
        <w:rPr>
          <w:rFonts w:ascii="Arial" w:hAnsi="Arial"/>
          <w:color w:val="000000"/>
        </w:rPr>
        <w:t xml:space="preserve">r </w:t>
      </w:r>
      <w:r w:rsidR="00887206">
        <w:rPr>
          <w:rFonts w:ascii="Arial" w:hAnsi="Arial"/>
          <w:color w:val="000000"/>
        </w:rPr>
        <w:t xml:space="preserve">– Test(Grade-3) for Value Momentum Software Services </w:t>
      </w:r>
      <w:proofErr w:type="spellStart"/>
      <w:r w:rsidR="00B24C77">
        <w:rPr>
          <w:rFonts w:ascii="Arial" w:hAnsi="Arial"/>
          <w:color w:val="000000"/>
        </w:rPr>
        <w:t>Pvt</w:t>
      </w:r>
      <w:proofErr w:type="spellEnd"/>
      <w:r w:rsidR="00B24C77">
        <w:rPr>
          <w:rFonts w:ascii="Arial" w:hAnsi="Arial"/>
          <w:color w:val="000000"/>
        </w:rPr>
        <w:t xml:space="preserve"> Ltd,</w:t>
      </w:r>
      <w:r w:rsidR="00A67046" w:rsidRPr="00A67046">
        <w:rPr>
          <w:rFonts w:ascii="Arial" w:hAnsi="Arial"/>
          <w:color w:val="000000"/>
        </w:rPr>
        <w:t xml:space="preserve"> </w:t>
      </w:r>
      <w:r w:rsidR="00A67046">
        <w:rPr>
          <w:rFonts w:ascii="Arial" w:hAnsi="Arial"/>
          <w:color w:val="000000"/>
        </w:rPr>
        <w:t>since August</w:t>
      </w:r>
      <w:r w:rsidR="00887206">
        <w:rPr>
          <w:rFonts w:ascii="Arial" w:hAnsi="Arial"/>
          <w:color w:val="000000"/>
        </w:rPr>
        <w:t xml:space="preserve"> 2016 to </w:t>
      </w:r>
      <w:r w:rsidR="00C94F28">
        <w:rPr>
          <w:rFonts w:ascii="Arial" w:hAnsi="Arial"/>
          <w:color w:val="000000"/>
        </w:rPr>
        <w:t>October 2017</w:t>
      </w:r>
      <w:r w:rsidR="00887206">
        <w:rPr>
          <w:rFonts w:ascii="Arial" w:hAnsi="Arial"/>
          <w:color w:val="000000"/>
        </w:rPr>
        <w:t>.</w:t>
      </w:r>
    </w:p>
    <w:p w:rsidR="00887206" w:rsidRDefault="00887206" w:rsidP="00A67046">
      <w:pPr>
        <w:rPr>
          <w:rFonts w:ascii="Arial" w:hAnsi="Arial"/>
          <w:color w:val="000000"/>
        </w:rPr>
      </w:pPr>
    </w:p>
    <w:p w:rsidR="00887206" w:rsidRDefault="00887206" w:rsidP="00A67046">
      <w:pPr>
        <w:rPr>
          <w:rFonts w:ascii="Arial" w:hAnsi="Arial"/>
          <w:color w:val="000000"/>
        </w:rPr>
      </w:pPr>
      <w:r>
        <w:rPr>
          <w:rFonts w:ascii="Calibri" w:hAnsi="Calibri"/>
          <w:b/>
        </w:rPr>
        <w:t>PREVIOUS</w:t>
      </w:r>
      <w:r w:rsidRPr="00E43D16">
        <w:rPr>
          <w:rFonts w:ascii="Calibri" w:hAnsi="Calibri"/>
          <w:b/>
        </w:rPr>
        <w:t xml:space="preserve"> COMPANY</w:t>
      </w:r>
      <w:r>
        <w:rPr>
          <w:rFonts w:ascii="Calibri" w:hAnsi="Calibri"/>
          <w:b/>
        </w:rPr>
        <w:t xml:space="preserve"> </w:t>
      </w:r>
      <w:proofErr w:type="gramStart"/>
      <w:r>
        <w:rPr>
          <w:rFonts w:ascii="Calibri" w:hAnsi="Calibri"/>
          <w:b/>
        </w:rPr>
        <w:t>1:-</w:t>
      </w:r>
      <w:proofErr w:type="gramEnd"/>
      <w:r>
        <w:rPr>
          <w:rFonts w:ascii="Calibri" w:hAnsi="Calibri"/>
          <w:b/>
        </w:rPr>
        <w:t xml:space="preserve"> </w:t>
      </w:r>
      <w:r w:rsidRPr="00A67046">
        <w:rPr>
          <w:rFonts w:ascii="Arial" w:hAnsi="Arial"/>
          <w:color w:val="000000"/>
        </w:rPr>
        <w:t>Working as a Software Test Enginee</w:t>
      </w:r>
      <w:r>
        <w:rPr>
          <w:rFonts w:ascii="Arial" w:hAnsi="Arial"/>
          <w:color w:val="000000"/>
        </w:rPr>
        <w:t xml:space="preserve">r for IBM India </w:t>
      </w:r>
      <w:proofErr w:type="spellStart"/>
      <w:r>
        <w:rPr>
          <w:rFonts w:ascii="Arial" w:hAnsi="Arial"/>
          <w:color w:val="000000"/>
        </w:rPr>
        <w:t>Pvt</w:t>
      </w:r>
      <w:proofErr w:type="spellEnd"/>
      <w:r>
        <w:rPr>
          <w:rFonts w:ascii="Arial" w:hAnsi="Arial"/>
          <w:color w:val="000000"/>
        </w:rPr>
        <w:t xml:space="preserve"> Ltd,</w:t>
      </w:r>
      <w:r w:rsidRPr="00A67046"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>since August 2014 to July 2016</w:t>
      </w:r>
      <w:r w:rsidRPr="00A67046">
        <w:rPr>
          <w:rFonts w:ascii="Arial" w:hAnsi="Arial"/>
          <w:color w:val="000000"/>
        </w:rPr>
        <w:t xml:space="preserve"> (payroll of </w:t>
      </w:r>
      <w:r>
        <w:rPr>
          <w:rFonts w:ascii="Arial" w:hAnsi="Arial"/>
          <w:color w:val="000000"/>
        </w:rPr>
        <w:t>Cryptograph Technologies</w:t>
      </w:r>
      <w:r w:rsidRPr="00A67046">
        <w:rPr>
          <w:rFonts w:ascii="Arial" w:hAnsi="Arial"/>
          <w:color w:val="000000"/>
        </w:rPr>
        <w:t>).</w:t>
      </w:r>
    </w:p>
    <w:p w:rsidR="00887206" w:rsidRDefault="00887206" w:rsidP="00A67046">
      <w:pPr>
        <w:rPr>
          <w:rFonts w:ascii="Arial" w:hAnsi="Arial"/>
          <w:color w:val="000000"/>
        </w:rPr>
      </w:pPr>
    </w:p>
    <w:p w:rsidR="001238AB" w:rsidRDefault="00A45570" w:rsidP="00A67046">
      <w:pPr>
        <w:rPr>
          <w:rFonts w:ascii="Arial" w:hAnsi="Arial"/>
          <w:color w:val="000000"/>
        </w:rPr>
      </w:pPr>
      <w:r w:rsidRPr="00A45570">
        <w:rPr>
          <w:rFonts w:ascii="Calibri" w:hAnsi="Calibri"/>
          <w:b/>
        </w:rPr>
        <w:t>PREVIOUS COMPANY</w:t>
      </w:r>
      <w:r w:rsidR="00887206">
        <w:rPr>
          <w:rFonts w:ascii="Calibri" w:hAnsi="Calibri"/>
          <w:b/>
        </w:rPr>
        <w:t xml:space="preserve"> </w:t>
      </w:r>
      <w:proofErr w:type="gramStart"/>
      <w:r w:rsidR="00887206">
        <w:rPr>
          <w:rFonts w:ascii="Calibri" w:hAnsi="Calibri"/>
          <w:b/>
        </w:rPr>
        <w:t>2</w:t>
      </w:r>
      <w:r w:rsidRPr="00A45570">
        <w:rPr>
          <w:rFonts w:ascii="Calibri" w:hAnsi="Calibri"/>
          <w:b/>
        </w:rPr>
        <w:t>:-</w:t>
      </w:r>
      <w:proofErr w:type="gramEnd"/>
      <w:r>
        <w:rPr>
          <w:rFonts w:ascii="Calibri" w:hAnsi="Calibri"/>
          <w:b/>
        </w:rPr>
        <w:t xml:space="preserve"> </w:t>
      </w:r>
      <w:r w:rsidRPr="00A45570">
        <w:rPr>
          <w:rFonts w:ascii="Arial" w:hAnsi="Arial"/>
          <w:color w:val="000000"/>
        </w:rPr>
        <w:t>Worked as Junior Test Engineer at People Tech Group from December 2012 to May 2014.</w:t>
      </w:r>
    </w:p>
    <w:p w:rsidR="001238AB" w:rsidRDefault="001238AB" w:rsidP="00A67046">
      <w:pPr>
        <w:rPr>
          <w:rFonts w:ascii="Arial" w:hAnsi="Arial"/>
          <w:color w:val="000000"/>
        </w:rPr>
      </w:pPr>
    </w:p>
    <w:p w:rsidR="001238AB" w:rsidRDefault="001238AB" w:rsidP="00A67046">
      <w:pPr>
        <w:rPr>
          <w:bCs/>
        </w:rPr>
      </w:pPr>
    </w:p>
    <w:p w:rsidR="00A67046" w:rsidRPr="00A67046" w:rsidRDefault="00A67046" w:rsidP="00A67046">
      <w:pPr>
        <w:rPr>
          <w:rFonts w:ascii="Calibri" w:hAnsi="Calibri"/>
          <w:b/>
        </w:rPr>
      </w:pPr>
    </w:p>
    <w:p w:rsidR="00884F60" w:rsidRPr="009911A7" w:rsidRDefault="00884F60" w:rsidP="00884F60">
      <w:pPr>
        <w:rPr>
          <w:rFonts w:ascii="Calibri" w:hAnsi="Calibri"/>
          <w:b/>
          <w:sz w:val="28"/>
          <w:szCs w:val="28"/>
          <w:u w:val="single"/>
        </w:rPr>
      </w:pPr>
      <w:r w:rsidRPr="00611E26">
        <w:rPr>
          <w:rFonts w:ascii="Calibri" w:hAnsi="Calibri"/>
          <w:b/>
          <w:sz w:val="28"/>
          <w:szCs w:val="28"/>
          <w:u w:val="single"/>
        </w:rPr>
        <w:t>Education:</w:t>
      </w:r>
    </w:p>
    <w:p w:rsidR="00884F60" w:rsidRPr="00522F61" w:rsidRDefault="00884F60" w:rsidP="00884F60">
      <w:pPr>
        <w:keepNext/>
        <w:numPr>
          <w:ilvl w:val="0"/>
          <w:numId w:val="3"/>
        </w:numPr>
        <w:autoSpaceDE/>
        <w:autoSpaceDN/>
        <w:spacing w:before="40" w:after="40"/>
        <w:jc w:val="both"/>
        <w:rPr>
          <w:rFonts w:ascii="Calibri" w:hAnsi="Calibri"/>
          <w:b/>
          <w:i/>
          <w:sz w:val="24"/>
          <w:szCs w:val="24"/>
          <w:u w:val="single"/>
          <w:lang w:val="en-GB"/>
        </w:rPr>
      </w:pPr>
      <w:r>
        <w:rPr>
          <w:rFonts w:ascii="Calibri" w:hAnsi="Calibri"/>
          <w:color w:val="000000"/>
          <w:sz w:val="24"/>
          <w:szCs w:val="24"/>
        </w:rPr>
        <w:t xml:space="preserve">Pursued </w:t>
      </w:r>
      <w:proofErr w:type="spellStart"/>
      <w:proofErr w:type="gramStart"/>
      <w:r>
        <w:rPr>
          <w:rFonts w:ascii="Calibri" w:hAnsi="Calibri"/>
          <w:color w:val="000000"/>
          <w:sz w:val="24"/>
          <w:szCs w:val="24"/>
        </w:rPr>
        <w:t>B.Tech</w:t>
      </w:r>
      <w:proofErr w:type="spellEnd"/>
      <w:proofErr w:type="gramEnd"/>
      <w:r>
        <w:rPr>
          <w:rFonts w:ascii="Calibri" w:hAnsi="Calibri"/>
          <w:color w:val="000000"/>
          <w:sz w:val="24"/>
          <w:szCs w:val="24"/>
        </w:rPr>
        <w:t xml:space="preserve">( C.S.E ) degree from JNTU </w:t>
      </w:r>
      <w:proofErr w:type="spellStart"/>
      <w:r>
        <w:rPr>
          <w:rFonts w:ascii="Calibri" w:hAnsi="Calibri"/>
          <w:color w:val="000000"/>
          <w:sz w:val="24"/>
          <w:szCs w:val="24"/>
        </w:rPr>
        <w:t>Anatapur</w:t>
      </w:r>
      <w:proofErr w:type="spellEnd"/>
      <w:r w:rsidRPr="00A32F47">
        <w:rPr>
          <w:rFonts w:ascii="Calibri" w:hAnsi="Calibri"/>
          <w:color w:val="000000"/>
          <w:sz w:val="24"/>
          <w:szCs w:val="24"/>
        </w:rPr>
        <w:t xml:space="preserve"> Technological University</w:t>
      </w:r>
      <w:r w:rsidR="00522F61">
        <w:rPr>
          <w:rFonts w:ascii="Calibri" w:hAnsi="Calibri"/>
          <w:color w:val="000000"/>
          <w:sz w:val="24"/>
          <w:szCs w:val="24"/>
        </w:rPr>
        <w:t>.</w:t>
      </w:r>
    </w:p>
    <w:p w:rsidR="00522F61" w:rsidRPr="0041783C" w:rsidRDefault="00522F61" w:rsidP="00522F61">
      <w:pPr>
        <w:keepNext/>
        <w:autoSpaceDE/>
        <w:autoSpaceDN/>
        <w:spacing w:before="40" w:after="40"/>
        <w:ind w:left="360"/>
        <w:jc w:val="both"/>
        <w:rPr>
          <w:rFonts w:ascii="Calibri" w:hAnsi="Calibri"/>
          <w:b/>
          <w:i/>
          <w:sz w:val="24"/>
          <w:szCs w:val="24"/>
          <w:u w:val="single"/>
          <w:lang w:val="en-GB"/>
        </w:rPr>
      </w:pPr>
    </w:p>
    <w:p w:rsidR="00884F60" w:rsidRDefault="00884F60" w:rsidP="00884F60">
      <w:pPr>
        <w:rPr>
          <w:rFonts w:ascii="Calibri" w:hAnsi="Calibri"/>
          <w:b/>
          <w:sz w:val="22"/>
          <w:szCs w:val="22"/>
          <w:u w:val="single"/>
        </w:rPr>
      </w:pPr>
    </w:p>
    <w:p w:rsidR="00C36DDB" w:rsidRPr="00611E26" w:rsidRDefault="00C36DDB" w:rsidP="00C36DDB">
      <w:pPr>
        <w:rPr>
          <w:rFonts w:ascii="Calibri" w:hAnsi="Calibri"/>
          <w:sz w:val="24"/>
          <w:szCs w:val="24"/>
        </w:rPr>
      </w:pPr>
      <w:r w:rsidRPr="009C5124">
        <w:rPr>
          <w:rFonts w:ascii="Calibri" w:hAnsi="Calibri"/>
          <w:b/>
          <w:sz w:val="28"/>
          <w:szCs w:val="28"/>
          <w:u w:val="single"/>
        </w:rPr>
        <w:t>Project</w:t>
      </w:r>
      <w:r>
        <w:rPr>
          <w:rFonts w:ascii="Calibri" w:hAnsi="Calibri"/>
          <w:b/>
          <w:sz w:val="28"/>
          <w:szCs w:val="28"/>
          <w:u w:val="single"/>
        </w:rPr>
        <w:t>#</w:t>
      </w:r>
      <w:r w:rsidRPr="009C5124">
        <w:rPr>
          <w:rFonts w:ascii="Calibri" w:hAnsi="Calibri"/>
          <w:b/>
          <w:sz w:val="28"/>
          <w:szCs w:val="28"/>
          <w:u w:val="single"/>
        </w:rPr>
        <w:t>1:</w:t>
      </w:r>
    </w:p>
    <w:p w:rsidR="00C36DDB" w:rsidRPr="00C36DDB" w:rsidRDefault="009017C2" w:rsidP="00C36DDB">
      <w:pPr>
        <w:autoSpaceDE/>
        <w:ind w:firstLine="72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Title                   </w:t>
      </w:r>
      <w:r w:rsidR="00A5640C">
        <w:rPr>
          <w:rFonts w:ascii="Calibri" w:hAnsi="Calibri"/>
          <w:b/>
          <w:sz w:val="24"/>
          <w:szCs w:val="24"/>
        </w:rPr>
        <w:tab/>
        <w:t xml:space="preserve"> </w:t>
      </w:r>
      <w:proofErr w:type="gramStart"/>
      <w:r w:rsidR="00A5640C">
        <w:rPr>
          <w:rFonts w:ascii="Calibri" w:hAnsi="Calibri"/>
          <w:b/>
          <w:sz w:val="24"/>
          <w:szCs w:val="24"/>
        </w:rPr>
        <w:t xml:space="preserve">  :</w:t>
      </w:r>
      <w:proofErr w:type="gramEnd"/>
      <w:r w:rsidR="00A5640C">
        <w:rPr>
          <w:rFonts w:ascii="Calibri" w:hAnsi="Calibri"/>
          <w:b/>
          <w:sz w:val="24"/>
          <w:szCs w:val="24"/>
        </w:rPr>
        <w:tab/>
        <w:t>Cycle New Business</w:t>
      </w:r>
    </w:p>
    <w:p w:rsidR="00C36DDB" w:rsidRPr="00C36DDB" w:rsidRDefault="00C36DDB" w:rsidP="00C36DDB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Client</w:t>
      </w:r>
      <w:r w:rsidRPr="00C36DDB">
        <w:rPr>
          <w:rFonts w:ascii="Calibri" w:hAnsi="Calibri"/>
          <w:b/>
          <w:sz w:val="24"/>
          <w:szCs w:val="24"/>
        </w:rPr>
        <w:tab/>
      </w:r>
      <w:r w:rsidR="00417E5B">
        <w:rPr>
          <w:rFonts w:ascii="Calibri" w:hAnsi="Calibri"/>
          <w:b/>
          <w:sz w:val="24"/>
          <w:szCs w:val="24"/>
        </w:rPr>
        <w:t xml:space="preserve">                            </w:t>
      </w:r>
      <w:proofErr w:type="gramStart"/>
      <w:r w:rsidR="00417E5B">
        <w:rPr>
          <w:rFonts w:ascii="Calibri" w:hAnsi="Calibri"/>
          <w:b/>
          <w:sz w:val="24"/>
          <w:szCs w:val="24"/>
        </w:rPr>
        <w:t xml:space="preserve">  </w:t>
      </w:r>
      <w:r w:rsidR="00A5640C">
        <w:rPr>
          <w:rFonts w:ascii="Calibri" w:hAnsi="Calibri"/>
          <w:b/>
          <w:sz w:val="24"/>
          <w:szCs w:val="24"/>
        </w:rPr>
        <w:t>:</w:t>
      </w:r>
      <w:proofErr w:type="gramEnd"/>
      <w:r w:rsidR="00A5640C">
        <w:rPr>
          <w:rFonts w:ascii="Calibri" w:hAnsi="Calibri"/>
          <w:b/>
          <w:sz w:val="24"/>
          <w:szCs w:val="24"/>
        </w:rPr>
        <w:tab/>
        <w:t>Geico</w:t>
      </w:r>
      <w:r w:rsidR="00417E5B">
        <w:rPr>
          <w:rFonts w:ascii="Calibri" w:hAnsi="Calibri"/>
          <w:b/>
          <w:sz w:val="24"/>
          <w:szCs w:val="24"/>
        </w:rPr>
        <w:t xml:space="preserve"> Insurance</w:t>
      </w:r>
    </w:p>
    <w:p w:rsidR="00C36DDB" w:rsidRPr="00C36DDB" w:rsidRDefault="00C36DDB" w:rsidP="00C36DDB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 xml:space="preserve">LOB                                  </w:t>
      </w:r>
      <w:proofErr w:type="gramStart"/>
      <w:r w:rsidRPr="00C36DDB">
        <w:rPr>
          <w:rFonts w:ascii="Calibri" w:hAnsi="Calibri"/>
          <w:b/>
          <w:sz w:val="24"/>
          <w:szCs w:val="24"/>
        </w:rPr>
        <w:t xml:space="preserve">  :</w:t>
      </w:r>
      <w:proofErr w:type="gramEnd"/>
      <w:r w:rsidRPr="00C36DDB">
        <w:rPr>
          <w:rFonts w:ascii="Calibri" w:hAnsi="Calibri"/>
          <w:b/>
          <w:sz w:val="24"/>
          <w:szCs w:val="24"/>
        </w:rPr>
        <w:t xml:space="preserve">         Auto</w:t>
      </w:r>
    </w:p>
    <w:p w:rsidR="00C36DDB" w:rsidRPr="00C36DDB" w:rsidRDefault="00C36DDB" w:rsidP="00C36DDB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Team Size</w:t>
      </w:r>
      <w:r w:rsidRPr="00C36DDB">
        <w:rPr>
          <w:rFonts w:ascii="Calibri" w:hAnsi="Calibri"/>
          <w:b/>
          <w:sz w:val="24"/>
          <w:szCs w:val="24"/>
        </w:rPr>
        <w:tab/>
      </w:r>
      <w:r w:rsidRPr="00C36DDB">
        <w:rPr>
          <w:rFonts w:ascii="Calibri" w:hAnsi="Calibri"/>
          <w:b/>
          <w:sz w:val="24"/>
          <w:szCs w:val="24"/>
        </w:rPr>
        <w:tab/>
        <w:t xml:space="preserve"> </w:t>
      </w:r>
      <w:proofErr w:type="gramStart"/>
      <w:r w:rsidRPr="00C36DDB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 xml:space="preserve"> </w:t>
      </w:r>
      <w:r w:rsidR="00A5640C">
        <w:rPr>
          <w:rFonts w:ascii="Calibri" w:hAnsi="Calibri"/>
          <w:b/>
          <w:sz w:val="24"/>
          <w:szCs w:val="24"/>
        </w:rPr>
        <w:t>:</w:t>
      </w:r>
      <w:proofErr w:type="gramEnd"/>
      <w:r w:rsidR="00A5640C">
        <w:rPr>
          <w:rFonts w:ascii="Calibri" w:hAnsi="Calibri"/>
          <w:b/>
          <w:sz w:val="24"/>
          <w:szCs w:val="24"/>
        </w:rPr>
        <w:tab/>
        <w:t>6</w:t>
      </w:r>
    </w:p>
    <w:p w:rsidR="00C36DDB" w:rsidRPr="00C36DDB" w:rsidRDefault="00C36DDB" w:rsidP="00C36DDB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Dura</w:t>
      </w:r>
      <w:r>
        <w:rPr>
          <w:rFonts w:ascii="Calibri" w:hAnsi="Calibri"/>
          <w:b/>
          <w:sz w:val="24"/>
          <w:szCs w:val="24"/>
        </w:rPr>
        <w:t xml:space="preserve">tion                         </w:t>
      </w:r>
      <w:proofErr w:type="gramStart"/>
      <w:r>
        <w:rPr>
          <w:rFonts w:ascii="Calibri" w:hAnsi="Calibri"/>
          <w:b/>
          <w:sz w:val="24"/>
          <w:szCs w:val="24"/>
        </w:rPr>
        <w:t xml:space="preserve"> </w:t>
      </w:r>
      <w:r w:rsidRPr="00C36DDB">
        <w:rPr>
          <w:rFonts w:ascii="Calibri" w:hAnsi="Calibri"/>
          <w:b/>
          <w:sz w:val="24"/>
          <w:szCs w:val="24"/>
        </w:rPr>
        <w:t xml:space="preserve"> :</w:t>
      </w:r>
      <w:proofErr w:type="gramEnd"/>
      <w:r w:rsidRPr="00C36DDB">
        <w:rPr>
          <w:rFonts w:ascii="Calibri" w:hAnsi="Calibri"/>
          <w:b/>
          <w:sz w:val="24"/>
          <w:szCs w:val="24"/>
        </w:rPr>
        <w:t xml:space="preserve">         </w:t>
      </w:r>
      <w:r w:rsidR="00A5640C">
        <w:rPr>
          <w:rFonts w:ascii="Calibri" w:hAnsi="Calibri"/>
          <w:b/>
          <w:sz w:val="24"/>
          <w:szCs w:val="24"/>
        </w:rPr>
        <w:t>August 2016</w:t>
      </w:r>
      <w:r w:rsidRPr="00C36DDB">
        <w:rPr>
          <w:rFonts w:ascii="Calibri" w:hAnsi="Calibri"/>
          <w:b/>
          <w:sz w:val="24"/>
          <w:szCs w:val="24"/>
        </w:rPr>
        <w:t xml:space="preserve"> - Till Date</w:t>
      </w:r>
    </w:p>
    <w:p w:rsidR="00C36DDB" w:rsidRPr="00C36DDB" w:rsidRDefault="00C36DDB" w:rsidP="00C36DDB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Role</w:t>
      </w:r>
      <w:r w:rsidRPr="00C36DDB">
        <w:rPr>
          <w:rFonts w:ascii="Calibri" w:hAnsi="Calibri"/>
          <w:b/>
          <w:sz w:val="24"/>
          <w:szCs w:val="24"/>
        </w:rPr>
        <w:tab/>
      </w:r>
      <w:r w:rsidRPr="00C36DDB">
        <w:rPr>
          <w:rFonts w:ascii="Calibri" w:hAnsi="Calibri"/>
          <w:b/>
          <w:sz w:val="24"/>
          <w:szCs w:val="24"/>
        </w:rPr>
        <w:tab/>
      </w:r>
      <w:r w:rsidRPr="00C36DDB">
        <w:rPr>
          <w:rFonts w:ascii="Calibri" w:hAnsi="Calibri"/>
          <w:b/>
          <w:sz w:val="24"/>
          <w:szCs w:val="24"/>
        </w:rPr>
        <w:tab/>
        <w:t xml:space="preserve"> </w:t>
      </w:r>
      <w:proofErr w:type="gramStart"/>
      <w:r w:rsidRPr="00C36DDB">
        <w:rPr>
          <w:rFonts w:ascii="Calibri" w:hAnsi="Calibri"/>
          <w:b/>
          <w:sz w:val="24"/>
          <w:szCs w:val="24"/>
        </w:rPr>
        <w:t xml:space="preserve">  :</w:t>
      </w:r>
      <w:proofErr w:type="gramEnd"/>
      <w:r w:rsidRPr="00C36DDB">
        <w:rPr>
          <w:rFonts w:ascii="Calibri" w:hAnsi="Calibri"/>
          <w:b/>
          <w:sz w:val="24"/>
          <w:szCs w:val="24"/>
        </w:rPr>
        <w:tab/>
        <w:t>Software Test Engineer.</w:t>
      </w:r>
    </w:p>
    <w:p w:rsidR="00C36DDB" w:rsidRPr="00C36DDB" w:rsidRDefault="00C36DDB" w:rsidP="00C36DDB">
      <w:pPr>
        <w:autoSpaceDE/>
        <w:ind w:firstLine="720"/>
        <w:rPr>
          <w:rFonts w:ascii="Calibri" w:hAnsi="Calibri"/>
          <w:b/>
          <w:sz w:val="24"/>
          <w:szCs w:val="24"/>
        </w:rPr>
      </w:pPr>
    </w:p>
    <w:p w:rsidR="00C36DDB" w:rsidRDefault="00C36DDB" w:rsidP="00C36DDB">
      <w:pPr>
        <w:pStyle w:val="Normalblack"/>
        <w:numPr>
          <w:ilvl w:val="0"/>
          <w:numId w:val="0"/>
        </w:numPr>
        <w:spacing w:line="240" w:lineRule="auto"/>
        <w:rPr>
          <w:b/>
          <w:color w:val="000000"/>
          <w:sz w:val="24"/>
          <w:szCs w:val="24"/>
          <w:u w:val="single"/>
        </w:rPr>
      </w:pPr>
      <w:r w:rsidRPr="00E01C78">
        <w:rPr>
          <w:b/>
          <w:color w:val="000000"/>
          <w:sz w:val="24"/>
          <w:szCs w:val="24"/>
          <w:u w:val="single"/>
        </w:rPr>
        <w:t>Project Description:</w:t>
      </w:r>
    </w:p>
    <w:p w:rsidR="00C36DDB" w:rsidRPr="00E01C78" w:rsidRDefault="00C36DDB" w:rsidP="00C36DDB">
      <w:pPr>
        <w:pStyle w:val="Normalblack"/>
        <w:numPr>
          <w:ilvl w:val="0"/>
          <w:numId w:val="0"/>
        </w:numPr>
        <w:spacing w:line="240" w:lineRule="auto"/>
        <w:rPr>
          <w:sz w:val="24"/>
          <w:szCs w:val="24"/>
        </w:rPr>
      </w:pPr>
    </w:p>
    <w:p w:rsidR="00C36DDB" w:rsidRPr="00C36DDB" w:rsidRDefault="00A5640C" w:rsidP="00C36DDB">
      <w:pPr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A new web application is developed to replace the mainframe system for motor cycle insurance. </w:t>
      </w:r>
      <w:r w:rsidR="00EE12E2">
        <w:rPr>
          <w:rFonts w:ascii="Calibri" w:hAnsi="Calibri"/>
          <w:sz w:val="24"/>
          <w:szCs w:val="24"/>
        </w:rPr>
        <w:t xml:space="preserve">The web application </w:t>
      </w:r>
      <w:proofErr w:type="gramStart"/>
      <w:r w:rsidR="00EE12E2">
        <w:rPr>
          <w:rFonts w:ascii="Calibri" w:hAnsi="Calibri"/>
          <w:sz w:val="24"/>
          <w:szCs w:val="24"/>
        </w:rPr>
        <w:t>have</w:t>
      </w:r>
      <w:proofErr w:type="gramEnd"/>
      <w:r w:rsidR="00EE12E2">
        <w:rPr>
          <w:rFonts w:ascii="Calibri" w:hAnsi="Calibri"/>
          <w:sz w:val="24"/>
          <w:szCs w:val="24"/>
        </w:rPr>
        <w:t xml:space="preserve"> two different versions, one for user(Customer) and another for counselor(Agent). </w:t>
      </w:r>
      <w:r w:rsidR="00B97354">
        <w:rPr>
          <w:rFonts w:ascii="Calibri" w:hAnsi="Calibri"/>
          <w:sz w:val="24"/>
          <w:szCs w:val="24"/>
        </w:rPr>
        <w:t xml:space="preserve">The web application will collect vehicles, drivers, membership in famous </w:t>
      </w:r>
      <w:proofErr w:type="spellStart"/>
      <w:r w:rsidR="00B97354">
        <w:rPr>
          <w:rFonts w:ascii="Calibri" w:hAnsi="Calibri"/>
          <w:sz w:val="24"/>
          <w:szCs w:val="24"/>
        </w:rPr>
        <w:t>socities</w:t>
      </w:r>
      <w:proofErr w:type="spellEnd"/>
      <w:r w:rsidR="00B97354">
        <w:rPr>
          <w:rFonts w:ascii="Calibri" w:hAnsi="Calibri"/>
          <w:sz w:val="24"/>
          <w:szCs w:val="24"/>
        </w:rPr>
        <w:t xml:space="preserve">, losses and violation </w:t>
      </w:r>
      <w:r w:rsidR="00456674">
        <w:rPr>
          <w:rFonts w:ascii="Calibri" w:hAnsi="Calibri"/>
          <w:sz w:val="24"/>
          <w:szCs w:val="24"/>
        </w:rPr>
        <w:t xml:space="preserve">details. </w:t>
      </w:r>
      <w:r w:rsidR="00044AD0">
        <w:rPr>
          <w:rFonts w:ascii="Calibri" w:hAnsi="Calibri"/>
          <w:sz w:val="24"/>
          <w:szCs w:val="24"/>
        </w:rPr>
        <w:t xml:space="preserve">This web application </w:t>
      </w:r>
      <w:r w:rsidR="00C36DDB" w:rsidRPr="00C36DDB">
        <w:rPr>
          <w:rFonts w:ascii="Calibri" w:hAnsi="Calibri"/>
          <w:sz w:val="24"/>
          <w:szCs w:val="24"/>
        </w:rPr>
        <w:t xml:space="preserve">supports </w:t>
      </w:r>
      <w:r w:rsidR="00044AD0">
        <w:rPr>
          <w:rFonts w:ascii="Calibri" w:hAnsi="Calibri"/>
          <w:sz w:val="24"/>
          <w:szCs w:val="24"/>
        </w:rPr>
        <w:t xml:space="preserve">all </w:t>
      </w:r>
      <w:r w:rsidR="00C36DDB" w:rsidRPr="00C36DDB">
        <w:rPr>
          <w:rFonts w:ascii="Calibri" w:hAnsi="Calibri"/>
          <w:sz w:val="24"/>
          <w:szCs w:val="24"/>
        </w:rPr>
        <w:t>the core functions of the policy lifecycle— Underwriting, quoting, binding, endorsements, renewals, Cancellations and Rewrite.</w:t>
      </w:r>
      <w:r w:rsidR="00044AD0">
        <w:rPr>
          <w:rFonts w:ascii="Calibri" w:hAnsi="Calibri"/>
          <w:sz w:val="24"/>
          <w:szCs w:val="24"/>
        </w:rPr>
        <w:t xml:space="preserve"> The application also provides insurance ID cards in a PDF file</w:t>
      </w:r>
      <w:r w:rsidR="00C414AB">
        <w:rPr>
          <w:rFonts w:ascii="Calibri" w:hAnsi="Calibri"/>
          <w:sz w:val="24"/>
          <w:szCs w:val="24"/>
        </w:rPr>
        <w:t xml:space="preserve">, </w:t>
      </w:r>
      <w:proofErr w:type="gramStart"/>
      <w:r w:rsidR="00C414AB">
        <w:rPr>
          <w:rFonts w:ascii="Calibri" w:hAnsi="Calibri"/>
          <w:sz w:val="24"/>
          <w:szCs w:val="24"/>
        </w:rPr>
        <w:t>It</w:t>
      </w:r>
      <w:proofErr w:type="gramEnd"/>
      <w:r w:rsidR="00C414AB">
        <w:rPr>
          <w:rFonts w:ascii="Calibri" w:hAnsi="Calibri"/>
          <w:sz w:val="24"/>
          <w:szCs w:val="24"/>
        </w:rPr>
        <w:t xml:space="preserve"> also provides paper work in the PDF format as per the states requirements.</w:t>
      </w:r>
    </w:p>
    <w:p w:rsidR="00C36DDB" w:rsidRPr="00E01C78" w:rsidRDefault="00C36DDB" w:rsidP="00C36DDB">
      <w:pPr>
        <w:jc w:val="both"/>
        <w:rPr>
          <w:szCs w:val="15"/>
        </w:rPr>
      </w:pPr>
    </w:p>
    <w:p w:rsidR="00C36DDB" w:rsidRPr="00E01C78" w:rsidRDefault="00C36DDB" w:rsidP="00C36DDB">
      <w:pPr>
        <w:pStyle w:val="Normalblack"/>
        <w:numPr>
          <w:ilvl w:val="0"/>
          <w:numId w:val="0"/>
        </w:numPr>
        <w:spacing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Roles</w:t>
      </w:r>
      <w:r w:rsidRPr="00E01C78">
        <w:rPr>
          <w:b/>
          <w:color w:val="000000"/>
          <w:sz w:val="24"/>
          <w:szCs w:val="24"/>
          <w:u w:val="single"/>
        </w:rPr>
        <w:t xml:space="preserve"> &amp; Responsibilities:</w:t>
      </w:r>
    </w:p>
    <w:p w:rsidR="00C36DDB" w:rsidRPr="00E01C78" w:rsidRDefault="00C36DDB" w:rsidP="00C36DDB">
      <w:pPr>
        <w:tabs>
          <w:tab w:val="left" w:pos="540"/>
        </w:tabs>
        <w:ind w:left="900"/>
        <w:jc w:val="both"/>
      </w:pPr>
    </w:p>
    <w:p w:rsidR="00C36DDB" w:rsidRPr="0073499B" w:rsidRDefault="00C36DDB" w:rsidP="0073499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Participated in Requirements Analysis from SRS document.</w:t>
      </w:r>
    </w:p>
    <w:p w:rsidR="00C36DDB" w:rsidRPr="0073499B" w:rsidRDefault="00C36DDB" w:rsidP="0073499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Prepared</w:t>
      </w:r>
      <w:r w:rsidR="0073499B">
        <w:rPr>
          <w:rFonts w:ascii="Calibri" w:hAnsi="Calibri"/>
          <w:sz w:val="24"/>
          <w:szCs w:val="24"/>
        </w:rPr>
        <w:t xml:space="preserve"> </w:t>
      </w:r>
      <w:r w:rsidRPr="0073499B">
        <w:rPr>
          <w:rFonts w:ascii="Calibri" w:hAnsi="Calibri"/>
          <w:sz w:val="24"/>
          <w:szCs w:val="24"/>
        </w:rPr>
        <w:t>test cases which covers the requirements of the application.</w:t>
      </w:r>
    </w:p>
    <w:p w:rsidR="00C36DDB" w:rsidRPr="0073499B" w:rsidRDefault="00C36DDB" w:rsidP="0073499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 xml:space="preserve">Used Microsoft Excel for Test cases preparation, </w:t>
      </w:r>
      <w:r w:rsidR="00C414AB">
        <w:rPr>
          <w:rFonts w:ascii="Calibri" w:hAnsi="Calibri"/>
          <w:sz w:val="24"/>
          <w:szCs w:val="24"/>
        </w:rPr>
        <w:t xml:space="preserve">JIRA for </w:t>
      </w:r>
      <w:r w:rsidRPr="0073499B">
        <w:rPr>
          <w:rFonts w:ascii="Calibri" w:hAnsi="Calibri"/>
          <w:sz w:val="24"/>
          <w:szCs w:val="24"/>
        </w:rPr>
        <w:t xml:space="preserve">Defect Reporting, </w:t>
      </w:r>
      <w:r w:rsidR="00C414AB">
        <w:rPr>
          <w:rFonts w:ascii="Calibri" w:hAnsi="Calibri"/>
          <w:sz w:val="24"/>
          <w:szCs w:val="24"/>
        </w:rPr>
        <w:t xml:space="preserve">MTM for </w:t>
      </w:r>
      <w:r w:rsidRPr="0073499B">
        <w:rPr>
          <w:rFonts w:ascii="Calibri" w:hAnsi="Calibri"/>
          <w:sz w:val="24"/>
          <w:szCs w:val="24"/>
        </w:rPr>
        <w:t xml:space="preserve">Test Execution and </w:t>
      </w:r>
      <w:r w:rsidR="00C414AB">
        <w:rPr>
          <w:rFonts w:ascii="Calibri" w:hAnsi="Calibri"/>
          <w:sz w:val="24"/>
          <w:szCs w:val="24"/>
        </w:rPr>
        <w:t xml:space="preserve">saving </w:t>
      </w:r>
      <w:r w:rsidRPr="0073499B">
        <w:rPr>
          <w:rFonts w:ascii="Calibri" w:hAnsi="Calibri"/>
          <w:sz w:val="24"/>
          <w:szCs w:val="24"/>
        </w:rPr>
        <w:t>Test</w:t>
      </w:r>
      <w:r w:rsidR="00C414AB">
        <w:rPr>
          <w:rFonts w:ascii="Calibri" w:hAnsi="Calibri"/>
          <w:sz w:val="24"/>
          <w:szCs w:val="24"/>
        </w:rPr>
        <w:t xml:space="preserve"> results.</w:t>
      </w:r>
    </w:p>
    <w:p w:rsidR="00C36DDB" w:rsidRPr="0073499B" w:rsidRDefault="00C36DDB" w:rsidP="0073499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Report preparation.</w:t>
      </w:r>
    </w:p>
    <w:p w:rsidR="00C36DDB" w:rsidRPr="0073499B" w:rsidRDefault="00C36DDB" w:rsidP="0073499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Executing the prepared test cases.</w:t>
      </w:r>
    </w:p>
    <w:p w:rsidR="00C36DDB" w:rsidRPr="0073499B" w:rsidRDefault="00417E5B" w:rsidP="0073499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Sharing the knowledge with my</w:t>
      </w:r>
      <w:r w:rsidR="00C36DDB" w:rsidRPr="0073499B">
        <w:rPr>
          <w:rFonts w:ascii="Calibri" w:hAnsi="Calibri"/>
          <w:sz w:val="24"/>
          <w:szCs w:val="24"/>
        </w:rPr>
        <w:t xml:space="preserve"> colleague</w:t>
      </w:r>
      <w:r>
        <w:rPr>
          <w:rFonts w:ascii="Calibri" w:hAnsi="Calibri"/>
          <w:sz w:val="24"/>
          <w:szCs w:val="24"/>
        </w:rPr>
        <w:t>’s</w:t>
      </w:r>
      <w:r w:rsidR="00C36DDB" w:rsidRPr="0073499B">
        <w:rPr>
          <w:rFonts w:ascii="Calibri" w:hAnsi="Calibri"/>
          <w:sz w:val="24"/>
          <w:szCs w:val="24"/>
        </w:rPr>
        <w:t>.</w:t>
      </w:r>
    </w:p>
    <w:p w:rsidR="00C36DDB" w:rsidRPr="0073499B" w:rsidRDefault="00C36DDB" w:rsidP="0073499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R</w:t>
      </w:r>
      <w:r w:rsidR="00C414AB">
        <w:rPr>
          <w:rFonts w:ascii="Calibri" w:hAnsi="Calibri"/>
          <w:sz w:val="24"/>
          <w:szCs w:val="24"/>
        </w:rPr>
        <w:t>aising the defects and Report them</w:t>
      </w:r>
      <w:r w:rsidRPr="0073499B">
        <w:rPr>
          <w:rFonts w:ascii="Calibri" w:hAnsi="Calibri"/>
          <w:sz w:val="24"/>
          <w:szCs w:val="24"/>
        </w:rPr>
        <w:t>.</w:t>
      </w:r>
    </w:p>
    <w:p w:rsidR="00C36DDB" w:rsidRDefault="00C36DDB" w:rsidP="0073499B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 xml:space="preserve">After fixing the issue doing Retesting. </w:t>
      </w:r>
    </w:p>
    <w:p w:rsidR="00A5640C" w:rsidRDefault="00A5640C" w:rsidP="00A5640C">
      <w:pPr>
        <w:spacing w:after="100" w:afterAutospacing="1"/>
        <w:jc w:val="both"/>
        <w:rPr>
          <w:rFonts w:ascii="Calibri" w:hAnsi="Calibri"/>
          <w:sz w:val="24"/>
          <w:szCs w:val="24"/>
        </w:rPr>
      </w:pPr>
    </w:p>
    <w:p w:rsidR="00A5640C" w:rsidRPr="00611E26" w:rsidRDefault="00A5640C" w:rsidP="00A5640C">
      <w:pPr>
        <w:rPr>
          <w:rFonts w:ascii="Calibri" w:hAnsi="Calibri"/>
          <w:sz w:val="24"/>
          <w:szCs w:val="24"/>
        </w:rPr>
      </w:pPr>
      <w:r w:rsidRPr="009C5124">
        <w:rPr>
          <w:rFonts w:ascii="Calibri" w:hAnsi="Calibri"/>
          <w:b/>
          <w:sz w:val="28"/>
          <w:szCs w:val="28"/>
          <w:u w:val="single"/>
        </w:rPr>
        <w:lastRenderedPageBreak/>
        <w:t>Project</w:t>
      </w:r>
      <w:r>
        <w:rPr>
          <w:rFonts w:ascii="Calibri" w:hAnsi="Calibri"/>
          <w:b/>
          <w:sz w:val="28"/>
          <w:szCs w:val="28"/>
          <w:u w:val="single"/>
        </w:rPr>
        <w:t>#2</w:t>
      </w:r>
      <w:r w:rsidRPr="009C5124">
        <w:rPr>
          <w:rFonts w:ascii="Calibri" w:hAnsi="Calibri"/>
          <w:b/>
          <w:sz w:val="28"/>
          <w:szCs w:val="28"/>
          <w:u w:val="single"/>
        </w:rPr>
        <w:t>:</w:t>
      </w:r>
    </w:p>
    <w:p w:rsidR="00A5640C" w:rsidRPr="00C36DDB" w:rsidRDefault="00A5640C" w:rsidP="00A5640C">
      <w:pPr>
        <w:autoSpaceDE/>
        <w:ind w:firstLine="72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Title                   </w:t>
      </w:r>
      <w:r w:rsidRPr="00C36DDB">
        <w:rPr>
          <w:rFonts w:ascii="Calibri" w:hAnsi="Calibri"/>
          <w:b/>
          <w:sz w:val="24"/>
          <w:szCs w:val="24"/>
        </w:rPr>
        <w:tab/>
        <w:t xml:space="preserve"> </w:t>
      </w:r>
      <w:proofErr w:type="gramStart"/>
      <w:r w:rsidRPr="00C36DDB">
        <w:rPr>
          <w:rFonts w:ascii="Calibri" w:hAnsi="Calibri"/>
          <w:b/>
          <w:sz w:val="24"/>
          <w:szCs w:val="24"/>
        </w:rPr>
        <w:t xml:space="preserve">  :</w:t>
      </w:r>
      <w:proofErr w:type="gramEnd"/>
      <w:r w:rsidRPr="00C36DDB">
        <w:rPr>
          <w:rFonts w:ascii="Calibri" w:hAnsi="Calibri"/>
          <w:b/>
          <w:sz w:val="24"/>
          <w:szCs w:val="24"/>
        </w:rPr>
        <w:tab/>
        <w:t>Guidewire</w:t>
      </w:r>
      <w:r>
        <w:rPr>
          <w:rFonts w:ascii="Calibri" w:hAnsi="Calibri"/>
          <w:b/>
          <w:sz w:val="24"/>
          <w:szCs w:val="24"/>
        </w:rPr>
        <w:t xml:space="preserve"> Policy Center</w:t>
      </w:r>
    </w:p>
    <w:p w:rsidR="00A5640C" w:rsidRPr="00C36DDB" w:rsidRDefault="00A5640C" w:rsidP="00A5640C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Client</w:t>
      </w:r>
      <w:r w:rsidRPr="00C36DDB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 xml:space="preserve">                            </w:t>
      </w:r>
      <w:proofErr w:type="gramStart"/>
      <w:r>
        <w:rPr>
          <w:rFonts w:ascii="Calibri" w:hAnsi="Calibri"/>
          <w:b/>
          <w:sz w:val="24"/>
          <w:szCs w:val="24"/>
        </w:rPr>
        <w:t xml:space="preserve">  </w:t>
      </w:r>
      <w:r w:rsidRPr="00C36DDB">
        <w:rPr>
          <w:rFonts w:ascii="Calibri" w:hAnsi="Calibri"/>
          <w:b/>
          <w:sz w:val="24"/>
          <w:szCs w:val="24"/>
        </w:rPr>
        <w:t>:</w:t>
      </w:r>
      <w:proofErr w:type="gramEnd"/>
      <w:r w:rsidRPr="00C36DDB">
        <w:rPr>
          <w:rFonts w:ascii="Calibri" w:hAnsi="Calibri"/>
          <w:b/>
          <w:sz w:val="24"/>
          <w:szCs w:val="24"/>
        </w:rPr>
        <w:tab/>
      </w:r>
      <w:proofErr w:type="spellStart"/>
      <w:r w:rsidRPr="00C36DDB">
        <w:rPr>
          <w:rFonts w:ascii="Calibri" w:hAnsi="Calibri"/>
          <w:b/>
          <w:sz w:val="24"/>
          <w:szCs w:val="24"/>
        </w:rPr>
        <w:t>Amica</w:t>
      </w:r>
      <w:proofErr w:type="spellEnd"/>
      <w:r>
        <w:rPr>
          <w:rFonts w:ascii="Calibri" w:hAnsi="Calibri"/>
          <w:b/>
          <w:sz w:val="24"/>
          <w:szCs w:val="24"/>
        </w:rPr>
        <w:t xml:space="preserve"> Mutual Insurance</w:t>
      </w:r>
    </w:p>
    <w:p w:rsidR="00A5640C" w:rsidRPr="00C36DDB" w:rsidRDefault="00A5640C" w:rsidP="00A5640C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 xml:space="preserve">LOB                                  </w:t>
      </w:r>
      <w:proofErr w:type="gramStart"/>
      <w:r w:rsidRPr="00C36DDB">
        <w:rPr>
          <w:rFonts w:ascii="Calibri" w:hAnsi="Calibri"/>
          <w:b/>
          <w:sz w:val="24"/>
          <w:szCs w:val="24"/>
        </w:rPr>
        <w:t xml:space="preserve">  :</w:t>
      </w:r>
      <w:proofErr w:type="gramEnd"/>
      <w:r w:rsidRPr="00C36DDB">
        <w:rPr>
          <w:rFonts w:ascii="Calibri" w:hAnsi="Calibri"/>
          <w:b/>
          <w:sz w:val="24"/>
          <w:szCs w:val="24"/>
        </w:rPr>
        <w:t xml:space="preserve">         Auto, Ocean Marine, Home</w:t>
      </w:r>
      <w:r>
        <w:rPr>
          <w:rFonts w:ascii="Calibri" w:hAnsi="Calibri"/>
          <w:b/>
          <w:sz w:val="24"/>
          <w:szCs w:val="24"/>
        </w:rPr>
        <w:t>owners, Personal Umbrella</w:t>
      </w:r>
    </w:p>
    <w:p w:rsidR="00A5640C" w:rsidRPr="00C36DDB" w:rsidRDefault="00A5640C" w:rsidP="00A5640C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Team Size</w:t>
      </w:r>
      <w:r w:rsidRPr="00C36DDB">
        <w:rPr>
          <w:rFonts w:ascii="Calibri" w:hAnsi="Calibri"/>
          <w:b/>
          <w:sz w:val="24"/>
          <w:szCs w:val="24"/>
        </w:rPr>
        <w:tab/>
      </w:r>
      <w:r w:rsidRPr="00C36DDB">
        <w:rPr>
          <w:rFonts w:ascii="Calibri" w:hAnsi="Calibri"/>
          <w:b/>
          <w:sz w:val="24"/>
          <w:szCs w:val="24"/>
        </w:rPr>
        <w:tab/>
        <w:t xml:space="preserve"> </w:t>
      </w:r>
      <w:proofErr w:type="gramStart"/>
      <w:r w:rsidRPr="00C36DDB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 xml:space="preserve"> </w:t>
      </w:r>
      <w:r w:rsidRPr="00C36DDB">
        <w:rPr>
          <w:rFonts w:ascii="Calibri" w:hAnsi="Calibri"/>
          <w:b/>
          <w:sz w:val="24"/>
          <w:szCs w:val="24"/>
        </w:rPr>
        <w:t>:</w:t>
      </w:r>
      <w:proofErr w:type="gramEnd"/>
      <w:r w:rsidRPr="00C36DDB">
        <w:rPr>
          <w:rFonts w:ascii="Calibri" w:hAnsi="Calibri"/>
          <w:b/>
          <w:sz w:val="24"/>
          <w:szCs w:val="24"/>
        </w:rPr>
        <w:tab/>
        <w:t>60</w:t>
      </w:r>
    </w:p>
    <w:p w:rsidR="00A5640C" w:rsidRPr="00C36DDB" w:rsidRDefault="00A5640C" w:rsidP="00A5640C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Dura</w:t>
      </w:r>
      <w:r>
        <w:rPr>
          <w:rFonts w:ascii="Calibri" w:hAnsi="Calibri"/>
          <w:b/>
          <w:sz w:val="24"/>
          <w:szCs w:val="24"/>
        </w:rPr>
        <w:t xml:space="preserve">tion                         </w:t>
      </w:r>
      <w:proofErr w:type="gramStart"/>
      <w:r>
        <w:rPr>
          <w:rFonts w:ascii="Calibri" w:hAnsi="Calibri"/>
          <w:b/>
          <w:sz w:val="24"/>
          <w:szCs w:val="24"/>
        </w:rPr>
        <w:t xml:space="preserve"> </w:t>
      </w:r>
      <w:r w:rsidRPr="00C36DDB">
        <w:rPr>
          <w:rFonts w:ascii="Calibri" w:hAnsi="Calibri"/>
          <w:b/>
          <w:sz w:val="24"/>
          <w:szCs w:val="24"/>
        </w:rPr>
        <w:t xml:space="preserve"> :</w:t>
      </w:r>
      <w:proofErr w:type="gramEnd"/>
      <w:r w:rsidRPr="00C36DDB">
        <w:rPr>
          <w:rFonts w:ascii="Calibri" w:hAnsi="Calibri"/>
          <w:b/>
          <w:sz w:val="24"/>
          <w:szCs w:val="24"/>
        </w:rPr>
        <w:t xml:space="preserve">         </w:t>
      </w:r>
      <w:r>
        <w:rPr>
          <w:rFonts w:ascii="Calibri" w:hAnsi="Calibri"/>
          <w:b/>
          <w:sz w:val="24"/>
          <w:szCs w:val="24"/>
        </w:rPr>
        <w:t>August 2014</w:t>
      </w:r>
      <w:r w:rsidRPr="00C36DDB">
        <w:rPr>
          <w:rFonts w:ascii="Calibri" w:hAnsi="Calibri"/>
          <w:b/>
          <w:sz w:val="24"/>
          <w:szCs w:val="24"/>
        </w:rPr>
        <w:t xml:space="preserve"> - Till Date</w:t>
      </w:r>
    </w:p>
    <w:p w:rsidR="00A5640C" w:rsidRPr="00C36DDB" w:rsidRDefault="00A5640C" w:rsidP="00A5640C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Role</w:t>
      </w:r>
      <w:r w:rsidRPr="00C36DDB">
        <w:rPr>
          <w:rFonts w:ascii="Calibri" w:hAnsi="Calibri"/>
          <w:b/>
          <w:sz w:val="24"/>
          <w:szCs w:val="24"/>
        </w:rPr>
        <w:tab/>
      </w:r>
      <w:r w:rsidRPr="00C36DDB">
        <w:rPr>
          <w:rFonts w:ascii="Calibri" w:hAnsi="Calibri"/>
          <w:b/>
          <w:sz w:val="24"/>
          <w:szCs w:val="24"/>
        </w:rPr>
        <w:tab/>
      </w:r>
      <w:r w:rsidRPr="00C36DDB">
        <w:rPr>
          <w:rFonts w:ascii="Calibri" w:hAnsi="Calibri"/>
          <w:b/>
          <w:sz w:val="24"/>
          <w:szCs w:val="24"/>
        </w:rPr>
        <w:tab/>
        <w:t xml:space="preserve"> </w:t>
      </w:r>
      <w:proofErr w:type="gramStart"/>
      <w:r w:rsidRPr="00C36DDB">
        <w:rPr>
          <w:rFonts w:ascii="Calibri" w:hAnsi="Calibri"/>
          <w:b/>
          <w:sz w:val="24"/>
          <w:szCs w:val="24"/>
        </w:rPr>
        <w:t xml:space="preserve">  :</w:t>
      </w:r>
      <w:proofErr w:type="gramEnd"/>
      <w:r w:rsidRPr="00C36DDB">
        <w:rPr>
          <w:rFonts w:ascii="Calibri" w:hAnsi="Calibri"/>
          <w:b/>
          <w:sz w:val="24"/>
          <w:szCs w:val="24"/>
        </w:rPr>
        <w:tab/>
        <w:t>Software Test Engineer.</w:t>
      </w:r>
    </w:p>
    <w:p w:rsidR="00A5640C" w:rsidRPr="00C36DDB" w:rsidRDefault="00A5640C" w:rsidP="00A5640C">
      <w:pPr>
        <w:autoSpaceDE/>
        <w:ind w:firstLine="720"/>
        <w:rPr>
          <w:rFonts w:ascii="Calibri" w:hAnsi="Calibri"/>
          <w:b/>
          <w:sz w:val="24"/>
          <w:szCs w:val="24"/>
        </w:rPr>
      </w:pPr>
    </w:p>
    <w:p w:rsidR="00A5640C" w:rsidRDefault="00A5640C" w:rsidP="00A5640C">
      <w:pPr>
        <w:pStyle w:val="Normalblack"/>
        <w:numPr>
          <w:ilvl w:val="0"/>
          <w:numId w:val="0"/>
        </w:numPr>
        <w:spacing w:line="240" w:lineRule="auto"/>
        <w:rPr>
          <w:b/>
          <w:color w:val="000000"/>
          <w:sz w:val="24"/>
          <w:szCs w:val="24"/>
          <w:u w:val="single"/>
        </w:rPr>
      </w:pPr>
      <w:r w:rsidRPr="00E01C78">
        <w:rPr>
          <w:b/>
          <w:color w:val="000000"/>
          <w:sz w:val="24"/>
          <w:szCs w:val="24"/>
          <w:u w:val="single"/>
        </w:rPr>
        <w:t>Project Description:</w:t>
      </w:r>
    </w:p>
    <w:p w:rsidR="00A5640C" w:rsidRPr="00E01C78" w:rsidRDefault="00A5640C" w:rsidP="00A5640C">
      <w:pPr>
        <w:pStyle w:val="Normalblack"/>
        <w:numPr>
          <w:ilvl w:val="0"/>
          <w:numId w:val="0"/>
        </w:numPr>
        <w:spacing w:line="240" w:lineRule="auto"/>
        <w:rPr>
          <w:sz w:val="24"/>
          <w:szCs w:val="24"/>
        </w:rPr>
      </w:pPr>
    </w:p>
    <w:p w:rsidR="00A5640C" w:rsidRPr="00C36DDB" w:rsidRDefault="00A5640C" w:rsidP="00A5640C">
      <w:pPr>
        <w:jc w:val="both"/>
        <w:rPr>
          <w:rFonts w:ascii="Calibri" w:hAnsi="Calibri"/>
          <w:sz w:val="24"/>
          <w:szCs w:val="24"/>
        </w:rPr>
      </w:pPr>
      <w:r w:rsidRPr="00C36DDB">
        <w:rPr>
          <w:rFonts w:ascii="Calibri" w:hAnsi="Calibri"/>
          <w:sz w:val="24"/>
          <w:szCs w:val="24"/>
        </w:rPr>
        <w:t xml:space="preserve">Guidewire is a </w:t>
      </w:r>
      <w:r>
        <w:rPr>
          <w:rFonts w:ascii="Calibri" w:hAnsi="Calibri"/>
          <w:sz w:val="24"/>
          <w:szCs w:val="24"/>
        </w:rPr>
        <w:t>package designed for Insurance domain, i</w:t>
      </w:r>
      <w:r w:rsidRPr="00C36DDB">
        <w:rPr>
          <w:rFonts w:ascii="Calibri" w:hAnsi="Calibri"/>
          <w:sz w:val="24"/>
          <w:szCs w:val="24"/>
        </w:rPr>
        <w:t>t consists of Policy Center, Billing Center</w:t>
      </w:r>
      <w:r>
        <w:rPr>
          <w:rFonts w:ascii="Calibri" w:hAnsi="Calibri"/>
          <w:sz w:val="24"/>
          <w:szCs w:val="24"/>
        </w:rPr>
        <w:t xml:space="preserve"> and Claim Center modules. The </w:t>
      </w:r>
      <w:proofErr w:type="spellStart"/>
      <w:r>
        <w:rPr>
          <w:rFonts w:ascii="Calibri" w:hAnsi="Calibri"/>
          <w:sz w:val="24"/>
          <w:szCs w:val="24"/>
        </w:rPr>
        <w:t>a</w:t>
      </w:r>
      <w:r w:rsidRPr="00C36DDB">
        <w:rPr>
          <w:rFonts w:ascii="Calibri" w:hAnsi="Calibri"/>
          <w:sz w:val="24"/>
          <w:szCs w:val="24"/>
        </w:rPr>
        <w:t>mica</w:t>
      </w:r>
      <w:proofErr w:type="spellEnd"/>
      <w:r w:rsidRPr="00C36DDB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mutual </w:t>
      </w:r>
      <w:r w:rsidRPr="00C36DDB">
        <w:rPr>
          <w:rFonts w:ascii="Calibri" w:hAnsi="Calibri"/>
          <w:sz w:val="24"/>
          <w:szCs w:val="24"/>
        </w:rPr>
        <w:t>insurance company is migrating to guide</w:t>
      </w:r>
      <w:r>
        <w:rPr>
          <w:rFonts w:ascii="Calibri" w:hAnsi="Calibri"/>
          <w:sz w:val="24"/>
          <w:szCs w:val="24"/>
        </w:rPr>
        <w:t xml:space="preserve"> </w:t>
      </w:r>
      <w:r w:rsidRPr="00C36DDB">
        <w:rPr>
          <w:rFonts w:ascii="Calibri" w:hAnsi="Calibri"/>
          <w:sz w:val="24"/>
          <w:szCs w:val="24"/>
        </w:rPr>
        <w:t>wire package from mainframe. Policy Center is a flexible underwriting and policy administration system designed to empower personal and commercial lines carriers to deliver insurance the way they've always wanted to. Policy Center is a complete system-of-record and supports the core functions of the policy lifecycle— Underwriting, quoting, binding, endorsements, renewals, Cancellations and Rewrite.</w:t>
      </w:r>
    </w:p>
    <w:p w:rsidR="00A5640C" w:rsidRPr="00E01C78" w:rsidRDefault="00A5640C" w:rsidP="00A5640C">
      <w:pPr>
        <w:jc w:val="both"/>
        <w:rPr>
          <w:szCs w:val="15"/>
        </w:rPr>
      </w:pPr>
    </w:p>
    <w:p w:rsidR="00A5640C" w:rsidRPr="00E01C78" w:rsidRDefault="00A5640C" w:rsidP="00A5640C">
      <w:pPr>
        <w:pStyle w:val="Normalblack"/>
        <w:numPr>
          <w:ilvl w:val="0"/>
          <w:numId w:val="0"/>
        </w:numPr>
        <w:spacing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Roles</w:t>
      </w:r>
      <w:r w:rsidRPr="00E01C78">
        <w:rPr>
          <w:b/>
          <w:color w:val="000000"/>
          <w:sz w:val="24"/>
          <w:szCs w:val="24"/>
          <w:u w:val="single"/>
        </w:rPr>
        <w:t xml:space="preserve"> &amp; Responsibilities:</w:t>
      </w:r>
    </w:p>
    <w:p w:rsidR="00A5640C" w:rsidRPr="00E01C78" w:rsidRDefault="00A5640C" w:rsidP="00A5640C">
      <w:pPr>
        <w:tabs>
          <w:tab w:val="left" w:pos="540"/>
        </w:tabs>
        <w:ind w:left="900"/>
        <w:jc w:val="both"/>
      </w:pPr>
    </w:p>
    <w:p w:rsidR="00A5640C" w:rsidRPr="0073499B" w:rsidRDefault="00A5640C" w:rsidP="00A5640C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Participated in Requirements Analysis from SRS document.</w:t>
      </w:r>
    </w:p>
    <w:p w:rsidR="00A5640C" w:rsidRPr="0073499B" w:rsidRDefault="00A5640C" w:rsidP="00A5640C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 xml:space="preserve">Prepared </w:t>
      </w:r>
      <w:proofErr w:type="gramStart"/>
      <w:r>
        <w:rPr>
          <w:rFonts w:ascii="Calibri" w:hAnsi="Calibri"/>
          <w:sz w:val="24"/>
          <w:szCs w:val="24"/>
        </w:rPr>
        <w:t>TCDV’s(</w:t>
      </w:r>
      <w:proofErr w:type="gramEnd"/>
      <w:r>
        <w:rPr>
          <w:rFonts w:ascii="Calibri" w:hAnsi="Calibri"/>
          <w:sz w:val="24"/>
          <w:szCs w:val="24"/>
        </w:rPr>
        <w:t xml:space="preserve">Test Case Data Variation) </w:t>
      </w:r>
      <w:r w:rsidRPr="0073499B">
        <w:rPr>
          <w:rFonts w:ascii="Calibri" w:hAnsi="Calibri"/>
          <w:sz w:val="24"/>
          <w:szCs w:val="24"/>
        </w:rPr>
        <w:t>test cases which covers the requirements of the application.</w:t>
      </w:r>
    </w:p>
    <w:p w:rsidR="00A5640C" w:rsidRPr="0073499B" w:rsidRDefault="00A5640C" w:rsidP="00A5640C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Used Microsoft Excel for Test cases preparation, Defect Reporting, Test Execution and Test</w:t>
      </w:r>
    </w:p>
    <w:p w:rsidR="00A5640C" w:rsidRPr="0073499B" w:rsidRDefault="00A5640C" w:rsidP="00A5640C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Report preparation.</w:t>
      </w:r>
    </w:p>
    <w:p w:rsidR="00A5640C" w:rsidRPr="0073499B" w:rsidRDefault="00A5640C" w:rsidP="00A5640C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Executing the prepared test cases.</w:t>
      </w:r>
    </w:p>
    <w:p w:rsidR="00A5640C" w:rsidRPr="0073499B" w:rsidRDefault="00A5640C" w:rsidP="00A5640C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Sharing the knowledge with my</w:t>
      </w:r>
      <w:r w:rsidRPr="0073499B">
        <w:rPr>
          <w:rFonts w:ascii="Calibri" w:hAnsi="Calibri"/>
          <w:sz w:val="24"/>
          <w:szCs w:val="24"/>
        </w:rPr>
        <w:t xml:space="preserve"> colleague</w:t>
      </w:r>
      <w:r>
        <w:rPr>
          <w:rFonts w:ascii="Calibri" w:hAnsi="Calibri"/>
          <w:sz w:val="24"/>
          <w:szCs w:val="24"/>
        </w:rPr>
        <w:t>’s</w:t>
      </w:r>
      <w:r w:rsidRPr="0073499B">
        <w:rPr>
          <w:rFonts w:ascii="Calibri" w:hAnsi="Calibri"/>
          <w:sz w:val="24"/>
          <w:szCs w:val="24"/>
        </w:rPr>
        <w:t>.</w:t>
      </w:r>
    </w:p>
    <w:p w:rsidR="00A5640C" w:rsidRPr="0073499B" w:rsidRDefault="00A5640C" w:rsidP="00A5640C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Raising the defects and Report It.</w:t>
      </w:r>
    </w:p>
    <w:p w:rsidR="00A5640C" w:rsidRPr="00A5640C" w:rsidRDefault="00A5640C" w:rsidP="00A5640C">
      <w:p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After fixing the issue doing Retesting.</w:t>
      </w:r>
    </w:p>
    <w:p w:rsidR="00EB169D" w:rsidRDefault="00EB169D" w:rsidP="00EB169D">
      <w:pPr>
        <w:spacing w:after="100" w:afterAutospacing="1"/>
        <w:jc w:val="both"/>
        <w:rPr>
          <w:rFonts w:ascii="Calibri" w:hAnsi="Calibri"/>
          <w:sz w:val="24"/>
          <w:szCs w:val="24"/>
        </w:rPr>
      </w:pPr>
    </w:p>
    <w:p w:rsidR="00EB169D" w:rsidRPr="00611E26" w:rsidRDefault="00EB169D" w:rsidP="00EB169D">
      <w:pPr>
        <w:rPr>
          <w:rFonts w:ascii="Calibri" w:hAnsi="Calibri"/>
          <w:sz w:val="24"/>
          <w:szCs w:val="24"/>
        </w:rPr>
      </w:pPr>
      <w:r w:rsidRPr="009C5124">
        <w:rPr>
          <w:rFonts w:ascii="Calibri" w:hAnsi="Calibri"/>
          <w:b/>
          <w:sz w:val="28"/>
          <w:szCs w:val="28"/>
          <w:u w:val="single"/>
        </w:rPr>
        <w:t>Project</w:t>
      </w:r>
      <w:r>
        <w:rPr>
          <w:rFonts w:ascii="Calibri" w:hAnsi="Calibri"/>
          <w:b/>
          <w:sz w:val="28"/>
          <w:szCs w:val="28"/>
          <w:u w:val="single"/>
        </w:rPr>
        <w:t>#</w:t>
      </w:r>
      <w:r w:rsidR="00C94F28">
        <w:rPr>
          <w:rFonts w:ascii="Calibri" w:hAnsi="Calibri"/>
          <w:b/>
          <w:sz w:val="28"/>
          <w:szCs w:val="28"/>
          <w:u w:val="single"/>
        </w:rPr>
        <w:t>3</w:t>
      </w:r>
      <w:r w:rsidRPr="009C5124">
        <w:rPr>
          <w:rFonts w:ascii="Calibri" w:hAnsi="Calibri"/>
          <w:b/>
          <w:sz w:val="28"/>
          <w:szCs w:val="28"/>
          <w:u w:val="single"/>
        </w:rPr>
        <w:t>:</w:t>
      </w:r>
    </w:p>
    <w:p w:rsidR="00EB169D" w:rsidRPr="00C36DDB" w:rsidRDefault="00EB169D" w:rsidP="00EB169D">
      <w:pPr>
        <w:autoSpaceDE/>
        <w:ind w:firstLine="72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Title</w:t>
      </w:r>
      <w:r w:rsidRPr="00C36DDB">
        <w:rPr>
          <w:rFonts w:ascii="Calibri" w:hAnsi="Calibri"/>
          <w:b/>
          <w:sz w:val="24"/>
          <w:szCs w:val="24"/>
        </w:rPr>
        <w:tab/>
      </w:r>
      <w:r w:rsidRPr="00C36DDB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 xml:space="preserve">              </w:t>
      </w:r>
      <w:proofErr w:type="gramStart"/>
      <w:r>
        <w:rPr>
          <w:rFonts w:ascii="Calibri" w:hAnsi="Calibri"/>
          <w:b/>
          <w:sz w:val="24"/>
          <w:szCs w:val="24"/>
        </w:rPr>
        <w:t xml:space="preserve">  :</w:t>
      </w:r>
      <w:proofErr w:type="gramEnd"/>
      <w:r>
        <w:rPr>
          <w:rFonts w:ascii="Calibri" w:hAnsi="Calibri"/>
          <w:b/>
          <w:sz w:val="24"/>
          <w:szCs w:val="24"/>
        </w:rPr>
        <w:t xml:space="preserve">          Amica.com</w:t>
      </w:r>
    </w:p>
    <w:p w:rsidR="00EB169D" w:rsidRPr="00C36DDB" w:rsidRDefault="00EB169D" w:rsidP="00EB169D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Client</w:t>
      </w:r>
      <w:r w:rsidRPr="00C36DDB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 xml:space="preserve">                           </w:t>
      </w:r>
      <w:proofErr w:type="gramStart"/>
      <w:r>
        <w:rPr>
          <w:rFonts w:ascii="Calibri" w:hAnsi="Calibri"/>
          <w:b/>
          <w:sz w:val="24"/>
          <w:szCs w:val="24"/>
        </w:rPr>
        <w:t xml:space="preserve">  </w:t>
      </w:r>
      <w:r w:rsidRPr="00C36DDB">
        <w:rPr>
          <w:rFonts w:ascii="Calibri" w:hAnsi="Calibri"/>
          <w:b/>
          <w:sz w:val="24"/>
          <w:szCs w:val="24"/>
        </w:rPr>
        <w:t>:</w:t>
      </w:r>
      <w:proofErr w:type="gramEnd"/>
      <w:r w:rsidRPr="00C36DDB">
        <w:rPr>
          <w:rFonts w:ascii="Calibri" w:hAnsi="Calibri"/>
          <w:b/>
          <w:sz w:val="24"/>
          <w:szCs w:val="24"/>
        </w:rPr>
        <w:tab/>
      </w:r>
      <w:proofErr w:type="spellStart"/>
      <w:r w:rsidRPr="00C36DDB">
        <w:rPr>
          <w:rFonts w:ascii="Calibri" w:hAnsi="Calibri"/>
          <w:b/>
          <w:sz w:val="24"/>
          <w:szCs w:val="24"/>
        </w:rPr>
        <w:t>Amica</w:t>
      </w:r>
      <w:proofErr w:type="spellEnd"/>
    </w:p>
    <w:p w:rsidR="00EB169D" w:rsidRPr="00C36DDB" w:rsidRDefault="00EB169D" w:rsidP="00EB169D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Team Size</w:t>
      </w:r>
      <w:r w:rsidRPr="00C36DDB">
        <w:rPr>
          <w:rFonts w:ascii="Calibri" w:hAnsi="Calibri"/>
          <w:b/>
          <w:sz w:val="24"/>
          <w:szCs w:val="24"/>
        </w:rPr>
        <w:tab/>
      </w:r>
      <w:r w:rsidRPr="00C36DDB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 xml:space="preserve"> </w:t>
      </w:r>
      <w:proofErr w:type="gramStart"/>
      <w:r w:rsidRPr="00C36DDB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 xml:space="preserve"> :</w:t>
      </w:r>
      <w:proofErr w:type="gramEnd"/>
      <w:r>
        <w:rPr>
          <w:rFonts w:ascii="Calibri" w:hAnsi="Calibri"/>
          <w:b/>
          <w:sz w:val="24"/>
          <w:szCs w:val="24"/>
        </w:rPr>
        <w:tab/>
        <w:t>6</w:t>
      </w:r>
    </w:p>
    <w:p w:rsidR="00EB169D" w:rsidRPr="00C36DDB" w:rsidRDefault="00EB169D" w:rsidP="00EB169D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Dura</w:t>
      </w:r>
      <w:r>
        <w:rPr>
          <w:rFonts w:ascii="Calibri" w:hAnsi="Calibri"/>
          <w:b/>
          <w:sz w:val="24"/>
          <w:szCs w:val="24"/>
        </w:rPr>
        <w:t xml:space="preserve">tion                        </w:t>
      </w:r>
      <w:proofErr w:type="gramStart"/>
      <w:r>
        <w:rPr>
          <w:rFonts w:ascii="Calibri" w:hAnsi="Calibri"/>
          <w:b/>
          <w:sz w:val="24"/>
          <w:szCs w:val="24"/>
        </w:rPr>
        <w:t xml:space="preserve">  </w:t>
      </w:r>
      <w:r w:rsidRPr="00C36DDB">
        <w:rPr>
          <w:rFonts w:ascii="Calibri" w:hAnsi="Calibri"/>
          <w:b/>
          <w:sz w:val="24"/>
          <w:szCs w:val="24"/>
        </w:rPr>
        <w:t>:</w:t>
      </w:r>
      <w:proofErr w:type="gramEnd"/>
      <w:r w:rsidRPr="00C36DDB">
        <w:rPr>
          <w:rFonts w:ascii="Calibri" w:hAnsi="Calibri"/>
          <w:b/>
          <w:sz w:val="24"/>
          <w:szCs w:val="24"/>
        </w:rPr>
        <w:t xml:space="preserve">        </w:t>
      </w:r>
      <w:r>
        <w:rPr>
          <w:rFonts w:ascii="Calibri" w:hAnsi="Calibri"/>
          <w:b/>
          <w:sz w:val="24"/>
          <w:szCs w:val="24"/>
        </w:rPr>
        <w:t xml:space="preserve"> </w:t>
      </w:r>
      <w:r w:rsidRPr="00C36DDB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AUGUST 2014</w:t>
      </w:r>
      <w:r w:rsidRPr="00C36DDB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–</w:t>
      </w:r>
      <w:r w:rsidRPr="00C36DDB"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JANUARY 2015</w:t>
      </w:r>
    </w:p>
    <w:p w:rsidR="00EB169D" w:rsidRPr="00C36DDB" w:rsidRDefault="00EB169D" w:rsidP="00EB169D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C36DDB">
        <w:rPr>
          <w:rFonts w:ascii="Calibri" w:hAnsi="Calibri"/>
          <w:b/>
          <w:sz w:val="24"/>
          <w:szCs w:val="24"/>
        </w:rPr>
        <w:t>Ro</w:t>
      </w:r>
      <w:r>
        <w:rPr>
          <w:rFonts w:ascii="Calibri" w:hAnsi="Calibri"/>
          <w:b/>
          <w:sz w:val="24"/>
          <w:szCs w:val="24"/>
        </w:rPr>
        <w:t>le</w:t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proofErr w:type="gramStart"/>
      <w:r>
        <w:rPr>
          <w:rFonts w:ascii="Calibri" w:hAnsi="Calibri"/>
          <w:b/>
          <w:sz w:val="24"/>
          <w:szCs w:val="24"/>
        </w:rPr>
        <w:tab/>
        <w:t xml:space="preserve">  :</w:t>
      </w:r>
      <w:proofErr w:type="gramEnd"/>
      <w:r>
        <w:rPr>
          <w:rFonts w:ascii="Calibri" w:hAnsi="Calibri"/>
          <w:b/>
          <w:sz w:val="24"/>
          <w:szCs w:val="24"/>
        </w:rPr>
        <w:tab/>
        <w:t>Offshore Team Lead</w:t>
      </w:r>
      <w:r w:rsidRPr="00C36DDB">
        <w:rPr>
          <w:rFonts w:ascii="Calibri" w:hAnsi="Calibri"/>
          <w:b/>
          <w:sz w:val="24"/>
          <w:szCs w:val="24"/>
        </w:rPr>
        <w:t>.</w:t>
      </w:r>
    </w:p>
    <w:p w:rsidR="00EB169D" w:rsidRPr="00C36DDB" w:rsidRDefault="00EB169D" w:rsidP="00EB169D">
      <w:pPr>
        <w:autoSpaceDE/>
        <w:ind w:firstLine="720"/>
        <w:rPr>
          <w:rFonts w:ascii="Calibri" w:hAnsi="Calibri"/>
          <w:b/>
          <w:sz w:val="24"/>
          <w:szCs w:val="24"/>
        </w:rPr>
      </w:pPr>
    </w:p>
    <w:p w:rsidR="00EB169D" w:rsidRDefault="00EB169D" w:rsidP="00EB169D">
      <w:pPr>
        <w:pStyle w:val="Normalblack"/>
        <w:numPr>
          <w:ilvl w:val="0"/>
          <w:numId w:val="0"/>
        </w:numPr>
        <w:spacing w:line="240" w:lineRule="auto"/>
        <w:rPr>
          <w:b/>
          <w:color w:val="000000"/>
          <w:sz w:val="24"/>
          <w:szCs w:val="24"/>
          <w:u w:val="single"/>
        </w:rPr>
      </w:pPr>
      <w:r w:rsidRPr="00E01C78">
        <w:rPr>
          <w:b/>
          <w:color w:val="000000"/>
          <w:sz w:val="24"/>
          <w:szCs w:val="24"/>
          <w:u w:val="single"/>
        </w:rPr>
        <w:lastRenderedPageBreak/>
        <w:t>Project Description:</w:t>
      </w:r>
    </w:p>
    <w:p w:rsidR="00EB169D" w:rsidRPr="00E01C78" w:rsidRDefault="00EB169D" w:rsidP="00EB169D">
      <w:pPr>
        <w:pStyle w:val="Normalblack"/>
        <w:numPr>
          <w:ilvl w:val="0"/>
          <w:numId w:val="0"/>
        </w:numPr>
        <w:spacing w:line="240" w:lineRule="auto"/>
        <w:rPr>
          <w:sz w:val="24"/>
          <w:szCs w:val="24"/>
        </w:rPr>
      </w:pPr>
    </w:p>
    <w:p w:rsidR="00EB169D" w:rsidRDefault="00EB169D" w:rsidP="00EB169D">
      <w:pPr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Amica.com is created to minimize the contact between the client and </w:t>
      </w:r>
      <w:proofErr w:type="spellStart"/>
      <w:r>
        <w:rPr>
          <w:rFonts w:ascii="Calibri" w:hAnsi="Calibri"/>
          <w:sz w:val="24"/>
          <w:szCs w:val="24"/>
        </w:rPr>
        <w:t>amica</w:t>
      </w:r>
      <w:proofErr w:type="spellEnd"/>
      <w:r>
        <w:rPr>
          <w:rFonts w:ascii="Calibri" w:hAnsi="Calibri"/>
          <w:sz w:val="24"/>
          <w:szCs w:val="24"/>
        </w:rPr>
        <w:t xml:space="preserve"> staff</w:t>
      </w:r>
      <w:r w:rsidRPr="00C36DDB">
        <w:rPr>
          <w:rFonts w:ascii="Calibri" w:hAnsi="Calibri"/>
          <w:sz w:val="24"/>
          <w:szCs w:val="24"/>
        </w:rPr>
        <w:t xml:space="preserve">. </w:t>
      </w:r>
      <w:r>
        <w:rPr>
          <w:rFonts w:ascii="Calibri" w:hAnsi="Calibri"/>
          <w:sz w:val="24"/>
          <w:szCs w:val="24"/>
        </w:rPr>
        <w:t xml:space="preserve">This website can be used to generate a quote to any L.O.B except Life. At the time of user generating a quote, Based on the information provided by the user, the applicable discounts and the possible three different </w:t>
      </w:r>
      <w:proofErr w:type="gramStart"/>
      <w:r>
        <w:rPr>
          <w:rFonts w:ascii="Calibri" w:hAnsi="Calibri"/>
          <w:sz w:val="24"/>
          <w:szCs w:val="24"/>
        </w:rPr>
        <w:t>quote(</w:t>
      </w:r>
      <w:proofErr w:type="gramEnd"/>
      <w:r>
        <w:rPr>
          <w:rFonts w:ascii="Calibri" w:hAnsi="Calibri"/>
          <w:sz w:val="24"/>
          <w:szCs w:val="24"/>
        </w:rPr>
        <w:t xml:space="preserve">Good, Safe and </w:t>
      </w:r>
      <w:proofErr w:type="spellStart"/>
      <w:r>
        <w:rPr>
          <w:rFonts w:ascii="Calibri" w:hAnsi="Calibri"/>
          <w:sz w:val="24"/>
          <w:szCs w:val="24"/>
        </w:rPr>
        <w:t>amica</w:t>
      </w:r>
      <w:proofErr w:type="spellEnd"/>
      <w:r>
        <w:rPr>
          <w:rFonts w:ascii="Calibri" w:hAnsi="Calibri"/>
          <w:sz w:val="24"/>
          <w:szCs w:val="24"/>
        </w:rPr>
        <w:t xml:space="preserve"> recommended) with </w:t>
      </w:r>
      <w:r w:rsidRPr="00C36DDB">
        <w:rPr>
          <w:rFonts w:ascii="Calibri" w:hAnsi="Calibri"/>
          <w:sz w:val="24"/>
          <w:szCs w:val="24"/>
        </w:rPr>
        <w:t xml:space="preserve">flexible </w:t>
      </w:r>
      <w:r>
        <w:rPr>
          <w:rFonts w:ascii="Calibri" w:hAnsi="Calibri"/>
          <w:sz w:val="24"/>
          <w:szCs w:val="24"/>
        </w:rPr>
        <w:t xml:space="preserve">coverage’s and premiums. A storage number will be generated when a quote is created, this quote number can be used in policy center to get the quote details. The client can create a user account after getting a policy from </w:t>
      </w:r>
      <w:proofErr w:type="spellStart"/>
      <w:r>
        <w:rPr>
          <w:rFonts w:ascii="Calibri" w:hAnsi="Calibri"/>
          <w:sz w:val="24"/>
          <w:szCs w:val="24"/>
        </w:rPr>
        <w:t>amica</w:t>
      </w:r>
      <w:proofErr w:type="spellEnd"/>
      <w:r>
        <w:rPr>
          <w:rFonts w:ascii="Calibri" w:hAnsi="Calibri"/>
          <w:sz w:val="24"/>
          <w:szCs w:val="24"/>
        </w:rPr>
        <w:t xml:space="preserve">, </w:t>
      </w:r>
      <w:proofErr w:type="gramStart"/>
      <w:r>
        <w:rPr>
          <w:rFonts w:ascii="Calibri" w:hAnsi="Calibri"/>
          <w:sz w:val="24"/>
          <w:szCs w:val="24"/>
        </w:rPr>
        <w:t>This</w:t>
      </w:r>
      <w:proofErr w:type="gramEnd"/>
      <w:r>
        <w:rPr>
          <w:rFonts w:ascii="Calibri" w:hAnsi="Calibri"/>
          <w:sz w:val="24"/>
          <w:szCs w:val="24"/>
        </w:rPr>
        <w:t xml:space="preserve"> user account can be used to track the multiple policies, payments, Premium dues, claims and the documents to be submitted. This website has many static pages created using a CMA tool, these pages contains the information about press releases, details about different L.</w:t>
      </w:r>
      <w:proofErr w:type="gramStart"/>
      <w:r>
        <w:rPr>
          <w:rFonts w:ascii="Calibri" w:hAnsi="Calibri"/>
          <w:sz w:val="24"/>
          <w:szCs w:val="24"/>
        </w:rPr>
        <w:t>O.B’s</w:t>
      </w:r>
      <w:proofErr w:type="gramEnd"/>
      <w:r>
        <w:rPr>
          <w:rFonts w:ascii="Calibri" w:hAnsi="Calibri"/>
          <w:sz w:val="24"/>
          <w:szCs w:val="24"/>
        </w:rPr>
        <w:t>, FAQ’s and some occasional pages like board member voting’s.</w:t>
      </w:r>
    </w:p>
    <w:p w:rsidR="00EB169D" w:rsidRPr="00E01C78" w:rsidRDefault="00EB169D" w:rsidP="00EB169D">
      <w:pPr>
        <w:jc w:val="both"/>
        <w:rPr>
          <w:szCs w:val="15"/>
        </w:rPr>
      </w:pPr>
    </w:p>
    <w:p w:rsidR="00EB169D" w:rsidRPr="00E01C78" w:rsidRDefault="00EB169D" w:rsidP="00EB169D">
      <w:pPr>
        <w:pStyle w:val="Normalblack"/>
        <w:numPr>
          <w:ilvl w:val="0"/>
          <w:numId w:val="0"/>
        </w:numPr>
        <w:spacing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Roles</w:t>
      </w:r>
      <w:r w:rsidRPr="00E01C78">
        <w:rPr>
          <w:b/>
          <w:color w:val="000000"/>
          <w:sz w:val="24"/>
          <w:szCs w:val="24"/>
          <w:u w:val="single"/>
        </w:rPr>
        <w:t xml:space="preserve"> &amp; Responsibilities:</w:t>
      </w:r>
    </w:p>
    <w:p w:rsidR="00EB169D" w:rsidRPr="00E01C78" w:rsidRDefault="00EB169D" w:rsidP="00EB169D">
      <w:pPr>
        <w:tabs>
          <w:tab w:val="left" w:pos="540"/>
        </w:tabs>
        <w:ind w:left="900"/>
        <w:jc w:val="both"/>
      </w:pPr>
    </w:p>
    <w:p w:rsidR="00EB169D" w:rsidRPr="0073499B" w:rsidRDefault="00EB169D" w:rsidP="00EB169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Prepared </w:t>
      </w:r>
      <w:r w:rsidRPr="0073499B">
        <w:rPr>
          <w:rFonts w:ascii="Calibri" w:hAnsi="Calibri"/>
          <w:sz w:val="24"/>
          <w:szCs w:val="24"/>
        </w:rPr>
        <w:t>test cases</w:t>
      </w:r>
      <w:r>
        <w:rPr>
          <w:rFonts w:ascii="Calibri" w:hAnsi="Calibri"/>
          <w:sz w:val="24"/>
          <w:szCs w:val="24"/>
        </w:rPr>
        <w:t xml:space="preserve"> to</w:t>
      </w:r>
      <w:r w:rsidRPr="0073499B">
        <w:rPr>
          <w:rFonts w:ascii="Calibri" w:hAnsi="Calibri"/>
          <w:sz w:val="24"/>
          <w:szCs w:val="24"/>
        </w:rPr>
        <w:t xml:space="preserve"> cover the requirements of the application.</w:t>
      </w:r>
    </w:p>
    <w:p w:rsidR="00EB169D" w:rsidRPr="0073499B" w:rsidRDefault="00EB169D" w:rsidP="00EB169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 xml:space="preserve">Used </w:t>
      </w:r>
      <w:r w:rsidRPr="00F452E6">
        <w:rPr>
          <w:rFonts w:ascii="Calibri" w:hAnsi="Calibri"/>
          <w:b/>
          <w:sz w:val="24"/>
          <w:szCs w:val="24"/>
        </w:rPr>
        <w:t>Microsoft Excel</w:t>
      </w:r>
      <w:r w:rsidRPr="0073499B">
        <w:rPr>
          <w:rFonts w:ascii="Calibri" w:hAnsi="Calibri"/>
          <w:sz w:val="24"/>
          <w:szCs w:val="24"/>
        </w:rPr>
        <w:t xml:space="preserve"> for Test cases preparation, </w:t>
      </w:r>
      <w:r>
        <w:rPr>
          <w:rFonts w:ascii="Calibri" w:hAnsi="Calibri"/>
          <w:sz w:val="24"/>
          <w:szCs w:val="24"/>
        </w:rPr>
        <w:t xml:space="preserve">USED </w:t>
      </w:r>
      <w:r w:rsidRPr="00F452E6">
        <w:rPr>
          <w:rFonts w:ascii="Calibri" w:hAnsi="Calibri"/>
          <w:b/>
          <w:sz w:val="24"/>
          <w:szCs w:val="24"/>
        </w:rPr>
        <w:t>Clear Quest</w:t>
      </w:r>
      <w:r>
        <w:rPr>
          <w:rFonts w:ascii="Calibri" w:hAnsi="Calibri"/>
          <w:sz w:val="24"/>
          <w:szCs w:val="24"/>
        </w:rPr>
        <w:t xml:space="preserve"> for Defect Reporting and </w:t>
      </w:r>
      <w:r w:rsidRPr="00F452E6">
        <w:rPr>
          <w:rFonts w:ascii="Calibri" w:hAnsi="Calibri"/>
          <w:b/>
          <w:sz w:val="24"/>
          <w:szCs w:val="24"/>
        </w:rPr>
        <w:t>ALM</w:t>
      </w:r>
      <w:r>
        <w:rPr>
          <w:rFonts w:ascii="Calibri" w:hAnsi="Calibri"/>
          <w:sz w:val="24"/>
          <w:szCs w:val="24"/>
        </w:rPr>
        <w:t xml:space="preserve"> for Test Execution.</w:t>
      </w:r>
    </w:p>
    <w:p w:rsidR="00EB169D" w:rsidRPr="0073499B" w:rsidRDefault="00EB169D" w:rsidP="00EB169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Sharing the knowledge with my</w:t>
      </w:r>
      <w:r w:rsidRPr="0073499B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team mates and clarifying their doubts</w:t>
      </w:r>
      <w:r w:rsidRPr="0073499B">
        <w:rPr>
          <w:rFonts w:ascii="Calibri" w:hAnsi="Calibri"/>
          <w:sz w:val="24"/>
          <w:szCs w:val="24"/>
        </w:rPr>
        <w:t>.</w:t>
      </w:r>
    </w:p>
    <w:p w:rsidR="00EB169D" w:rsidRDefault="00EB169D" w:rsidP="00EB169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73499B">
        <w:rPr>
          <w:rFonts w:ascii="Calibri" w:hAnsi="Calibri"/>
          <w:sz w:val="24"/>
          <w:szCs w:val="24"/>
        </w:rPr>
        <w:t>R</w:t>
      </w:r>
      <w:r>
        <w:rPr>
          <w:rFonts w:ascii="Calibri" w:hAnsi="Calibri"/>
          <w:sz w:val="24"/>
          <w:szCs w:val="24"/>
        </w:rPr>
        <w:t>aising the defects and tracking them until they are closed</w:t>
      </w:r>
      <w:r w:rsidRPr="0073499B">
        <w:rPr>
          <w:rFonts w:ascii="Calibri" w:hAnsi="Calibri"/>
          <w:sz w:val="24"/>
          <w:szCs w:val="24"/>
        </w:rPr>
        <w:t>.</w:t>
      </w:r>
    </w:p>
    <w:p w:rsidR="00EB169D" w:rsidRDefault="00EB169D" w:rsidP="00EB169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Creating and sending the </w:t>
      </w:r>
      <w:r w:rsidRPr="00F452E6">
        <w:rPr>
          <w:rFonts w:ascii="Calibri" w:hAnsi="Calibri"/>
          <w:b/>
          <w:sz w:val="24"/>
          <w:szCs w:val="24"/>
        </w:rPr>
        <w:t>Daily Status Report</w:t>
      </w:r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to my onshore coordinator and my managers.</w:t>
      </w:r>
    </w:p>
    <w:p w:rsidR="00EB169D" w:rsidRDefault="00EB169D" w:rsidP="00EB169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Creating and sending the </w:t>
      </w:r>
      <w:r>
        <w:rPr>
          <w:rFonts w:ascii="Calibri" w:hAnsi="Calibri"/>
          <w:b/>
          <w:sz w:val="24"/>
          <w:szCs w:val="24"/>
        </w:rPr>
        <w:t>Weekly</w:t>
      </w:r>
      <w:r w:rsidRPr="00F452E6">
        <w:rPr>
          <w:rFonts w:ascii="Calibri" w:hAnsi="Calibri"/>
          <w:b/>
          <w:sz w:val="24"/>
          <w:szCs w:val="24"/>
        </w:rPr>
        <w:t xml:space="preserve"> Status Report</w:t>
      </w:r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to my onshore coordinator and my managers.</w:t>
      </w:r>
    </w:p>
    <w:p w:rsidR="00EB169D" w:rsidRPr="009017C2" w:rsidRDefault="00EB169D" w:rsidP="00EB169D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Coordination between onsite team and offshore team through daily calls.</w:t>
      </w:r>
    </w:p>
    <w:p w:rsidR="00C36DDB" w:rsidRDefault="00C36DDB" w:rsidP="00884F60">
      <w:pPr>
        <w:rPr>
          <w:rFonts w:ascii="Calibri" w:hAnsi="Calibri"/>
          <w:b/>
          <w:sz w:val="22"/>
          <w:szCs w:val="22"/>
          <w:u w:val="single"/>
        </w:rPr>
      </w:pPr>
    </w:p>
    <w:p w:rsidR="00884F60" w:rsidRPr="00611E26" w:rsidRDefault="00884F60" w:rsidP="00884F60">
      <w:pPr>
        <w:rPr>
          <w:rFonts w:ascii="Calibri" w:hAnsi="Calibri"/>
          <w:sz w:val="24"/>
          <w:szCs w:val="24"/>
        </w:rPr>
      </w:pPr>
      <w:r w:rsidRPr="009C5124">
        <w:rPr>
          <w:rFonts w:ascii="Calibri" w:hAnsi="Calibri"/>
          <w:b/>
          <w:sz w:val="28"/>
          <w:szCs w:val="28"/>
          <w:u w:val="single"/>
        </w:rPr>
        <w:t>Project</w:t>
      </w:r>
      <w:r>
        <w:rPr>
          <w:rFonts w:ascii="Calibri" w:hAnsi="Calibri"/>
          <w:b/>
          <w:sz w:val="28"/>
          <w:szCs w:val="28"/>
          <w:u w:val="single"/>
        </w:rPr>
        <w:t>#</w:t>
      </w:r>
      <w:r w:rsidR="00C94F28">
        <w:rPr>
          <w:rFonts w:ascii="Calibri" w:hAnsi="Calibri"/>
          <w:b/>
          <w:sz w:val="28"/>
          <w:szCs w:val="28"/>
          <w:u w:val="single"/>
        </w:rPr>
        <w:t>4</w:t>
      </w:r>
      <w:r w:rsidRPr="009C5124">
        <w:rPr>
          <w:rFonts w:ascii="Calibri" w:hAnsi="Calibri"/>
          <w:b/>
          <w:sz w:val="28"/>
          <w:szCs w:val="28"/>
          <w:u w:val="single"/>
        </w:rPr>
        <w:t>:</w:t>
      </w:r>
    </w:p>
    <w:p w:rsidR="00884F60" w:rsidRPr="00611E26" w:rsidRDefault="00884F60" w:rsidP="00884F60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701132">
        <w:rPr>
          <w:rFonts w:ascii="Calibri" w:hAnsi="Calibri"/>
          <w:b/>
          <w:sz w:val="24"/>
          <w:szCs w:val="24"/>
        </w:rPr>
        <w:t>Title</w:t>
      </w:r>
      <w:r w:rsidRPr="00611E26">
        <w:rPr>
          <w:rFonts w:ascii="Calibri" w:hAnsi="Calibri"/>
          <w:b/>
          <w:sz w:val="24"/>
          <w:szCs w:val="24"/>
        </w:rPr>
        <w:tab/>
      </w:r>
      <w:r w:rsidRPr="00611E26">
        <w:rPr>
          <w:rFonts w:ascii="Calibri" w:hAnsi="Calibri"/>
          <w:b/>
          <w:sz w:val="24"/>
          <w:szCs w:val="24"/>
        </w:rPr>
        <w:tab/>
        <w:t xml:space="preserve">: </w:t>
      </w:r>
      <w:r>
        <w:rPr>
          <w:rFonts w:ascii="Calibri" w:hAnsi="Calibri"/>
          <w:b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bCs/>
          <w:color w:val="000000"/>
          <w:sz w:val="24"/>
          <w:szCs w:val="24"/>
        </w:rPr>
        <w:t>Montavo</w:t>
      </w:r>
      <w:proofErr w:type="spellEnd"/>
      <w:r>
        <w:rPr>
          <w:rFonts w:ascii="Calibri" w:hAnsi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hAnsi="Calibri"/>
          <w:b/>
          <w:bCs/>
          <w:color w:val="000000"/>
          <w:sz w:val="24"/>
          <w:szCs w:val="24"/>
        </w:rPr>
        <w:t>RetailMAAP</w:t>
      </w:r>
      <w:proofErr w:type="spellEnd"/>
    </w:p>
    <w:p w:rsidR="00884F60" w:rsidRPr="00611E26" w:rsidRDefault="00884F60" w:rsidP="00884F60">
      <w:pPr>
        <w:autoSpaceDE/>
        <w:ind w:firstLine="720"/>
        <w:rPr>
          <w:rFonts w:ascii="Calibri" w:hAnsi="Calibri"/>
          <w:sz w:val="24"/>
          <w:szCs w:val="24"/>
        </w:rPr>
      </w:pPr>
      <w:r w:rsidRPr="00701132">
        <w:rPr>
          <w:rFonts w:ascii="Calibri" w:hAnsi="Calibri"/>
          <w:b/>
          <w:sz w:val="24"/>
          <w:szCs w:val="24"/>
        </w:rPr>
        <w:t>Client</w:t>
      </w:r>
      <w:r w:rsidRPr="00611E26">
        <w:rPr>
          <w:rFonts w:ascii="Calibri" w:hAnsi="Calibri"/>
          <w:sz w:val="24"/>
          <w:szCs w:val="24"/>
        </w:rPr>
        <w:tab/>
      </w:r>
      <w:r w:rsidRPr="00611E26">
        <w:rPr>
          <w:rFonts w:ascii="Calibri" w:hAnsi="Calibri"/>
          <w:sz w:val="24"/>
          <w:szCs w:val="24"/>
        </w:rPr>
        <w:tab/>
        <w:t xml:space="preserve">: </w:t>
      </w:r>
      <w:r>
        <w:rPr>
          <w:rFonts w:ascii="Calibri" w:hAnsi="Calibri"/>
          <w:sz w:val="24"/>
          <w:szCs w:val="24"/>
        </w:rPr>
        <w:t xml:space="preserve"> </w:t>
      </w:r>
      <w:proofErr w:type="spellStart"/>
      <w:r>
        <w:rPr>
          <w:rFonts w:ascii="Calibri" w:hAnsi="Calibri"/>
          <w:sz w:val="24"/>
          <w:szCs w:val="24"/>
        </w:rPr>
        <w:t>Montavo</w:t>
      </w:r>
      <w:proofErr w:type="spellEnd"/>
      <w:r>
        <w:rPr>
          <w:rFonts w:ascii="Calibri" w:hAnsi="Calibri"/>
          <w:sz w:val="24"/>
          <w:szCs w:val="24"/>
        </w:rPr>
        <w:t xml:space="preserve"> </w:t>
      </w:r>
    </w:p>
    <w:p w:rsidR="00884F60" w:rsidRPr="00611E26" w:rsidRDefault="00884F60" w:rsidP="00884F60">
      <w:pPr>
        <w:autoSpaceDE/>
        <w:ind w:firstLine="720"/>
        <w:rPr>
          <w:rFonts w:ascii="Calibri" w:hAnsi="Calibri"/>
          <w:b/>
          <w:bCs/>
          <w:color w:val="000000"/>
          <w:sz w:val="24"/>
          <w:szCs w:val="24"/>
        </w:rPr>
      </w:pPr>
      <w:r w:rsidRPr="00701132">
        <w:rPr>
          <w:rFonts w:ascii="Calibri" w:hAnsi="Calibri"/>
          <w:b/>
          <w:sz w:val="24"/>
          <w:szCs w:val="24"/>
        </w:rPr>
        <w:t>Technologies</w:t>
      </w:r>
      <w:r w:rsidRPr="00611E26">
        <w:rPr>
          <w:rFonts w:ascii="Calibri" w:hAnsi="Calibri"/>
          <w:sz w:val="24"/>
          <w:szCs w:val="24"/>
        </w:rPr>
        <w:tab/>
        <w:t xml:space="preserve">: </w:t>
      </w:r>
      <w:r>
        <w:rPr>
          <w:rFonts w:ascii="Calibri" w:hAnsi="Calibri"/>
          <w:sz w:val="24"/>
          <w:szCs w:val="24"/>
        </w:rPr>
        <w:t xml:space="preserve"> </w:t>
      </w:r>
      <w:r w:rsidRPr="00611E26">
        <w:rPr>
          <w:rFonts w:ascii="Calibri" w:hAnsi="Calibri"/>
          <w:sz w:val="24"/>
          <w:szCs w:val="24"/>
        </w:rPr>
        <w:t>VSTF, SQL Server 2008r2/2012</w:t>
      </w:r>
      <w:r>
        <w:rPr>
          <w:rFonts w:ascii="Calibri" w:hAnsi="Calibri"/>
          <w:sz w:val="24"/>
          <w:szCs w:val="24"/>
        </w:rPr>
        <w:t>,</w:t>
      </w:r>
      <w:r w:rsidRPr="007771CF">
        <w:rPr>
          <w:rFonts w:ascii="Calibri" w:hAnsi="Calibri"/>
          <w:sz w:val="24"/>
          <w:szCs w:val="24"/>
        </w:rPr>
        <w:t xml:space="preserve"> Azure</w:t>
      </w:r>
      <w:r>
        <w:rPr>
          <w:rFonts w:ascii="Calibri" w:hAnsi="Calibri"/>
          <w:b/>
          <w:bCs/>
          <w:color w:val="000000"/>
          <w:sz w:val="24"/>
          <w:szCs w:val="24"/>
        </w:rPr>
        <w:t xml:space="preserve"> </w:t>
      </w:r>
      <w:r w:rsidRPr="007771CF">
        <w:rPr>
          <w:rFonts w:ascii="Calibri" w:hAnsi="Calibri"/>
          <w:sz w:val="24"/>
          <w:szCs w:val="24"/>
        </w:rPr>
        <w:t>server</w:t>
      </w:r>
      <w:r>
        <w:rPr>
          <w:rFonts w:ascii="Calibri" w:hAnsi="Calibri"/>
          <w:sz w:val="24"/>
          <w:szCs w:val="24"/>
        </w:rPr>
        <w:t>, OpenX,</w:t>
      </w:r>
    </w:p>
    <w:p w:rsidR="00884F60" w:rsidRDefault="00884F60" w:rsidP="00884F60">
      <w:pPr>
        <w:autoSpaceDE/>
        <w:rPr>
          <w:rFonts w:ascii="Calibri" w:hAnsi="Calibri"/>
          <w:bCs/>
          <w:color w:val="000000"/>
          <w:sz w:val="24"/>
          <w:szCs w:val="24"/>
        </w:rPr>
      </w:pPr>
      <w:r>
        <w:rPr>
          <w:rFonts w:ascii="Calibri" w:hAnsi="Calibri"/>
          <w:bCs/>
          <w:color w:val="000000"/>
          <w:sz w:val="24"/>
          <w:szCs w:val="24"/>
        </w:rPr>
        <w:tab/>
      </w:r>
      <w:r w:rsidRPr="00816093">
        <w:rPr>
          <w:rFonts w:ascii="Calibri" w:hAnsi="Calibri"/>
          <w:b/>
          <w:bCs/>
          <w:color w:val="000000"/>
          <w:sz w:val="24"/>
          <w:szCs w:val="24"/>
        </w:rPr>
        <w:t>Tools</w:t>
      </w:r>
      <w:r w:rsidRPr="00816093">
        <w:rPr>
          <w:rFonts w:ascii="Calibri" w:hAnsi="Calibri"/>
          <w:b/>
          <w:bCs/>
          <w:color w:val="000000"/>
          <w:sz w:val="24"/>
          <w:szCs w:val="24"/>
        </w:rPr>
        <w:tab/>
      </w:r>
      <w:r>
        <w:rPr>
          <w:rFonts w:ascii="Calibri" w:hAnsi="Calibri"/>
          <w:bCs/>
          <w:color w:val="000000"/>
          <w:sz w:val="24"/>
          <w:szCs w:val="24"/>
        </w:rPr>
        <w:tab/>
        <w:t>:  JIRA</w:t>
      </w:r>
    </w:p>
    <w:p w:rsidR="00884F60" w:rsidRDefault="00884F60" w:rsidP="00884F60">
      <w:pPr>
        <w:autoSpaceDE/>
        <w:rPr>
          <w:rFonts w:ascii="Calibri" w:hAnsi="Calibri"/>
          <w:bCs/>
          <w:color w:val="000000"/>
          <w:sz w:val="24"/>
          <w:szCs w:val="24"/>
        </w:rPr>
      </w:pPr>
      <w:r>
        <w:rPr>
          <w:rFonts w:ascii="Calibri" w:hAnsi="Calibri"/>
          <w:bCs/>
          <w:color w:val="000000"/>
          <w:sz w:val="24"/>
          <w:szCs w:val="24"/>
        </w:rPr>
        <w:t xml:space="preserve">              </w:t>
      </w:r>
      <w:r w:rsidRPr="0041783C">
        <w:rPr>
          <w:rFonts w:ascii="Calibri" w:hAnsi="Calibri"/>
          <w:b/>
          <w:sz w:val="24"/>
          <w:szCs w:val="24"/>
        </w:rPr>
        <w:t>Team Size</w:t>
      </w:r>
      <w:r>
        <w:rPr>
          <w:rFonts w:ascii="Calibri" w:hAnsi="Calibri"/>
          <w:bCs/>
          <w:color w:val="000000"/>
          <w:sz w:val="24"/>
          <w:szCs w:val="24"/>
        </w:rPr>
        <w:t xml:space="preserve">      </w:t>
      </w:r>
      <w:proofErr w:type="gramStart"/>
      <w:r>
        <w:rPr>
          <w:rFonts w:ascii="Calibri" w:hAnsi="Calibri"/>
          <w:bCs/>
          <w:color w:val="000000"/>
          <w:sz w:val="24"/>
          <w:szCs w:val="24"/>
        </w:rPr>
        <w:t xml:space="preserve">  :</w:t>
      </w:r>
      <w:proofErr w:type="gramEnd"/>
      <w:r>
        <w:rPr>
          <w:rFonts w:ascii="Calibri" w:hAnsi="Calibri"/>
          <w:bCs/>
          <w:color w:val="000000"/>
          <w:sz w:val="24"/>
          <w:szCs w:val="24"/>
        </w:rPr>
        <w:t xml:space="preserve">  4</w:t>
      </w:r>
    </w:p>
    <w:p w:rsidR="00884F60" w:rsidRPr="00BB3D76" w:rsidRDefault="00884F60" w:rsidP="00884F60">
      <w:pPr>
        <w:tabs>
          <w:tab w:val="left" w:pos="2160"/>
          <w:tab w:val="left" w:pos="3615"/>
        </w:tabs>
        <w:ind w:left="720"/>
        <w:rPr>
          <w:rFonts w:ascii="Calibri" w:hAnsi="Calibri"/>
          <w:bCs/>
          <w:color w:val="000000"/>
          <w:sz w:val="24"/>
          <w:szCs w:val="24"/>
        </w:rPr>
      </w:pPr>
    </w:p>
    <w:p w:rsidR="00884F60" w:rsidRPr="00C641DF" w:rsidRDefault="00884F60" w:rsidP="00884F60">
      <w:pPr>
        <w:autoSpaceDE/>
        <w:rPr>
          <w:rFonts w:ascii="Calibri" w:hAnsi="Calibri"/>
          <w:b/>
          <w:sz w:val="28"/>
          <w:szCs w:val="28"/>
        </w:rPr>
      </w:pPr>
      <w:r w:rsidRPr="00C641DF">
        <w:rPr>
          <w:rFonts w:ascii="Calibri" w:hAnsi="Calibri"/>
          <w:b/>
          <w:sz w:val="28"/>
          <w:szCs w:val="28"/>
        </w:rPr>
        <w:t>Description:</w:t>
      </w:r>
    </w:p>
    <w:p w:rsidR="00884F60" w:rsidRPr="007771CF" w:rsidRDefault="00884F60" w:rsidP="00522F61">
      <w:pPr>
        <w:spacing w:after="100" w:afterAutospacing="1"/>
        <w:ind w:left="720"/>
        <w:jc w:val="both"/>
        <w:rPr>
          <w:rFonts w:ascii="Calibri" w:hAnsi="Calibri"/>
          <w:sz w:val="24"/>
          <w:szCs w:val="24"/>
        </w:rPr>
      </w:pPr>
      <w:proofErr w:type="spellStart"/>
      <w:r w:rsidRPr="007771CF">
        <w:rPr>
          <w:rFonts w:ascii="Calibri" w:hAnsi="Calibri"/>
          <w:sz w:val="24"/>
          <w:szCs w:val="24"/>
        </w:rPr>
        <w:t>Montavo</w:t>
      </w:r>
      <w:proofErr w:type="spellEnd"/>
      <w:r w:rsidRPr="007771CF">
        <w:rPr>
          <w:rFonts w:ascii="Calibri" w:hAnsi="Calibri"/>
          <w:sz w:val="24"/>
          <w:szCs w:val="24"/>
        </w:rPr>
        <w:t xml:space="preserve"> Mobile Shopping App and Mobile Advertising Platform (</w:t>
      </w:r>
      <w:proofErr w:type="spellStart"/>
      <w:r w:rsidRPr="007771CF">
        <w:rPr>
          <w:rFonts w:ascii="Calibri" w:hAnsi="Calibri"/>
          <w:sz w:val="24"/>
          <w:szCs w:val="24"/>
        </w:rPr>
        <w:t>mMAP</w:t>
      </w:r>
      <w:proofErr w:type="spellEnd"/>
      <w:r w:rsidRPr="007771CF">
        <w:rPr>
          <w:rFonts w:ascii="Calibri" w:hAnsi="Calibri"/>
          <w:sz w:val="24"/>
          <w:szCs w:val="24"/>
        </w:rPr>
        <w:t>) systems which are made up of four main components; a client application running on mobile devices &amp; tablets &amp; other devices (Android &amp; IOS), a backend server + a remote server in major retailers or credit card pro</w:t>
      </w:r>
      <w:r>
        <w:rPr>
          <w:rFonts w:ascii="Calibri" w:hAnsi="Calibri"/>
          <w:sz w:val="24"/>
          <w:szCs w:val="24"/>
        </w:rPr>
        <w:t>cess</w:t>
      </w:r>
      <w:r w:rsidRPr="007771CF">
        <w:rPr>
          <w:rFonts w:ascii="Calibri" w:hAnsi="Calibri"/>
          <w:sz w:val="24"/>
          <w:szCs w:val="24"/>
        </w:rPr>
        <w:t>ing centers, a web interface for consumers/subscribers, and a web interface for advertisers and app developers &amp; or publishers.</w:t>
      </w:r>
    </w:p>
    <w:p w:rsidR="00884F60" w:rsidRPr="00C641DF" w:rsidRDefault="00884F60" w:rsidP="00884F60">
      <w:pPr>
        <w:tabs>
          <w:tab w:val="left" w:pos="2160"/>
          <w:tab w:val="left" w:pos="3615"/>
        </w:tabs>
        <w:spacing w:after="120"/>
        <w:rPr>
          <w:rFonts w:ascii="Calibri" w:hAnsi="Calibri"/>
          <w:b/>
          <w:sz w:val="28"/>
          <w:szCs w:val="28"/>
        </w:rPr>
      </w:pPr>
      <w:r w:rsidRPr="00C641DF">
        <w:rPr>
          <w:rFonts w:ascii="Calibri" w:hAnsi="Calibri"/>
          <w:b/>
          <w:sz w:val="28"/>
          <w:szCs w:val="28"/>
        </w:rPr>
        <w:t>Roles and Responsibilities:</w:t>
      </w:r>
    </w:p>
    <w:p w:rsidR="00884F60" w:rsidRPr="00255F08" w:rsidRDefault="00884F60" w:rsidP="00884F60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255F08">
        <w:rPr>
          <w:rFonts w:ascii="Calibri" w:hAnsi="Calibri"/>
          <w:sz w:val="24"/>
          <w:szCs w:val="24"/>
        </w:rPr>
        <w:lastRenderedPageBreak/>
        <w:t xml:space="preserve">Participated in Business/Development meetings to understand </w:t>
      </w:r>
      <w:r>
        <w:rPr>
          <w:rFonts w:ascii="Calibri" w:hAnsi="Calibri"/>
          <w:sz w:val="24"/>
          <w:szCs w:val="24"/>
        </w:rPr>
        <w:t>the</w:t>
      </w:r>
      <w:r w:rsidRPr="00255F08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Continuous changing </w:t>
      </w:r>
      <w:r w:rsidRPr="00255F08">
        <w:rPr>
          <w:rFonts w:ascii="Calibri" w:hAnsi="Calibri"/>
          <w:sz w:val="24"/>
          <w:szCs w:val="24"/>
        </w:rPr>
        <w:t>requirements.</w:t>
      </w:r>
    </w:p>
    <w:p w:rsidR="00884F60" w:rsidRPr="00F92889" w:rsidRDefault="00884F60" w:rsidP="00884F60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 w:rsidRPr="00611E26">
        <w:rPr>
          <w:rFonts w:ascii="Calibri" w:hAnsi="Calibri"/>
          <w:color w:val="000000"/>
          <w:sz w:val="24"/>
          <w:szCs w:val="24"/>
        </w:rPr>
        <w:t xml:space="preserve">Involved in creating the </w:t>
      </w:r>
      <w:r w:rsidRPr="00611E26">
        <w:rPr>
          <w:rFonts w:ascii="Calibri" w:hAnsi="Calibri"/>
          <w:b/>
          <w:color w:val="000000"/>
          <w:sz w:val="24"/>
          <w:szCs w:val="24"/>
        </w:rPr>
        <w:t>Master Test Plan</w:t>
      </w:r>
      <w:r w:rsidRPr="00611E26">
        <w:rPr>
          <w:rFonts w:ascii="Calibri" w:hAnsi="Calibri"/>
          <w:color w:val="000000"/>
          <w:sz w:val="24"/>
          <w:szCs w:val="24"/>
        </w:rPr>
        <w:t xml:space="preserve"> for the application.</w:t>
      </w:r>
    </w:p>
    <w:p w:rsidR="00884F60" w:rsidRPr="00843BD8" w:rsidRDefault="00884F60" w:rsidP="00884F60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Writing and making changes to Test Scenarios, Test cases and Test data based on Continuous changing requirements.</w:t>
      </w:r>
    </w:p>
    <w:p w:rsidR="00884F60" w:rsidRPr="008070B8" w:rsidRDefault="00884F60" w:rsidP="00884F60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>U</w:t>
      </w:r>
      <w:r w:rsidRPr="00B40695">
        <w:rPr>
          <w:rFonts w:ascii="Calibri" w:hAnsi="Calibri"/>
          <w:color w:val="000000"/>
          <w:sz w:val="24"/>
          <w:szCs w:val="24"/>
        </w:rPr>
        <w:t xml:space="preserve">sing </w:t>
      </w:r>
      <w:r w:rsidRPr="00B40695">
        <w:rPr>
          <w:rFonts w:ascii="Calibri" w:hAnsi="Calibri"/>
          <w:b/>
          <w:color w:val="000000"/>
          <w:sz w:val="24"/>
          <w:szCs w:val="24"/>
        </w:rPr>
        <w:t>JIRA</w:t>
      </w:r>
      <w:r w:rsidRPr="00B40695">
        <w:rPr>
          <w:rFonts w:ascii="Calibri" w:hAnsi="Calibri"/>
          <w:color w:val="000000"/>
          <w:sz w:val="24"/>
          <w:szCs w:val="24"/>
        </w:rPr>
        <w:t xml:space="preserve"> tool</w:t>
      </w:r>
      <w:r>
        <w:rPr>
          <w:rFonts w:ascii="Calibri" w:hAnsi="Calibri"/>
          <w:color w:val="000000"/>
          <w:sz w:val="24"/>
          <w:szCs w:val="24"/>
        </w:rPr>
        <w:t xml:space="preserve"> to Create Test cases, log bugs and tracking progress of a bug</w:t>
      </w:r>
      <w:r w:rsidRPr="00B40695">
        <w:rPr>
          <w:rFonts w:ascii="Calibri" w:hAnsi="Calibri"/>
          <w:color w:val="000000"/>
          <w:sz w:val="24"/>
          <w:szCs w:val="24"/>
        </w:rPr>
        <w:t>.</w:t>
      </w:r>
    </w:p>
    <w:p w:rsidR="00884F60" w:rsidRPr="002E4174" w:rsidRDefault="00884F60" w:rsidP="00884F60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b/>
          <w:sz w:val="28"/>
          <w:szCs w:val="28"/>
          <w:u w:val="single"/>
        </w:rPr>
      </w:pPr>
      <w:r w:rsidRPr="00884F60">
        <w:rPr>
          <w:rFonts w:ascii="Calibri" w:hAnsi="Calibri"/>
          <w:color w:val="000000"/>
          <w:sz w:val="24"/>
          <w:szCs w:val="24"/>
        </w:rPr>
        <w:t>Executing Test cases on Web application, Android and IOS apps.</w:t>
      </w:r>
    </w:p>
    <w:p w:rsidR="00522F61" w:rsidRPr="002E4174" w:rsidRDefault="002E4174" w:rsidP="002E4174">
      <w:pPr>
        <w:pStyle w:val="ListParagraph"/>
        <w:numPr>
          <w:ilvl w:val="0"/>
          <w:numId w:val="2"/>
        </w:numPr>
        <w:spacing w:after="100" w:afterAutospacing="1"/>
        <w:jc w:val="both"/>
        <w:rPr>
          <w:rFonts w:ascii="Calibri" w:hAnsi="Calibri"/>
          <w:b/>
          <w:sz w:val="28"/>
          <w:szCs w:val="28"/>
          <w:u w:val="single"/>
        </w:rPr>
      </w:pPr>
      <w:r w:rsidRPr="002E4174">
        <w:rPr>
          <w:rFonts w:ascii="Calibri" w:hAnsi="Calibri"/>
          <w:color w:val="000000"/>
          <w:sz w:val="24"/>
          <w:szCs w:val="24"/>
        </w:rPr>
        <w:t xml:space="preserve">Performed </w:t>
      </w:r>
      <w:r w:rsidRPr="002E4174">
        <w:rPr>
          <w:rFonts w:ascii="Calibri" w:hAnsi="Calibri"/>
          <w:b/>
          <w:color w:val="000000"/>
          <w:sz w:val="24"/>
          <w:szCs w:val="24"/>
        </w:rPr>
        <w:t>web services testing</w:t>
      </w:r>
      <w:r w:rsidRPr="002E4174">
        <w:rPr>
          <w:rFonts w:ascii="Calibri" w:hAnsi="Calibri"/>
          <w:color w:val="000000"/>
          <w:sz w:val="24"/>
          <w:szCs w:val="24"/>
        </w:rPr>
        <w:t xml:space="preserve"> on Web application using Visual Studio.     </w:t>
      </w:r>
    </w:p>
    <w:p w:rsidR="002E4174" w:rsidRPr="002E4174" w:rsidRDefault="002E4174" w:rsidP="002E4174">
      <w:pPr>
        <w:pStyle w:val="ListParagraph"/>
        <w:spacing w:after="100" w:afterAutospacing="1"/>
        <w:jc w:val="both"/>
        <w:rPr>
          <w:rFonts w:ascii="Calibri" w:hAnsi="Calibri"/>
          <w:b/>
          <w:sz w:val="28"/>
          <w:szCs w:val="28"/>
          <w:u w:val="single"/>
        </w:rPr>
      </w:pPr>
    </w:p>
    <w:p w:rsidR="000D5572" w:rsidRPr="00C641DF" w:rsidRDefault="00EB169D" w:rsidP="000D5572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Project#</w:t>
      </w:r>
      <w:r w:rsidR="00C94F28">
        <w:rPr>
          <w:rFonts w:ascii="Calibri" w:hAnsi="Calibri"/>
          <w:b/>
          <w:sz w:val="28"/>
          <w:szCs w:val="28"/>
          <w:u w:val="single"/>
        </w:rPr>
        <w:t>5</w:t>
      </w:r>
      <w:r w:rsidR="000D5572" w:rsidRPr="00C641DF">
        <w:rPr>
          <w:rFonts w:ascii="Calibri" w:hAnsi="Calibri"/>
          <w:b/>
          <w:sz w:val="28"/>
          <w:szCs w:val="28"/>
          <w:u w:val="single"/>
        </w:rPr>
        <w:t>:</w:t>
      </w:r>
    </w:p>
    <w:p w:rsidR="000D5572" w:rsidRPr="0059433E" w:rsidRDefault="000D5572" w:rsidP="000D5572">
      <w:pPr>
        <w:rPr>
          <w:rFonts w:ascii="Calibri" w:hAnsi="Calibri"/>
          <w:b/>
          <w:sz w:val="24"/>
          <w:szCs w:val="24"/>
          <w:u w:val="single"/>
        </w:rPr>
      </w:pPr>
    </w:p>
    <w:p w:rsidR="000D5572" w:rsidRPr="004D7E28" w:rsidRDefault="000D5572" w:rsidP="000D5572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611E26">
        <w:rPr>
          <w:rFonts w:ascii="Calibri" w:hAnsi="Calibri"/>
          <w:b/>
          <w:sz w:val="24"/>
          <w:szCs w:val="24"/>
        </w:rPr>
        <w:t>Title</w:t>
      </w:r>
      <w:r w:rsidRPr="00611E26">
        <w:rPr>
          <w:rFonts w:ascii="Calibri" w:hAnsi="Calibri"/>
          <w:b/>
          <w:sz w:val="24"/>
          <w:szCs w:val="24"/>
        </w:rPr>
        <w:tab/>
      </w:r>
      <w:r w:rsidRPr="00611E26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 w:rsidRPr="00611E26">
        <w:rPr>
          <w:rFonts w:ascii="Calibri" w:hAnsi="Calibri"/>
          <w:b/>
          <w:sz w:val="24"/>
          <w:szCs w:val="24"/>
        </w:rPr>
        <w:t xml:space="preserve">: </w:t>
      </w:r>
      <w:proofErr w:type="spellStart"/>
      <w:r>
        <w:rPr>
          <w:rFonts w:ascii="Calibri" w:hAnsi="Calibri"/>
          <w:b/>
          <w:sz w:val="24"/>
          <w:szCs w:val="24"/>
        </w:rPr>
        <w:t>AlooTomato</w:t>
      </w:r>
      <w:proofErr w:type="spellEnd"/>
    </w:p>
    <w:p w:rsidR="000D5572" w:rsidRDefault="000D5572" w:rsidP="000D5572">
      <w:pPr>
        <w:autoSpaceDE/>
        <w:ind w:firstLine="720"/>
        <w:rPr>
          <w:rFonts w:ascii="Calibri" w:hAnsi="Calibri"/>
          <w:color w:val="000000"/>
          <w:sz w:val="24"/>
          <w:szCs w:val="24"/>
        </w:rPr>
      </w:pPr>
      <w:r w:rsidRPr="004D7E28">
        <w:rPr>
          <w:rFonts w:ascii="Calibri" w:hAnsi="Calibri"/>
          <w:b/>
          <w:sz w:val="24"/>
          <w:szCs w:val="24"/>
        </w:rPr>
        <w:t>Client</w:t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 w:rsidRPr="00111D97">
        <w:rPr>
          <w:rFonts w:ascii="Calibri" w:hAnsi="Calibri"/>
          <w:color w:val="000000"/>
          <w:sz w:val="24"/>
          <w:szCs w:val="24"/>
        </w:rPr>
        <w:t xml:space="preserve">: </w:t>
      </w:r>
      <w:r>
        <w:rPr>
          <w:rFonts w:ascii="Calibri" w:hAnsi="Calibri"/>
          <w:color w:val="000000"/>
          <w:sz w:val="24"/>
          <w:szCs w:val="24"/>
        </w:rPr>
        <w:t>Internal Project</w:t>
      </w:r>
    </w:p>
    <w:p w:rsidR="000D5572" w:rsidRPr="004D7E28" w:rsidRDefault="000D5572" w:rsidP="000D5572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701132">
        <w:rPr>
          <w:rFonts w:ascii="Calibri" w:hAnsi="Calibri"/>
          <w:b/>
          <w:sz w:val="24"/>
          <w:szCs w:val="24"/>
        </w:rPr>
        <w:t>Technologies</w:t>
      </w:r>
      <w:r w:rsidRPr="004D7E28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  <w:t xml:space="preserve">: </w:t>
      </w:r>
      <w:r w:rsidRPr="00111D97">
        <w:rPr>
          <w:rFonts w:ascii="Calibri" w:hAnsi="Calibri"/>
          <w:sz w:val="24"/>
          <w:szCs w:val="24"/>
        </w:rPr>
        <w:t>C#,</w:t>
      </w:r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J Query, ASP.Net</w:t>
      </w:r>
    </w:p>
    <w:p w:rsidR="000D5572" w:rsidRDefault="000D5572" w:rsidP="000D5572">
      <w:pPr>
        <w:autoSpaceDE/>
        <w:ind w:firstLine="720"/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b/>
          <w:sz w:val="24"/>
          <w:szCs w:val="24"/>
        </w:rPr>
        <w:t xml:space="preserve">Testing </w:t>
      </w:r>
      <w:r w:rsidRPr="004D7E28">
        <w:rPr>
          <w:rFonts w:ascii="Calibri" w:hAnsi="Calibri"/>
          <w:b/>
          <w:sz w:val="24"/>
          <w:szCs w:val="24"/>
        </w:rPr>
        <w:tab/>
      </w:r>
      <w:r w:rsidRPr="004D7E28">
        <w:rPr>
          <w:rFonts w:ascii="Calibri" w:hAnsi="Calibri"/>
          <w:b/>
          <w:sz w:val="24"/>
          <w:szCs w:val="24"/>
        </w:rPr>
        <w:tab/>
        <w:t xml:space="preserve">: </w:t>
      </w:r>
      <w:r w:rsidRPr="004D7E28">
        <w:rPr>
          <w:rFonts w:ascii="Calibri" w:hAnsi="Calibri"/>
          <w:sz w:val="24"/>
          <w:szCs w:val="24"/>
        </w:rPr>
        <w:t>Manual Testing</w:t>
      </w:r>
    </w:p>
    <w:p w:rsidR="000D5572" w:rsidRDefault="000D5572" w:rsidP="000D5572">
      <w:pPr>
        <w:autoSpaceDE/>
        <w:ind w:firstLine="720"/>
        <w:rPr>
          <w:rFonts w:ascii="Calibri" w:hAnsi="Calibri"/>
          <w:sz w:val="24"/>
          <w:szCs w:val="24"/>
        </w:rPr>
      </w:pPr>
      <w:r w:rsidRPr="0041783C">
        <w:rPr>
          <w:rFonts w:ascii="Calibri" w:hAnsi="Calibri"/>
          <w:b/>
          <w:sz w:val="24"/>
          <w:szCs w:val="24"/>
        </w:rPr>
        <w:t>Team Size</w:t>
      </w:r>
      <w:r>
        <w:rPr>
          <w:rFonts w:ascii="Calibri" w:hAnsi="Calibri"/>
          <w:sz w:val="24"/>
          <w:szCs w:val="24"/>
        </w:rPr>
        <w:t xml:space="preserve">                    </w:t>
      </w:r>
      <w:proofErr w:type="gramStart"/>
      <w:r>
        <w:rPr>
          <w:rFonts w:ascii="Calibri" w:hAnsi="Calibri"/>
          <w:sz w:val="24"/>
          <w:szCs w:val="24"/>
        </w:rPr>
        <w:t xml:space="preserve">  :</w:t>
      </w:r>
      <w:proofErr w:type="gramEnd"/>
      <w:r>
        <w:rPr>
          <w:rFonts w:ascii="Calibri" w:hAnsi="Calibri"/>
          <w:sz w:val="24"/>
          <w:szCs w:val="24"/>
        </w:rPr>
        <w:t xml:space="preserve"> 2</w:t>
      </w:r>
    </w:p>
    <w:p w:rsidR="000D5572" w:rsidRDefault="000D5572" w:rsidP="000D5572">
      <w:pPr>
        <w:autoSpaceDE/>
        <w:ind w:firstLine="720"/>
        <w:rPr>
          <w:rFonts w:ascii="Calibri" w:hAnsi="Calibri"/>
          <w:b/>
          <w:sz w:val="24"/>
          <w:szCs w:val="24"/>
        </w:rPr>
      </w:pPr>
    </w:p>
    <w:p w:rsidR="000D5572" w:rsidRPr="00C641DF" w:rsidRDefault="000D5572" w:rsidP="000D5572">
      <w:pPr>
        <w:autoSpaceDE/>
        <w:rPr>
          <w:rFonts w:ascii="Calibri" w:hAnsi="Calibri"/>
          <w:b/>
          <w:sz w:val="28"/>
          <w:szCs w:val="28"/>
        </w:rPr>
      </w:pPr>
      <w:r w:rsidRPr="00C641DF">
        <w:rPr>
          <w:rFonts w:ascii="Calibri" w:hAnsi="Calibri"/>
          <w:b/>
          <w:sz w:val="28"/>
          <w:szCs w:val="28"/>
        </w:rPr>
        <w:t>Description:</w:t>
      </w:r>
    </w:p>
    <w:p w:rsidR="000D5572" w:rsidRDefault="000D5572" w:rsidP="000D5572">
      <w:pPr>
        <w:autoSpaceDE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              People Tech Group </w:t>
      </w:r>
      <w:r w:rsidR="00061F07">
        <w:rPr>
          <w:rFonts w:ascii="Calibri" w:hAnsi="Calibri"/>
          <w:b/>
          <w:sz w:val="24"/>
          <w:szCs w:val="24"/>
        </w:rPr>
        <w:t xml:space="preserve">is </w:t>
      </w:r>
      <w:r w:rsidRPr="000D5572">
        <w:rPr>
          <w:rFonts w:ascii="Calibri" w:hAnsi="Calibri"/>
          <w:sz w:val="24"/>
          <w:szCs w:val="24"/>
        </w:rPr>
        <w:t>de</w:t>
      </w:r>
      <w:r w:rsidR="00061F07">
        <w:rPr>
          <w:rFonts w:ascii="Calibri" w:hAnsi="Calibri"/>
          <w:sz w:val="24"/>
          <w:szCs w:val="24"/>
        </w:rPr>
        <w:t xml:space="preserve">veloping this application to sell vegetables in online. This E-Commerce application consists of three different kinds of baskets. </w:t>
      </w:r>
      <w:r w:rsidR="000458CE">
        <w:rPr>
          <w:rFonts w:ascii="Calibri" w:hAnsi="Calibri"/>
          <w:sz w:val="24"/>
          <w:szCs w:val="24"/>
        </w:rPr>
        <w:t>Regular basket is a monthly fee basket, the user has to pay a fixed amount of money per month and the user can change the weight of the vegetables</w:t>
      </w:r>
      <w:r w:rsidR="009D2CD5">
        <w:rPr>
          <w:rFonts w:ascii="Calibri" w:hAnsi="Calibri"/>
          <w:sz w:val="24"/>
          <w:szCs w:val="24"/>
        </w:rPr>
        <w:t xml:space="preserve"> in the weekly shipment and the user is not allowed to change the vegetables</w:t>
      </w:r>
      <w:r w:rsidR="000458CE">
        <w:rPr>
          <w:rFonts w:ascii="Calibri" w:hAnsi="Calibri"/>
          <w:sz w:val="24"/>
          <w:szCs w:val="24"/>
        </w:rPr>
        <w:t xml:space="preserve">. </w:t>
      </w:r>
      <w:r w:rsidR="00035A61">
        <w:rPr>
          <w:rFonts w:ascii="Calibri" w:hAnsi="Calibri"/>
          <w:sz w:val="24"/>
          <w:szCs w:val="24"/>
        </w:rPr>
        <w:t>Custom basket is purely user’s choice,</w:t>
      </w:r>
      <w:r w:rsidR="000458CE">
        <w:rPr>
          <w:rFonts w:ascii="Calibri" w:hAnsi="Calibri"/>
          <w:sz w:val="24"/>
          <w:szCs w:val="24"/>
        </w:rPr>
        <w:t xml:space="preserve"> </w:t>
      </w:r>
      <w:r w:rsidR="00035A61">
        <w:rPr>
          <w:rFonts w:ascii="Calibri" w:hAnsi="Calibri"/>
          <w:sz w:val="24"/>
          <w:szCs w:val="24"/>
        </w:rPr>
        <w:t>User can choose vegetables and weights of his choice</w:t>
      </w:r>
      <w:r>
        <w:rPr>
          <w:rFonts w:ascii="Calibri" w:hAnsi="Calibri"/>
          <w:sz w:val="24"/>
          <w:szCs w:val="24"/>
        </w:rPr>
        <w:t xml:space="preserve">. The </w:t>
      </w:r>
      <w:r w:rsidR="00035A61">
        <w:rPr>
          <w:rFonts w:ascii="Calibri" w:hAnsi="Calibri"/>
          <w:sz w:val="24"/>
          <w:szCs w:val="24"/>
        </w:rPr>
        <w:t xml:space="preserve">third basket is </w:t>
      </w:r>
      <w:r w:rsidR="009D2CD5">
        <w:rPr>
          <w:rFonts w:ascii="Calibri" w:hAnsi="Calibri"/>
          <w:sz w:val="24"/>
          <w:szCs w:val="24"/>
        </w:rPr>
        <w:t>organic</w:t>
      </w:r>
      <w:r w:rsidR="00035A61">
        <w:rPr>
          <w:rFonts w:ascii="Calibri" w:hAnsi="Calibri"/>
          <w:sz w:val="24"/>
          <w:szCs w:val="24"/>
        </w:rPr>
        <w:t xml:space="preserve"> basket, </w:t>
      </w:r>
      <w:proofErr w:type="gramStart"/>
      <w:r w:rsidR="009D2CD5">
        <w:rPr>
          <w:rFonts w:ascii="Calibri" w:hAnsi="Calibri"/>
          <w:sz w:val="24"/>
          <w:szCs w:val="24"/>
        </w:rPr>
        <w:t>I</w:t>
      </w:r>
      <w:r w:rsidR="00035A61">
        <w:rPr>
          <w:rFonts w:ascii="Calibri" w:hAnsi="Calibri"/>
          <w:sz w:val="24"/>
          <w:szCs w:val="24"/>
        </w:rPr>
        <w:t>t</w:t>
      </w:r>
      <w:proofErr w:type="gramEnd"/>
      <w:r w:rsidR="00035A61">
        <w:rPr>
          <w:rFonts w:ascii="Calibri" w:hAnsi="Calibri"/>
          <w:sz w:val="24"/>
          <w:szCs w:val="24"/>
        </w:rPr>
        <w:t xml:space="preserve"> carries only “Organic Vegetables”</w:t>
      </w:r>
      <w:r w:rsidR="009D2CD5">
        <w:rPr>
          <w:rFonts w:ascii="Calibri" w:hAnsi="Calibri"/>
          <w:sz w:val="24"/>
          <w:szCs w:val="24"/>
        </w:rPr>
        <w:t>. Only price of the vegetables varies when we compare custom and organic basket</w:t>
      </w:r>
      <w:r w:rsidR="00E358AD">
        <w:rPr>
          <w:rFonts w:ascii="Calibri" w:hAnsi="Calibri"/>
          <w:sz w:val="24"/>
          <w:szCs w:val="24"/>
        </w:rPr>
        <w:t xml:space="preserve">s. Coupons are available </w:t>
      </w:r>
      <w:proofErr w:type="gramStart"/>
      <w:r w:rsidR="00E358AD">
        <w:rPr>
          <w:rFonts w:ascii="Calibri" w:hAnsi="Calibri"/>
          <w:sz w:val="24"/>
          <w:szCs w:val="24"/>
        </w:rPr>
        <w:t xml:space="preserve">for </w:t>
      </w:r>
      <w:r w:rsidR="009D2CD5">
        <w:rPr>
          <w:rFonts w:ascii="Calibri" w:hAnsi="Calibri"/>
          <w:sz w:val="24"/>
          <w:szCs w:val="24"/>
        </w:rPr>
        <w:t xml:space="preserve"> discounts</w:t>
      </w:r>
      <w:proofErr w:type="gramEnd"/>
      <w:r w:rsidR="009D2CD5">
        <w:rPr>
          <w:rFonts w:ascii="Calibri" w:hAnsi="Calibri"/>
          <w:sz w:val="24"/>
          <w:szCs w:val="24"/>
        </w:rPr>
        <w:t>, Cash on delivery and Online payment options are available as payment methods.</w:t>
      </w:r>
    </w:p>
    <w:p w:rsidR="000D5572" w:rsidRPr="004D7E28" w:rsidRDefault="000D5572" w:rsidP="000D5572">
      <w:pPr>
        <w:autoSpaceDE/>
        <w:rPr>
          <w:rFonts w:ascii="Calibri" w:hAnsi="Calibri"/>
          <w:b/>
          <w:sz w:val="24"/>
          <w:szCs w:val="24"/>
        </w:rPr>
      </w:pPr>
    </w:p>
    <w:p w:rsidR="000D5572" w:rsidRPr="00C641DF" w:rsidRDefault="000D5572" w:rsidP="000D5572">
      <w:pPr>
        <w:tabs>
          <w:tab w:val="left" w:pos="2160"/>
          <w:tab w:val="left" w:pos="3615"/>
        </w:tabs>
        <w:spacing w:after="120"/>
        <w:rPr>
          <w:rFonts w:ascii="Calibri" w:hAnsi="Calibri"/>
          <w:b/>
          <w:sz w:val="28"/>
          <w:szCs w:val="28"/>
        </w:rPr>
      </w:pPr>
      <w:r w:rsidRPr="00C641DF">
        <w:rPr>
          <w:rFonts w:ascii="Calibri" w:hAnsi="Calibri"/>
          <w:b/>
          <w:sz w:val="28"/>
          <w:szCs w:val="28"/>
        </w:rPr>
        <w:t>Roles and Responsibilities:</w:t>
      </w:r>
    </w:p>
    <w:p w:rsidR="000D5572" w:rsidRPr="004D7E28" w:rsidRDefault="000D5572" w:rsidP="000D5572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Attending </w:t>
      </w:r>
      <w:r w:rsidRPr="004D7E28">
        <w:rPr>
          <w:rFonts w:ascii="Calibri" w:hAnsi="Calibri"/>
          <w:sz w:val="24"/>
          <w:szCs w:val="24"/>
        </w:rPr>
        <w:t xml:space="preserve">the </w:t>
      </w:r>
      <w:r>
        <w:rPr>
          <w:rFonts w:ascii="Calibri" w:hAnsi="Calibri"/>
          <w:sz w:val="24"/>
          <w:szCs w:val="24"/>
        </w:rPr>
        <w:t>daily Scrum meeting and understanding continuously changing</w:t>
      </w:r>
      <w:r w:rsidRPr="004D7E28">
        <w:rPr>
          <w:rFonts w:ascii="Calibri" w:hAnsi="Calibri"/>
          <w:sz w:val="24"/>
          <w:szCs w:val="24"/>
        </w:rPr>
        <w:t xml:space="preserve"> requirement specificat</w:t>
      </w:r>
      <w:r>
        <w:rPr>
          <w:rFonts w:ascii="Calibri" w:hAnsi="Calibri"/>
          <w:sz w:val="24"/>
          <w:szCs w:val="24"/>
        </w:rPr>
        <w:t>ions and designed the Test Scenarios</w:t>
      </w:r>
      <w:r w:rsidRPr="004D7E28">
        <w:rPr>
          <w:rFonts w:ascii="Calibri" w:hAnsi="Calibri"/>
          <w:sz w:val="24"/>
          <w:szCs w:val="24"/>
        </w:rPr>
        <w:t xml:space="preserve">. </w:t>
      </w:r>
    </w:p>
    <w:p w:rsidR="000D5572" w:rsidRPr="004D7E28" w:rsidRDefault="000D5572" w:rsidP="000D5572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sz w:val="24"/>
          <w:szCs w:val="24"/>
        </w:rPr>
        <w:t>Devel</w:t>
      </w:r>
      <w:r>
        <w:rPr>
          <w:rFonts w:ascii="Calibri" w:hAnsi="Calibri"/>
          <w:sz w:val="24"/>
          <w:szCs w:val="24"/>
        </w:rPr>
        <w:t xml:space="preserve">oped qualitative and effective </w:t>
      </w:r>
      <w:r w:rsidRPr="004D7E28">
        <w:rPr>
          <w:rFonts w:ascii="Calibri" w:hAnsi="Calibri"/>
          <w:sz w:val="24"/>
          <w:szCs w:val="24"/>
        </w:rPr>
        <w:t>Test Cases</w:t>
      </w:r>
      <w:r>
        <w:rPr>
          <w:rFonts w:ascii="Calibri" w:hAnsi="Calibri"/>
          <w:sz w:val="24"/>
          <w:szCs w:val="24"/>
        </w:rPr>
        <w:t xml:space="preserve"> and Test Data</w:t>
      </w:r>
      <w:r w:rsidRPr="004D7E28">
        <w:rPr>
          <w:rFonts w:ascii="Calibri" w:hAnsi="Calibri"/>
          <w:sz w:val="24"/>
          <w:szCs w:val="24"/>
        </w:rPr>
        <w:t xml:space="preserve">. </w:t>
      </w:r>
    </w:p>
    <w:p w:rsidR="000D5572" w:rsidRDefault="000D5572" w:rsidP="000D5572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sz w:val="24"/>
          <w:szCs w:val="24"/>
        </w:rPr>
        <w:t xml:space="preserve">Manually executed test cases for each testing cycle and conducted functional and regression testing. </w:t>
      </w:r>
    </w:p>
    <w:p w:rsidR="001127E7" w:rsidRDefault="000D5572" w:rsidP="000D5572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Using </w:t>
      </w:r>
      <w:proofErr w:type="gramStart"/>
      <w:r>
        <w:rPr>
          <w:rFonts w:ascii="Calibri" w:hAnsi="Calibri"/>
          <w:sz w:val="24"/>
          <w:szCs w:val="24"/>
        </w:rPr>
        <w:t>VSTF(</w:t>
      </w:r>
      <w:proofErr w:type="gramEnd"/>
      <w:r>
        <w:rPr>
          <w:rFonts w:ascii="Calibri" w:hAnsi="Calibri"/>
          <w:sz w:val="24"/>
          <w:szCs w:val="24"/>
        </w:rPr>
        <w:t>Visual Studio Team Foundation) Server to log bugs and to track the progress of the bugs</w:t>
      </w:r>
    </w:p>
    <w:p w:rsidR="000D5572" w:rsidRDefault="001127E7" w:rsidP="000D5572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Performed Web Services Testing using Fire Bug</w:t>
      </w:r>
      <w:r w:rsidR="000D5572">
        <w:rPr>
          <w:rFonts w:ascii="Calibri" w:hAnsi="Calibri"/>
          <w:sz w:val="24"/>
          <w:szCs w:val="24"/>
        </w:rPr>
        <w:t>.</w:t>
      </w:r>
    </w:p>
    <w:p w:rsidR="009D2CD5" w:rsidRDefault="009D2CD5" w:rsidP="009D2CD5">
      <w:pPr>
        <w:ind w:left="720"/>
        <w:rPr>
          <w:rFonts w:ascii="Calibri" w:hAnsi="Calibri"/>
          <w:sz w:val="24"/>
          <w:szCs w:val="24"/>
        </w:rPr>
      </w:pPr>
    </w:p>
    <w:p w:rsidR="009D2CD5" w:rsidRPr="000D5572" w:rsidRDefault="009D2CD5" w:rsidP="009D2CD5">
      <w:pPr>
        <w:ind w:left="720"/>
        <w:rPr>
          <w:rFonts w:ascii="Calibri" w:hAnsi="Calibri"/>
          <w:sz w:val="24"/>
          <w:szCs w:val="24"/>
        </w:rPr>
      </w:pPr>
    </w:p>
    <w:p w:rsidR="00884F60" w:rsidRPr="00C641DF" w:rsidRDefault="00056D05" w:rsidP="00884F60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Projec</w:t>
      </w:r>
      <w:r w:rsidR="00EB169D">
        <w:rPr>
          <w:rFonts w:ascii="Calibri" w:hAnsi="Calibri"/>
          <w:b/>
          <w:sz w:val="28"/>
          <w:szCs w:val="28"/>
          <w:u w:val="single"/>
        </w:rPr>
        <w:t>t#</w:t>
      </w:r>
      <w:r w:rsidR="00C94F28">
        <w:rPr>
          <w:rFonts w:ascii="Calibri" w:hAnsi="Calibri"/>
          <w:b/>
          <w:sz w:val="28"/>
          <w:szCs w:val="28"/>
          <w:u w:val="single"/>
        </w:rPr>
        <w:t>6</w:t>
      </w:r>
      <w:r w:rsidR="00884F60" w:rsidRPr="00C641DF">
        <w:rPr>
          <w:rFonts w:ascii="Calibri" w:hAnsi="Calibri"/>
          <w:b/>
          <w:sz w:val="28"/>
          <w:szCs w:val="28"/>
          <w:u w:val="single"/>
        </w:rPr>
        <w:t>:</w:t>
      </w:r>
    </w:p>
    <w:p w:rsidR="00884F60" w:rsidRPr="0059433E" w:rsidRDefault="00884F60" w:rsidP="00884F60">
      <w:pPr>
        <w:rPr>
          <w:rFonts w:ascii="Calibri" w:hAnsi="Calibri"/>
          <w:b/>
          <w:sz w:val="24"/>
          <w:szCs w:val="24"/>
          <w:u w:val="single"/>
        </w:rPr>
      </w:pPr>
    </w:p>
    <w:p w:rsidR="00884F60" w:rsidRPr="004D7E28" w:rsidRDefault="00884F60" w:rsidP="00884F60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611E26">
        <w:rPr>
          <w:rFonts w:ascii="Calibri" w:hAnsi="Calibri"/>
          <w:b/>
          <w:sz w:val="24"/>
          <w:szCs w:val="24"/>
        </w:rPr>
        <w:t>Title</w:t>
      </w:r>
      <w:r w:rsidRPr="00611E26">
        <w:rPr>
          <w:rFonts w:ascii="Calibri" w:hAnsi="Calibri"/>
          <w:b/>
          <w:sz w:val="24"/>
          <w:szCs w:val="24"/>
        </w:rPr>
        <w:tab/>
      </w:r>
      <w:r w:rsidRPr="00611E26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 w:rsidRPr="00611E26">
        <w:rPr>
          <w:rFonts w:ascii="Calibri" w:hAnsi="Calibri"/>
          <w:b/>
          <w:sz w:val="24"/>
          <w:szCs w:val="24"/>
        </w:rPr>
        <w:t xml:space="preserve">: </w:t>
      </w:r>
      <w:r>
        <w:rPr>
          <w:rFonts w:ascii="Calibri" w:hAnsi="Calibri"/>
          <w:b/>
          <w:sz w:val="24"/>
          <w:szCs w:val="24"/>
        </w:rPr>
        <w:t>Finance App</w:t>
      </w:r>
    </w:p>
    <w:p w:rsidR="00884F60" w:rsidRPr="00111D97" w:rsidRDefault="00884F60" w:rsidP="00884F60">
      <w:pPr>
        <w:autoSpaceDE/>
        <w:ind w:firstLine="720"/>
        <w:rPr>
          <w:rFonts w:ascii="Calibri" w:hAnsi="Calibri"/>
          <w:color w:val="000000"/>
          <w:sz w:val="24"/>
          <w:szCs w:val="24"/>
        </w:rPr>
      </w:pPr>
      <w:r w:rsidRPr="004D7E28">
        <w:rPr>
          <w:rFonts w:ascii="Calibri" w:hAnsi="Calibri"/>
          <w:b/>
          <w:sz w:val="24"/>
          <w:szCs w:val="24"/>
        </w:rPr>
        <w:lastRenderedPageBreak/>
        <w:t>Client</w:t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 w:rsidRPr="00111D97">
        <w:rPr>
          <w:rFonts w:ascii="Calibri" w:hAnsi="Calibri"/>
          <w:color w:val="000000"/>
          <w:sz w:val="24"/>
          <w:szCs w:val="24"/>
        </w:rPr>
        <w:t>: Microsoft</w:t>
      </w:r>
    </w:p>
    <w:p w:rsidR="00884F60" w:rsidRPr="004D7E28" w:rsidRDefault="00884F60" w:rsidP="00884F60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701132">
        <w:rPr>
          <w:rFonts w:ascii="Calibri" w:hAnsi="Calibri"/>
          <w:b/>
          <w:sz w:val="24"/>
          <w:szCs w:val="24"/>
        </w:rPr>
        <w:t>Technologies</w:t>
      </w:r>
      <w:r w:rsidRPr="004D7E28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  <w:t xml:space="preserve">: </w:t>
      </w:r>
      <w:r w:rsidRPr="00111D97">
        <w:rPr>
          <w:rFonts w:ascii="Calibri" w:hAnsi="Calibri"/>
          <w:sz w:val="24"/>
          <w:szCs w:val="24"/>
        </w:rPr>
        <w:t>C#,</w:t>
      </w:r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J Query, ASP.Net</w:t>
      </w:r>
    </w:p>
    <w:p w:rsidR="00884F60" w:rsidRDefault="00884F60" w:rsidP="00884F60">
      <w:pPr>
        <w:autoSpaceDE/>
        <w:ind w:firstLine="720"/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b/>
          <w:sz w:val="24"/>
          <w:szCs w:val="24"/>
        </w:rPr>
        <w:t xml:space="preserve">Testing </w:t>
      </w:r>
      <w:r w:rsidRPr="004D7E28">
        <w:rPr>
          <w:rFonts w:ascii="Calibri" w:hAnsi="Calibri"/>
          <w:b/>
          <w:sz w:val="24"/>
          <w:szCs w:val="24"/>
        </w:rPr>
        <w:tab/>
      </w:r>
      <w:r w:rsidRPr="004D7E28">
        <w:rPr>
          <w:rFonts w:ascii="Calibri" w:hAnsi="Calibri"/>
          <w:b/>
          <w:sz w:val="24"/>
          <w:szCs w:val="24"/>
        </w:rPr>
        <w:tab/>
        <w:t xml:space="preserve">: </w:t>
      </w:r>
      <w:r w:rsidRPr="004D7E28">
        <w:rPr>
          <w:rFonts w:ascii="Calibri" w:hAnsi="Calibri"/>
          <w:sz w:val="24"/>
          <w:szCs w:val="24"/>
        </w:rPr>
        <w:t>Manual Testing</w:t>
      </w:r>
    </w:p>
    <w:p w:rsidR="00884F60" w:rsidRDefault="00884F60" w:rsidP="00884F60">
      <w:pPr>
        <w:autoSpaceDE/>
        <w:ind w:firstLine="720"/>
        <w:rPr>
          <w:rFonts w:ascii="Calibri" w:hAnsi="Calibri"/>
          <w:sz w:val="24"/>
          <w:szCs w:val="24"/>
        </w:rPr>
      </w:pPr>
      <w:r w:rsidRPr="0041783C">
        <w:rPr>
          <w:rFonts w:ascii="Calibri" w:hAnsi="Calibri"/>
          <w:b/>
          <w:sz w:val="24"/>
          <w:szCs w:val="24"/>
        </w:rPr>
        <w:t>Team Size</w:t>
      </w:r>
      <w:r>
        <w:rPr>
          <w:rFonts w:ascii="Calibri" w:hAnsi="Calibri"/>
          <w:sz w:val="24"/>
          <w:szCs w:val="24"/>
        </w:rPr>
        <w:t xml:space="preserve">                    </w:t>
      </w:r>
      <w:proofErr w:type="gramStart"/>
      <w:r>
        <w:rPr>
          <w:rFonts w:ascii="Calibri" w:hAnsi="Calibri"/>
          <w:sz w:val="24"/>
          <w:szCs w:val="24"/>
        </w:rPr>
        <w:t xml:space="preserve">  :</w:t>
      </w:r>
      <w:proofErr w:type="gramEnd"/>
      <w:r>
        <w:rPr>
          <w:rFonts w:ascii="Calibri" w:hAnsi="Calibri"/>
          <w:sz w:val="24"/>
          <w:szCs w:val="24"/>
        </w:rPr>
        <w:t xml:space="preserve"> 5</w:t>
      </w:r>
    </w:p>
    <w:p w:rsidR="00884F60" w:rsidRDefault="00884F60" w:rsidP="00884F60">
      <w:pPr>
        <w:autoSpaceDE/>
        <w:ind w:firstLine="720"/>
        <w:rPr>
          <w:rFonts w:ascii="Calibri" w:hAnsi="Calibri"/>
          <w:b/>
          <w:sz w:val="24"/>
          <w:szCs w:val="24"/>
        </w:rPr>
      </w:pPr>
    </w:p>
    <w:p w:rsidR="00884F60" w:rsidRPr="00C641DF" w:rsidRDefault="00884F60" w:rsidP="00884F60">
      <w:pPr>
        <w:autoSpaceDE/>
        <w:rPr>
          <w:rFonts w:ascii="Calibri" w:hAnsi="Calibri"/>
          <w:b/>
          <w:sz w:val="28"/>
          <w:szCs w:val="28"/>
        </w:rPr>
      </w:pPr>
      <w:r w:rsidRPr="00C641DF">
        <w:rPr>
          <w:rFonts w:ascii="Calibri" w:hAnsi="Calibri"/>
          <w:b/>
          <w:sz w:val="28"/>
          <w:szCs w:val="28"/>
        </w:rPr>
        <w:t>Description:</w:t>
      </w:r>
    </w:p>
    <w:p w:rsidR="00884F60" w:rsidRDefault="00884F60" w:rsidP="00884F60">
      <w:pPr>
        <w:autoSpaceDE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 xml:space="preserve">              </w:t>
      </w:r>
      <w:r>
        <w:rPr>
          <w:rFonts w:ascii="Calibri" w:hAnsi="Calibri"/>
          <w:sz w:val="24"/>
          <w:szCs w:val="24"/>
        </w:rPr>
        <w:t xml:space="preserve">Microsoft is providing free apps for the Windows 8 mobile </w:t>
      </w:r>
      <w:proofErr w:type="gramStart"/>
      <w:r>
        <w:rPr>
          <w:rFonts w:ascii="Calibri" w:hAnsi="Calibri"/>
          <w:sz w:val="24"/>
          <w:szCs w:val="24"/>
        </w:rPr>
        <w:t>version,</w:t>
      </w:r>
      <w:proofErr w:type="gramEnd"/>
      <w:r>
        <w:rPr>
          <w:rFonts w:ascii="Calibri" w:hAnsi="Calibri"/>
          <w:sz w:val="24"/>
          <w:szCs w:val="24"/>
        </w:rPr>
        <w:t xml:space="preserve"> Finance app gives us the info about rise and fall of 50 stock markets. The information comes at a delay of 5 minutes, due to some technical issues. It also gives us the info of a particular company’s stock position in the various markets and also it gives the history of a particular company’s stock. It also provides news related to the companies in the stock markets. The finance app also provides Commodities rates and bonds rates in US markets. </w:t>
      </w:r>
      <w:r w:rsidR="0054703B">
        <w:rPr>
          <w:rFonts w:ascii="Calibri" w:hAnsi="Calibri"/>
          <w:sz w:val="24"/>
          <w:szCs w:val="24"/>
        </w:rPr>
        <w:t>News of the stocks are collected from 11 news partners, Video clippings of stock news are also available in this app.</w:t>
      </w:r>
      <w:r>
        <w:rPr>
          <w:rFonts w:ascii="Calibri" w:hAnsi="Calibri"/>
          <w:sz w:val="24"/>
          <w:szCs w:val="24"/>
        </w:rPr>
        <w:t xml:space="preserve"> </w:t>
      </w:r>
    </w:p>
    <w:p w:rsidR="00884F60" w:rsidRPr="004D7E28" w:rsidRDefault="00884F60" w:rsidP="00884F60">
      <w:pPr>
        <w:autoSpaceDE/>
        <w:rPr>
          <w:rFonts w:ascii="Calibri" w:hAnsi="Calibri"/>
          <w:b/>
          <w:sz w:val="24"/>
          <w:szCs w:val="24"/>
        </w:rPr>
      </w:pPr>
    </w:p>
    <w:p w:rsidR="00884F60" w:rsidRPr="00C641DF" w:rsidRDefault="00884F60" w:rsidP="00884F60">
      <w:pPr>
        <w:tabs>
          <w:tab w:val="left" w:pos="2160"/>
          <w:tab w:val="left" w:pos="3615"/>
        </w:tabs>
        <w:spacing w:after="120"/>
        <w:rPr>
          <w:rFonts w:ascii="Calibri" w:hAnsi="Calibri"/>
          <w:b/>
          <w:sz w:val="28"/>
          <w:szCs w:val="28"/>
        </w:rPr>
      </w:pPr>
      <w:r w:rsidRPr="00C641DF">
        <w:rPr>
          <w:rFonts w:ascii="Calibri" w:hAnsi="Calibri"/>
          <w:b/>
          <w:sz w:val="28"/>
          <w:szCs w:val="28"/>
        </w:rPr>
        <w:t>Roles and Responsibilities:</w:t>
      </w:r>
    </w:p>
    <w:p w:rsidR="00884F60" w:rsidRPr="004D7E28" w:rsidRDefault="00884F60" w:rsidP="00884F60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Attending </w:t>
      </w:r>
      <w:r w:rsidRPr="004D7E28">
        <w:rPr>
          <w:rFonts w:ascii="Calibri" w:hAnsi="Calibri"/>
          <w:sz w:val="24"/>
          <w:szCs w:val="24"/>
        </w:rPr>
        <w:t xml:space="preserve">the </w:t>
      </w:r>
      <w:r>
        <w:rPr>
          <w:rFonts w:ascii="Calibri" w:hAnsi="Calibri"/>
          <w:sz w:val="24"/>
          <w:szCs w:val="24"/>
        </w:rPr>
        <w:t>daily Scrum meeting and understanding continuously changing</w:t>
      </w:r>
      <w:r w:rsidRPr="004D7E28">
        <w:rPr>
          <w:rFonts w:ascii="Calibri" w:hAnsi="Calibri"/>
          <w:sz w:val="24"/>
          <w:szCs w:val="24"/>
        </w:rPr>
        <w:t xml:space="preserve"> requirement specificat</w:t>
      </w:r>
      <w:r>
        <w:rPr>
          <w:rFonts w:ascii="Calibri" w:hAnsi="Calibri"/>
          <w:sz w:val="24"/>
          <w:szCs w:val="24"/>
        </w:rPr>
        <w:t>ions and designed the Test Scenarios</w:t>
      </w:r>
      <w:r w:rsidRPr="004D7E28">
        <w:rPr>
          <w:rFonts w:ascii="Calibri" w:hAnsi="Calibri"/>
          <w:sz w:val="24"/>
          <w:szCs w:val="24"/>
        </w:rPr>
        <w:t xml:space="preserve">. </w:t>
      </w:r>
    </w:p>
    <w:p w:rsidR="00884F60" w:rsidRPr="004D7E28" w:rsidRDefault="00884F60" w:rsidP="00884F60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sz w:val="24"/>
          <w:szCs w:val="24"/>
        </w:rPr>
        <w:t>Devel</w:t>
      </w:r>
      <w:r>
        <w:rPr>
          <w:rFonts w:ascii="Calibri" w:hAnsi="Calibri"/>
          <w:sz w:val="24"/>
          <w:szCs w:val="24"/>
        </w:rPr>
        <w:t xml:space="preserve">oped qualitative and effective </w:t>
      </w:r>
      <w:r w:rsidRPr="004D7E28">
        <w:rPr>
          <w:rFonts w:ascii="Calibri" w:hAnsi="Calibri"/>
          <w:sz w:val="24"/>
          <w:szCs w:val="24"/>
        </w:rPr>
        <w:t>Test Cases</w:t>
      </w:r>
      <w:r>
        <w:rPr>
          <w:rFonts w:ascii="Calibri" w:hAnsi="Calibri"/>
          <w:sz w:val="24"/>
          <w:szCs w:val="24"/>
        </w:rPr>
        <w:t xml:space="preserve"> and Test Data</w:t>
      </w:r>
      <w:r w:rsidRPr="004D7E28">
        <w:rPr>
          <w:rFonts w:ascii="Calibri" w:hAnsi="Calibri"/>
          <w:sz w:val="24"/>
          <w:szCs w:val="24"/>
        </w:rPr>
        <w:t xml:space="preserve">. </w:t>
      </w:r>
    </w:p>
    <w:p w:rsidR="00884F60" w:rsidRDefault="00884F60" w:rsidP="00884F60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sz w:val="24"/>
          <w:szCs w:val="24"/>
        </w:rPr>
        <w:t xml:space="preserve">Manually executed test cases for each testing cycle and conducted functional and regression testing. </w:t>
      </w:r>
    </w:p>
    <w:p w:rsidR="00884F60" w:rsidRDefault="00884F60" w:rsidP="00884F60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Using </w:t>
      </w:r>
      <w:proofErr w:type="gramStart"/>
      <w:r>
        <w:rPr>
          <w:rFonts w:ascii="Calibri" w:hAnsi="Calibri"/>
          <w:sz w:val="24"/>
          <w:szCs w:val="24"/>
        </w:rPr>
        <w:t>VSTF(</w:t>
      </w:r>
      <w:proofErr w:type="gramEnd"/>
      <w:r>
        <w:rPr>
          <w:rFonts w:ascii="Calibri" w:hAnsi="Calibri"/>
          <w:sz w:val="24"/>
          <w:szCs w:val="24"/>
        </w:rPr>
        <w:t>Visual Studio Team Foundation) Server to log bugs and to track the progress of the bugs.</w:t>
      </w:r>
    </w:p>
    <w:p w:rsidR="009D2CD5" w:rsidRPr="004D7E28" w:rsidRDefault="009D2CD5" w:rsidP="009D2CD5">
      <w:pPr>
        <w:ind w:left="1080"/>
        <w:rPr>
          <w:rFonts w:ascii="Calibri" w:hAnsi="Calibri"/>
          <w:sz w:val="24"/>
          <w:szCs w:val="24"/>
        </w:rPr>
      </w:pPr>
    </w:p>
    <w:p w:rsidR="00884F60" w:rsidRDefault="00884F60" w:rsidP="00884F60">
      <w:pPr>
        <w:rPr>
          <w:rFonts w:ascii="Calibri" w:hAnsi="Calibri"/>
          <w:b/>
          <w:sz w:val="24"/>
          <w:szCs w:val="24"/>
        </w:rPr>
      </w:pPr>
    </w:p>
    <w:p w:rsidR="00884F60" w:rsidRPr="00C641DF" w:rsidRDefault="00EB169D" w:rsidP="00884F60">
      <w:pPr>
        <w:rPr>
          <w:rFonts w:ascii="Calibri" w:hAnsi="Calibri"/>
          <w:b/>
          <w:sz w:val="28"/>
          <w:szCs w:val="28"/>
          <w:u w:val="single"/>
        </w:rPr>
      </w:pPr>
      <w:r>
        <w:rPr>
          <w:rFonts w:ascii="Calibri" w:hAnsi="Calibri"/>
          <w:b/>
          <w:sz w:val="28"/>
          <w:szCs w:val="28"/>
          <w:u w:val="single"/>
        </w:rPr>
        <w:t>Project#</w:t>
      </w:r>
      <w:r w:rsidR="00C94F28">
        <w:rPr>
          <w:rFonts w:ascii="Calibri" w:hAnsi="Calibri"/>
          <w:b/>
          <w:sz w:val="28"/>
          <w:szCs w:val="28"/>
          <w:u w:val="single"/>
        </w:rPr>
        <w:t>7</w:t>
      </w:r>
      <w:r w:rsidR="00884F60" w:rsidRPr="00C641DF">
        <w:rPr>
          <w:rFonts w:ascii="Calibri" w:hAnsi="Calibri"/>
          <w:b/>
          <w:sz w:val="28"/>
          <w:szCs w:val="28"/>
          <w:u w:val="single"/>
        </w:rPr>
        <w:t>:</w:t>
      </w:r>
    </w:p>
    <w:p w:rsidR="00884F60" w:rsidRPr="0059433E" w:rsidRDefault="00884F60" w:rsidP="00884F60">
      <w:pPr>
        <w:rPr>
          <w:rFonts w:ascii="Calibri" w:hAnsi="Calibri"/>
          <w:b/>
          <w:sz w:val="24"/>
          <w:szCs w:val="24"/>
          <w:u w:val="single"/>
        </w:rPr>
      </w:pPr>
    </w:p>
    <w:p w:rsidR="00884F60" w:rsidRPr="004D7E28" w:rsidRDefault="00884F60" w:rsidP="00884F60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611E26">
        <w:rPr>
          <w:rFonts w:ascii="Calibri" w:hAnsi="Calibri"/>
          <w:b/>
          <w:sz w:val="24"/>
          <w:szCs w:val="24"/>
        </w:rPr>
        <w:t>Title</w:t>
      </w:r>
      <w:r w:rsidRPr="00611E26">
        <w:rPr>
          <w:rFonts w:ascii="Calibri" w:hAnsi="Calibri"/>
          <w:b/>
          <w:sz w:val="24"/>
          <w:szCs w:val="24"/>
        </w:rPr>
        <w:tab/>
      </w:r>
      <w:r w:rsidRPr="00611E26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 w:rsidRPr="00611E26">
        <w:rPr>
          <w:rFonts w:ascii="Calibri" w:hAnsi="Calibri"/>
          <w:b/>
          <w:sz w:val="24"/>
          <w:szCs w:val="24"/>
        </w:rPr>
        <w:t xml:space="preserve">: </w:t>
      </w:r>
      <w:proofErr w:type="spellStart"/>
      <w:r w:rsidRPr="004D7E28">
        <w:rPr>
          <w:rFonts w:ascii="Calibri" w:hAnsi="Calibri"/>
          <w:b/>
          <w:sz w:val="24"/>
          <w:szCs w:val="24"/>
        </w:rPr>
        <w:t>Conntact</w:t>
      </w:r>
      <w:proofErr w:type="spellEnd"/>
      <w:r w:rsidRPr="004D7E28">
        <w:rPr>
          <w:rFonts w:ascii="Calibri" w:hAnsi="Calibri"/>
          <w:b/>
          <w:sz w:val="24"/>
          <w:szCs w:val="24"/>
        </w:rPr>
        <w:t xml:space="preserve"> HTML5 Application</w:t>
      </w:r>
    </w:p>
    <w:p w:rsidR="00884F60" w:rsidRPr="004D7E28" w:rsidRDefault="00884F60" w:rsidP="00884F60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4D7E28">
        <w:rPr>
          <w:rFonts w:ascii="Calibri" w:hAnsi="Calibri"/>
          <w:b/>
          <w:sz w:val="24"/>
          <w:szCs w:val="24"/>
        </w:rPr>
        <w:t>Client</w:t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  <w:t xml:space="preserve">: </w:t>
      </w:r>
      <w:proofErr w:type="spellStart"/>
      <w:r w:rsidRPr="004D7E28">
        <w:rPr>
          <w:rFonts w:ascii="Calibri" w:hAnsi="Calibri"/>
          <w:sz w:val="24"/>
          <w:szCs w:val="24"/>
        </w:rPr>
        <w:t>XenonArc</w:t>
      </w:r>
      <w:proofErr w:type="spellEnd"/>
    </w:p>
    <w:p w:rsidR="00884F60" w:rsidRPr="004D7E28" w:rsidRDefault="00884F60" w:rsidP="00884F60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701132">
        <w:rPr>
          <w:rFonts w:ascii="Calibri" w:hAnsi="Calibri"/>
          <w:b/>
          <w:sz w:val="24"/>
          <w:szCs w:val="24"/>
        </w:rPr>
        <w:t>Technologies</w:t>
      </w:r>
      <w:r w:rsidRPr="004D7E28">
        <w:rPr>
          <w:rFonts w:ascii="Calibri" w:hAnsi="Calibri"/>
          <w:b/>
          <w:sz w:val="24"/>
          <w:szCs w:val="24"/>
        </w:rPr>
        <w:tab/>
      </w:r>
      <w:r>
        <w:rPr>
          <w:rFonts w:ascii="Calibri" w:hAnsi="Calibri"/>
          <w:b/>
          <w:sz w:val="24"/>
          <w:szCs w:val="24"/>
        </w:rPr>
        <w:tab/>
        <w:t xml:space="preserve">: </w:t>
      </w:r>
      <w:r w:rsidRPr="004D7E28">
        <w:rPr>
          <w:rFonts w:ascii="Calibri" w:hAnsi="Calibri"/>
          <w:sz w:val="24"/>
          <w:szCs w:val="24"/>
        </w:rPr>
        <w:t xml:space="preserve">ASP.Net MVC 4.0, </w:t>
      </w:r>
    </w:p>
    <w:p w:rsidR="00884F60" w:rsidRDefault="00884F60" w:rsidP="00884F60">
      <w:pPr>
        <w:autoSpaceDE/>
        <w:ind w:firstLine="720"/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b/>
          <w:sz w:val="24"/>
          <w:szCs w:val="24"/>
        </w:rPr>
        <w:t xml:space="preserve">Testing </w:t>
      </w:r>
      <w:r w:rsidRPr="004D7E28">
        <w:rPr>
          <w:rFonts w:ascii="Calibri" w:hAnsi="Calibri"/>
          <w:b/>
          <w:sz w:val="24"/>
          <w:szCs w:val="24"/>
        </w:rPr>
        <w:tab/>
      </w:r>
      <w:r w:rsidRPr="004D7E28">
        <w:rPr>
          <w:rFonts w:ascii="Calibri" w:hAnsi="Calibri"/>
          <w:b/>
          <w:sz w:val="24"/>
          <w:szCs w:val="24"/>
        </w:rPr>
        <w:tab/>
        <w:t xml:space="preserve">: </w:t>
      </w:r>
      <w:r w:rsidRPr="004D7E28">
        <w:rPr>
          <w:rFonts w:ascii="Calibri" w:hAnsi="Calibri"/>
          <w:sz w:val="24"/>
          <w:szCs w:val="24"/>
        </w:rPr>
        <w:t>Manual Testing</w:t>
      </w:r>
    </w:p>
    <w:p w:rsidR="00884F60" w:rsidRPr="0041783C" w:rsidRDefault="00884F60" w:rsidP="00884F60">
      <w:pPr>
        <w:autoSpaceDE/>
        <w:ind w:firstLine="720"/>
        <w:rPr>
          <w:rFonts w:ascii="Calibri" w:hAnsi="Calibri"/>
          <w:b/>
          <w:sz w:val="24"/>
          <w:szCs w:val="24"/>
        </w:rPr>
      </w:pPr>
      <w:r w:rsidRPr="0041783C">
        <w:rPr>
          <w:rFonts w:ascii="Calibri" w:hAnsi="Calibri"/>
          <w:b/>
          <w:sz w:val="24"/>
          <w:szCs w:val="24"/>
        </w:rPr>
        <w:t xml:space="preserve">Team Size                 </w:t>
      </w:r>
      <w:r>
        <w:rPr>
          <w:rFonts w:ascii="Calibri" w:hAnsi="Calibri"/>
          <w:b/>
          <w:sz w:val="24"/>
          <w:szCs w:val="24"/>
        </w:rPr>
        <w:t xml:space="preserve">   </w:t>
      </w:r>
      <w:proofErr w:type="gramStart"/>
      <w:r>
        <w:rPr>
          <w:rFonts w:ascii="Calibri" w:hAnsi="Calibri"/>
          <w:b/>
          <w:sz w:val="24"/>
          <w:szCs w:val="24"/>
        </w:rPr>
        <w:t xml:space="preserve">  :</w:t>
      </w:r>
      <w:proofErr w:type="gramEnd"/>
      <w:r>
        <w:rPr>
          <w:rFonts w:ascii="Calibri" w:hAnsi="Calibri"/>
          <w:b/>
          <w:sz w:val="24"/>
          <w:szCs w:val="24"/>
        </w:rPr>
        <w:t xml:space="preserve"> </w:t>
      </w:r>
      <w:r w:rsidRPr="0041783C">
        <w:rPr>
          <w:rFonts w:ascii="Calibri" w:hAnsi="Calibri"/>
          <w:sz w:val="24"/>
          <w:szCs w:val="24"/>
        </w:rPr>
        <w:t>4</w:t>
      </w:r>
    </w:p>
    <w:p w:rsidR="00884F60" w:rsidRDefault="00884F60" w:rsidP="00884F60">
      <w:pPr>
        <w:autoSpaceDE/>
        <w:rPr>
          <w:rFonts w:ascii="Calibri" w:hAnsi="Calibri"/>
          <w:b/>
          <w:sz w:val="24"/>
          <w:szCs w:val="24"/>
        </w:rPr>
      </w:pPr>
    </w:p>
    <w:p w:rsidR="00884F60" w:rsidRDefault="00884F60" w:rsidP="00884F60">
      <w:pPr>
        <w:autoSpaceDE/>
        <w:rPr>
          <w:rFonts w:ascii="Calibri" w:hAnsi="Calibri"/>
          <w:b/>
          <w:sz w:val="24"/>
          <w:szCs w:val="24"/>
        </w:rPr>
      </w:pPr>
    </w:p>
    <w:p w:rsidR="00884F60" w:rsidRPr="00C641DF" w:rsidRDefault="00884F60" w:rsidP="00884F60">
      <w:pPr>
        <w:autoSpaceDE/>
        <w:rPr>
          <w:rFonts w:ascii="Calibri" w:hAnsi="Calibri"/>
          <w:b/>
          <w:sz w:val="28"/>
          <w:szCs w:val="28"/>
        </w:rPr>
      </w:pPr>
      <w:r w:rsidRPr="00C641DF">
        <w:rPr>
          <w:rFonts w:ascii="Calibri" w:hAnsi="Calibri"/>
          <w:b/>
          <w:sz w:val="28"/>
          <w:szCs w:val="28"/>
        </w:rPr>
        <w:t>Description:</w:t>
      </w:r>
    </w:p>
    <w:p w:rsidR="00884F60" w:rsidRDefault="00884F60" w:rsidP="00884F60">
      <w:pPr>
        <w:tabs>
          <w:tab w:val="left" w:pos="2160"/>
          <w:tab w:val="left" w:pos="3615"/>
        </w:tabs>
        <w:spacing w:after="120"/>
        <w:ind w:left="720"/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sz w:val="24"/>
          <w:szCs w:val="24"/>
        </w:rPr>
        <w:t>Xenon Arc provides its customers</w:t>
      </w:r>
      <w:r>
        <w:rPr>
          <w:rFonts w:ascii="Calibri" w:hAnsi="Calibri"/>
          <w:sz w:val="24"/>
          <w:szCs w:val="24"/>
        </w:rPr>
        <w:t>, Managers and Stake holders</w:t>
      </w:r>
      <w:r w:rsidRPr="004D7E28">
        <w:rPr>
          <w:rFonts w:ascii="Calibri" w:hAnsi="Calibri"/>
          <w:sz w:val="24"/>
          <w:szCs w:val="24"/>
        </w:rPr>
        <w:t xml:space="preserve"> the ability to generate the reports of the sales revenue</w:t>
      </w:r>
      <w:r>
        <w:rPr>
          <w:rFonts w:ascii="Calibri" w:hAnsi="Calibri"/>
          <w:sz w:val="24"/>
          <w:szCs w:val="24"/>
        </w:rPr>
        <w:t>, goods purchased, goods sold</w:t>
      </w:r>
      <w:r w:rsidRPr="004D7E28">
        <w:rPr>
          <w:rFonts w:ascii="Calibri" w:hAnsi="Calibri"/>
          <w:sz w:val="24"/>
          <w:szCs w:val="24"/>
        </w:rPr>
        <w:t xml:space="preserve"> and numbers of active customers using the </w:t>
      </w:r>
      <w:proofErr w:type="spellStart"/>
      <w:r w:rsidRPr="004D7E28">
        <w:rPr>
          <w:rFonts w:ascii="Calibri" w:hAnsi="Calibri"/>
          <w:sz w:val="24"/>
          <w:szCs w:val="24"/>
        </w:rPr>
        <w:t>Conntact</w:t>
      </w:r>
      <w:proofErr w:type="spellEnd"/>
      <w:r w:rsidRPr="004D7E28">
        <w:rPr>
          <w:rFonts w:ascii="Calibri" w:hAnsi="Calibri"/>
          <w:sz w:val="24"/>
          <w:szCs w:val="24"/>
        </w:rPr>
        <w:t xml:space="preserve"> Application.</w:t>
      </w:r>
      <w:r>
        <w:rPr>
          <w:rFonts w:ascii="Calibri" w:hAnsi="Calibri"/>
          <w:sz w:val="24"/>
          <w:szCs w:val="24"/>
        </w:rPr>
        <w:t xml:space="preserve"> It also generates sales reports based on continents and countries.</w:t>
      </w:r>
    </w:p>
    <w:p w:rsidR="00884F60" w:rsidRPr="004D7E28" w:rsidRDefault="00884F60" w:rsidP="00884F60">
      <w:pPr>
        <w:tabs>
          <w:tab w:val="left" w:pos="2160"/>
          <w:tab w:val="left" w:pos="3615"/>
        </w:tabs>
        <w:spacing w:after="120"/>
        <w:ind w:left="720"/>
        <w:rPr>
          <w:rFonts w:ascii="Calibri" w:hAnsi="Calibri"/>
          <w:sz w:val="24"/>
          <w:szCs w:val="24"/>
        </w:rPr>
      </w:pPr>
    </w:p>
    <w:p w:rsidR="00884F60" w:rsidRPr="00C641DF" w:rsidRDefault="00884F60" w:rsidP="00884F60">
      <w:pPr>
        <w:tabs>
          <w:tab w:val="left" w:pos="2160"/>
          <w:tab w:val="left" w:pos="3615"/>
        </w:tabs>
        <w:spacing w:after="120"/>
        <w:rPr>
          <w:rFonts w:ascii="Calibri" w:hAnsi="Calibri"/>
          <w:b/>
          <w:sz w:val="28"/>
          <w:szCs w:val="28"/>
        </w:rPr>
      </w:pPr>
      <w:r w:rsidRPr="00C641DF">
        <w:rPr>
          <w:rFonts w:ascii="Calibri" w:hAnsi="Calibri"/>
          <w:b/>
          <w:sz w:val="28"/>
          <w:szCs w:val="28"/>
        </w:rPr>
        <w:t>Roles and Responsibilities:</w:t>
      </w:r>
    </w:p>
    <w:p w:rsidR="00884F60" w:rsidRPr="004D7E28" w:rsidRDefault="00884F60" w:rsidP="00884F60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sz w:val="24"/>
          <w:szCs w:val="24"/>
        </w:rPr>
        <w:t xml:space="preserve">Analyze the user requirement specifications and designed the test </w:t>
      </w:r>
      <w:r>
        <w:rPr>
          <w:rFonts w:ascii="Calibri" w:hAnsi="Calibri"/>
          <w:sz w:val="24"/>
          <w:szCs w:val="24"/>
        </w:rPr>
        <w:t>Scenarios</w:t>
      </w:r>
      <w:r w:rsidRPr="004D7E28">
        <w:rPr>
          <w:rFonts w:ascii="Calibri" w:hAnsi="Calibri"/>
          <w:sz w:val="24"/>
          <w:szCs w:val="24"/>
        </w:rPr>
        <w:t xml:space="preserve">. </w:t>
      </w:r>
    </w:p>
    <w:p w:rsidR="00884F60" w:rsidRPr="004D7E28" w:rsidRDefault="00884F60" w:rsidP="00884F60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sz w:val="24"/>
          <w:szCs w:val="24"/>
        </w:rPr>
        <w:lastRenderedPageBreak/>
        <w:t>Devel</w:t>
      </w:r>
      <w:r>
        <w:rPr>
          <w:rFonts w:ascii="Calibri" w:hAnsi="Calibri"/>
          <w:sz w:val="24"/>
          <w:szCs w:val="24"/>
        </w:rPr>
        <w:t xml:space="preserve">oped qualitative and effective </w:t>
      </w:r>
      <w:r w:rsidRPr="004D7E28">
        <w:rPr>
          <w:rFonts w:ascii="Calibri" w:hAnsi="Calibri"/>
          <w:sz w:val="24"/>
          <w:szCs w:val="24"/>
        </w:rPr>
        <w:t>Test Cases</w:t>
      </w:r>
      <w:r>
        <w:rPr>
          <w:rFonts w:ascii="Calibri" w:hAnsi="Calibri"/>
          <w:sz w:val="24"/>
          <w:szCs w:val="24"/>
        </w:rPr>
        <w:t xml:space="preserve"> and Test Data</w:t>
      </w:r>
      <w:r w:rsidRPr="004D7E28">
        <w:rPr>
          <w:rFonts w:ascii="Calibri" w:hAnsi="Calibri"/>
          <w:sz w:val="24"/>
          <w:szCs w:val="24"/>
        </w:rPr>
        <w:t xml:space="preserve">. </w:t>
      </w:r>
    </w:p>
    <w:p w:rsidR="00884F60" w:rsidRDefault="00884F60" w:rsidP="00884F60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 w:rsidRPr="004D7E28">
        <w:rPr>
          <w:rFonts w:ascii="Calibri" w:hAnsi="Calibri"/>
          <w:sz w:val="24"/>
          <w:szCs w:val="24"/>
        </w:rPr>
        <w:t xml:space="preserve">Manually executed test cases for each testing cycle and conducted functional and regression testing. </w:t>
      </w:r>
    </w:p>
    <w:p w:rsidR="00884F60" w:rsidRDefault="0054703B" w:rsidP="00884F60">
      <w:pPr>
        <w:numPr>
          <w:ilvl w:val="0"/>
          <w:numId w:val="4"/>
        </w:numPr>
        <w:rPr>
          <w:rFonts w:ascii="Calibri" w:hAnsi="Calibri"/>
          <w:sz w:val="24"/>
          <w:szCs w:val="24"/>
        </w:rPr>
      </w:pPr>
      <w:r w:rsidRPr="00EE70A1">
        <w:rPr>
          <w:rFonts w:ascii="Calibri" w:hAnsi="Calibri"/>
          <w:b/>
          <w:sz w:val="24"/>
          <w:szCs w:val="24"/>
        </w:rPr>
        <w:t>Target Process</w:t>
      </w:r>
      <w:r>
        <w:rPr>
          <w:rFonts w:ascii="Calibri" w:hAnsi="Calibri"/>
          <w:b/>
          <w:sz w:val="24"/>
          <w:szCs w:val="24"/>
        </w:rPr>
        <w:t>(TP)</w:t>
      </w:r>
      <w:r>
        <w:rPr>
          <w:rFonts w:ascii="Calibri" w:hAnsi="Calibri"/>
          <w:sz w:val="24"/>
          <w:szCs w:val="24"/>
        </w:rPr>
        <w:t xml:space="preserve"> tool is u</w:t>
      </w:r>
      <w:r w:rsidR="00884F60">
        <w:rPr>
          <w:rFonts w:ascii="Calibri" w:hAnsi="Calibri"/>
          <w:sz w:val="24"/>
          <w:szCs w:val="24"/>
        </w:rPr>
        <w:t>s</w:t>
      </w:r>
      <w:r>
        <w:rPr>
          <w:rFonts w:ascii="Calibri" w:hAnsi="Calibri"/>
          <w:sz w:val="24"/>
          <w:szCs w:val="24"/>
        </w:rPr>
        <w:t xml:space="preserve">ed </w:t>
      </w:r>
      <w:r w:rsidR="00884F60">
        <w:rPr>
          <w:rFonts w:ascii="Calibri" w:hAnsi="Calibri"/>
          <w:sz w:val="24"/>
          <w:szCs w:val="24"/>
        </w:rPr>
        <w:t xml:space="preserve">to log </w:t>
      </w:r>
      <w:r>
        <w:rPr>
          <w:rFonts w:ascii="Calibri" w:hAnsi="Calibri"/>
          <w:sz w:val="24"/>
          <w:szCs w:val="24"/>
        </w:rPr>
        <w:t xml:space="preserve">and track </w:t>
      </w:r>
      <w:r w:rsidR="00884F60">
        <w:rPr>
          <w:rFonts w:ascii="Calibri" w:hAnsi="Calibri"/>
          <w:sz w:val="24"/>
          <w:szCs w:val="24"/>
        </w:rPr>
        <w:t>the bugs.</w:t>
      </w:r>
    </w:p>
    <w:p w:rsidR="00884F60" w:rsidRDefault="00884F60" w:rsidP="00884F60">
      <w:pPr>
        <w:rPr>
          <w:rFonts w:ascii="Calibri" w:hAnsi="Calibri"/>
          <w:sz w:val="24"/>
          <w:szCs w:val="24"/>
        </w:rPr>
      </w:pPr>
    </w:p>
    <w:p w:rsidR="00884F60" w:rsidRDefault="00884F60" w:rsidP="00884F60">
      <w:pPr>
        <w:tabs>
          <w:tab w:val="left" w:pos="2160"/>
          <w:tab w:val="left" w:pos="3615"/>
        </w:tabs>
        <w:spacing w:after="120"/>
        <w:rPr>
          <w:rFonts w:ascii="Calibri" w:hAnsi="Calibri"/>
          <w:b/>
          <w:sz w:val="28"/>
          <w:szCs w:val="28"/>
        </w:rPr>
      </w:pPr>
    </w:p>
    <w:p w:rsidR="00884F60" w:rsidRDefault="00884F60" w:rsidP="00884F60">
      <w:pPr>
        <w:rPr>
          <w:rFonts w:ascii="Calibri" w:hAnsi="Calibri"/>
          <w:b/>
          <w:sz w:val="28"/>
          <w:szCs w:val="28"/>
          <w:u w:val="single"/>
        </w:rPr>
      </w:pPr>
      <w:r w:rsidRPr="0041783C">
        <w:rPr>
          <w:rFonts w:ascii="Calibri" w:hAnsi="Calibri"/>
          <w:b/>
          <w:sz w:val="28"/>
          <w:szCs w:val="28"/>
          <w:u w:val="single"/>
        </w:rPr>
        <w:t>Personal Profile:</w:t>
      </w:r>
    </w:p>
    <w:p w:rsidR="00884F60" w:rsidRPr="0041783C" w:rsidRDefault="00884F60" w:rsidP="00884F60">
      <w:pPr>
        <w:rPr>
          <w:rFonts w:ascii="Calibri" w:hAnsi="Calibri"/>
          <w:b/>
          <w:sz w:val="28"/>
          <w:szCs w:val="28"/>
          <w:u w:val="single"/>
        </w:rPr>
      </w:pPr>
    </w:p>
    <w:p w:rsidR="00884F60" w:rsidRDefault="00884F60" w:rsidP="00884F60">
      <w:pPr>
        <w:ind w:right="-540"/>
        <w:rPr>
          <w:rFonts w:ascii="Verdana" w:hAnsi="Verdana"/>
        </w:rPr>
      </w:pPr>
      <w:r>
        <w:rPr>
          <w:rFonts w:ascii="Verdana" w:hAnsi="Verdana"/>
          <w:b/>
        </w:rPr>
        <w:t>Gender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  <w:t>:</w:t>
      </w:r>
      <w:r>
        <w:rPr>
          <w:rFonts w:ascii="Verdana" w:hAnsi="Verdana"/>
        </w:rPr>
        <w:t xml:space="preserve"> Male</w:t>
      </w:r>
    </w:p>
    <w:p w:rsidR="00884F60" w:rsidRDefault="00884F60" w:rsidP="00884F60">
      <w:pPr>
        <w:rPr>
          <w:rFonts w:ascii="Verdana" w:hAnsi="Verdana"/>
        </w:rPr>
      </w:pPr>
      <w:r>
        <w:rPr>
          <w:rFonts w:ascii="Verdana" w:hAnsi="Verdana"/>
          <w:b/>
        </w:rPr>
        <w:t>Marital Status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  <w:t>:</w:t>
      </w:r>
      <w:r>
        <w:rPr>
          <w:rFonts w:ascii="Verdana" w:hAnsi="Verdana"/>
        </w:rPr>
        <w:t xml:space="preserve"> Single</w:t>
      </w:r>
    </w:p>
    <w:p w:rsidR="00884F60" w:rsidRDefault="00884F60" w:rsidP="00884F60">
      <w:pPr>
        <w:ind w:right="-540"/>
        <w:rPr>
          <w:rFonts w:ascii="Verdana" w:hAnsi="Verdana"/>
        </w:rPr>
      </w:pPr>
      <w:r>
        <w:rPr>
          <w:rFonts w:ascii="Verdana" w:hAnsi="Verdana"/>
          <w:b/>
        </w:rPr>
        <w:t>Nationality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  <w:t>:</w:t>
      </w:r>
      <w:r>
        <w:rPr>
          <w:rFonts w:ascii="Verdana" w:hAnsi="Verdana"/>
        </w:rPr>
        <w:t xml:space="preserve"> Indian</w:t>
      </w:r>
    </w:p>
    <w:p w:rsidR="00884F60" w:rsidRDefault="00884F60" w:rsidP="00884F60">
      <w:pPr>
        <w:ind w:right="-540"/>
        <w:rPr>
          <w:rFonts w:ascii="Verdana" w:hAnsi="Verdana"/>
        </w:rPr>
      </w:pPr>
      <w:r>
        <w:rPr>
          <w:rFonts w:ascii="Verdana" w:hAnsi="Verdana"/>
          <w:b/>
        </w:rPr>
        <w:t>Languages Known</w:t>
      </w:r>
      <w:r>
        <w:rPr>
          <w:rFonts w:ascii="Verdana" w:hAnsi="Verdana"/>
          <w:b/>
        </w:rPr>
        <w:tab/>
        <w:t xml:space="preserve"> </w:t>
      </w:r>
      <w:r>
        <w:rPr>
          <w:rFonts w:ascii="Verdana" w:hAnsi="Verdana"/>
          <w:b/>
        </w:rPr>
        <w:tab/>
        <w:t xml:space="preserve">: </w:t>
      </w:r>
      <w:r>
        <w:rPr>
          <w:rFonts w:ascii="Verdana" w:hAnsi="Verdana"/>
        </w:rPr>
        <w:t>English, Hindi, and Telugu.</w:t>
      </w:r>
    </w:p>
    <w:p w:rsidR="00884F60" w:rsidRDefault="00884F60" w:rsidP="00884F60">
      <w:pPr>
        <w:ind w:right="-540"/>
        <w:rPr>
          <w:rFonts w:ascii="Verdana" w:hAnsi="Verdana"/>
        </w:rPr>
      </w:pPr>
      <w:r>
        <w:rPr>
          <w:rFonts w:ascii="Verdana" w:hAnsi="Verdana"/>
          <w:b/>
        </w:rPr>
        <w:t>Permanent Address</w:t>
      </w:r>
      <w:r>
        <w:rPr>
          <w:rFonts w:ascii="Verdana" w:hAnsi="Verdana"/>
          <w:b/>
        </w:rPr>
        <w:tab/>
        <w:t xml:space="preserve">: </w:t>
      </w:r>
      <w:r w:rsidRPr="000E5074">
        <w:rPr>
          <w:rFonts w:ascii="Verdana" w:hAnsi="Verdana"/>
        </w:rPr>
        <w:t>Plot no 39</w:t>
      </w:r>
      <w:r>
        <w:rPr>
          <w:rFonts w:ascii="Verdana" w:hAnsi="Verdana"/>
        </w:rPr>
        <w:t xml:space="preserve">, </w:t>
      </w:r>
      <w:proofErr w:type="spellStart"/>
      <w:r>
        <w:rPr>
          <w:rFonts w:ascii="Verdana" w:hAnsi="Verdana"/>
        </w:rPr>
        <w:t>Sree</w:t>
      </w:r>
      <w:proofErr w:type="spellEnd"/>
      <w:r>
        <w:rPr>
          <w:rFonts w:ascii="Verdana" w:hAnsi="Verdana"/>
        </w:rPr>
        <w:t xml:space="preserve"> ram </w:t>
      </w:r>
      <w:proofErr w:type="spellStart"/>
      <w:r>
        <w:rPr>
          <w:rFonts w:ascii="Verdana" w:hAnsi="Verdana"/>
        </w:rPr>
        <w:t>nagar</w:t>
      </w:r>
      <w:proofErr w:type="spellEnd"/>
    </w:p>
    <w:p w:rsidR="00884F60" w:rsidRDefault="00884F60" w:rsidP="00884F60">
      <w:pPr>
        <w:ind w:right="-540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       colony, </w:t>
      </w:r>
      <w:proofErr w:type="spellStart"/>
      <w:r>
        <w:rPr>
          <w:rFonts w:ascii="Verdana" w:hAnsi="Verdana"/>
        </w:rPr>
        <w:t>Mypadgate</w:t>
      </w:r>
      <w:proofErr w:type="spellEnd"/>
      <w:r>
        <w:rPr>
          <w:rFonts w:ascii="Verdana" w:hAnsi="Verdana"/>
        </w:rPr>
        <w:t xml:space="preserve"> Center,</w:t>
      </w:r>
    </w:p>
    <w:p w:rsidR="00884F60" w:rsidRDefault="00884F60" w:rsidP="00884F60">
      <w:pPr>
        <w:ind w:right="-540"/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  Nellore-2, 524002</w:t>
      </w:r>
    </w:p>
    <w:p w:rsidR="00884F60" w:rsidRDefault="00884F60" w:rsidP="00884F60">
      <w:pPr>
        <w:jc w:val="both"/>
        <w:rPr>
          <w:rFonts w:ascii="Arial" w:hAnsi="Arial"/>
          <w:b/>
          <w:sz w:val="22"/>
        </w:rPr>
      </w:pPr>
    </w:p>
    <w:p w:rsidR="00884F60" w:rsidRDefault="00884F60" w:rsidP="00884F60">
      <w:pPr>
        <w:jc w:val="both"/>
        <w:rPr>
          <w:rFonts w:ascii="Arial" w:hAnsi="Arial"/>
          <w:b/>
          <w:sz w:val="22"/>
        </w:rPr>
      </w:pPr>
    </w:p>
    <w:p w:rsidR="00884F60" w:rsidRDefault="00884F60" w:rsidP="00884F60">
      <w:pPr>
        <w:jc w:val="both"/>
        <w:rPr>
          <w:rFonts w:ascii="Arial" w:hAnsi="Arial"/>
          <w:b/>
          <w:sz w:val="22"/>
        </w:rPr>
      </w:pPr>
    </w:p>
    <w:p w:rsidR="00884F60" w:rsidRDefault="00884F60" w:rsidP="00884F60">
      <w:pPr>
        <w:jc w:val="both"/>
        <w:rPr>
          <w:rFonts w:ascii="Arial" w:hAnsi="Arial"/>
          <w:b/>
          <w:sz w:val="22"/>
        </w:rPr>
      </w:pPr>
    </w:p>
    <w:p w:rsidR="00884F60" w:rsidRDefault="00884F60" w:rsidP="00884F60">
      <w:pPr>
        <w:jc w:val="both"/>
        <w:rPr>
          <w:rFonts w:ascii="Arial" w:hAnsi="Arial"/>
          <w:b/>
          <w:sz w:val="22"/>
        </w:rPr>
      </w:pPr>
    </w:p>
    <w:p w:rsidR="00903D57" w:rsidRDefault="00903D57" w:rsidP="00884F60">
      <w:p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                       </w:t>
      </w:r>
      <w:r w:rsidR="00884F60">
        <w:rPr>
          <w:rFonts w:ascii="Arial" w:hAnsi="Arial"/>
          <w:b/>
          <w:sz w:val="22"/>
        </w:rPr>
        <w:tab/>
      </w:r>
      <w:r w:rsidR="00884F60">
        <w:rPr>
          <w:rFonts w:ascii="Arial" w:hAnsi="Arial"/>
          <w:b/>
          <w:sz w:val="22"/>
        </w:rPr>
        <w:tab/>
      </w:r>
      <w:r w:rsidR="00884F60">
        <w:rPr>
          <w:rFonts w:ascii="Arial" w:hAnsi="Arial"/>
          <w:b/>
          <w:sz w:val="22"/>
        </w:rPr>
        <w:tab/>
      </w:r>
      <w:r w:rsidR="00884F60">
        <w:rPr>
          <w:rFonts w:ascii="Arial" w:hAnsi="Arial"/>
          <w:b/>
          <w:sz w:val="22"/>
        </w:rPr>
        <w:tab/>
      </w:r>
      <w:r w:rsidR="00884F60">
        <w:rPr>
          <w:rFonts w:ascii="Arial" w:hAnsi="Arial"/>
          <w:b/>
          <w:sz w:val="22"/>
        </w:rPr>
        <w:tab/>
      </w:r>
      <w:r w:rsidR="00884F60">
        <w:rPr>
          <w:rFonts w:ascii="Arial" w:hAnsi="Arial"/>
          <w:b/>
          <w:sz w:val="22"/>
        </w:rPr>
        <w:tab/>
        <w:t xml:space="preserve">                               </w:t>
      </w:r>
    </w:p>
    <w:p w:rsidR="00903D57" w:rsidRDefault="00903D57" w:rsidP="00884F60">
      <w:p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</w:t>
      </w:r>
    </w:p>
    <w:p w:rsidR="00903D57" w:rsidRDefault="00903D57" w:rsidP="00884F60">
      <w:p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                                                                 </w:t>
      </w:r>
    </w:p>
    <w:p w:rsidR="002E4174" w:rsidRDefault="00903D57" w:rsidP="00884F60">
      <w:p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                                                                                                                               </w:t>
      </w: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2E4174" w:rsidRDefault="002E4174" w:rsidP="00884F60">
      <w:pPr>
        <w:jc w:val="both"/>
        <w:rPr>
          <w:rFonts w:ascii="Arial" w:hAnsi="Arial"/>
          <w:b/>
          <w:sz w:val="22"/>
        </w:rPr>
      </w:pPr>
    </w:p>
    <w:p w:rsidR="00884F60" w:rsidRDefault="002E4174" w:rsidP="00C94F28">
      <w:pPr>
        <w:jc w:val="both"/>
      </w:pPr>
      <w:r>
        <w:rPr>
          <w:rFonts w:ascii="Arial" w:hAnsi="Arial"/>
          <w:b/>
          <w:sz w:val="22"/>
        </w:rPr>
        <w:t xml:space="preserve">                                                                                                                                 </w:t>
      </w:r>
      <w:r w:rsidR="00884F60">
        <w:rPr>
          <w:rFonts w:ascii="Arial" w:hAnsi="Arial"/>
          <w:b/>
          <w:sz w:val="22"/>
        </w:rPr>
        <w:t xml:space="preserve">  (</w:t>
      </w:r>
      <w:proofErr w:type="spellStart"/>
      <w:proofErr w:type="gramStart"/>
      <w:r w:rsidR="00884F60">
        <w:rPr>
          <w:rFonts w:ascii="Arial" w:hAnsi="Arial"/>
          <w:b/>
          <w:sz w:val="22"/>
        </w:rPr>
        <w:t>M.Hemanth</w:t>
      </w:r>
      <w:proofErr w:type="spellEnd"/>
      <w:proofErr w:type="gramEnd"/>
      <w:r w:rsidR="00884F60">
        <w:rPr>
          <w:rFonts w:ascii="Arial" w:hAnsi="Arial"/>
          <w:b/>
          <w:sz w:val="22"/>
        </w:rPr>
        <w:t>)</w:t>
      </w:r>
    </w:p>
    <w:sectPr w:rsidR="00884F60" w:rsidSect="00CF0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1"/>
    <w:lvl w:ilvl="0">
      <w:start w:val="1"/>
      <w:numFmt w:val="bullet"/>
      <w:pStyle w:val="Normalblack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" w15:restartNumberingAfterBreak="0">
    <w:nsid w:val="00000005"/>
    <w:multiLevelType w:val="singleLevel"/>
    <w:tmpl w:val="00000005"/>
    <w:name w:val="WW8Num17"/>
    <w:lvl w:ilvl="0">
      <w:start w:val="1"/>
      <w:numFmt w:val="bullet"/>
      <w:lvlText w:val=""/>
      <w:lvlJc w:val="left"/>
      <w:pPr>
        <w:tabs>
          <w:tab w:val="num" w:pos="720"/>
        </w:tabs>
        <w:ind w:left="900" w:hanging="360"/>
      </w:pPr>
      <w:rPr>
        <w:rFonts w:ascii="Wingdings" w:hAnsi="Wingdings" w:cs="Wingdings" w:hint="default"/>
        <w:color w:val="000080"/>
        <w:sz w:val="20"/>
        <w:szCs w:val="22"/>
      </w:rPr>
    </w:lvl>
  </w:abstractNum>
  <w:abstractNum w:abstractNumId="2" w15:restartNumberingAfterBreak="0">
    <w:nsid w:val="00000006"/>
    <w:multiLevelType w:val="singleLevel"/>
    <w:tmpl w:val="00000006"/>
    <w:name w:val="WW8Num28"/>
    <w:lvl w:ilvl="0">
      <w:start w:val="1"/>
      <w:numFmt w:val="bullet"/>
      <w:lvlText w:val=""/>
      <w:lvlJc w:val="left"/>
      <w:pPr>
        <w:tabs>
          <w:tab w:val="num" w:pos="720"/>
        </w:tabs>
        <w:ind w:left="900" w:hanging="360"/>
      </w:pPr>
      <w:rPr>
        <w:rFonts w:ascii="Wingdings" w:hAnsi="Wingdings" w:cs="Wingdings" w:hint="default"/>
        <w:color w:val="303030"/>
        <w:sz w:val="20"/>
      </w:rPr>
    </w:lvl>
  </w:abstractNum>
  <w:abstractNum w:abstractNumId="3" w15:restartNumberingAfterBreak="0">
    <w:nsid w:val="12C37511"/>
    <w:multiLevelType w:val="hybridMultilevel"/>
    <w:tmpl w:val="B9FCA4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E1586D"/>
    <w:multiLevelType w:val="hybridMultilevel"/>
    <w:tmpl w:val="39BEA8A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1944606"/>
    <w:multiLevelType w:val="hybridMultilevel"/>
    <w:tmpl w:val="37E6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718E3"/>
    <w:multiLevelType w:val="hybridMultilevel"/>
    <w:tmpl w:val="D2546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7D37FF"/>
    <w:multiLevelType w:val="hybridMultilevel"/>
    <w:tmpl w:val="46AA3AF8"/>
    <w:lvl w:ilvl="0" w:tplc="A38A8A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F60"/>
    <w:rsid w:val="00035A61"/>
    <w:rsid w:val="00044AD0"/>
    <w:rsid w:val="000458CE"/>
    <w:rsid w:val="00056D05"/>
    <w:rsid w:val="000574A2"/>
    <w:rsid w:val="00061F07"/>
    <w:rsid w:val="000752BE"/>
    <w:rsid w:val="000B2B9A"/>
    <w:rsid w:val="000C0983"/>
    <w:rsid w:val="000C5FD9"/>
    <w:rsid w:val="000D5572"/>
    <w:rsid w:val="000E7677"/>
    <w:rsid w:val="001127E7"/>
    <w:rsid w:val="0011653F"/>
    <w:rsid w:val="001238AB"/>
    <w:rsid w:val="001B00DD"/>
    <w:rsid w:val="001D237E"/>
    <w:rsid w:val="002E4174"/>
    <w:rsid w:val="00331BDA"/>
    <w:rsid w:val="003A7251"/>
    <w:rsid w:val="00417E5B"/>
    <w:rsid w:val="00431070"/>
    <w:rsid w:val="004522CD"/>
    <w:rsid w:val="00456674"/>
    <w:rsid w:val="00514ACB"/>
    <w:rsid w:val="00522F61"/>
    <w:rsid w:val="0054703B"/>
    <w:rsid w:val="00560460"/>
    <w:rsid w:val="005E6DD2"/>
    <w:rsid w:val="0062136D"/>
    <w:rsid w:val="00691770"/>
    <w:rsid w:val="006B08D4"/>
    <w:rsid w:val="00705903"/>
    <w:rsid w:val="00713D8B"/>
    <w:rsid w:val="0073499B"/>
    <w:rsid w:val="007D1A9C"/>
    <w:rsid w:val="00880A52"/>
    <w:rsid w:val="00884F60"/>
    <w:rsid w:val="00885532"/>
    <w:rsid w:val="00887206"/>
    <w:rsid w:val="008D43D9"/>
    <w:rsid w:val="009017C2"/>
    <w:rsid w:val="00903D57"/>
    <w:rsid w:val="009106E6"/>
    <w:rsid w:val="00963F36"/>
    <w:rsid w:val="009B094F"/>
    <w:rsid w:val="009D2CD5"/>
    <w:rsid w:val="00A31D9F"/>
    <w:rsid w:val="00A45570"/>
    <w:rsid w:val="00A5640C"/>
    <w:rsid w:val="00A67046"/>
    <w:rsid w:val="00AA2671"/>
    <w:rsid w:val="00B24C77"/>
    <w:rsid w:val="00B42D83"/>
    <w:rsid w:val="00B97354"/>
    <w:rsid w:val="00BF2446"/>
    <w:rsid w:val="00C212E9"/>
    <w:rsid w:val="00C36DDB"/>
    <w:rsid w:val="00C414AB"/>
    <w:rsid w:val="00C56087"/>
    <w:rsid w:val="00C56136"/>
    <w:rsid w:val="00C94F28"/>
    <w:rsid w:val="00CF0EC5"/>
    <w:rsid w:val="00D4748C"/>
    <w:rsid w:val="00DE4A86"/>
    <w:rsid w:val="00E150AF"/>
    <w:rsid w:val="00E204DA"/>
    <w:rsid w:val="00E358AD"/>
    <w:rsid w:val="00E43D16"/>
    <w:rsid w:val="00EA6AAB"/>
    <w:rsid w:val="00EB169D"/>
    <w:rsid w:val="00EE12E2"/>
    <w:rsid w:val="00EE15FD"/>
    <w:rsid w:val="00EF45EA"/>
    <w:rsid w:val="00F452E6"/>
    <w:rsid w:val="00FC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A80B61F"/>
  <w15:docId w15:val="{38F7121A-D62D-49DE-9B8C-33B53325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4F6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DD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84F60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884F60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qFormat/>
    <w:rsid w:val="00884F60"/>
    <w:pPr>
      <w:autoSpaceDE/>
      <w:autoSpaceDN/>
      <w:ind w:left="720"/>
      <w:contextualSpacing/>
    </w:pPr>
  </w:style>
  <w:style w:type="paragraph" w:customStyle="1" w:styleId="Normalblack">
    <w:name w:val="Normal+black"/>
    <w:basedOn w:val="Heading1"/>
    <w:rsid w:val="00C36DDB"/>
    <w:pPr>
      <w:keepLines w:val="0"/>
      <w:widowControl w:val="0"/>
      <w:numPr>
        <w:numId w:val="7"/>
      </w:numPr>
      <w:suppressAutoHyphens/>
      <w:autoSpaceDN/>
      <w:spacing w:before="0" w:line="360" w:lineRule="auto"/>
      <w:jc w:val="both"/>
    </w:pPr>
    <w:rPr>
      <w:rFonts w:ascii="Times New Roman" w:eastAsia="Batang" w:hAnsi="Times New Roman" w:cs="Times New Roman"/>
      <w:b w:val="0"/>
      <w:bCs w:val="0"/>
      <w:color w:val="auto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C36D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7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Manne Hemanth</dc:creator>
  <cp:lastModifiedBy>9666044871</cp:lastModifiedBy>
  <cp:revision>38</cp:revision>
  <dcterms:created xsi:type="dcterms:W3CDTF">2014-05-15T09:36:00Z</dcterms:created>
  <dcterms:modified xsi:type="dcterms:W3CDTF">2018-02-03T08:21:00Z</dcterms:modified>
</cp:coreProperties>
</file>