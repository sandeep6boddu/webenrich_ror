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2CCD" w:rsidRPr="001C2924" w:rsidRDefault="00BF2CCD" w:rsidP="00213594">
      <w:pPr>
        <w:pStyle w:val="Title"/>
        <w:jc w:val="left"/>
        <w:rPr>
          <w:rFonts w:ascii="Arial" w:hAnsi="Arial" w:cs="Arial"/>
          <w:b/>
          <w:color w:val="auto"/>
          <w:sz w:val="18"/>
          <w:szCs w:val="18"/>
        </w:rPr>
      </w:pPr>
      <w:r>
        <w:rPr>
          <w:rFonts w:ascii="Arial" w:hAnsi="Arial" w:cs="Arial"/>
          <w:b/>
          <w:color w:val="auto"/>
          <w:sz w:val="18"/>
          <w:szCs w:val="18"/>
        </w:rPr>
        <w:t xml:space="preserve">                                                                                                                </w:t>
      </w:r>
    </w:p>
    <w:p w:rsidR="004E595D" w:rsidRPr="001C2924" w:rsidRDefault="00AF18D7">
      <w:pPr>
        <w:pStyle w:val="Heading3"/>
        <w:rPr>
          <w:szCs w:val="18"/>
        </w:rPr>
      </w:pPr>
      <w:r w:rsidRPr="001C2924">
        <w:rPr>
          <w:szCs w:val="18"/>
        </w:rPr>
        <w:t>Hiranmai Pilla</w:t>
      </w:r>
      <w:r w:rsidR="00BF2CCD">
        <w:rPr>
          <w:szCs w:val="18"/>
        </w:rPr>
        <w:t xml:space="preserve">                               </w:t>
      </w:r>
    </w:p>
    <w:p w:rsidR="004E595D" w:rsidRPr="001C2924" w:rsidRDefault="004E595D">
      <w:pPr>
        <w:rPr>
          <w:sz w:val="18"/>
          <w:szCs w:val="18"/>
        </w:rPr>
      </w:pPr>
    </w:p>
    <w:p w:rsidR="00A817C8" w:rsidRPr="001C2924" w:rsidRDefault="00204EAD" w:rsidP="00A817C8">
      <w:pPr>
        <w:rPr>
          <w:rFonts w:ascii="Verdana" w:hAnsi="Verdana"/>
          <w:b/>
          <w:sz w:val="18"/>
          <w:szCs w:val="18"/>
        </w:rPr>
      </w:pPr>
      <w:r w:rsidRPr="001C2924">
        <w:rPr>
          <w:rFonts w:ascii="Verdana" w:hAnsi="Verdana"/>
          <w:sz w:val="18"/>
          <w:szCs w:val="18"/>
        </w:rPr>
        <w:t xml:space="preserve">Email ID: </w:t>
      </w:r>
      <w:r w:rsidR="00AF18D7" w:rsidRPr="001C2924">
        <w:rPr>
          <w:rFonts w:ascii="Verdana" w:hAnsi="Verdana"/>
          <w:sz w:val="18"/>
          <w:szCs w:val="18"/>
        </w:rPr>
        <w:t>hiranmai.pilla@yahoo.com</w:t>
      </w:r>
      <w:r w:rsidR="004E595D" w:rsidRPr="001C2924">
        <w:rPr>
          <w:rFonts w:ascii="Verdana" w:hAnsi="Verdana"/>
          <w:sz w:val="18"/>
          <w:szCs w:val="18"/>
        </w:rPr>
        <w:tab/>
      </w:r>
      <w:r w:rsidR="004E595D" w:rsidRPr="001C2924">
        <w:rPr>
          <w:rFonts w:ascii="Verdana" w:hAnsi="Verdana"/>
          <w:sz w:val="18"/>
          <w:szCs w:val="18"/>
        </w:rPr>
        <w:tab/>
      </w:r>
      <w:r w:rsidR="004E595D" w:rsidRPr="001C2924">
        <w:rPr>
          <w:rFonts w:ascii="Verdana" w:hAnsi="Verdana"/>
          <w:sz w:val="18"/>
          <w:szCs w:val="18"/>
        </w:rPr>
        <w:tab/>
      </w:r>
      <w:r w:rsidR="00A817C8">
        <w:rPr>
          <w:rFonts w:ascii="Verdana" w:hAnsi="Verdana"/>
          <w:b/>
          <w:sz w:val="18"/>
          <w:szCs w:val="18"/>
        </w:rPr>
        <w:t xml:space="preserve">Mobile: </w:t>
      </w:r>
      <w:r w:rsidR="00A817C8" w:rsidRPr="001C2924">
        <w:rPr>
          <w:rFonts w:ascii="Verdana" w:hAnsi="Verdana"/>
          <w:b/>
          <w:sz w:val="18"/>
          <w:szCs w:val="18"/>
        </w:rPr>
        <w:t>+918985693594</w:t>
      </w:r>
    </w:p>
    <w:p w:rsidR="004E595D" w:rsidRPr="001C2924" w:rsidRDefault="00744AA2" w:rsidP="00BF2CCD">
      <w:pPr>
        <w:rPr>
          <w:rFonts w:ascii="Verdana" w:hAnsi="Verdana"/>
          <w:b/>
          <w:sz w:val="18"/>
          <w:szCs w:val="18"/>
        </w:rPr>
      </w:pPr>
      <w:r w:rsidRPr="001C2924">
        <w:rPr>
          <w:rFonts w:ascii="Verdana" w:hAnsi="Verdana"/>
          <w:b/>
          <w:sz w:val="18"/>
          <w:szCs w:val="18"/>
        </w:rPr>
        <w:tab/>
      </w:r>
      <w:r w:rsidRPr="001C2924">
        <w:rPr>
          <w:rFonts w:ascii="Verdana" w:hAnsi="Verdana"/>
          <w:b/>
          <w:sz w:val="18"/>
          <w:szCs w:val="18"/>
        </w:rPr>
        <w:tab/>
      </w:r>
      <w:r w:rsidRPr="001C2924">
        <w:rPr>
          <w:rFonts w:ascii="Verdana" w:hAnsi="Verdana"/>
          <w:b/>
          <w:sz w:val="18"/>
          <w:szCs w:val="18"/>
        </w:rPr>
        <w:tab/>
      </w:r>
      <w:r w:rsidRPr="001C2924">
        <w:rPr>
          <w:rFonts w:ascii="Verdana" w:hAnsi="Verdana"/>
          <w:b/>
          <w:sz w:val="18"/>
          <w:szCs w:val="18"/>
        </w:rPr>
        <w:tab/>
      </w:r>
      <w:r w:rsidRPr="001C2924">
        <w:rPr>
          <w:rFonts w:ascii="Verdana" w:hAnsi="Verdana"/>
          <w:b/>
          <w:sz w:val="18"/>
          <w:szCs w:val="18"/>
        </w:rPr>
        <w:tab/>
      </w:r>
      <w:r w:rsidRPr="001C2924">
        <w:rPr>
          <w:rFonts w:ascii="Verdana" w:hAnsi="Verdana"/>
          <w:b/>
          <w:sz w:val="18"/>
          <w:szCs w:val="18"/>
        </w:rPr>
        <w:tab/>
      </w:r>
      <w:r w:rsidRPr="001C2924">
        <w:rPr>
          <w:rFonts w:ascii="Verdana" w:hAnsi="Verdana"/>
          <w:b/>
          <w:sz w:val="18"/>
          <w:szCs w:val="18"/>
        </w:rPr>
        <w:tab/>
      </w:r>
    </w:p>
    <w:p w:rsidR="004E595D" w:rsidRPr="001C2924" w:rsidRDefault="004E595D">
      <w:pPr>
        <w:ind w:left="720"/>
        <w:rPr>
          <w:rFonts w:ascii="Verdana" w:hAnsi="Verdana"/>
          <w:b/>
          <w:sz w:val="18"/>
          <w:szCs w:val="1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360"/>
      </w:tblGrid>
      <w:tr w:rsidR="004E595D" w:rsidRPr="001C2924">
        <w:trPr>
          <w:trHeight w:val="315"/>
        </w:trPr>
        <w:tc>
          <w:tcPr>
            <w:tcW w:w="9360" w:type="dxa"/>
            <w:tcBorders>
              <w:top w:val="nil"/>
              <w:left w:val="nil"/>
              <w:bottom w:val="nil"/>
              <w:right w:val="nil"/>
            </w:tcBorders>
            <w:shd w:val="pct30" w:color="000000" w:fill="FFFFFF"/>
            <w:vAlign w:val="center"/>
          </w:tcPr>
          <w:p w:rsidR="004E595D" w:rsidRPr="001C2924" w:rsidRDefault="00615163">
            <w:pPr>
              <w:pStyle w:val="Heading2"/>
              <w:rPr>
                <w:szCs w:val="18"/>
                <w:u w:val="none"/>
              </w:rPr>
            </w:pPr>
            <w:r w:rsidRPr="001C2924">
              <w:rPr>
                <w:szCs w:val="18"/>
                <w:u w:val="none"/>
              </w:rPr>
              <w:t>Educational Qualification:</w:t>
            </w:r>
          </w:p>
        </w:tc>
      </w:tr>
    </w:tbl>
    <w:p w:rsidR="00615163" w:rsidRDefault="00615163" w:rsidP="0008476B">
      <w:pPr>
        <w:ind w:left="75"/>
        <w:jc w:val="both"/>
        <w:rPr>
          <w:rFonts w:ascii="Verdana" w:hAnsi="Verdana" w:cs="Arial"/>
          <w:sz w:val="18"/>
          <w:szCs w:val="18"/>
        </w:rPr>
      </w:pPr>
      <w:r w:rsidRPr="001C2924">
        <w:rPr>
          <w:rFonts w:ascii="Verdana" w:hAnsi="Verdana" w:cs="Arial"/>
          <w:sz w:val="18"/>
          <w:szCs w:val="18"/>
        </w:rPr>
        <w:t xml:space="preserve">Bachelor of Technology from Jawaharlal Nehru Technological University </w:t>
      </w:r>
      <w:r w:rsidR="008832F1" w:rsidRPr="001C2924">
        <w:rPr>
          <w:rFonts w:ascii="Verdana" w:hAnsi="Verdana" w:cs="Arial"/>
          <w:sz w:val="18"/>
          <w:szCs w:val="18"/>
        </w:rPr>
        <w:t>in Electronics</w:t>
      </w:r>
      <w:r w:rsidRPr="001C2924">
        <w:rPr>
          <w:rFonts w:ascii="Verdana" w:hAnsi="Verdana" w:cs="Arial"/>
          <w:sz w:val="18"/>
          <w:szCs w:val="18"/>
        </w:rPr>
        <w:t>&amp; communication Engineering</w:t>
      </w:r>
    </w:p>
    <w:p w:rsidR="00EE1432" w:rsidRPr="001C2924" w:rsidRDefault="00EE1432" w:rsidP="0008476B">
      <w:pPr>
        <w:ind w:left="75"/>
        <w:jc w:val="both"/>
        <w:rPr>
          <w:rFonts w:ascii="Verdana" w:hAnsi="Verdana" w:cs="Arial"/>
          <w:sz w:val="18"/>
          <w:szCs w:val="18"/>
        </w:rPr>
      </w:pPr>
    </w:p>
    <w:p w:rsidR="00B45B98" w:rsidRPr="001C2924" w:rsidRDefault="00B45B98">
      <w:pPr>
        <w:pStyle w:val="BodyText"/>
        <w:rPr>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360"/>
      </w:tblGrid>
      <w:tr w:rsidR="004E595D" w:rsidRPr="001C2924">
        <w:trPr>
          <w:trHeight w:val="315"/>
        </w:trPr>
        <w:tc>
          <w:tcPr>
            <w:tcW w:w="9360" w:type="dxa"/>
            <w:tcBorders>
              <w:top w:val="nil"/>
              <w:left w:val="nil"/>
              <w:bottom w:val="nil"/>
              <w:right w:val="nil"/>
            </w:tcBorders>
            <w:shd w:val="pct30" w:color="000000" w:fill="FFFFFF"/>
            <w:vAlign w:val="center"/>
          </w:tcPr>
          <w:p w:rsidR="004E595D" w:rsidRPr="001C2924" w:rsidRDefault="004E595D">
            <w:pPr>
              <w:pStyle w:val="Heading2"/>
              <w:rPr>
                <w:szCs w:val="18"/>
                <w:u w:val="none"/>
              </w:rPr>
            </w:pPr>
            <w:r w:rsidRPr="001C2924">
              <w:rPr>
                <w:szCs w:val="18"/>
                <w:u w:val="none"/>
              </w:rPr>
              <w:t>Experience Summary</w:t>
            </w:r>
          </w:p>
        </w:tc>
      </w:tr>
    </w:tbl>
    <w:p w:rsidR="00615163" w:rsidRPr="001C2924" w:rsidRDefault="001E67B5" w:rsidP="0008476B">
      <w:pPr>
        <w:ind w:left="75"/>
        <w:rPr>
          <w:rFonts w:ascii="Verdana" w:hAnsi="Verdana" w:cs="Calibri"/>
          <w:sz w:val="18"/>
          <w:szCs w:val="18"/>
        </w:rPr>
      </w:pPr>
      <w:r>
        <w:rPr>
          <w:rFonts w:ascii="Verdana" w:hAnsi="Verdana" w:cs="Calibri"/>
          <w:sz w:val="18"/>
          <w:szCs w:val="18"/>
        </w:rPr>
        <w:t>5.6</w:t>
      </w:r>
      <w:r w:rsidR="00615163" w:rsidRPr="001C2924">
        <w:rPr>
          <w:rFonts w:ascii="Verdana" w:hAnsi="Verdana" w:cs="Calibri"/>
          <w:sz w:val="18"/>
          <w:szCs w:val="18"/>
        </w:rPr>
        <w:t xml:space="preserve"> years of experience as a Software Test Engineer. As part of my assignments, I have been in Performance Testing for 1.4 years</w:t>
      </w:r>
      <w:r w:rsidR="00980158">
        <w:rPr>
          <w:rFonts w:ascii="Verdana" w:hAnsi="Verdana" w:cs="Calibri"/>
          <w:sz w:val="18"/>
          <w:szCs w:val="18"/>
        </w:rPr>
        <w:t>, 2.6</w:t>
      </w:r>
      <w:r w:rsidR="00B54D62">
        <w:rPr>
          <w:rFonts w:ascii="Verdana" w:hAnsi="Verdana" w:cs="Calibri"/>
          <w:sz w:val="18"/>
          <w:szCs w:val="18"/>
        </w:rPr>
        <w:t xml:space="preserve"> Years in Automation testing using Selenium</w:t>
      </w:r>
      <w:r w:rsidR="0008596E">
        <w:rPr>
          <w:rFonts w:ascii="Verdana" w:hAnsi="Verdana" w:cs="Calibri"/>
          <w:sz w:val="18"/>
          <w:szCs w:val="18"/>
        </w:rPr>
        <w:t xml:space="preserve"> and 1.6</w:t>
      </w:r>
      <w:r w:rsidR="00E12EC7">
        <w:rPr>
          <w:rFonts w:ascii="Verdana" w:hAnsi="Verdana" w:cs="Calibri"/>
          <w:sz w:val="18"/>
          <w:szCs w:val="18"/>
        </w:rPr>
        <w:t xml:space="preserve"> Years of experience in Manual Testing.</w:t>
      </w:r>
    </w:p>
    <w:p w:rsidR="00615163" w:rsidRDefault="00E637DC" w:rsidP="00615163">
      <w:pPr>
        <w:numPr>
          <w:ilvl w:val="0"/>
          <w:numId w:val="17"/>
        </w:numPr>
        <w:tabs>
          <w:tab w:val="left" w:pos="10476"/>
        </w:tabs>
        <w:suppressAutoHyphens/>
        <w:spacing w:line="276" w:lineRule="auto"/>
        <w:jc w:val="both"/>
        <w:rPr>
          <w:rFonts w:ascii="Verdana" w:hAnsi="Verdana" w:cs="Calibri"/>
          <w:sz w:val="18"/>
          <w:szCs w:val="18"/>
        </w:rPr>
      </w:pPr>
      <w:r>
        <w:rPr>
          <w:rFonts w:ascii="Verdana" w:hAnsi="Verdana" w:cs="Calibri"/>
          <w:sz w:val="18"/>
          <w:szCs w:val="18"/>
        </w:rPr>
        <w:t>Currently working as a Senior Staff Engineer</w:t>
      </w:r>
      <w:r w:rsidR="00D07ABF">
        <w:rPr>
          <w:rFonts w:ascii="Verdana" w:hAnsi="Verdana" w:cs="Calibri"/>
          <w:sz w:val="18"/>
          <w:szCs w:val="18"/>
        </w:rPr>
        <w:t xml:space="preserve"> (QA)</w:t>
      </w:r>
      <w:r w:rsidR="00615163" w:rsidRPr="001C2924">
        <w:rPr>
          <w:rFonts w:ascii="Verdana" w:hAnsi="Verdana" w:cs="Calibri"/>
          <w:sz w:val="18"/>
          <w:szCs w:val="18"/>
        </w:rPr>
        <w:t xml:space="preserve"> in GARUDAH IT SERVICES </w:t>
      </w:r>
      <w:r w:rsidR="00EC0E83">
        <w:rPr>
          <w:rFonts w:ascii="Verdana" w:hAnsi="Verdana" w:cs="Calibri"/>
          <w:sz w:val="18"/>
          <w:szCs w:val="18"/>
        </w:rPr>
        <w:t>from 3rd June 2013 to 28th December 2015</w:t>
      </w:r>
      <w:r w:rsidR="00ED53B6">
        <w:rPr>
          <w:rFonts w:ascii="Verdana" w:hAnsi="Verdana" w:cs="Calibri"/>
          <w:sz w:val="18"/>
          <w:szCs w:val="18"/>
        </w:rPr>
        <w:t xml:space="preserve"> in Automation using Selenium.</w:t>
      </w:r>
      <w:r w:rsidR="00EC0E83">
        <w:rPr>
          <w:rFonts w:ascii="Verdana" w:hAnsi="Verdana" w:cs="Calibri"/>
          <w:sz w:val="18"/>
          <w:szCs w:val="18"/>
        </w:rPr>
        <w:t xml:space="preserve"> Currently on maternity break and </w:t>
      </w:r>
    </w:p>
    <w:p w:rsidR="00EC0E83" w:rsidRPr="001C2924" w:rsidRDefault="00EC0E83" w:rsidP="00EC0E83">
      <w:pPr>
        <w:tabs>
          <w:tab w:val="left" w:pos="10476"/>
        </w:tabs>
        <w:suppressAutoHyphens/>
        <w:spacing w:line="276" w:lineRule="auto"/>
        <w:ind w:left="720"/>
        <w:jc w:val="both"/>
        <w:rPr>
          <w:rFonts w:ascii="Verdana" w:hAnsi="Verdana" w:cs="Calibri"/>
          <w:sz w:val="18"/>
          <w:szCs w:val="18"/>
        </w:rPr>
      </w:pPr>
      <w:r>
        <w:rPr>
          <w:rFonts w:ascii="Verdana" w:hAnsi="Verdana" w:cs="Calibri"/>
          <w:sz w:val="18"/>
          <w:szCs w:val="18"/>
        </w:rPr>
        <w:t>ready to join.</w:t>
      </w:r>
    </w:p>
    <w:p w:rsidR="00615163" w:rsidRPr="001C2924" w:rsidRDefault="00615163" w:rsidP="00615163">
      <w:pPr>
        <w:numPr>
          <w:ilvl w:val="0"/>
          <w:numId w:val="17"/>
        </w:numPr>
        <w:tabs>
          <w:tab w:val="left" w:pos="10476"/>
        </w:tabs>
        <w:suppressAutoHyphens/>
        <w:spacing w:line="276" w:lineRule="auto"/>
        <w:jc w:val="both"/>
        <w:rPr>
          <w:rFonts w:ascii="Verdana" w:hAnsi="Verdana" w:cs="Calibri"/>
          <w:sz w:val="18"/>
          <w:szCs w:val="18"/>
        </w:rPr>
      </w:pPr>
      <w:r w:rsidRPr="001C2924">
        <w:rPr>
          <w:rFonts w:ascii="Verdana" w:hAnsi="Verdana" w:cs="Calibri"/>
          <w:sz w:val="18"/>
          <w:szCs w:val="18"/>
        </w:rPr>
        <w:t xml:space="preserve">Worked as Software Engineer in </w:t>
      </w:r>
      <w:r w:rsidR="008F6066" w:rsidRPr="001C2924">
        <w:rPr>
          <w:rFonts w:ascii="Verdana" w:hAnsi="Verdana" w:cs="Calibri"/>
          <w:sz w:val="18"/>
          <w:szCs w:val="18"/>
        </w:rPr>
        <w:t>APPLABS (</w:t>
      </w:r>
      <w:r w:rsidRPr="001C2924">
        <w:rPr>
          <w:rFonts w:ascii="Verdana" w:hAnsi="Verdana" w:cs="Calibri"/>
          <w:sz w:val="18"/>
          <w:szCs w:val="18"/>
        </w:rPr>
        <w:t>A CSC COMAPNY) from 24th AUG 2010 to 24th MAY of 2013</w:t>
      </w:r>
      <w:r w:rsidRPr="001C2924">
        <w:rPr>
          <w:rFonts w:ascii="Verdana" w:hAnsi="Verdana"/>
          <w:sz w:val="18"/>
          <w:szCs w:val="18"/>
        </w:rPr>
        <w:t>.</w:t>
      </w:r>
    </w:p>
    <w:p w:rsidR="00615163" w:rsidRDefault="00615163" w:rsidP="00615163">
      <w:pPr>
        <w:numPr>
          <w:ilvl w:val="0"/>
          <w:numId w:val="17"/>
        </w:numPr>
        <w:tabs>
          <w:tab w:val="left" w:pos="10476"/>
        </w:tabs>
        <w:suppressAutoHyphens/>
        <w:spacing w:line="276" w:lineRule="auto"/>
        <w:jc w:val="both"/>
        <w:rPr>
          <w:rFonts w:ascii="Verdana" w:hAnsi="Verdana" w:cs="Calibri"/>
          <w:sz w:val="18"/>
          <w:szCs w:val="18"/>
        </w:rPr>
      </w:pPr>
      <w:r w:rsidRPr="001C2924">
        <w:rPr>
          <w:rFonts w:ascii="Verdana" w:hAnsi="Verdana" w:cs="Calibri"/>
          <w:sz w:val="18"/>
          <w:szCs w:val="18"/>
        </w:rPr>
        <w:t>Worked as a Network Engineer in TATA TELE SERVICES Ltd from March 2009 to April 2010.</w:t>
      </w:r>
    </w:p>
    <w:p w:rsidR="00466160" w:rsidRPr="001C2924" w:rsidRDefault="00466160" w:rsidP="00466160">
      <w:pPr>
        <w:tabs>
          <w:tab w:val="left" w:pos="10476"/>
        </w:tabs>
        <w:suppressAutoHyphens/>
        <w:spacing w:line="276" w:lineRule="auto"/>
        <w:ind w:left="720"/>
        <w:jc w:val="both"/>
        <w:rPr>
          <w:rFonts w:ascii="Verdana" w:hAnsi="Verdana" w:cs="Calibri"/>
          <w:sz w:val="18"/>
          <w:szCs w:val="18"/>
        </w:rPr>
      </w:pPr>
    </w:p>
    <w:p w:rsidR="000237B1" w:rsidRPr="001C2924" w:rsidRDefault="000237B1" w:rsidP="000237B1">
      <w:pPr>
        <w:pStyle w:val="BodyText"/>
        <w:rPr>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360"/>
      </w:tblGrid>
      <w:tr w:rsidR="000237B1" w:rsidRPr="001C2924" w:rsidTr="00E04A02">
        <w:trPr>
          <w:trHeight w:val="315"/>
        </w:trPr>
        <w:tc>
          <w:tcPr>
            <w:tcW w:w="9360" w:type="dxa"/>
            <w:tcBorders>
              <w:top w:val="nil"/>
              <w:left w:val="nil"/>
              <w:bottom w:val="nil"/>
              <w:right w:val="nil"/>
            </w:tcBorders>
            <w:shd w:val="pct30" w:color="000000" w:fill="FFFFFF"/>
            <w:vAlign w:val="center"/>
          </w:tcPr>
          <w:p w:rsidR="000237B1" w:rsidRPr="001C2924" w:rsidRDefault="000237B1" w:rsidP="00E04A02">
            <w:pPr>
              <w:pStyle w:val="Heading2"/>
              <w:rPr>
                <w:szCs w:val="18"/>
                <w:u w:val="none"/>
              </w:rPr>
            </w:pPr>
            <w:r w:rsidRPr="001C2924">
              <w:rPr>
                <w:szCs w:val="18"/>
                <w:u w:val="none"/>
              </w:rPr>
              <w:t>Technical Summary</w:t>
            </w:r>
          </w:p>
        </w:tc>
      </w:tr>
    </w:tbl>
    <w:p w:rsidR="00615163" w:rsidRPr="001C2924" w:rsidRDefault="00615163" w:rsidP="00615163">
      <w:pPr>
        <w:tabs>
          <w:tab w:val="left" w:pos="10476"/>
        </w:tabs>
        <w:suppressAutoHyphens/>
        <w:spacing w:line="276" w:lineRule="auto"/>
        <w:ind w:left="720"/>
        <w:jc w:val="both"/>
        <w:rPr>
          <w:rFonts w:ascii="Verdana" w:hAnsi="Verdana" w:cs="Calibri"/>
          <w:sz w:val="18"/>
          <w:szCs w:val="18"/>
        </w:rPr>
      </w:pPr>
    </w:p>
    <w:p w:rsidR="00615163" w:rsidRPr="00A146E9" w:rsidRDefault="00615163" w:rsidP="00A146E9">
      <w:pPr>
        <w:numPr>
          <w:ilvl w:val="0"/>
          <w:numId w:val="17"/>
        </w:numPr>
        <w:tabs>
          <w:tab w:val="left" w:pos="10476"/>
        </w:tabs>
        <w:suppressAutoHyphens/>
        <w:spacing w:line="276" w:lineRule="auto"/>
        <w:jc w:val="both"/>
        <w:rPr>
          <w:rFonts w:ascii="Verdana" w:hAnsi="Verdana" w:cs="Calibri"/>
          <w:sz w:val="18"/>
          <w:szCs w:val="18"/>
          <w:lang w:eastAsia="ar-SA"/>
        </w:rPr>
      </w:pPr>
      <w:r w:rsidRPr="001C2924">
        <w:rPr>
          <w:rFonts w:ascii="Verdana" w:hAnsi="Verdana"/>
          <w:sz w:val="18"/>
          <w:szCs w:val="18"/>
        </w:rPr>
        <w:t>Expert knowledge in</w:t>
      </w:r>
      <w:r w:rsidRPr="001C2924">
        <w:rPr>
          <w:rFonts w:ascii="Verdana" w:hAnsi="Verdana" w:cs="Calibri"/>
          <w:sz w:val="18"/>
          <w:szCs w:val="18"/>
          <w:lang w:eastAsia="ar-SA"/>
        </w:rPr>
        <w:t xml:space="preserve"> Business </w:t>
      </w:r>
      <w:r w:rsidRPr="001C2924">
        <w:rPr>
          <w:rFonts w:ascii="Verdana" w:hAnsi="Verdana"/>
          <w:sz w:val="18"/>
          <w:szCs w:val="18"/>
        </w:rPr>
        <w:t xml:space="preserve">requirement </w:t>
      </w:r>
      <w:r w:rsidRPr="001C2924">
        <w:rPr>
          <w:rFonts w:ascii="Verdana" w:hAnsi="Verdana" w:cs="Calibri"/>
          <w:sz w:val="18"/>
          <w:szCs w:val="18"/>
          <w:lang w:eastAsia="ar-SA"/>
        </w:rPr>
        <w:t>Analysis, SDLC and Agile testing process.</w:t>
      </w:r>
    </w:p>
    <w:p w:rsidR="00615163" w:rsidRPr="00A146E9" w:rsidRDefault="00615163" w:rsidP="00615163">
      <w:pPr>
        <w:numPr>
          <w:ilvl w:val="0"/>
          <w:numId w:val="17"/>
        </w:numPr>
        <w:tabs>
          <w:tab w:val="left" w:pos="10476"/>
        </w:tabs>
        <w:suppressAutoHyphens/>
        <w:spacing w:line="276" w:lineRule="auto"/>
        <w:jc w:val="both"/>
        <w:rPr>
          <w:rFonts w:ascii="Arial" w:hAnsi="Arial" w:cs="Arial"/>
          <w:sz w:val="18"/>
          <w:szCs w:val="18"/>
        </w:rPr>
      </w:pPr>
      <w:r w:rsidRPr="001C2924">
        <w:rPr>
          <w:rFonts w:ascii="Verdana" w:hAnsi="Verdana" w:cs="Calibri"/>
          <w:sz w:val="18"/>
          <w:szCs w:val="18"/>
        </w:rPr>
        <w:t>Can</w:t>
      </w:r>
      <w:r w:rsidR="001273AA">
        <w:rPr>
          <w:rFonts w:ascii="Verdana" w:hAnsi="Verdana" w:cs="Calibri"/>
          <w:sz w:val="18"/>
          <w:szCs w:val="18"/>
        </w:rPr>
        <w:t xml:space="preserve"> be</w:t>
      </w:r>
      <w:r w:rsidRPr="001C2924">
        <w:rPr>
          <w:rFonts w:ascii="Verdana" w:hAnsi="Verdana" w:cs="Calibri"/>
          <w:sz w:val="18"/>
          <w:szCs w:val="18"/>
        </w:rPr>
        <w:t xml:space="preserve"> able to handle</w:t>
      </w:r>
      <w:r w:rsidRPr="001C2924">
        <w:rPr>
          <w:rFonts w:ascii="Verdana" w:hAnsi="Verdana" w:cs="Calibri"/>
          <w:sz w:val="18"/>
          <w:szCs w:val="18"/>
          <w:lang w:eastAsia="ar-SA"/>
        </w:rPr>
        <w:t xml:space="preserve"> project as a </w:t>
      </w:r>
      <w:r w:rsidRPr="001C2924">
        <w:rPr>
          <w:rFonts w:ascii="Verdana" w:hAnsi="Verdana"/>
          <w:sz w:val="18"/>
          <w:szCs w:val="18"/>
        </w:rPr>
        <w:t>single as per the process</w:t>
      </w:r>
      <w:r w:rsidRPr="001C2924">
        <w:rPr>
          <w:rFonts w:ascii="Verdana" w:hAnsi="Verdana" w:cs="Calibri"/>
          <w:sz w:val="18"/>
          <w:szCs w:val="18"/>
        </w:rPr>
        <w:t xml:space="preserve"> including the </w:t>
      </w:r>
      <w:r w:rsidRPr="001C2924">
        <w:rPr>
          <w:rFonts w:ascii="Verdana" w:hAnsi="Verdana"/>
          <w:sz w:val="18"/>
          <w:szCs w:val="18"/>
        </w:rPr>
        <w:t xml:space="preserve">application </w:t>
      </w:r>
      <w:r w:rsidRPr="001C2924">
        <w:rPr>
          <w:rFonts w:ascii="Verdana" w:hAnsi="Verdana" w:cs="Calibri"/>
          <w:sz w:val="18"/>
          <w:szCs w:val="18"/>
        </w:rPr>
        <w:t>deployment process</w:t>
      </w:r>
      <w:r w:rsidRPr="001C2924">
        <w:rPr>
          <w:rFonts w:ascii="Arial" w:hAnsi="Arial" w:cs="Arial"/>
          <w:sz w:val="18"/>
          <w:szCs w:val="18"/>
        </w:rPr>
        <w:t>.</w:t>
      </w:r>
    </w:p>
    <w:p w:rsidR="00615163" w:rsidRPr="001C2924" w:rsidRDefault="00615163" w:rsidP="00615163">
      <w:pPr>
        <w:pStyle w:val="DefaultText"/>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rPr>
          <w:rFonts w:ascii="Verdana" w:hAnsi="Verdana"/>
          <w:kern w:val="32"/>
          <w:sz w:val="18"/>
          <w:szCs w:val="18"/>
        </w:rPr>
      </w:pPr>
      <w:r w:rsidRPr="001C2924">
        <w:rPr>
          <w:rFonts w:ascii="Verdana" w:hAnsi="Verdana"/>
          <w:sz w:val="18"/>
          <w:szCs w:val="18"/>
        </w:rPr>
        <w:t>Experience in Complete life cycle of the project: Requirements Analysis, requirement Ambiguity testing (RAT), Test case Design, Test Data Preparation and Test case Execution.</w:t>
      </w:r>
    </w:p>
    <w:p w:rsidR="00615163" w:rsidRPr="00A146E9" w:rsidRDefault="00615163" w:rsidP="00A146E9">
      <w:pPr>
        <w:numPr>
          <w:ilvl w:val="0"/>
          <w:numId w:val="17"/>
        </w:numPr>
        <w:tabs>
          <w:tab w:val="left" w:pos="10476"/>
        </w:tabs>
        <w:suppressAutoHyphens/>
        <w:spacing w:line="276" w:lineRule="auto"/>
        <w:jc w:val="both"/>
        <w:rPr>
          <w:rFonts w:ascii="Arial" w:hAnsi="Arial" w:cs="Arial"/>
          <w:sz w:val="18"/>
          <w:szCs w:val="18"/>
        </w:rPr>
      </w:pPr>
      <w:r w:rsidRPr="001C2924">
        <w:rPr>
          <w:rFonts w:ascii="Verdana" w:hAnsi="Verdana"/>
          <w:sz w:val="18"/>
          <w:szCs w:val="18"/>
        </w:rPr>
        <w:t>Involved in Root cause Analysis and Defect Posting.</w:t>
      </w:r>
    </w:p>
    <w:p w:rsidR="0003442D" w:rsidRPr="00A146E9" w:rsidRDefault="00615163" w:rsidP="00A146E9">
      <w:pPr>
        <w:numPr>
          <w:ilvl w:val="0"/>
          <w:numId w:val="17"/>
        </w:numPr>
        <w:tabs>
          <w:tab w:val="left" w:pos="10476"/>
        </w:tabs>
        <w:suppressAutoHyphens/>
        <w:spacing w:line="276" w:lineRule="auto"/>
        <w:jc w:val="both"/>
        <w:rPr>
          <w:rFonts w:ascii="Arial" w:hAnsi="Arial" w:cs="Arial"/>
          <w:sz w:val="18"/>
          <w:szCs w:val="18"/>
        </w:rPr>
      </w:pPr>
      <w:r w:rsidRPr="001C2924">
        <w:rPr>
          <w:rFonts w:ascii="Verdana" w:hAnsi="Verdana"/>
          <w:sz w:val="18"/>
          <w:szCs w:val="18"/>
        </w:rPr>
        <w:t xml:space="preserve">Expertise in </w:t>
      </w:r>
      <w:r w:rsidRPr="001C2924">
        <w:rPr>
          <w:rFonts w:ascii="Verdana" w:hAnsi="Verdana"/>
          <w:b/>
          <w:sz w:val="18"/>
          <w:szCs w:val="18"/>
        </w:rPr>
        <w:t>Retail</w:t>
      </w:r>
      <w:r w:rsidRPr="001C2924">
        <w:rPr>
          <w:rFonts w:ascii="Verdana" w:hAnsi="Verdana"/>
          <w:sz w:val="18"/>
          <w:szCs w:val="18"/>
        </w:rPr>
        <w:t xml:space="preserve"> domain (Time and attendance).</w:t>
      </w:r>
    </w:p>
    <w:p w:rsidR="002342B4" w:rsidRPr="00A146E9" w:rsidRDefault="0003442D" w:rsidP="00A146E9">
      <w:pPr>
        <w:pStyle w:val="DefaultText"/>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rPr>
          <w:rFonts w:ascii="Verdana" w:hAnsi="Verdana"/>
          <w:sz w:val="18"/>
          <w:szCs w:val="18"/>
        </w:rPr>
      </w:pPr>
      <w:r w:rsidRPr="0003442D">
        <w:rPr>
          <w:rFonts w:ascii="Verdana" w:hAnsi="Verdana"/>
          <w:sz w:val="18"/>
          <w:szCs w:val="18"/>
        </w:rPr>
        <w:t>Expertise in Education domain.</w:t>
      </w:r>
    </w:p>
    <w:p w:rsidR="002342B4" w:rsidRPr="001C2924" w:rsidRDefault="002342B4" w:rsidP="002342B4">
      <w:pPr>
        <w:numPr>
          <w:ilvl w:val="0"/>
          <w:numId w:val="17"/>
        </w:numPr>
        <w:tabs>
          <w:tab w:val="left" w:pos="10476"/>
        </w:tabs>
        <w:suppressAutoHyphens/>
        <w:spacing w:line="276" w:lineRule="auto"/>
        <w:jc w:val="both"/>
        <w:rPr>
          <w:rFonts w:ascii="Verdana" w:hAnsi="Verdana"/>
          <w:sz w:val="18"/>
          <w:szCs w:val="18"/>
        </w:rPr>
      </w:pPr>
      <w:r w:rsidRPr="001C2924">
        <w:rPr>
          <w:rFonts w:ascii="Verdana" w:hAnsi="Verdana"/>
          <w:sz w:val="18"/>
          <w:szCs w:val="18"/>
        </w:rPr>
        <w:t xml:space="preserve">Expertise in Test Automation using tools like </w:t>
      </w:r>
      <w:r w:rsidRPr="001C2924">
        <w:rPr>
          <w:rFonts w:ascii="Verdana" w:hAnsi="Verdana"/>
          <w:b/>
          <w:sz w:val="18"/>
          <w:szCs w:val="18"/>
        </w:rPr>
        <w:t>Selenium Web Driver.</w:t>
      </w:r>
    </w:p>
    <w:p w:rsidR="002342B4" w:rsidRPr="001C2924" w:rsidRDefault="008943AD" w:rsidP="002342B4">
      <w:pPr>
        <w:numPr>
          <w:ilvl w:val="0"/>
          <w:numId w:val="17"/>
        </w:numPr>
        <w:tabs>
          <w:tab w:val="left" w:pos="10476"/>
        </w:tabs>
        <w:suppressAutoHyphens/>
        <w:spacing w:line="276" w:lineRule="auto"/>
        <w:jc w:val="both"/>
        <w:rPr>
          <w:rFonts w:ascii="Verdana" w:hAnsi="Verdana"/>
          <w:b/>
          <w:sz w:val="18"/>
          <w:szCs w:val="18"/>
        </w:rPr>
      </w:pPr>
      <w:r>
        <w:rPr>
          <w:rFonts w:ascii="Verdana" w:hAnsi="Verdana"/>
          <w:sz w:val="18"/>
          <w:szCs w:val="18"/>
        </w:rPr>
        <w:t xml:space="preserve">Experience in designing tests using </w:t>
      </w:r>
      <w:r w:rsidRPr="008943AD">
        <w:rPr>
          <w:rFonts w:ascii="Verdana" w:hAnsi="Verdana"/>
          <w:b/>
          <w:sz w:val="18"/>
          <w:szCs w:val="18"/>
        </w:rPr>
        <w:t>TESTNG</w:t>
      </w:r>
      <w:r>
        <w:rPr>
          <w:rFonts w:ascii="Verdana" w:hAnsi="Verdana"/>
          <w:sz w:val="18"/>
          <w:szCs w:val="18"/>
        </w:rPr>
        <w:t xml:space="preserve"> Framework</w:t>
      </w:r>
    </w:p>
    <w:p w:rsidR="000119C9" w:rsidRPr="001C2924" w:rsidRDefault="000119C9" w:rsidP="002342B4">
      <w:pPr>
        <w:numPr>
          <w:ilvl w:val="0"/>
          <w:numId w:val="17"/>
        </w:numPr>
        <w:tabs>
          <w:tab w:val="left" w:pos="10476"/>
        </w:tabs>
        <w:suppressAutoHyphens/>
        <w:spacing w:line="276" w:lineRule="auto"/>
        <w:jc w:val="both"/>
        <w:rPr>
          <w:rFonts w:ascii="Verdana" w:hAnsi="Verdana"/>
          <w:b/>
          <w:sz w:val="18"/>
          <w:szCs w:val="18"/>
        </w:rPr>
      </w:pPr>
      <w:r w:rsidRPr="001C2924">
        <w:rPr>
          <w:rFonts w:ascii="Verdana" w:hAnsi="Verdana"/>
          <w:sz w:val="18"/>
          <w:szCs w:val="18"/>
        </w:rPr>
        <w:t xml:space="preserve">Have comprehensive experience in working on </w:t>
      </w:r>
      <w:r w:rsidRPr="001C2924">
        <w:rPr>
          <w:rFonts w:ascii="Verdana" w:hAnsi="Verdana"/>
          <w:b/>
          <w:sz w:val="18"/>
          <w:szCs w:val="18"/>
        </w:rPr>
        <w:t>Agile Testing</w:t>
      </w:r>
      <w:r w:rsidRPr="001C2924">
        <w:rPr>
          <w:rFonts w:ascii="Verdana" w:hAnsi="Verdana"/>
          <w:sz w:val="18"/>
          <w:szCs w:val="18"/>
        </w:rPr>
        <w:t xml:space="preserve"> process.</w:t>
      </w:r>
    </w:p>
    <w:p w:rsidR="00615163" w:rsidRPr="00577A30" w:rsidRDefault="00C331E3" w:rsidP="007D3CEC">
      <w:pPr>
        <w:numPr>
          <w:ilvl w:val="0"/>
          <w:numId w:val="17"/>
        </w:numPr>
        <w:spacing w:before="100" w:beforeAutospacing="1"/>
        <w:rPr>
          <w:b/>
          <w:sz w:val="18"/>
          <w:szCs w:val="18"/>
        </w:rPr>
      </w:pPr>
      <w:r w:rsidRPr="001C2924">
        <w:rPr>
          <w:rFonts w:ascii="Verdana" w:hAnsi="Verdana"/>
          <w:sz w:val="18"/>
          <w:szCs w:val="18"/>
        </w:rPr>
        <w:t xml:space="preserve">Having good knowledge in Test Management tool </w:t>
      </w:r>
      <w:r w:rsidRPr="001C2924">
        <w:rPr>
          <w:rFonts w:ascii="Verdana" w:hAnsi="Verdana"/>
          <w:b/>
          <w:sz w:val="18"/>
          <w:szCs w:val="18"/>
        </w:rPr>
        <w:t>Microsoft TFS</w:t>
      </w:r>
      <w:r w:rsidRPr="001C2924">
        <w:rPr>
          <w:rFonts w:ascii="Verdana" w:hAnsi="Verdana"/>
          <w:b/>
          <w:color w:val="000000"/>
          <w:sz w:val="18"/>
          <w:szCs w:val="18"/>
        </w:rPr>
        <w:t>.</w:t>
      </w:r>
    </w:p>
    <w:p w:rsidR="00577A30" w:rsidRPr="00577A30" w:rsidRDefault="00577A30" w:rsidP="00577A30">
      <w:pPr>
        <w:numPr>
          <w:ilvl w:val="0"/>
          <w:numId w:val="17"/>
        </w:numPr>
        <w:spacing w:before="100" w:beforeAutospacing="1"/>
        <w:rPr>
          <w:rFonts w:ascii="Verdana" w:hAnsi="Verdana"/>
          <w:sz w:val="18"/>
          <w:szCs w:val="18"/>
        </w:rPr>
      </w:pPr>
      <w:r w:rsidRPr="00577A30">
        <w:rPr>
          <w:rFonts w:ascii="Verdana" w:hAnsi="Verdana"/>
          <w:sz w:val="18"/>
          <w:szCs w:val="18"/>
        </w:rPr>
        <w:t xml:space="preserve">Expertise in testing – </w:t>
      </w:r>
      <w:r w:rsidRPr="007B7CC1">
        <w:rPr>
          <w:rFonts w:ascii="Verdana" w:hAnsi="Verdana"/>
          <w:b/>
          <w:sz w:val="18"/>
          <w:szCs w:val="18"/>
        </w:rPr>
        <w:t>Document Management System, Video Management System</w:t>
      </w:r>
      <w:r w:rsidRPr="00577A30">
        <w:rPr>
          <w:rFonts w:ascii="Verdana" w:hAnsi="Verdana"/>
          <w:sz w:val="18"/>
          <w:szCs w:val="18"/>
        </w:rPr>
        <w:t>.</w:t>
      </w:r>
    </w:p>
    <w:p w:rsidR="008226B9" w:rsidRPr="001C2924" w:rsidRDefault="00615163" w:rsidP="00615163">
      <w:pPr>
        <w:pStyle w:val="TableContents"/>
        <w:numPr>
          <w:ilvl w:val="0"/>
          <w:numId w:val="18"/>
        </w:numPr>
        <w:spacing w:before="0"/>
        <w:rPr>
          <w:rFonts w:ascii="Verdana" w:eastAsia="Calibri" w:hAnsi="Verdana"/>
          <w:sz w:val="18"/>
          <w:szCs w:val="18"/>
          <w:lang w:val="en-GB"/>
        </w:rPr>
      </w:pPr>
      <w:r w:rsidRPr="001C2924">
        <w:rPr>
          <w:rFonts w:ascii="Verdana" w:eastAsia="Calibri" w:hAnsi="Verdana"/>
          <w:b/>
          <w:sz w:val="18"/>
          <w:szCs w:val="18"/>
          <w:lang w:val="en-GB"/>
        </w:rPr>
        <w:t>Testing Tools</w:t>
      </w:r>
      <w:r w:rsidRPr="001C2924">
        <w:rPr>
          <w:rFonts w:ascii="Verdana" w:eastAsia="Calibri" w:hAnsi="Verdana"/>
          <w:sz w:val="18"/>
          <w:szCs w:val="18"/>
          <w:lang w:val="en-GB"/>
        </w:rPr>
        <w:t xml:space="preserve">: </w:t>
      </w:r>
      <w:r w:rsidR="000B1C43" w:rsidRPr="001C2924">
        <w:rPr>
          <w:rFonts w:ascii="Verdana" w:eastAsia="Calibri" w:hAnsi="Verdana"/>
          <w:sz w:val="18"/>
          <w:szCs w:val="18"/>
          <w:lang w:val="en-GB"/>
        </w:rPr>
        <w:t xml:space="preserve">Selenium </w:t>
      </w:r>
      <w:r w:rsidR="008226B9" w:rsidRPr="001C2924">
        <w:rPr>
          <w:rFonts w:ascii="Verdana" w:eastAsia="Calibri" w:hAnsi="Verdana"/>
          <w:sz w:val="18"/>
          <w:szCs w:val="18"/>
          <w:lang w:val="en-GB"/>
        </w:rPr>
        <w:t>WebDriver,</w:t>
      </w:r>
      <w:r w:rsidRPr="001C2924">
        <w:rPr>
          <w:rFonts w:ascii="Verdana" w:eastAsia="Calibri" w:hAnsi="Verdana"/>
          <w:sz w:val="18"/>
          <w:szCs w:val="18"/>
          <w:lang w:val="en-GB"/>
        </w:rPr>
        <w:t xml:space="preserve">Experience in </w:t>
      </w:r>
      <w:r w:rsidR="007358B3">
        <w:rPr>
          <w:rFonts w:ascii="Verdana" w:eastAsia="Calibri" w:hAnsi="Verdana"/>
          <w:sz w:val="18"/>
          <w:szCs w:val="18"/>
          <w:lang w:val="en-GB"/>
        </w:rPr>
        <w:t>WebLoad</w:t>
      </w:r>
    </w:p>
    <w:p w:rsidR="00615163" w:rsidRPr="002772D8" w:rsidRDefault="000237B1" w:rsidP="00615163">
      <w:pPr>
        <w:pStyle w:val="TableContents"/>
        <w:numPr>
          <w:ilvl w:val="0"/>
          <w:numId w:val="18"/>
        </w:numPr>
        <w:spacing w:before="0"/>
        <w:rPr>
          <w:rFonts w:ascii="Verdana" w:eastAsia="Calibri" w:hAnsi="Verdana"/>
          <w:sz w:val="18"/>
          <w:szCs w:val="18"/>
          <w:lang w:val="en-GB"/>
        </w:rPr>
      </w:pPr>
      <w:r w:rsidRPr="001C2924">
        <w:rPr>
          <w:rFonts w:ascii="Verdana" w:eastAsia="Calibri" w:hAnsi="Verdana"/>
          <w:b/>
          <w:sz w:val="18"/>
          <w:szCs w:val="18"/>
          <w:lang w:val="en-GB"/>
        </w:rPr>
        <w:t>Project Management Tools</w:t>
      </w:r>
      <w:r w:rsidRPr="001C2924">
        <w:rPr>
          <w:rFonts w:ascii="Verdana" w:eastAsia="Calibri" w:hAnsi="Verdana"/>
          <w:sz w:val="18"/>
          <w:szCs w:val="18"/>
          <w:lang w:val="en-GB"/>
        </w:rPr>
        <w:t>: Team Foundation Server and ElemenTool</w:t>
      </w:r>
    </w:p>
    <w:p w:rsidR="00615163" w:rsidRPr="001C2924" w:rsidRDefault="00615163" w:rsidP="00615163">
      <w:pPr>
        <w:pStyle w:val="TableContents"/>
        <w:numPr>
          <w:ilvl w:val="0"/>
          <w:numId w:val="18"/>
        </w:numPr>
        <w:spacing w:before="0"/>
        <w:rPr>
          <w:rFonts w:ascii="Verdana" w:hAnsi="Verdana" w:cs="Arial"/>
          <w:color w:val="0D0D0D"/>
          <w:sz w:val="18"/>
          <w:szCs w:val="18"/>
        </w:rPr>
      </w:pPr>
      <w:r w:rsidRPr="001C2924">
        <w:rPr>
          <w:rFonts w:ascii="Verdana" w:hAnsi="Verdana" w:cs="Arial"/>
          <w:b/>
          <w:bCs/>
          <w:color w:val="0D0D0D"/>
          <w:sz w:val="18"/>
          <w:szCs w:val="18"/>
        </w:rPr>
        <w:t>ISTQB</w:t>
      </w:r>
      <w:r w:rsidRPr="001C2924">
        <w:rPr>
          <w:rFonts w:ascii="Verdana" w:hAnsi="Verdana" w:cs="Arial"/>
          <w:color w:val="0D0D0D"/>
          <w:sz w:val="18"/>
          <w:szCs w:val="18"/>
        </w:rPr>
        <w:t xml:space="preserve"> Certified.</w:t>
      </w:r>
    </w:p>
    <w:p w:rsidR="00615163" w:rsidRPr="001C2924" w:rsidRDefault="00615163" w:rsidP="00615163">
      <w:pPr>
        <w:tabs>
          <w:tab w:val="left" w:pos="10476"/>
        </w:tabs>
        <w:suppressAutoHyphens/>
        <w:spacing w:line="276" w:lineRule="auto"/>
        <w:ind w:left="720"/>
        <w:jc w:val="both"/>
        <w:rPr>
          <w:rFonts w:ascii="Verdana" w:hAnsi="Verdana" w:cs="Calibri"/>
          <w:sz w:val="18"/>
          <w:szCs w:val="18"/>
        </w:rPr>
      </w:pPr>
    </w:p>
    <w:p w:rsidR="0044154F" w:rsidRPr="001C2924" w:rsidRDefault="0044154F" w:rsidP="0044154F">
      <w:pPr>
        <w:pStyle w:val="BodyText"/>
        <w:rPr>
          <w:sz w:val="18"/>
          <w:szCs w:val="18"/>
        </w:rPr>
      </w:pPr>
    </w:p>
    <w:p w:rsidR="000237B1" w:rsidRPr="001C2924" w:rsidRDefault="000237B1" w:rsidP="0044154F">
      <w:pPr>
        <w:pStyle w:val="BodyText"/>
        <w:rPr>
          <w:sz w:val="18"/>
          <w:szCs w:val="18"/>
        </w:rPr>
      </w:pPr>
    </w:p>
    <w:p w:rsidR="00615163" w:rsidRDefault="00615163" w:rsidP="0044154F">
      <w:pPr>
        <w:pStyle w:val="BodyText"/>
        <w:rPr>
          <w:sz w:val="18"/>
          <w:szCs w:val="18"/>
        </w:rPr>
      </w:pPr>
    </w:p>
    <w:p w:rsidR="00466160" w:rsidRDefault="00466160" w:rsidP="0044154F">
      <w:pPr>
        <w:pStyle w:val="BodyText"/>
        <w:rPr>
          <w:sz w:val="18"/>
          <w:szCs w:val="18"/>
        </w:rPr>
      </w:pPr>
    </w:p>
    <w:p w:rsidR="00466160" w:rsidRDefault="00466160" w:rsidP="0044154F">
      <w:pPr>
        <w:pStyle w:val="BodyText"/>
        <w:rPr>
          <w:sz w:val="18"/>
          <w:szCs w:val="18"/>
        </w:rPr>
      </w:pPr>
    </w:p>
    <w:p w:rsidR="00466160" w:rsidRDefault="00466160" w:rsidP="0044154F">
      <w:pPr>
        <w:pStyle w:val="BodyText"/>
        <w:rPr>
          <w:sz w:val="18"/>
          <w:szCs w:val="18"/>
        </w:rPr>
      </w:pPr>
    </w:p>
    <w:p w:rsidR="00466160" w:rsidRDefault="00466160" w:rsidP="0044154F">
      <w:pPr>
        <w:pStyle w:val="BodyText"/>
        <w:rPr>
          <w:sz w:val="18"/>
          <w:szCs w:val="18"/>
        </w:rPr>
      </w:pPr>
    </w:p>
    <w:p w:rsidR="00466160" w:rsidRPr="001C2924" w:rsidRDefault="00466160" w:rsidP="0044154F">
      <w:pPr>
        <w:pStyle w:val="BodyText"/>
        <w:rPr>
          <w:sz w:val="18"/>
          <w:szCs w:val="18"/>
        </w:rPr>
      </w:pPr>
    </w:p>
    <w:p w:rsidR="00CC035D" w:rsidRPr="001C2924" w:rsidRDefault="00CC035D" w:rsidP="00E03F3F">
      <w:pPr>
        <w:pStyle w:val="Heading2"/>
        <w:rPr>
          <w:bCs/>
          <w:szCs w:val="18"/>
        </w:rPr>
      </w:pPr>
    </w:p>
    <w:p w:rsidR="00B56D83" w:rsidRPr="001C2924" w:rsidRDefault="00B56D83">
      <w:pPr>
        <w:pStyle w:val="BodyTextIndent2"/>
        <w:rPr>
          <w:rFonts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360"/>
      </w:tblGrid>
      <w:tr w:rsidR="004E595D" w:rsidRPr="001C2924">
        <w:trPr>
          <w:trHeight w:val="315"/>
        </w:trPr>
        <w:tc>
          <w:tcPr>
            <w:tcW w:w="9360" w:type="dxa"/>
            <w:tcBorders>
              <w:top w:val="nil"/>
              <w:left w:val="nil"/>
              <w:bottom w:val="nil"/>
              <w:right w:val="nil"/>
            </w:tcBorders>
            <w:shd w:val="pct30" w:color="000000" w:fill="FFFFFF"/>
            <w:vAlign w:val="center"/>
          </w:tcPr>
          <w:p w:rsidR="004E595D" w:rsidRPr="001C2924" w:rsidRDefault="004E595D" w:rsidP="00E03F3F">
            <w:pPr>
              <w:pStyle w:val="Heading2"/>
              <w:rPr>
                <w:szCs w:val="18"/>
                <w:u w:val="none"/>
              </w:rPr>
            </w:pPr>
            <w:r w:rsidRPr="001C2924">
              <w:rPr>
                <w:szCs w:val="18"/>
                <w:u w:val="none"/>
              </w:rPr>
              <w:lastRenderedPageBreak/>
              <w:t>Project Experience</w:t>
            </w:r>
          </w:p>
        </w:tc>
      </w:tr>
    </w:tbl>
    <w:p w:rsidR="000F4368" w:rsidRPr="001C2924" w:rsidRDefault="000F4368" w:rsidP="000F4368">
      <w:pPr>
        <w:jc w:val="both"/>
        <w:rPr>
          <w:rFonts w:ascii="Verdana" w:hAnsi="Verdana" w:cs="Arial"/>
          <w:b/>
          <w:bCs/>
          <w:sz w:val="18"/>
          <w:szCs w:val="18"/>
          <w:u w:val="single"/>
        </w:rPr>
      </w:pPr>
    </w:p>
    <w:p w:rsidR="000F4368" w:rsidRDefault="000F4368" w:rsidP="000F4368">
      <w:pPr>
        <w:jc w:val="both"/>
        <w:rPr>
          <w:rFonts w:ascii="Verdana" w:hAnsi="Verdana" w:cs="Arial"/>
          <w:b/>
          <w:bCs/>
          <w:sz w:val="18"/>
          <w:szCs w:val="18"/>
          <w:u w:val="single"/>
        </w:rPr>
      </w:pPr>
      <w:r w:rsidRPr="001C2924">
        <w:rPr>
          <w:rFonts w:ascii="Verdana" w:hAnsi="Verdana" w:cs="Arial"/>
          <w:b/>
          <w:bCs/>
          <w:sz w:val="18"/>
          <w:szCs w:val="18"/>
          <w:u w:val="single"/>
        </w:rPr>
        <w:t>ConnectSuite:</w:t>
      </w:r>
    </w:p>
    <w:p w:rsidR="002A1924" w:rsidRDefault="002A1924" w:rsidP="000F4368">
      <w:pPr>
        <w:jc w:val="both"/>
        <w:rPr>
          <w:rFonts w:ascii="Verdana" w:hAnsi="Verdana" w:cs="Arial"/>
          <w:b/>
          <w:bCs/>
          <w:sz w:val="18"/>
          <w:szCs w:val="18"/>
          <w:u w:val="single"/>
        </w:rPr>
      </w:pPr>
    </w:p>
    <w:p w:rsidR="002A1924" w:rsidRPr="001C2924" w:rsidRDefault="002A1924" w:rsidP="002A1924">
      <w:pPr>
        <w:jc w:val="both"/>
        <w:rPr>
          <w:rFonts w:ascii="Verdana" w:hAnsi="Verdana" w:cs="Arial"/>
          <w:color w:val="000000"/>
          <w:sz w:val="18"/>
          <w:szCs w:val="18"/>
        </w:rPr>
      </w:pPr>
      <w:r w:rsidRPr="001C2924">
        <w:rPr>
          <w:rFonts w:ascii="Verdana" w:hAnsi="Verdana" w:cs="Arial"/>
          <w:b/>
          <w:bCs/>
          <w:color w:val="000000"/>
          <w:sz w:val="18"/>
          <w:szCs w:val="18"/>
        </w:rPr>
        <w:t xml:space="preserve">Client        :  </w:t>
      </w:r>
      <w:r w:rsidRPr="001C2924">
        <w:rPr>
          <w:rFonts w:ascii="Verdana" w:hAnsi="Verdana" w:cs="Arial"/>
          <w:color w:val="000000"/>
          <w:sz w:val="18"/>
          <w:szCs w:val="18"/>
        </w:rPr>
        <w:t>PCMAC</w:t>
      </w:r>
    </w:p>
    <w:p w:rsidR="002A1924" w:rsidRDefault="002A1924" w:rsidP="002A1924">
      <w:pPr>
        <w:jc w:val="both"/>
        <w:rPr>
          <w:rFonts w:ascii="Verdana" w:hAnsi="Verdana" w:cs="Arial"/>
          <w:b/>
          <w:color w:val="000000"/>
          <w:sz w:val="18"/>
          <w:szCs w:val="18"/>
        </w:rPr>
      </w:pPr>
      <w:r w:rsidRPr="001C2924">
        <w:rPr>
          <w:rFonts w:ascii="Verdana" w:hAnsi="Verdana" w:cs="Arial"/>
          <w:b/>
          <w:color w:val="000000"/>
          <w:sz w:val="18"/>
          <w:szCs w:val="18"/>
        </w:rPr>
        <w:t xml:space="preserve">Domain     </w:t>
      </w:r>
      <w:r w:rsidRPr="001C2924">
        <w:rPr>
          <w:rFonts w:ascii="Verdana" w:hAnsi="Verdana" w:cs="Arial"/>
          <w:color w:val="000000"/>
          <w:sz w:val="18"/>
          <w:szCs w:val="18"/>
        </w:rPr>
        <w:t xml:space="preserve">: </w:t>
      </w:r>
      <w:r w:rsidRPr="001C2924">
        <w:rPr>
          <w:rFonts w:ascii="Verdana" w:hAnsi="Verdana" w:cs="Arial"/>
          <w:b/>
          <w:color w:val="000000"/>
          <w:sz w:val="18"/>
          <w:szCs w:val="18"/>
        </w:rPr>
        <w:t>Education</w:t>
      </w:r>
    </w:p>
    <w:p w:rsidR="004D06D8" w:rsidRPr="001C2924" w:rsidRDefault="004D06D8" w:rsidP="002A1924">
      <w:pPr>
        <w:jc w:val="both"/>
        <w:rPr>
          <w:rFonts w:ascii="Verdana" w:hAnsi="Verdana" w:cs="Arial"/>
          <w:color w:val="000000"/>
          <w:sz w:val="18"/>
          <w:szCs w:val="18"/>
        </w:rPr>
      </w:pPr>
      <w:r>
        <w:rPr>
          <w:rFonts w:ascii="Verdana" w:hAnsi="Verdana" w:cs="Arial"/>
          <w:b/>
          <w:color w:val="000000"/>
          <w:sz w:val="18"/>
          <w:szCs w:val="18"/>
        </w:rPr>
        <w:t>Tools:          Selenium</w:t>
      </w:r>
    </w:p>
    <w:p w:rsidR="002A1924" w:rsidRPr="001C2924" w:rsidRDefault="002A1924" w:rsidP="002A1924">
      <w:pPr>
        <w:jc w:val="both"/>
        <w:rPr>
          <w:rFonts w:ascii="Verdana" w:hAnsi="Verdana" w:cs="Arial"/>
          <w:color w:val="000000"/>
          <w:sz w:val="18"/>
          <w:szCs w:val="18"/>
        </w:rPr>
      </w:pPr>
      <w:r w:rsidRPr="001C2924">
        <w:rPr>
          <w:rFonts w:ascii="Verdana" w:hAnsi="Verdana" w:cs="Arial"/>
          <w:b/>
          <w:color w:val="000000"/>
          <w:sz w:val="18"/>
          <w:szCs w:val="18"/>
        </w:rPr>
        <w:t>Duration</w:t>
      </w:r>
      <w:r>
        <w:rPr>
          <w:rFonts w:ascii="Verdana" w:hAnsi="Verdana" w:cs="Arial"/>
          <w:color w:val="000000"/>
          <w:sz w:val="18"/>
          <w:szCs w:val="18"/>
        </w:rPr>
        <w:t xml:space="preserve">   : June 2014</w:t>
      </w:r>
      <w:r w:rsidRPr="001C2924">
        <w:rPr>
          <w:rFonts w:ascii="Verdana" w:hAnsi="Verdana" w:cs="Arial"/>
          <w:color w:val="000000"/>
          <w:sz w:val="18"/>
          <w:szCs w:val="18"/>
        </w:rPr>
        <w:t xml:space="preserve"> to till date</w:t>
      </w:r>
    </w:p>
    <w:p w:rsidR="002A1924" w:rsidRPr="001C2924" w:rsidRDefault="002A1924" w:rsidP="000F4368">
      <w:pPr>
        <w:jc w:val="both"/>
        <w:rPr>
          <w:rFonts w:ascii="Verdana" w:hAnsi="Verdana" w:cs="Arial"/>
          <w:b/>
          <w:bCs/>
          <w:sz w:val="18"/>
          <w:szCs w:val="18"/>
          <w:u w:val="single"/>
        </w:rPr>
      </w:pPr>
    </w:p>
    <w:p w:rsidR="000F4368" w:rsidRPr="001C2924" w:rsidRDefault="000F4368" w:rsidP="000F4368">
      <w:pPr>
        <w:spacing w:before="100" w:beforeAutospacing="1"/>
        <w:rPr>
          <w:sz w:val="18"/>
          <w:szCs w:val="18"/>
        </w:rPr>
      </w:pPr>
      <w:r w:rsidRPr="001C2924">
        <w:rPr>
          <w:rFonts w:ascii="Verdana" w:hAnsi="Verdana"/>
          <w:b/>
          <w:bCs/>
          <w:sz w:val="18"/>
          <w:szCs w:val="18"/>
        </w:rPr>
        <w:t>Description:</w:t>
      </w:r>
    </w:p>
    <w:p w:rsidR="000F4368" w:rsidRPr="001C2924" w:rsidRDefault="000F4368" w:rsidP="000F4368">
      <w:pPr>
        <w:spacing w:before="100" w:beforeAutospacing="1"/>
        <w:rPr>
          <w:sz w:val="18"/>
          <w:szCs w:val="18"/>
        </w:rPr>
      </w:pPr>
      <w:r w:rsidRPr="001C2924">
        <w:rPr>
          <w:rFonts w:ascii="Verdana" w:hAnsi="Verdana"/>
          <w:sz w:val="18"/>
          <w:szCs w:val="18"/>
        </w:rPr>
        <w:t>Connect Suite is a powerful and easy-to-use digital solution for your district or school. Providing online community and education tools, Connect Suite is a unified system that will bring all of your users together, all in one place. It connects all your dots.</w:t>
      </w:r>
    </w:p>
    <w:p w:rsidR="000F4368" w:rsidRPr="001C2924" w:rsidRDefault="000F4368" w:rsidP="000F4368">
      <w:pPr>
        <w:spacing w:before="100" w:beforeAutospacing="1"/>
        <w:rPr>
          <w:sz w:val="18"/>
          <w:szCs w:val="18"/>
        </w:rPr>
      </w:pPr>
      <w:r w:rsidRPr="001C2924">
        <w:rPr>
          <w:rFonts w:ascii="Verdana" w:hAnsi="Verdana"/>
          <w:sz w:val="18"/>
          <w:szCs w:val="18"/>
        </w:rPr>
        <w:t>Everything you do with Connect Suite is easier and more intuitive. Whether you’re messaging parents and students, reading and writing email, broadcasting LIVE football games, checking student grades, or turning in your homework, you can do it all from any device, anywhere.</w:t>
      </w:r>
    </w:p>
    <w:p w:rsidR="000F4368" w:rsidRPr="001C2924" w:rsidRDefault="000F4368" w:rsidP="000F4368">
      <w:pPr>
        <w:spacing w:before="100" w:beforeAutospacing="1"/>
        <w:rPr>
          <w:sz w:val="18"/>
          <w:szCs w:val="18"/>
          <w:lang w:val="it-IT"/>
        </w:rPr>
      </w:pPr>
      <w:r w:rsidRPr="001C2924">
        <w:rPr>
          <w:rFonts w:ascii="Verdana" w:hAnsi="Verdana"/>
          <w:b/>
          <w:bCs/>
          <w:sz w:val="18"/>
          <w:szCs w:val="18"/>
          <w:lang w:val="it-IT"/>
        </w:rPr>
        <w:t>Features:</w:t>
      </w:r>
    </w:p>
    <w:p w:rsidR="000F4368" w:rsidRPr="001C2924" w:rsidRDefault="000F4368" w:rsidP="000F4368">
      <w:pPr>
        <w:spacing w:before="100" w:beforeAutospacing="1"/>
        <w:rPr>
          <w:sz w:val="18"/>
          <w:szCs w:val="18"/>
        </w:rPr>
      </w:pPr>
      <w:r w:rsidRPr="001C2924">
        <w:rPr>
          <w:rFonts w:ascii="Verdana" w:hAnsi="Verdana"/>
          <w:sz w:val="18"/>
          <w:szCs w:val="18"/>
        </w:rPr>
        <w:t>1. Teachers can reach parents and students on their mobile devices.</w:t>
      </w:r>
    </w:p>
    <w:p w:rsidR="000F4368" w:rsidRPr="001C2924" w:rsidRDefault="000F4368" w:rsidP="000F4368">
      <w:pPr>
        <w:spacing w:before="100" w:beforeAutospacing="1"/>
        <w:rPr>
          <w:sz w:val="18"/>
          <w:szCs w:val="18"/>
        </w:rPr>
      </w:pPr>
      <w:r w:rsidRPr="001C2924">
        <w:rPr>
          <w:rFonts w:ascii="Verdana" w:hAnsi="Verdana"/>
          <w:sz w:val="18"/>
          <w:szCs w:val="18"/>
        </w:rPr>
        <w:t>2. Teachers can post blogs to Students in their Connection Groups.</w:t>
      </w:r>
    </w:p>
    <w:p w:rsidR="000F4368" w:rsidRPr="001C2924" w:rsidRDefault="000F4368" w:rsidP="000F4368">
      <w:pPr>
        <w:spacing w:before="100" w:beforeAutospacing="1"/>
        <w:rPr>
          <w:sz w:val="18"/>
          <w:szCs w:val="18"/>
        </w:rPr>
      </w:pPr>
      <w:r w:rsidRPr="001C2924">
        <w:rPr>
          <w:rFonts w:ascii="Verdana" w:hAnsi="Verdana"/>
          <w:sz w:val="18"/>
          <w:szCs w:val="18"/>
        </w:rPr>
        <w:t>3. Connect Suite is a controlled community they can reach safely.</w:t>
      </w:r>
    </w:p>
    <w:p w:rsidR="000F4368" w:rsidRPr="001C2924" w:rsidRDefault="000F4368" w:rsidP="000F4368">
      <w:pPr>
        <w:spacing w:before="100" w:beforeAutospacing="1"/>
        <w:rPr>
          <w:sz w:val="18"/>
          <w:szCs w:val="18"/>
        </w:rPr>
      </w:pPr>
      <w:r w:rsidRPr="001C2924">
        <w:rPr>
          <w:rFonts w:ascii="Verdana" w:hAnsi="Verdana"/>
          <w:sz w:val="18"/>
          <w:szCs w:val="18"/>
        </w:rPr>
        <w:t>4. Connect Suite has Gmail gadget where users can use their own Gmail account in thier Connect.</w:t>
      </w:r>
    </w:p>
    <w:p w:rsidR="000F4368" w:rsidRPr="001C2924" w:rsidRDefault="000F4368" w:rsidP="000F4368">
      <w:pPr>
        <w:spacing w:before="100" w:beforeAutospacing="1"/>
        <w:rPr>
          <w:sz w:val="18"/>
          <w:szCs w:val="18"/>
        </w:rPr>
      </w:pPr>
      <w:r w:rsidRPr="001C2924">
        <w:rPr>
          <w:rFonts w:ascii="Verdana" w:hAnsi="Verdana"/>
          <w:sz w:val="18"/>
          <w:szCs w:val="18"/>
        </w:rPr>
        <w:t>5. Connect Suite has Library module in which users can upload documents and media.</w:t>
      </w:r>
    </w:p>
    <w:p w:rsidR="000F4368" w:rsidRPr="001C2924" w:rsidRDefault="000F4368" w:rsidP="000F4368">
      <w:pPr>
        <w:spacing w:before="100" w:beforeAutospacing="1"/>
        <w:rPr>
          <w:sz w:val="18"/>
          <w:szCs w:val="18"/>
        </w:rPr>
      </w:pPr>
      <w:r w:rsidRPr="001C2924">
        <w:rPr>
          <w:rFonts w:ascii="Verdana" w:hAnsi="Verdana"/>
          <w:b/>
          <w:bCs/>
          <w:sz w:val="18"/>
          <w:szCs w:val="18"/>
        </w:rPr>
        <w:t>Responsibilities:</w:t>
      </w:r>
    </w:p>
    <w:p w:rsidR="000F4368" w:rsidRPr="001C2924" w:rsidRDefault="000F4368" w:rsidP="000F4368">
      <w:pPr>
        <w:spacing w:before="100" w:beforeAutospacing="1"/>
        <w:rPr>
          <w:sz w:val="18"/>
          <w:szCs w:val="18"/>
        </w:rPr>
      </w:pPr>
      <w:r w:rsidRPr="001C2924">
        <w:rPr>
          <w:rFonts w:ascii="Verdana" w:hAnsi="Verdana"/>
          <w:sz w:val="18"/>
          <w:szCs w:val="18"/>
        </w:rPr>
        <w:t>1. Understanding and analyzing the requirements.</w:t>
      </w:r>
    </w:p>
    <w:p w:rsidR="000F4368" w:rsidRPr="001C2924" w:rsidRDefault="000F4368" w:rsidP="000F4368">
      <w:pPr>
        <w:spacing w:before="100" w:beforeAutospacing="1"/>
        <w:rPr>
          <w:sz w:val="18"/>
          <w:szCs w:val="18"/>
        </w:rPr>
      </w:pPr>
      <w:r w:rsidRPr="001C2924">
        <w:rPr>
          <w:rFonts w:ascii="Verdana" w:hAnsi="Verdana"/>
          <w:sz w:val="18"/>
          <w:szCs w:val="18"/>
        </w:rPr>
        <w:t>2. Authoring the test cases.</w:t>
      </w:r>
    </w:p>
    <w:p w:rsidR="000F4368" w:rsidRPr="001C2924" w:rsidRDefault="000F4368" w:rsidP="000F4368">
      <w:pPr>
        <w:spacing w:before="100" w:beforeAutospacing="1"/>
        <w:rPr>
          <w:sz w:val="18"/>
          <w:szCs w:val="18"/>
        </w:rPr>
      </w:pPr>
      <w:r w:rsidRPr="001C2924">
        <w:rPr>
          <w:rFonts w:ascii="Verdana" w:hAnsi="Verdana"/>
          <w:color w:val="000000"/>
          <w:sz w:val="18"/>
          <w:szCs w:val="18"/>
        </w:rPr>
        <w:t>3. Extensive experience using manual testing to troubleshoot systems integration, GUI, Compatibility, User Acceptance Testing</w:t>
      </w:r>
      <w:r w:rsidR="0027266C">
        <w:rPr>
          <w:rFonts w:ascii="Verdana" w:hAnsi="Verdana"/>
          <w:color w:val="000000"/>
          <w:sz w:val="18"/>
          <w:szCs w:val="18"/>
        </w:rPr>
        <w:t xml:space="preserve"> (UAT), functionality </w:t>
      </w:r>
      <w:r w:rsidRPr="001C2924">
        <w:rPr>
          <w:rFonts w:ascii="Verdana" w:hAnsi="Verdana"/>
          <w:color w:val="000000"/>
          <w:sz w:val="18"/>
          <w:szCs w:val="18"/>
        </w:rPr>
        <w:t>and regression testing.</w:t>
      </w:r>
    </w:p>
    <w:p w:rsidR="000F4368" w:rsidRPr="001C2924" w:rsidRDefault="000F4368" w:rsidP="000F4368">
      <w:pPr>
        <w:spacing w:before="100" w:beforeAutospacing="1"/>
        <w:rPr>
          <w:sz w:val="18"/>
          <w:szCs w:val="18"/>
        </w:rPr>
      </w:pPr>
      <w:r w:rsidRPr="001C2924">
        <w:rPr>
          <w:rFonts w:ascii="Verdana" w:hAnsi="Verdana"/>
          <w:sz w:val="18"/>
          <w:szCs w:val="18"/>
        </w:rPr>
        <w:t>4. Manually create, develop and executed Test Cases</w:t>
      </w:r>
    </w:p>
    <w:p w:rsidR="000F4368" w:rsidRPr="001C2924" w:rsidRDefault="000F4368" w:rsidP="000F4368">
      <w:pPr>
        <w:spacing w:before="100" w:beforeAutospacing="1"/>
        <w:rPr>
          <w:sz w:val="18"/>
          <w:szCs w:val="18"/>
        </w:rPr>
      </w:pPr>
      <w:r w:rsidRPr="001C2924">
        <w:rPr>
          <w:rFonts w:ascii="Verdana" w:hAnsi="Verdana"/>
          <w:color w:val="000000"/>
          <w:sz w:val="18"/>
          <w:szCs w:val="18"/>
        </w:rPr>
        <w:t>5. Responsible for preparing User Manuals.</w:t>
      </w:r>
    </w:p>
    <w:p w:rsidR="000F4368" w:rsidRPr="001C2924" w:rsidRDefault="000F4368" w:rsidP="000F4368">
      <w:pPr>
        <w:spacing w:before="100" w:beforeAutospacing="1"/>
        <w:rPr>
          <w:sz w:val="18"/>
          <w:szCs w:val="18"/>
        </w:rPr>
      </w:pPr>
      <w:r w:rsidRPr="001C2924">
        <w:rPr>
          <w:rFonts w:ascii="Verdana" w:hAnsi="Verdana"/>
          <w:sz w:val="18"/>
          <w:szCs w:val="18"/>
        </w:rPr>
        <w:t>6. Re</w:t>
      </w:r>
      <w:r w:rsidR="00702067">
        <w:rPr>
          <w:rFonts w:ascii="Verdana" w:hAnsi="Verdana"/>
          <w:sz w:val="18"/>
          <w:szCs w:val="18"/>
        </w:rPr>
        <w:t xml:space="preserve">porting Bugs using </w:t>
      </w:r>
      <w:r w:rsidRPr="001C2924">
        <w:rPr>
          <w:rFonts w:ascii="Verdana" w:hAnsi="Verdana"/>
          <w:sz w:val="18"/>
          <w:szCs w:val="18"/>
        </w:rPr>
        <w:t>TFS.</w:t>
      </w:r>
    </w:p>
    <w:p w:rsidR="000F4368" w:rsidRPr="001C2924" w:rsidRDefault="000F4368" w:rsidP="000F4368">
      <w:pPr>
        <w:spacing w:before="100" w:beforeAutospacing="1"/>
        <w:rPr>
          <w:sz w:val="18"/>
          <w:szCs w:val="18"/>
        </w:rPr>
      </w:pPr>
      <w:r w:rsidRPr="001C2924">
        <w:rPr>
          <w:rFonts w:ascii="Verdana" w:hAnsi="Verdana"/>
          <w:sz w:val="18"/>
          <w:szCs w:val="18"/>
        </w:rPr>
        <w:t>7. Ability to handle a team of testers while working on multiple deliveries simultaneously.</w:t>
      </w:r>
    </w:p>
    <w:p w:rsidR="000F4368" w:rsidRPr="001C2924" w:rsidRDefault="000F4368" w:rsidP="000F4368">
      <w:pPr>
        <w:spacing w:before="100" w:beforeAutospacing="1"/>
        <w:rPr>
          <w:sz w:val="18"/>
          <w:szCs w:val="18"/>
        </w:rPr>
      </w:pPr>
      <w:r w:rsidRPr="001C2924">
        <w:rPr>
          <w:rFonts w:ascii="Verdana" w:hAnsi="Verdana"/>
          <w:color w:val="000000"/>
          <w:sz w:val="18"/>
          <w:szCs w:val="18"/>
        </w:rPr>
        <w:t>8. Preparing Test Scenarios &amp; Test Cases and performing Manual Testing of the application.</w:t>
      </w:r>
    </w:p>
    <w:p w:rsidR="000F4368" w:rsidRPr="001C2924" w:rsidRDefault="000F4368" w:rsidP="000F4368">
      <w:pPr>
        <w:spacing w:before="100" w:beforeAutospacing="1"/>
        <w:rPr>
          <w:sz w:val="18"/>
          <w:szCs w:val="18"/>
        </w:rPr>
      </w:pPr>
      <w:r w:rsidRPr="001C2924">
        <w:rPr>
          <w:rFonts w:ascii="Verdana" w:hAnsi="Verdana"/>
          <w:sz w:val="18"/>
          <w:szCs w:val="18"/>
        </w:rPr>
        <w:t>9. Performed automation testing with Selenium tool.</w:t>
      </w:r>
    </w:p>
    <w:p w:rsidR="000F4368" w:rsidRDefault="000F4368" w:rsidP="000F4368">
      <w:pPr>
        <w:jc w:val="both"/>
        <w:rPr>
          <w:rFonts w:ascii="Verdana" w:hAnsi="Verdana"/>
          <w:sz w:val="18"/>
          <w:szCs w:val="18"/>
        </w:rPr>
      </w:pPr>
    </w:p>
    <w:p w:rsidR="00E534C5" w:rsidRPr="001C2924" w:rsidRDefault="00E534C5" w:rsidP="000F4368">
      <w:pPr>
        <w:jc w:val="both"/>
        <w:rPr>
          <w:rFonts w:ascii="Verdana" w:hAnsi="Verdana"/>
          <w:sz w:val="18"/>
          <w:szCs w:val="18"/>
        </w:rPr>
      </w:pPr>
    </w:p>
    <w:p w:rsidR="000F4368" w:rsidRPr="001C2924" w:rsidRDefault="000F4368" w:rsidP="000F4368">
      <w:pPr>
        <w:jc w:val="both"/>
        <w:rPr>
          <w:rFonts w:ascii="Verdana" w:hAnsi="Verdana"/>
          <w:sz w:val="18"/>
          <w:szCs w:val="18"/>
        </w:rPr>
      </w:pPr>
    </w:p>
    <w:p w:rsidR="00632EEB" w:rsidRPr="001C2924" w:rsidRDefault="00632EEB" w:rsidP="002A0813">
      <w:pPr>
        <w:jc w:val="both"/>
        <w:rPr>
          <w:rFonts w:ascii="Verdana" w:hAnsi="Verdana" w:cs="Arial"/>
          <w:b/>
          <w:bCs/>
          <w:sz w:val="18"/>
          <w:szCs w:val="18"/>
          <w:u w:val="single"/>
        </w:rPr>
      </w:pPr>
      <w:r w:rsidRPr="001C2924">
        <w:rPr>
          <w:rFonts w:ascii="Verdana" w:hAnsi="Verdana" w:cs="Arial"/>
          <w:b/>
          <w:bCs/>
          <w:sz w:val="18"/>
          <w:szCs w:val="18"/>
          <w:u w:val="single"/>
        </w:rPr>
        <w:t>DigiDrive:</w:t>
      </w:r>
    </w:p>
    <w:p w:rsidR="000436D3" w:rsidRPr="001C2924" w:rsidRDefault="000436D3" w:rsidP="002A0813">
      <w:pPr>
        <w:jc w:val="both"/>
        <w:rPr>
          <w:rFonts w:ascii="Verdana" w:hAnsi="Verdana" w:cs="Arial"/>
          <w:b/>
          <w:bCs/>
          <w:sz w:val="18"/>
          <w:szCs w:val="18"/>
          <w:u w:val="single"/>
        </w:rPr>
      </w:pPr>
    </w:p>
    <w:p w:rsidR="000436D3" w:rsidRPr="001C2924" w:rsidRDefault="000436D3" w:rsidP="000436D3">
      <w:pPr>
        <w:jc w:val="both"/>
        <w:rPr>
          <w:rFonts w:ascii="Verdana" w:hAnsi="Verdana" w:cs="Arial"/>
          <w:color w:val="000000"/>
          <w:sz w:val="18"/>
          <w:szCs w:val="18"/>
        </w:rPr>
      </w:pPr>
      <w:r w:rsidRPr="001C2924">
        <w:rPr>
          <w:rFonts w:ascii="Verdana" w:hAnsi="Verdana" w:cs="Arial"/>
          <w:b/>
          <w:bCs/>
          <w:color w:val="000000"/>
          <w:sz w:val="18"/>
          <w:szCs w:val="18"/>
        </w:rPr>
        <w:lastRenderedPageBreak/>
        <w:t xml:space="preserve">Client        :  </w:t>
      </w:r>
      <w:r w:rsidRPr="001C2924">
        <w:rPr>
          <w:rFonts w:ascii="Verdana" w:hAnsi="Verdana" w:cs="Arial"/>
          <w:color w:val="000000"/>
          <w:sz w:val="18"/>
          <w:szCs w:val="18"/>
        </w:rPr>
        <w:t>PCMAC</w:t>
      </w:r>
    </w:p>
    <w:p w:rsidR="000436D3" w:rsidRDefault="000436D3" w:rsidP="000436D3">
      <w:pPr>
        <w:jc w:val="both"/>
        <w:rPr>
          <w:rFonts w:ascii="Verdana" w:hAnsi="Verdana" w:cs="Arial"/>
          <w:b/>
          <w:color w:val="000000"/>
          <w:sz w:val="18"/>
          <w:szCs w:val="18"/>
        </w:rPr>
      </w:pPr>
      <w:r w:rsidRPr="001C2924">
        <w:rPr>
          <w:rFonts w:ascii="Verdana" w:hAnsi="Verdana" w:cs="Arial"/>
          <w:b/>
          <w:color w:val="000000"/>
          <w:sz w:val="18"/>
          <w:szCs w:val="18"/>
        </w:rPr>
        <w:t xml:space="preserve">Domain     </w:t>
      </w:r>
      <w:r w:rsidRPr="001C2924">
        <w:rPr>
          <w:rFonts w:ascii="Verdana" w:hAnsi="Verdana" w:cs="Arial"/>
          <w:color w:val="000000"/>
          <w:sz w:val="18"/>
          <w:szCs w:val="18"/>
        </w:rPr>
        <w:t xml:space="preserve">: </w:t>
      </w:r>
      <w:r w:rsidRPr="001C2924">
        <w:rPr>
          <w:rFonts w:ascii="Verdana" w:hAnsi="Verdana" w:cs="Arial"/>
          <w:b/>
          <w:color w:val="000000"/>
          <w:sz w:val="18"/>
          <w:szCs w:val="18"/>
        </w:rPr>
        <w:t>Education</w:t>
      </w:r>
    </w:p>
    <w:p w:rsidR="00DD5DB8" w:rsidRPr="001C2924" w:rsidRDefault="00DD5DB8" w:rsidP="000436D3">
      <w:pPr>
        <w:jc w:val="both"/>
        <w:rPr>
          <w:rFonts w:ascii="Verdana" w:hAnsi="Verdana" w:cs="Arial"/>
          <w:color w:val="000000"/>
          <w:sz w:val="18"/>
          <w:szCs w:val="18"/>
        </w:rPr>
      </w:pPr>
      <w:r>
        <w:rPr>
          <w:rFonts w:ascii="Verdana" w:hAnsi="Verdana" w:cs="Arial"/>
          <w:b/>
          <w:color w:val="000000"/>
          <w:sz w:val="18"/>
          <w:szCs w:val="18"/>
        </w:rPr>
        <w:t>Tools:          Selenium</w:t>
      </w:r>
    </w:p>
    <w:p w:rsidR="000436D3" w:rsidRPr="001C2924" w:rsidRDefault="000436D3" w:rsidP="000436D3">
      <w:pPr>
        <w:jc w:val="both"/>
        <w:rPr>
          <w:rFonts w:ascii="Verdana" w:hAnsi="Verdana" w:cs="Arial"/>
          <w:color w:val="000000"/>
          <w:sz w:val="18"/>
          <w:szCs w:val="18"/>
        </w:rPr>
      </w:pPr>
      <w:r w:rsidRPr="001C2924">
        <w:rPr>
          <w:rFonts w:ascii="Verdana" w:hAnsi="Verdana" w:cs="Arial"/>
          <w:b/>
          <w:color w:val="000000"/>
          <w:sz w:val="18"/>
          <w:szCs w:val="18"/>
        </w:rPr>
        <w:t>Duration</w:t>
      </w:r>
      <w:r w:rsidR="001B0D8E" w:rsidRPr="001C2924">
        <w:rPr>
          <w:rFonts w:ascii="Verdana" w:hAnsi="Verdana" w:cs="Arial"/>
          <w:color w:val="000000"/>
          <w:sz w:val="18"/>
          <w:szCs w:val="18"/>
        </w:rPr>
        <w:t xml:space="preserve">   : June 2013 to till date</w:t>
      </w:r>
    </w:p>
    <w:p w:rsidR="000436D3" w:rsidRPr="001C2924" w:rsidRDefault="000436D3" w:rsidP="000436D3">
      <w:pPr>
        <w:jc w:val="both"/>
        <w:rPr>
          <w:rFonts w:ascii="Verdana" w:hAnsi="Verdana" w:cs="Arial"/>
          <w:color w:val="000000"/>
          <w:sz w:val="18"/>
          <w:szCs w:val="18"/>
        </w:rPr>
      </w:pPr>
    </w:p>
    <w:p w:rsidR="00251193" w:rsidRPr="001C2924" w:rsidRDefault="00251193" w:rsidP="00251193">
      <w:pPr>
        <w:rPr>
          <w:rFonts w:ascii="Verdana" w:hAnsi="Verdana"/>
          <w:b/>
          <w:snapToGrid w:val="0"/>
          <w:sz w:val="18"/>
          <w:szCs w:val="18"/>
          <w:lang w:val="en-AU"/>
        </w:rPr>
      </w:pPr>
      <w:r w:rsidRPr="001C2924">
        <w:rPr>
          <w:rFonts w:ascii="Verdana" w:hAnsi="Verdana"/>
          <w:b/>
          <w:snapToGrid w:val="0"/>
          <w:sz w:val="18"/>
          <w:szCs w:val="18"/>
          <w:lang w:val="en-AU"/>
        </w:rPr>
        <w:t xml:space="preserve">Description:  </w:t>
      </w:r>
    </w:p>
    <w:p w:rsidR="00251193" w:rsidRPr="001C2924" w:rsidRDefault="00251193" w:rsidP="00251193">
      <w:pPr>
        <w:jc w:val="both"/>
        <w:rPr>
          <w:rFonts w:ascii="Verdana" w:hAnsi="Verdana"/>
          <w:sz w:val="18"/>
          <w:szCs w:val="18"/>
        </w:rPr>
      </w:pPr>
      <w:r w:rsidRPr="001C2924">
        <w:rPr>
          <w:rFonts w:ascii="Verdana" w:hAnsi="Verdana"/>
          <w:sz w:val="18"/>
          <w:szCs w:val="18"/>
        </w:rPr>
        <w:t xml:space="preserve">DigiDrive is your secure Document Management System in the cloud that helps you access your documents from anywhere at any time from any device. </w:t>
      </w:r>
    </w:p>
    <w:p w:rsidR="00251193" w:rsidRPr="001C2924" w:rsidRDefault="00251193" w:rsidP="00251193">
      <w:pPr>
        <w:ind w:firstLine="555"/>
        <w:jc w:val="both"/>
        <w:rPr>
          <w:rFonts w:ascii="Verdana" w:hAnsi="Verdana"/>
          <w:sz w:val="18"/>
          <w:szCs w:val="18"/>
        </w:rPr>
      </w:pPr>
    </w:p>
    <w:p w:rsidR="00251193" w:rsidRPr="001C2924" w:rsidRDefault="00251193" w:rsidP="00251193">
      <w:pPr>
        <w:ind w:firstLine="555"/>
        <w:jc w:val="both"/>
        <w:rPr>
          <w:rFonts w:ascii="Verdana" w:hAnsi="Verdana"/>
          <w:b/>
          <w:sz w:val="18"/>
          <w:szCs w:val="18"/>
        </w:rPr>
      </w:pPr>
      <w:r w:rsidRPr="001C2924">
        <w:rPr>
          <w:rFonts w:ascii="Verdana" w:hAnsi="Verdana"/>
          <w:b/>
          <w:sz w:val="18"/>
          <w:szCs w:val="18"/>
        </w:rPr>
        <w:t xml:space="preserve">Features: </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Drag and Drop upload</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Permission-based access</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Secure Login</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Highly secure application with tracking and auditing capabilities.</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Sharing with others</w:t>
      </w:r>
    </w:p>
    <w:p w:rsidR="00251193" w:rsidRPr="001C2924" w:rsidRDefault="00251193" w:rsidP="00251193">
      <w:pPr>
        <w:numPr>
          <w:ilvl w:val="0"/>
          <w:numId w:val="20"/>
        </w:numPr>
        <w:jc w:val="both"/>
        <w:rPr>
          <w:rFonts w:ascii="Verdana" w:hAnsi="Verdana"/>
          <w:sz w:val="18"/>
          <w:szCs w:val="18"/>
        </w:rPr>
      </w:pPr>
      <w:r w:rsidRPr="001C2924">
        <w:rPr>
          <w:rFonts w:ascii="Verdana" w:hAnsi="Verdana"/>
          <w:sz w:val="18"/>
          <w:szCs w:val="18"/>
        </w:rPr>
        <w:t>Saves printing costs</w:t>
      </w:r>
    </w:p>
    <w:p w:rsidR="00251193" w:rsidRPr="001C2924" w:rsidRDefault="00251193" w:rsidP="00251193">
      <w:pPr>
        <w:ind w:left="990"/>
        <w:jc w:val="both"/>
        <w:rPr>
          <w:rFonts w:ascii="Verdana" w:hAnsi="Verdana"/>
          <w:sz w:val="18"/>
          <w:szCs w:val="18"/>
        </w:rPr>
      </w:pPr>
    </w:p>
    <w:p w:rsidR="00251193" w:rsidRPr="001C2924" w:rsidRDefault="00251193" w:rsidP="00251193">
      <w:pPr>
        <w:ind w:firstLine="555"/>
        <w:jc w:val="both"/>
        <w:rPr>
          <w:rFonts w:ascii="Verdana" w:hAnsi="Verdana"/>
          <w:b/>
          <w:sz w:val="18"/>
          <w:szCs w:val="18"/>
        </w:rPr>
      </w:pPr>
      <w:r w:rsidRPr="001C2924">
        <w:rPr>
          <w:rFonts w:ascii="Verdana" w:hAnsi="Verdana"/>
          <w:b/>
          <w:sz w:val="18"/>
          <w:szCs w:val="18"/>
        </w:rPr>
        <w:t>Functionalities:</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Ability to create unlimited number of folders and sub-folders to organize your files</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Ability to upload large and small files of various sizes</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Built-in Editors: Word, Text</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Built-in PDF and Image viewers.</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Version History</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Audit logging</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Sharing files securely</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Messaging with others per file</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Email files to users both inside and outside the network(configurable)</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Company folder</w:t>
      </w:r>
    </w:p>
    <w:p w:rsidR="00251193" w:rsidRPr="001C2924" w:rsidRDefault="00251193" w:rsidP="00251193">
      <w:pPr>
        <w:numPr>
          <w:ilvl w:val="0"/>
          <w:numId w:val="21"/>
        </w:numPr>
        <w:jc w:val="both"/>
        <w:rPr>
          <w:rFonts w:ascii="Verdana" w:hAnsi="Verdana"/>
          <w:sz w:val="18"/>
          <w:szCs w:val="18"/>
        </w:rPr>
      </w:pPr>
      <w:r w:rsidRPr="001C2924">
        <w:rPr>
          <w:rFonts w:ascii="Verdana" w:hAnsi="Verdana"/>
          <w:sz w:val="18"/>
          <w:szCs w:val="18"/>
        </w:rPr>
        <w:t>Trash can</w:t>
      </w:r>
    </w:p>
    <w:p w:rsidR="00251193" w:rsidRPr="001C2924" w:rsidRDefault="00251193" w:rsidP="00251193">
      <w:pPr>
        <w:ind w:firstLine="555"/>
        <w:jc w:val="both"/>
        <w:rPr>
          <w:rFonts w:ascii="Verdana" w:hAnsi="Verdana"/>
          <w:sz w:val="18"/>
          <w:szCs w:val="18"/>
        </w:rPr>
      </w:pPr>
    </w:p>
    <w:p w:rsidR="00251193" w:rsidRPr="001C2924" w:rsidRDefault="00251193" w:rsidP="00251193">
      <w:pPr>
        <w:rPr>
          <w:rFonts w:ascii="Verdana" w:hAnsi="Verdana"/>
          <w:b/>
          <w:sz w:val="18"/>
          <w:szCs w:val="18"/>
        </w:rPr>
      </w:pPr>
      <w:r w:rsidRPr="001C2924">
        <w:rPr>
          <w:rFonts w:ascii="Verdana" w:hAnsi="Verdana" w:cs="Arial"/>
          <w:b/>
          <w:sz w:val="18"/>
          <w:szCs w:val="18"/>
        </w:rPr>
        <w:t>Responsibilities:</w:t>
      </w:r>
    </w:p>
    <w:p w:rsidR="00251193" w:rsidRPr="001C2924" w:rsidRDefault="00251193" w:rsidP="00251193">
      <w:pPr>
        <w:numPr>
          <w:ilvl w:val="0"/>
          <w:numId w:val="19"/>
        </w:numPr>
        <w:rPr>
          <w:rFonts w:ascii="Verdana" w:hAnsi="Verdana" w:cs="Arial"/>
          <w:sz w:val="18"/>
          <w:szCs w:val="18"/>
        </w:rPr>
      </w:pPr>
      <w:r w:rsidRPr="001C2924">
        <w:rPr>
          <w:rFonts w:ascii="Verdana" w:hAnsi="Verdana" w:cs="Arial"/>
          <w:sz w:val="18"/>
          <w:szCs w:val="18"/>
        </w:rPr>
        <w:t>Understanding and analyzing the requirements.</w:t>
      </w:r>
    </w:p>
    <w:p w:rsidR="00251193" w:rsidRPr="001C2924" w:rsidRDefault="00251193" w:rsidP="00251193">
      <w:pPr>
        <w:numPr>
          <w:ilvl w:val="0"/>
          <w:numId w:val="19"/>
        </w:numPr>
        <w:rPr>
          <w:rFonts w:ascii="Verdana" w:hAnsi="Verdana" w:cs="Arial"/>
          <w:sz w:val="18"/>
          <w:szCs w:val="18"/>
        </w:rPr>
      </w:pPr>
      <w:r w:rsidRPr="001C2924">
        <w:rPr>
          <w:rFonts w:ascii="Verdana" w:hAnsi="Verdana" w:cs="Arial"/>
          <w:sz w:val="18"/>
          <w:szCs w:val="18"/>
        </w:rPr>
        <w:t>Authoring the test cases.</w:t>
      </w:r>
    </w:p>
    <w:p w:rsidR="00251193" w:rsidRPr="001C2924" w:rsidRDefault="00251193" w:rsidP="00251193">
      <w:pPr>
        <w:numPr>
          <w:ilvl w:val="0"/>
          <w:numId w:val="19"/>
        </w:numPr>
        <w:rPr>
          <w:rFonts w:ascii="Verdana" w:hAnsi="Verdana" w:cs="Arial"/>
          <w:sz w:val="18"/>
          <w:szCs w:val="18"/>
        </w:rPr>
      </w:pPr>
      <w:r w:rsidRPr="001C2924">
        <w:rPr>
          <w:rFonts w:ascii="Verdana" w:hAnsi="Verdana"/>
          <w:color w:val="000000"/>
          <w:sz w:val="18"/>
          <w:szCs w:val="18"/>
          <w:shd w:val="clear" w:color="auto" w:fill="FFFFFF"/>
        </w:rPr>
        <w:t>Extensive experience using</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testing to troubleshoot systems integration, GUI, Compatibility, User Acceptance Testing</w:t>
      </w:r>
      <w:r w:rsidR="003975DD">
        <w:rPr>
          <w:rFonts w:ascii="Verdana" w:hAnsi="Verdana"/>
          <w:color w:val="000000"/>
          <w:sz w:val="18"/>
          <w:szCs w:val="18"/>
          <w:shd w:val="clear" w:color="auto" w:fill="FFFFFF"/>
        </w:rPr>
        <w:t xml:space="preserve"> (UAT), functionality </w:t>
      </w:r>
      <w:r w:rsidRPr="001C2924">
        <w:rPr>
          <w:rFonts w:ascii="Verdana" w:hAnsi="Verdana"/>
          <w:color w:val="000000"/>
          <w:sz w:val="18"/>
          <w:szCs w:val="18"/>
          <w:shd w:val="clear" w:color="auto" w:fill="FFFFFF"/>
        </w:rPr>
        <w:t>and regression testing.</w:t>
      </w:r>
    </w:p>
    <w:p w:rsidR="00251193" w:rsidRPr="001C2924" w:rsidRDefault="00251193" w:rsidP="00251193">
      <w:pPr>
        <w:numPr>
          <w:ilvl w:val="0"/>
          <w:numId w:val="19"/>
        </w:numPr>
        <w:rPr>
          <w:rFonts w:ascii="Verdana" w:hAnsi="Verdana" w:cs="Arial"/>
          <w:sz w:val="18"/>
          <w:szCs w:val="18"/>
        </w:rPr>
      </w:pPr>
      <w:r w:rsidRPr="001C2924">
        <w:rPr>
          <w:rFonts w:ascii="Verdana" w:hAnsi="Verdana"/>
          <w:color w:val="000000"/>
          <w:sz w:val="18"/>
          <w:szCs w:val="18"/>
          <w:shd w:val="clear" w:color="auto" w:fill="FFFFFF"/>
        </w:rPr>
        <w:t>Manually create, develop and executed Test Cases</w:t>
      </w:r>
    </w:p>
    <w:p w:rsidR="00251193" w:rsidRPr="001C2924" w:rsidRDefault="00251193" w:rsidP="00251193">
      <w:pPr>
        <w:numPr>
          <w:ilvl w:val="0"/>
          <w:numId w:val="19"/>
        </w:numPr>
        <w:rPr>
          <w:rFonts w:ascii="Verdana" w:hAnsi="Verdana" w:cs="Arial"/>
          <w:sz w:val="18"/>
          <w:szCs w:val="18"/>
        </w:rPr>
      </w:pPr>
      <w:r w:rsidRPr="001C2924">
        <w:rPr>
          <w:rFonts w:ascii="Verdana" w:hAnsi="Verdana"/>
          <w:color w:val="000000"/>
          <w:sz w:val="18"/>
          <w:szCs w:val="18"/>
          <w:shd w:val="clear" w:color="auto" w:fill="FFFFFF"/>
        </w:rPr>
        <w:t>Responsible for preparing User</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Manuals</w:t>
      </w:r>
    </w:p>
    <w:p w:rsidR="00251193" w:rsidRPr="001C2924" w:rsidRDefault="00251193" w:rsidP="00251193">
      <w:pPr>
        <w:numPr>
          <w:ilvl w:val="0"/>
          <w:numId w:val="19"/>
        </w:numPr>
        <w:rPr>
          <w:rFonts w:ascii="Verdana" w:hAnsi="Verdana" w:cs="Arial"/>
          <w:sz w:val="18"/>
          <w:szCs w:val="18"/>
        </w:rPr>
      </w:pPr>
      <w:r w:rsidRPr="001C2924">
        <w:rPr>
          <w:rFonts w:ascii="Verdana" w:hAnsi="Verdana"/>
          <w:color w:val="000000"/>
          <w:sz w:val="18"/>
          <w:szCs w:val="18"/>
          <w:shd w:val="clear" w:color="auto" w:fill="FFFFFF"/>
        </w:rPr>
        <w:t>Reporting Bugs using Bugzilla and TFS</w:t>
      </w:r>
    </w:p>
    <w:p w:rsidR="00251193" w:rsidRPr="001C2924" w:rsidRDefault="00251193" w:rsidP="00251193">
      <w:pPr>
        <w:numPr>
          <w:ilvl w:val="0"/>
          <w:numId w:val="19"/>
        </w:numPr>
        <w:rPr>
          <w:rFonts w:ascii="Verdana" w:hAnsi="Verdana"/>
          <w:color w:val="000000"/>
          <w:sz w:val="18"/>
          <w:szCs w:val="18"/>
          <w:shd w:val="clear" w:color="auto" w:fill="FFFFFF"/>
        </w:rPr>
      </w:pPr>
      <w:r w:rsidRPr="001C2924">
        <w:rPr>
          <w:rFonts w:ascii="Verdana" w:hAnsi="Verdana"/>
          <w:color w:val="000000"/>
          <w:sz w:val="18"/>
          <w:szCs w:val="18"/>
          <w:shd w:val="clear" w:color="auto" w:fill="FFFFFF"/>
        </w:rPr>
        <w:t>Ability to handle a team of testers while working on multiple deliveries simultaneously.</w:t>
      </w:r>
    </w:p>
    <w:p w:rsidR="00251193" w:rsidRPr="001C2924" w:rsidRDefault="00251193" w:rsidP="00251193">
      <w:pPr>
        <w:numPr>
          <w:ilvl w:val="0"/>
          <w:numId w:val="19"/>
        </w:numPr>
        <w:rPr>
          <w:rFonts w:ascii="Verdana" w:hAnsi="Verdana"/>
          <w:color w:val="000000"/>
          <w:sz w:val="18"/>
          <w:szCs w:val="18"/>
          <w:shd w:val="clear" w:color="auto" w:fill="FFFFFF"/>
        </w:rPr>
      </w:pPr>
      <w:r w:rsidRPr="001C2924">
        <w:rPr>
          <w:rFonts w:ascii="Verdana" w:hAnsi="Verdana"/>
          <w:color w:val="000000"/>
          <w:sz w:val="18"/>
          <w:szCs w:val="18"/>
          <w:shd w:val="clear" w:color="auto" w:fill="FFFFFF"/>
        </w:rPr>
        <w:t>Preparing Test Scenarios &amp; Test Cases and performing</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Testing of the application</w:t>
      </w:r>
    </w:p>
    <w:p w:rsidR="00632EEB" w:rsidRPr="001C2924" w:rsidRDefault="00632EEB" w:rsidP="002A0813">
      <w:pPr>
        <w:jc w:val="both"/>
        <w:rPr>
          <w:rFonts w:ascii="Verdana" w:hAnsi="Verdana" w:cs="Arial"/>
          <w:b/>
          <w:bCs/>
          <w:sz w:val="18"/>
          <w:szCs w:val="18"/>
          <w:u w:val="single"/>
        </w:rPr>
      </w:pPr>
    </w:p>
    <w:p w:rsidR="004867EA" w:rsidRPr="001C2924" w:rsidRDefault="004867EA" w:rsidP="004867EA">
      <w:pPr>
        <w:jc w:val="both"/>
        <w:rPr>
          <w:rFonts w:ascii="Verdana" w:hAnsi="Verdana" w:cs="Arial"/>
          <w:b/>
          <w:bCs/>
          <w:sz w:val="18"/>
          <w:szCs w:val="18"/>
          <w:u w:val="single"/>
        </w:rPr>
      </w:pPr>
      <w:r w:rsidRPr="001C2924">
        <w:rPr>
          <w:rFonts w:ascii="Verdana" w:hAnsi="Verdana" w:cs="Arial"/>
          <w:b/>
          <w:bCs/>
          <w:sz w:val="18"/>
          <w:szCs w:val="18"/>
          <w:u w:val="single"/>
        </w:rPr>
        <w:t>Video Management System (VMS):</w:t>
      </w:r>
    </w:p>
    <w:p w:rsidR="00442EC2" w:rsidRPr="001C2924" w:rsidRDefault="00442EC2" w:rsidP="004867EA">
      <w:pPr>
        <w:jc w:val="both"/>
        <w:rPr>
          <w:rFonts w:ascii="Verdana" w:hAnsi="Verdana" w:cs="Arial"/>
          <w:b/>
          <w:bCs/>
          <w:sz w:val="18"/>
          <w:szCs w:val="18"/>
          <w:u w:val="single"/>
        </w:rPr>
      </w:pPr>
    </w:p>
    <w:p w:rsidR="00442EC2" w:rsidRPr="001C2924" w:rsidRDefault="00442EC2" w:rsidP="00442EC2">
      <w:pPr>
        <w:jc w:val="both"/>
        <w:rPr>
          <w:rFonts w:ascii="Verdana" w:hAnsi="Verdana" w:cs="Arial"/>
          <w:color w:val="000000"/>
          <w:sz w:val="18"/>
          <w:szCs w:val="18"/>
        </w:rPr>
      </w:pPr>
      <w:r w:rsidRPr="001C2924">
        <w:rPr>
          <w:rFonts w:ascii="Verdana" w:hAnsi="Verdana" w:cs="Arial"/>
          <w:b/>
          <w:bCs/>
          <w:color w:val="000000"/>
          <w:sz w:val="18"/>
          <w:szCs w:val="18"/>
        </w:rPr>
        <w:t xml:space="preserve">Client        :  </w:t>
      </w:r>
      <w:r w:rsidRPr="001C2924">
        <w:rPr>
          <w:rFonts w:ascii="Verdana" w:hAnsi="Verdana" w:cs="Arial"/>
          <w:color w:val="000000"/>
          <w:sz w:val="18"/>
          <w:szCs w:val="18"/>
        </w:rPr>
        <w:t>PCMAC</w:t>
      </w:r>
    </w:p>
    <w:p w:rsidR="00442EC2" w:rsidRDefault="00442EC2" w:rsidP="00442EC2">
      <w:pPr>
        <w:jc w:val="both"/>
        <w:rPr>
          <w:rFonts w:ascii="Verdana" w:hAnsi="Verdana" w:cs="Arial"/>
          <w:b/>
          <w:color w:val="000000"/>
          <w:sz w:val="18"/>
          <w:szCs w:val="18"/>
        </w:rPr>
      </w:pPr>
      <w:r w:rsidRPr="001C2924">
        <w:rPr>
          <w:rFonts w:ascii="Verdana" w:hAnsi="Verdana" w:cs="Arial"/>
          <w:b/>
          <w:color w:val="000000"/>
          <w:sz w:val="18"/>
          <w:szCs w:val="18"/>
        </w:rPr>
        <w:t xml:space="preserve">Domain     </w:t>
      </w:r>
      <w:r w:rsidRPr="001C2924">
        <w:rPr>
          <w:rFonts w:ascii="Verdana" w:hAnsi="Verdana" w:cs="Arial"/>
          <w:color w:val="000000"/>
          <w:sz w:val="18"/>
          <w:szCs w:val="18"/>
        </w:rPr>
        <w:t xml:space="preserve">: </w:t>
      </w:r>
      <w:r w:rsidRPr="001C2924">
        <w:rPr>
          <w:rFonts w:ascii="Verdana" w:hAnsi="Verdana" w:cs="Arial"/>
          <w:b/>
          <w:color w:val="000000"/>
          <w:sz w:val="18"/>
          <w:szCs w:val="18"/>
        </w:rPr>
        <w:t>Education</w:t>
      </w:r>
    </w:p>
    <w:p w:rsidR="00DD5DB8" w:rsidRPr="001C2924" w:rsidRDefault="00DD5DB8" w:rsidP="00442EC2">
      <w:pPr>
        <w:jc w:val="both"/>
        <w:rPr>
          <w:rFonts w:ascii="Verdana" w:hAnsi="Verdana" w:cs="Arial"/>
          <w:color w:val="000000"/>
          <w:sz w:val="18"/>
          <w:szCs w:val="18"/>
        </w:rPr>
      </w:pPr>
      <w:r>
        <w:rPr>
          <w:rFonts w:ascii="Verdana" w:hAnsi="Verdana" w:cs="Arial"/>
          <w:b/>
          <w:color w:val="000000"/>
          <w:sz w:val="18"/>
          <w:szCs w:val="18"/>
        </w:rPr>
        <w:t>Tools:          Selenium</w:t>
      </w:r>
    </w:p>
    <w:p w:rsidR="00442EC2" w:rsidRPr="001C2924" w:rsidRDefault="00442EC2" w:rsidP="00442EC2">
      <w:pPr>
        <w:jc w:val="both"/>
        <w:rPr>
          <w:rFonts w:ascii="Verdana" w:hAnsi="Verdana" w:cs="Arial"/>
          <w:color w:val="000000"/>
          <w:sz w:val="18"/>
          <w:szCs w:val="18"/>
        </w:rPr>
      </w:pPr>
      <w:r w:rsidRPr="001C2924">
        <w:rPr>
          <w:rFonts w:ascii="Verdana" w:hAnsi="Verdana" w:cs="Arial"/>
          <w:b/>
          <w:color w:val="000000"/>
          <w:sz w:val="18"/>
          <w:szCs w:val="18"/>
        </w:rPr>
        <w:t>Duration</w:t>
      </w:r>
      <w:r w:rsidRPr="001C2924">
        <w:rPr>
          <w:rFonts w:ascii="Verdana" w:hAnsi="Verdana" w:cs="Arial"/>
          <w:color w:val="000000"/>
          <w:sz w:val="18"/>
          <w:szCs w:val="18"/>
        </w:rPr>
        <w:t xml:space="preserve">   : August 2013 to till date</w:t>
      </w:r>
    </w:p>
    <w:p w:rsidR="00442EC2" w:rsidRPr="001C2924" w:rsidRDefault="00442EC2" w:rsidP="004867EA">
      <w:pPr>
        <w:jc w:val="both"/>
        <w:rPr>
          <w:rFonts w:ascii="Verdana" w:hAnsi="Verdana" w:cs="Arial"/>
          <w:b/>
          <w:bCs/>
          <w:sz w:val="18"/>
          <w:szCs w:val="18"/>
          <w:u w:val="single"/>
        </w:rPr>
      </w:pPr>
    </w:p>
    <w:p w:rsidR="004867EA" w:rsidRPr="001C2924" w:rsidRDefault="004867EA" w:rsidP="004867EA">
      <w:pPr>
        <w:jc w:val="both"/>
        <w:rPr>
          <w:rFonts w:ascii="Verdana" w:hAnsi="Verdana" w:cs="Arial"/>
          <w:b/>
          <w:bCs/>
          <w:sz w:val="18"/>
          <w:szCs w:val="18"/>
          <w:u w:val="single"/>
        </w:rPr>
      </w:pPr>
    </w:p>
    <w:p w:rsidR="004867EA" w:rsidRPr="001C2924" w:rsidRDefault="004867EA" w:rsidP="004867EA">
      <w:pPr>
        <w:rPr>
          <w:rFonts w:ascii="Verdana" w:hAnsi="Verdana"/>
          <w:b/>
          <w:snapToGrid w:val="0"/>
          <w:sz w:val="18"/>
          <w:szCs w:val="18"/>
          <w:lang w:val="en-AU"/>
        </w:rPr>
      </w:pPr>
      <w:r w:rsidRPr="001C2924">
        <w:rPr>
          <w:rFonts w:ascii="Verdana" w:hAnsi="Verdana"/>
          <w:b/>
          <w:snapToGrid w:val="0"/>
          <w:sz w:val="18"/>
          <w:szCs w:val="18"/>
          <w:lang w:val="en-AU"/>
        </w:rPr>
        <w:t xml:space="preserve">Description:  </w:t>
      </w:r>
    </w:p>
    <w:p w:rsidR="004867EA" w:rsidRPr="001C2924" w:rsidRDefault="004867EA" w:rsidP="00AA364A">
      <w:pPr>
        <w:jc w:val="both"/>
        <w:rPr>
          <w:rFonts w:ascii="Verdana" w:hAnsi="Verdana"/>
          <w:sz w:val="18"/>
          <w:szCs w:val="18"/>
        </w:rPr>
      </w:pPr>
      <w:r w:rsidRPr="001C2924">
        <w:rPr>
          <w:rFonts w:ascii="Verdana" w:hAnsi="Verdana"/>
          <w:sz w:val="18"/>
          <w:szCs w:val="18"/>
        </w:rPr>
        <w:t>Video Management System is your own dedicated video platform, minus the clutter and inappropriate content that plague other video platforms.</w:t>
      </w:r>
    </w:p>
    <w:p w:rsidR="004867EA" w:rsidRPr="001C2924" w:rsidRDefault="004867EA" w:rsidP="004867EA">
      <w:pPr>
        <w:ind w:firstLine="555"/>
        <w:jc w:val="both"/>
        <w:rPr>
          <w:rFonts w:ascii="Verdana" w:hAnsi="Verdana"/>
          <w:sz w:val="18"/>
          <w:szCs w:val="18"/>
        </w:rPr>
      </w:pPr>
    </w:p>
    <w:p w:rsidR="004867EA" w:rsidRPr="001C2924" w:rsidRDefault="004867EA" w:rsidP="004867EA">
      <w:pPr>
        <w:ind w:firstLine="555"/>
        <w:jc w:val="both"/>
        <w:rPr>
          <w:rFonts w:ascii="Verdana" w:hAnsi="Verdana"/>
          <w:sz w:val="18"/>
          <w:szCs w:val="18"/>
        </w:rPr>
      </w:pPr>
    </w:p>
    <w:p w:rsidR="004867EA" w:rsidRPr="001C2924" w:rsidRDefault="004867EA" w:rsidP="004867EA">
      <w:pPr>
        <w:ind w:firstLine="555"/>
        <w:jc w:val="both"/>
        <w:rPr>
          <w:rFonts w:ascii="Verdana" w:hAnsi="Verdana"/>
          <w:b/>
          <w:sz w:val="18"/>
          <w:szCs w:val="18"/>
        </w:rPr>
      </w:pPr>
      <w:r w:rsidRPr="001C2924">
        <w:rPr>
          <w:rFonts w:ascii="Verdana" w:hAnsi="Verdana"/>
          <w:b/>
          <w:sz w:val="18"/>
          <w:szCs w:val="18"/>
        </w:rPr>
        <w:t xml:space="preserve">Features: </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Smooth Streaming – no buffering</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Website layout consistent with the TV experience</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Consistent access from mobile devices</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Ability to relay video on TV using a streaming device</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Unlimited users</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Permission-based access</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Secure log-in</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Intuitive admin interface</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lastRenderedPageBreak/>
        <w:t>Encoding to play consistently on all popular devices</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 xml:space="preserve"> Social media integration</w:t>
      </w:r>
    </w:p>
    <w:p w:rsidR="004867EA" w:rsidRPr="001C2924" w:rsidRDefault="004867EA" w:rsidP="004867EA">
      <w:pPr>
        <w:numPr>
          <w:ilvl w:val="0"/>
          <w:numId w:val="22"/>
        </w:numPr>
        <w:jc w:val="both"/>
        <w:rPr>
          <w:rFonts w:ascii="Verdana" w:hAnsi="Verdana"/>
          <w:sz w:val="18"/>
          <w:szCs w:val="18"/>
        </w:rPr>
      </w:pPr>
      <w:r w:rsidRPr="001C2924">
        <w:rPr>
          <w:rFonts w:ascii="Verdana" w:hAnsi="Verdana"/>
          <w:sz w:val="18"/>
          <w:szCs w:val="18"/>
        </w:rPr>
        <w:t xml:space="preserve"> Sharing with others</w:t>
      </w:r>
    </w:p>
    <w:p w:rsidR="004867EA" w:rsidRPr="001C2924" w:rsidRDefault="004867EA" w:rsidP="004867EA">
      <w:pPr>
        <w:ind w:left="990"/>
        <w:jc w:val="both"/>
        <w:rPr>
          <w:rFonts w:ascii="Verdana" w:hAnsi="Verdana"/>
          <w:sz w:val="18"/>
          <w:szCs w:val="18"/>
        </w:rPr>
      </w:pPr>
    </w:p>
    <w:p w:rsidR="004867EA" w:rsidRPr="001C2924" w:rsidRDefault="004867EA" w:rsidP="004867EA">
      <w:pPr>
        <w:ind w:firstLine="555"/>
        <w:jc w:val="both"/>
        <w:rPr>
          <w:rFonts w:ascii="Verdana" w:hAnsi="Verdana"/>
          <w:b/>
          <w:sz w:val="18"/>
          <w:szCs w:val="18"/>
        </w:rPr>
      </w:pPr>
      <w:r w:rsidRPr="001C2924">
        <w:rPr>
          <w:rFonts w:ascii="Verdana" w:hAnsi="Verdana"/>
          <w:b/>
          <w:sz w:val="18"/>
          <w:szCs w:val="18"/>
        </w:rPr>
        <w:t>Functionalities: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Your own private online TV network with your dedicated URL and branding</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Live, Broadcast and on-Demand video and audio</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Auto archiving of live video</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Private viewing of videos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Ability to create unlimited channels, categories and channel groupings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Ability to add large videos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Automatic encoding of videos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User and permission management</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Ability to associate documents and other media to videos</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Advertising</w:t>
      </w:r>
    </w:p>
    <w:p w:rsidR="004867EA" w:rsidRPr="001C2924" w:rsidRDefault="004867EA" w:rsidP="004867EA">
      <w:pPr>
        <w:numPr>
          <w:ilvl w:val="0"/>
          <w:numId w:val="23"/>
        </w:numPr>
        <w:jc w:val="both"/>
        <w:rPr>
          <w:rFonts w:ascii="Verdana" w:hAnsi="Verdana"/>
          <w:sz w:val="18"/>
          <w:szCs w:val="18"/>
        </w:rPr>
      </w:pPr>
      <w:r w:rsidRPr="001C2924">
        <w:rPr>
          <w:rFonts w:ascii="Verdana" w:hAnsi="Verdana"/>
          <w:sz w:val="18"/>
          <w:szCs w:val="18"/>
        </w:rPr>
        <w:t>Usage stats</w:t>
      </w:r>
    </w:p>
    <w:p w:rsidR="004867EA" w:rsidRPr="001C2924" w:rsidRDefault="004867EA" w:rsidP="004867EA">
      <w:pPr>
        <w:ind w:left="915"/>
        <w:jc w:val="both"/>
        <w:rPr>
          <w:rFonts w:ascii="Verdana" w:hAnsi="Verdana"/>
          <w:sz w:val="18"/>
          <w:szCs w:val="18"/>
        </w:rPr>
      </w:pPr>
    </w:p>
    <w:p w:rsidR="004867EA" w:rsidRPr="001C2924" w:rsidRDefault="004867EA" w:rsidP="004867EA">
      <w:pPr>
        <w:rPr>
          <w:rFonts w:ascii="Verdana" w:hAnsi="Verdana"/>
          <w:b/>
          <w:sz w:val="18"/>
          <w:szCs w:val="18"/>
        </w:rPr>
      </w:pPr>
      <w:r w:rsidRPr="001C2924">
        <w:rPr>
          <w:rFonts w:ascii="Verdana" w:hAnsi="Verdana" w:cs="Arial"/>
          <w:b/>
          <w:sz w:val="18"/>
          <w:szCs w:val="18"/>
        </w:rPr>
        <w:t>Responsibilities:</w:t>
      </w:r>
    </w:p>
    <w:p w:rsidR="004867EA" w:rsidRPr="001C2924" w:rsidRDefault="004867EA" w:rsidP="004867EA">
      <w:pPr>
        <w:numPr>
          <w:ilvl w:val="0"/>
          <w:numId w:val="19"/>
        </w:numPr>
        <w:rPr>
          <w:rFonts w:ascii="Verdana" w:hAnsi="Verdana" w:cs="Arial"/>
          <w:sz w:val="18"/>
          <w:szCs w:val="18"/>
        </w:rPr>
      </w:pPr>
      <w:r w:rsidRPr="001C2924">
        <w:rPr>
          <w:rFonts w:ascii="Verdana" w:hAnsi="Verdana" w:cs="Arial"/>
          <w:sz w:val="18"/>
          <w:szCs w:val="18"/>
        </w:rPr>
        <w:t>Understanding and analyzing the requirements.</w:t>
      </w:r>
    </w:p>
    <w:p w:rsidR="004867EA" w:rsidRPr="001C2924" w:rsidRDefault="004867EA" w:rsidP="004867EA">
      <w:pPr>
        <w:numPr>
          <w:ilvl w:val="0"/>
          <w:numId w:val="19"/>
        </w:numPr>
        <w:rPr>
          <w:rFonts w:ascii="Verdana" w:hAnsi="Verdana" w:cs="Arial"/>
          <w:sz w:val="18"/>
          <w:szCs w:val="18"/>
        </w:rPr>
      </w:pPr>
      <w:r w:rsidRPr="001C2924">
        <w:rPr>
          <w:rFonts w:ascii="Verdana" w:hAnsi="Verdana" w:cs="Arial"/>
          <w:sz w:val="18"/>
          <w:szCs w:val="18"/>
        </w:rPr>
        <w:t>Authoring the test cases.</w:t>
      </w:r>
    </w:p>
    <w:p w:rsidR="004867EA" w:rsidRPr="001C2924" w:rsidRDefault="004867EA" w:rsidP="004867EA">
      <w:pPr>
        <w:numPr>
          <w:ilvl w:val="0"/>
          <w:numId w:val="19"/>
        </w:numPr>
        <w:rPr>
          <w:rFonts w:ascii="Verdana" w:hAnsi="Verdana" w:cs="Arial"/>
          <w:sz w:val="18"/>
          <w:szCs w:val="18"/>
        </w:rPr>
      </w:pPr>
      <w:r w:rsidRPr="001C2924">
        <w:rPr>
          <w:rFonts w:ascii="Verdana" w:hAnsi="Verdana"/>
          <w:color w:val="000000"/>
          <w:sz w:val="18"/>
          <w:szCs w:val="18"/>
          <w:shd w:val="clear" w:color="auto" w:fill="FFFFFF"/>
        </w:rPr>
        <w:t>Extensive experience using</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testing to troubleshoot systems integration, GUI, Compatibility, User Acceptance Testing</w:t>
      </w:r>
      <w:r w:rsidR="00DF51DA">
        <w:rPr>
          <w:rFonts w:ascii="Verdana" w:hAnsi="Verdana"/>
          <w:color w:val="000000"/>
          <w:sz w:val="18"/>
          <w:szCs w:val="18"/>
          <w:shd w:val="clear" w:color="auto" w:fill="FFFFFF"/>
        </w:rPr>
        <w:t xml:space="preserve"> (UAT), functionality </w:t>
      </w:r>
      <w:r w:rsidRPr="001C2924">
        <w:rPr>
          <w:rFonts w:ascii="Verdana" w:hAnsi="Verdana"/>
          <w:color w:val="000000"/>
          <w:sz w:val="18"/>
          <w:szCs w:val="18"/>
          <w:shd w:val="clear" w:color="auto" w:fill="FFFFFF"/>
        </w:rPr>
        <w:t>and regression testing.</w:t>
      </w:r>
    </w:p>
    <w:p w:rsidR="004867EA" w:rsidRPr="001C2924" w:rsidRDefault="004867EA" w:rsidP="004867EA">
      <w:pPr>
        <w:numPr>
          <w:ilvl w:val="0"/>
          <w:numId w:val="19"/>
        </w:numPr>
        <w:rPr>
          <w:rFonts w:ascii="Verdana" w:hAnsi="Verdana" w:cs="Arial"/>
          <w:sz w:val="18"/>
          <w:szCs w:val="18"/>
        </w:rPr>
      </w:pPr>
      <w:r w:rsidRPr="001C2924">
        <w:rPr>
          <w:rFonts w:ascii="Verdana" w:hAnsi="Verdana"/>
          <w:color w:val="000000"/>
          <w:sz w:val="18"/>
          <w:szCs w:val="18"/>
          <w:shd w:val="clear" w:color="auto" w:fill="FFFFFF"/>
        </w:rPr>
        <w:t>Manually create, develop and executed Test Cases</w:t>
      </w:r>
    </w:p>
    <w:p w:rsidR="004867EA" w:rsidRPr="001C2924" w:rsidRDefault="004867EA" w:rsidP="004867EA">
      <w:pPr>
        <w:numPr>
          <w:ilvl w:val="0"/>
          <w:numId w:val="19"/>
        </w:numPr>
        <w:rPr>
          <w:rFonts w:ascii="Verdana" w:hAnsi="Verdana" w:cs="Arial"/>
          <w:sz w:val="18"/>
          <w:szCs w:val="18"/>
        </w:rPr>
      </w:pPr>
      <w:r w:rsidRPr="001C2924">
        <w:rPr>
          <w:rFonts w:ascii="Verdana" w:hAnsi="Verdana"/>
          <w:color w:val="000000"/>
          <w:sz w:val="18"/>
          <w:szCs w:val="18"/>
          <w:shd w:val="clear" w:color="auto" w:fill="FFFFFF"/>
        </w:rPr>
        <w:t>Responsible for preparing User</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Manuals</w:t>
      </w:r>
    </w:p>
    <w:p w:rsidR="004867EA" w:rsidRPr="001C2924" w:rsidRDefault="004867EA" w:rsidP="004867EA">
      <w:pPr>
        <w:numPr>
          <w:ilvl w:val="0"/>
          <w:numId w:val="19"/>
        </w:numPr>
        <w:rPr>
          <w:rFonts w:ascii="Verdana" w:hAnsi="Verdana" w:cs="Arial"/>
          <w:sz w:val="18"/>
          <w:szCs w:val="18"/>
        </w:rPr>
      </w:pPr>
      <w:r w:rsidRPr="001C2924">
        <w:rPr>
          <w:rFonts w:ascii="Verdana" w:hAnsi="Verdana"/>
          <w:color w:val="000000"/>
          <w:sz w:val="18"/>
          <w:szCs w:val="18"/>
          <w:shd w:val="clear" w:color="auto" w:fill="FFFFFF"/>
        </w:rPr>
        <w:t>Reporting Bugs using Bugzilla and TFS</w:t>
      </w:r>
    </w:p>
    <w:p w:rsidR="004867EA" w:rsidRPr="001C2924" w:rsidRDefault="004867EA" w:rsidP="004867EA">
      <w:pPr>
        <w:numPr>
          <w:ilvl w:val="0"/>
          <w:numId w:val="19"/>
        </w:numPr>
        <w:rPr>
          <w:rFonts w:ascii="Verdana" w:hAnsi="Verdana"/>
          <w:color w:val="000000"/>
          <w:sz w:val="18"/>
          <w:szCs w:val="18"/>
          <w:shd w:val="clear" w:color="auto" w:fill="FFFFFF"/>
        </w:rPr>
      </w:pPr>
      <w:r w:rsidRPr="001C2924">
        <w:rPr>
          <w:rFonts w:ascii="Verdana" w:hAnsi="Verdana"/>
          <w:color w:val="000000"/>
          <w:sz w:val="18"/>
          <w:szCs w:val="18"/>
          <w:shd w:val="clear" w:color="auto" w:fill="FFFFFF"/>
        </w:rPr>
        <w:t>Ability to handle a team of testers while working on multiple deliveries simultaneously.</w:t>
      </w:r>
    </w:p>
    <w:p w:rsidR="004867EA" w:rsidRPr="001C2924" w:rsidRDefault="004867EA" w:rsidP="004867EA">
      <w:pPr>
        <w:numPr>
          <w:ilvl w:val="0"/>
          <w:numId w:val="19"/>
        </w:numPr>
        <w:rPr>
          <w:rFonts w:ascii="Verdana" w:hAnsi="Verdana"/>
          <w:color w:val="000000"/>
          <w:sz w:val="18"/>
          <w:szCs w:val="18"/>
          <w:shd w:val="clear" w:color="auto" w:fill="FFFFFF"/>
        </w:rPr>
      </w:pPr>
      <w:r w:rsidRPr="001C2924">
        <w:rPr>
          <w:rFonts w:ascii="Verdana" w:hAnsi="Verdana"/>
          <w:color w:val="000000"/>
          <w:sz w:val="18"/>
          <w:szCs w:val="18"/>
          <w:shd w:val="clear" w:color="auto" w:fill="FFFFFF"/>
        </w:rPr>
        <w:t>Preparing Test Scenarios &amp; Test Cases and performing</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Manual</w:t>
      </w:r>
      <w:r w:rsidRPr="001C2924">
        <w:rPr>
          <w:rStyle w:val="apple-converted-space"/>
          <w:rFonts w:ascii="Verdana" w:hAnsi="Verdana"/>
          <w:color w:val="000000"/>
          <w:sz w:val="18"/>
          <w:szCs w:val="18"/>
          <w:shd w:val="clear" w:color="auto" w:fill="FFFFFF"/>
        </w:rPr>
        <w:t> </w:t>
      </w:r>
      <w:r w:rsidRPr="001C2924">
        <w:rPr>
          <w:rFonts w:ascii="Verdana" w:hAnsi="Verdana"/>
          <w:color w:val="000000"/>
          <w:sz w:val="18"/>
          <w:szCs w:val="18"/>
          <w:shd w:val="clear" w:color="auto" w:fill="FFFFFF"/>
        </w:rPr>
        <w:t>Testing of the application</w:t>
      </w:r>
    </w:p>
    <w:p w:rsidR="004867EA" w:rsidRPr="001C2924" w:rsidRDefault="004867EA" w:rsidP="004867EA">
      <w:pPr>
        <w:jc w:val="both"/>
        <w:rPr>
          <w:rFonts w:ascii="Verdana" w:hAnsi="Verdana" w:cs="Arial"/>
          <w:b/>
          <w:bCs/>
          <w:sz w:val="18"/>
          <w:szCs w:val="18"/>
          <w:u w:val="single"/>
        </w:rPr>
      </w:pPr>
    </w:p>
    <w:p w:rsidR="00281FC6" w:rsidRPr="001C2924" w:rsidRDefault="00281FC6" w:rsidP="00281FC6">
      <w:pPr>
        <w:jc w:val="both"/>
        <w:rPr>
          <w:rFonts w:ascii="Verdana" w:hAnsi="Verdana" w:cs="Arial"/>
          <w:b/>
          <w:bCs/>
          <w:color w:val="0078C1"/>
          <w:sz w:val="18"/>
          <w:szCs w:val="18"/>
          <w:u w:val="single"/>
        </w:rPr>
      </w:pPr>
    </w:p>
    <w:p w:rsidR="00281FC6" w:rsidRPr="001C2924" w:rsidRDefault="00281FC6" w:rsidP="00281FC6">
      <w:pPr>
        <w:jc w:val="both"/>
        <w:rPr>
          <w:rFonts w:ascii="Verdana" w:hAnsi="Verdana" w:cs="Arial"/>
          <w:b/>
          <w:bCs/>
          <w:sz w:val="18"/>
          <w:szCs w:val="18"/>
          <w:u w:val="single"/>
        </w:rPr>
      </w:pPr>
      <w:r w:rsidRPr="001C2924">
        <w:rPr>
          <w:rFonts w:ascii="Verdana" w:hAnsi="Verdana" w:cs="Arial"/>
          <w:b/>
          <w:bCs/>
          <w:sz w:val="18"/>
          <w:szCs w:val="18"/>
          <w:u w:val="single"/>
        </w:rPr>
        <w:t>WORKBRAIN:</w:t>
      </w:r>
    </w:p>
    <w:p w:rsidR="00281FC6" w:rsidRPr="001C2924" w:rsidRDefault="00281FC6" w:rsidP="00281FC6">
      <w:pPr>
        <w:jc w:val="both"/>
        <w:rPr>
          <w:rFonts w:ascii="Verdana" w:hAnsi="Verdana" w:cs="Arial"/>
          <w:b/>
          <w:bCs/>
          <w:color w:val="000000"/>
          <w:sz w:val="18"/>
          <w:szCs w:val="18"/>
        </w:rPr>
      </w:pPr>
    </w:p>
    <w:p w:rsidR="00281FC6" w:rsidRPr="001C2924" w:rsidRDefault="00281FC6" w:rsidP="00281FC6">
      <w:pPr>
        <w:jc w:val="both"/>
        <w:rPr>
          <w:rFonts w:ascii="Verdana" w:hAnsi="Verdana" w:cs="Arial"/>
          <w:color w:val="000000"/>
          <w:sz w:val="18"/>
          <w:szCs w:val="18"/>
        </w:rPr>
      </w:pPr>
      <w:r w:rsidRPr="001C2924">
        <w:rPr>
          <w:rFonts w:ascii="Verdana" w:hAnsi="Verdana" w:cs="Arial"/>
          <w:b/>
          <w:bCs/>
          <w:color w:val="000000"/>
          <w:sz w:val="18"/>
          <w:szCs w:val="18"/>
        </w:rPr>
        <w:t xml:space="preserve">Client        :  </w:t>
      </w:r>
      <w:r w:rsidRPr="001C2924">
        <w:rPr>
          <w:rFonts w:ascii="Verdana" w:hAnsi="Verdana" w:cs="Arial"/>
          <w:color w:val="000000"/>
          <w:sz w:val="18"/>
          <w:szCs w:val="18"/>
        </w:rPr>
        <w:t>Safeway</w:t>
      </w:r>
    </w:p>
    <w:p w:rsidR="00281FC6" w:rsidRPr="001C2924" w:rsidRDefault="00281FC6" w:rsidP="00281FC6">
      <w:pPr>
        <w:jc w:val="both"/>
        <w:rPr>
          <w:rFonts w:ascii="Verdana" w:hAnsi="Verdana" w:cs="Arial"/>
          <w:color w:val="000000"/>
          <w:sz w:val="18"/>
          <w:szCs w:val="18"/>
        </w:rPr>
      </w:pPr>
      <w:r w:rsidRPr="001C2924">
        <w:rPr>
          <w:rFonts w:ascii="Verdana" w:hAnsi="Verdana" w:cs="Arial"/>
          <w:b/>
          <w:color w:val="000000"/>
          <w:sz w:val="18"/>
          <w:szCs w:val="18"/>
        </w:rPr>
        <w:t>Domain</w:t>
      </w:r>
      <w:r w:rsidRPr="001C2924">
        <w:rPr>
          <w:rFonts w:ascii="Verdana" w:hAnsi="Verdana" w:cs="Arial"/>
          <w:color w:val="000000"/>
          <w:sz w:val="18"/>
          <w:szCs w:val="18"/>
        </w:rPr>
        <w:t xml:space="preserve">: </w:t>
      </w:r>
      <w:r w:rsidRPr="001C2924">
        <w:rPr>
          <w:rFonts w:ascii="Verdana" w:hAnsi="Verdana" w:cs="Arial"/>
          <w:b/>
          <w:color w:val="000000"/>
          <w:sz w:val="18"/>
          <w:szCs w:val="18"/>
        </w:rPr>
        <w:t>Retail</w:t>
      </w:r>
      <w:r w:rsidRPr="001C2924">
        <w:rPr>
          <w:rFonts w:ascii="Verdana" w:hAnsi="Verdana" w:cs="Arial"/>
          <w:color w:val="000000"/>
          <w:sz w:val="18"/>
          <w:szCs w:val="18"/>
        </w:rPr>
        <w:t xml:space="preserve"> (Time and </w:t>
      </w:r>
      <w:r w:rsidRPr="001C2924">
        <w:rPr>
          <w:rFonts w:ascii="Verdana" w:hAnsi="Verdana" w:cs="Arial"/>
          <w:sz w:val="18"/>
          <w:szCs w:val="18"/>
        </w:rPr>
        <w:t>Attendance</w:t>
      </w:r>
      <w:r w:rsidRPr="001C2924">
        <w:rPr>
          <w:rFonts w:ascii="Verdana" w:hAnsi="Verdana" w:cs="Arial"/>
          <w:color w:val="000000"/>
          <w:sz w:val="18"/>
          <w:szCs w:val="18"/>
        </w:rPr>
        <w:t>)</w:t>
      </w:r>
    </w:p>
    <w:p w:rsidR="00BA151D" w:rsidRPr="001C2924" w:rsidRDefault="00BA151D" w:rsidP="00281FC6">
      <w:pPr>
        <w:jc w:val="both"/>
        <w:rPr>
          <w:rFonts w:ascii="Verdana" w:hAnsi="Verdana" w:cs="Arial"/>
          <w:color w:val="000000"/>
          <w:sz w:val="18"/>
          <w:szCs w:val="18"/>
        </w:rPr>
      </w:pPr>
      <w:r w:rsidRPr="001C2924">
        <w:rPr>
          <w:rFonts w:ascii="Verdana" w:hAnsi="Verdana" w:cs="Arial"/>
          <w:b/>
          <w:color w:val="000000"/>
          <w:sz w:val="18"/>
          <w:szCs w:val="18"/>
        </w:rPr>
        <w:t>Duration</w:t>
      </w:r>
      <w:r w:rsidRPr="001C2924">
        <w:rPr>
          <w:rFonts w:ascii="Verdana" w:hAnsi="Verdana" w:cs="Arial"/>
          <w:color w:val="000000"/>
          <w:sz w:val="18"/>
          <w:szCs w:val="18"/>
        </w:rPr>
        <w:t xml:space="preserve">   : Sep</w:t>
      </w:r>
      <w:r w:rsidR="00F24130" w:rsidRPr="001C2924">
        <w:rPr>
          <w:rFonts w:ascii="Verdana" w:hAnsi="Verdana" w:cs="Arial"/>
          <w:color w:val="000000"/>
          <w:sz w:val="18"/>
          <w:szCs w:val="18"/>
        </w:rPr>
        <w:t>tember</w:t>
      </w:r>
      <w:r w:rsidR="00327EFB">
        <w:rPr>
          <w:rFonts w:ascii="Verdana" w:hAnsi="Verdana" w:cs="Arial"/>
          <w:color w:val="000000"/>
          <w:sz w:val="18"/>
          <w:szCs w:val="18"/>
        </w:rPr>
        <w:t xml:space="preserve"> (2011) to May 2013</w:t>
      </w:r>
    </w:p>
    <w:p w:rsidR="00752F51" w:rsidRPr="001C2924" w:rsidRDefault="00752F51" w:rsidP="00281FC6">
      <w:pPr>
        <w:jc w:val="both"/>
        <w:rPr>
          <w:rFonts w:ascii="Verdana" w:hAnsi="Verdana" w:cs="Arial"/>
          <w:color w:val="000000"/>
          <w:sz w:val="18"/>
          <w:szCs w:val="18"/>
        </w:rPr>
      </w:pPr>
    </w:p>
    <w:p w:rsidR="00281FC6" w:rsidRPr="001C2924" w:rsidRDefault="00281FC6" w:rsidP="00281FC6">
      <w:pPr>
        <w:autoSpaceDE w:val="0"/>
        <w:autoSpaceDN w:val="0"/>
        <w:adjustRightInd w:val="0"/>
        <w:jc w:val="both"/>
        <w:rPr>
          <w:rFonts w:ascii="Verdana" w:hAnsi="Verdana" w:cs="Arial"/>
          <w:sz w:val="18"/>
          <w:szCs w:val="18"/>
        </w:rPr>
      </w:pPr>
      <w:r w:rsidRPr="001C2924">
        <w:rPr>
          <w:rFonts w:ascii="Verdana" w:hAnsi="Verdana" w:cs="Arial"/>
          <w:sz w:val="18"/>
          <w:szCs w:val="18"/>
        </w:rPr>
        <w:t xml:space="preserve">Work brain’s Time and Attendance workforce solution helps large, distributed organizations accurately calculate gross payroll and comply with complex regulations. Organizations from varying verticals use the powerful web-based solution to reduce their gross payroll expenses by 1 - 6 percent. </w:t>
      </w:r>
    </w:p>
    <w:p w:rsidR="00281FC6" w:rsidRPr="001C2924" w:rsidRDefault="00281FC6" w:rsidP="00281FC6">
      <w:pPr>
        <w:autoSpaceDE w:val="0"/>
        <w:autoSpaceDN w:val="0"/>
        <w:adjustRightInd w:val="0"/>
        <w:jc w:val="both"/>
        <w:rPr>
          <w:rFonts w:ascii="Verdana" w:hAnsi="Verdana" w:cs="Arial"/>
          <w:sz w:val="18"/>
          <w:szCs w:val="18"/>
        </w:rPr>
      </w:pPr>
      <w:r w:rsidRPr="001C2924">
        <w:rPr>
          <w:rFonts w:ascii="Verdana" w:hAnsi="Verdana" w:cs="Arial"/>
          <w:sz w:val="18"/>
          <w:szCs w:val="18"/>
        </w:rPr>
        <w:t>Work brain Time and Attendance Automates 100% of pay rules to ensure accuracy, Handles pay and work rules without customization, and Centralizes gross pay calculation for the entire enterprise in a single instance.</w:t>
      </w:r>
    </w:p>
    <w:p w:rsidR="00281FC6" w:rsidRPr="001C2924" w:rsidRDefault="00281FC6" w:rsidP="00281FC6">
      <w:pPr>
        <w:jc w:val="both"/>
        <w:rPr>
          <w:rFonts w:ascii="Verdana" w:hAnsi="Verdana" w:cs="Arial"/>
          <w:b/>
          <w:bCs/>
          <w:color w:val="0D0D0D"/>
          <w:sz w:val="18"/>
          <w:szCs w:val="18"/>
        </w:rPr>
      </w:pPr>
    </w:p>
    <w:p w:rsidR="00281FC6" w:rsidRPr="001C2924" w:rsidRDefault="00281FC6" w:rsidP="00281FC6">
      <w:pPr>
        <w:jc w:val="both"/>
        <w:rPr>
          <w:rFonts w:ascii="Verdana" w:hAnsi="Verdana" w:cs="Arial"/>
          <w:sz w:val="18"/>
          <w:szCs w:val="18"/>
        </w:rPr>
      </w:pPr>
      <w:r w:rsidRPr="001C2924">
        <w:rPr>
          <w:rFonts w:ascii="Verdana" w:hAnsi="Verdana" w:cs="Arial"/>
          <w:b/>
          <w:bCs/>
          <w:color w:val="0D0D0D"/>
          <w:sz w:val="18"/>
          <w:szCs w:val="18"/>
        </w:rPr>
        <w:t xml:space="preserve">Tools Used: </w:t>
      </w:r>
      <w:r w:rsidR="00906B73" w:rsidRPr="001C2924">
        <w:rPr>
          <w:rFonts w:ascii="Verdana" w:hAnsi="Verdana" w:cs="Arial"/>
          <w:color w:val="0D0D0D"/>
          <w:sz w:val="18"/>
          <w:szCs w:val="18"/>
        </w:rPr>
        <w:t>Share IT</w:t>
      </w:r>
      <w:r w:rsidRPr="001C2924">
        <w:rPr>
          <w:rFonts w:ascii="Verdana" w:hAnsi="Verdana" w:cs="Arial"/>
          <w:color w:val="0D0D0D"/>
          <w:sz w:val="18"/>
          <w:szCs w:val="18"/>
        </w:rPr>
        <w:t xml:space="preserve"> and ElemenTool.</w:t>
      </w:r>
    </w:p>
    <w:p w:rsidR="00281FC6" w:rsidRPr="001C2924" w:rsidRDefault="00281FC6" w:rsidP="00281FC6">
      <w:pPr>
        <w:jc w:val="both"/>
        <w:rPr>
          <w:rFonts w:ascii="Verdana" w:hAnsi="Verdana" w:cs="Arial"/>
          <w:b/>
          <w:sz w:val="18"/>
          <w:szCs w:val="18"/>
        </w:rPr>
      </w:pPr>
    </w:p>
    <w:p w:rsidR="00281FC6" w:rsidRPr="001C2924" w:rsidRDefault="00281FC6" w:rsidP="00281FC6">
      <w:pPr>
        <w:jc w:val="both"/>
        <w:rPr>
          <w:rFonts w:ascii="Verdana" w:hAnsi="Verdana" w:cs="Arial"/>
          <w:sz w:val="18"/>
          <w:szCs w:val="18"/>
        </w:rPr>
      </w:pPr>
      <w:r w:rsidRPr="001C2924">
        <w:rPr>
          <w:rFonts w:ascii="Verdana" w:hAnsi="Verdana" w:cs="Arial"/>
          <w:b/>
          <w:sz w:val="18"/>
          <w:szCs w:val="18"/>
        </w:rPr>
        <w:t>Responsibilities:</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Perform ambiguity testing on Requirements.</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Prepare ambiguity and clarification report and deliver to the client.</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Author the Test cases from the Requirements provided by the client.</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Prepared the Test data sheet for the authored test cases.</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Scrubbing the Test cases for Test Automation.</w:t>
      </w:r>
    </w:p>
    <w:p w:rsidR="00281FC6" w:rsidRPr="001C2924" w:rsidRDefault="00281FC6" w:rsidP="00281FC6">
      <w:pPr>
        <w:numPr>
          <w:ilvl w:val="1"/>
          <w:numId w:val="14"/>
        </w:numPr>
        <w:rPr>
          <w:rFonts w:ascii="Verdana" w:hAnsi="Verdana" w:cs="Arial"/>
          <w:sz w:val="18"/>
          <w:szCs w:val="18"/>
        </w:rPr>
      </w:pPr>
      <w:r w:rsidRPr="001C2924">
        <w:rPr>
          <w:rFonts w:ascii="Verdana" w:hAnsi="Verdana" w:cs="Arial"/>
          <w:sz w:val="18"/>
          <w:szCs w:val="18"/>
        </w:rPr>
        <w:t xml:space="preserve">Execute Test cases </w:t>
      </w:r>
    </w:p>
    <w:p w:rsidR="00281FC6" w:rsidRPr="001C2924" w:rsidRDefault="00281FC6" w:rsidP="00281FC6">
      <w:pPr>
        <w:autoSpaceDE w:val="0"/>
        <w:autoSpaceDN w:val="0"/>
        <w:adjustRightInd w:val="0"/>
        <w:ind w:left="720"/>
        <w:rPr>
          <w:rFonts w:ascii="Verdana" w:hAnsi="Verdana" w:cs="Arial"/>
          <w:sz w:val="18"/>
          <w:szCs w:val="18"/>
        </w:rPr>
      </w:pPr>
      <w:r w:rsidRPr="001C2924">
        <w:rPr>
          <w:rFonts w:ascii="Verdana" w:hAnsi="Verdana" w:cs="Arial"/>
          <w:sz w:val="18"/>
          <w:szCs w:val="18"/>
        </w:rPr>
        <w:t>Reporting and Tracking of bugs using ElemenTool till closure</w:t>
      </w:r>
    </w:p>
    <w:p w:rsidR="00281FC6" w:rsidRPr="001C2924" w:rsidRDefault="00281FC6" w:rsidP="00281FC6">
      <w:pPr>
        <w:rPr>
          <w:rFonts w:ascii="Verdana" w:hAnsi="Verdana" w:cs="Arial"/>
          <w:b/>
          <w:sz w:val="18"/>
          <w:szCs w:val="18"/>
        </w:rPr>
      </w:pPr>
    </w:p>
    <w:p w:rsidR="001C6325" w:rsidRPr="001C2924" w:rsidRDefault="00281FC6" w:rsidP="00281FC6">
      <w:pPr>
        <w:rPr>
          <w:rFonts w:ascii="Verdana" w:hAnsi="Verdana" w:cs="Arial"/>
          <w:b/>
          <w:sz w:val="18"/>
          <w:szCs w:val="18"/>
        </w:rPr>
      </w:pPr>
      <w:r w:rsidRPr="001C2924">
        <w:rPr>
          <w:rFonts w:ascii="Verdana" w:hAnsi="Verdana" w:cs="Arial"/>
          <w:b/>
          <w:sz w:val="18"/>
          <w:szCs w:val="18"/>
        </w:rPr>
        <w:t>SQA Coordinator Responsibilities:</w:t>
      </w:r>
    </w:p>
    <w:p w:rsidR="00281FC6" w:rsidRPr="001C2924" w:rsidRDefault="00281FC6" w:rsidP="00281FC6">
      <w:pPr>
        <w:numPr>
          <w:ilvl w:val="0"/>
          <w:numId w:val="15"/>
        </w:numPr>
        <w:rPr>
          <w:rFonts w:ascii="Verdana" w:hAnsi="Verdana" w:cs="Arial"/>
          <w:sz w:val="18"/>
          <w:szCs w:val="18"/>
        </w:rPr>
      </w:pPr>
      <w:r w:rsidRPr="001C2924">
        <w:rPr>
          <w:rFonts w:ascii="Verdana" w:hAnsi="Verdana" w:cs="Arial"/>
          <w:sz w:val="18"/>
          <w:szCs w:val="18"/>
        </w:rPr>
        <w:t>Assure compliance to the project defined software process</w:t>
      </w:r>
    </w:p>
    <w:p w:rsidR="00281FC6" w:rsidRPr="001C2924" w:rsidRDefault="00281FC6" w:rsidP="00281FC6">
      <w:pPr>
        <w:numPr>
          <w:ilvl w:val="0"/>
          <w:numId w:val="15"/>
        </w:numPr>
        <w:rPr>
          <w:rFonts w:ascii="Verdana" w:hAnsi="Verdana" w:cs="Arial"/>
          <w:sz w:val="18"/>
          <w:szCs w:val="18"/>
        </w:rPr>
      </w:pPr>
      <w:r w:rsidRPr="001C2924">
        <w:rPr>
          <w:rFonts w:ascii="Verdana" w:hAnsi="Verdana" w:cs="Arial"/>
          <w:sz w:val="18"/>
          <w:szCs w:val="18"/>
        </w:rPr>
        <w:t>Evaluate the project defined process on a periodic basis to identify improvements</w:t>
      </w:r>
    </w:p>
    <w:p w:rsidR="00281FC6" w:rsidRPr="001C2924" w:rsidRDefault="00281FC6" w:rsidP="00281FC6">
      <w:pPr>
        <w:numPr>
          <w:ilvl w:val="0"/>
          <w:numId w:val="15"/>
        </w:numPr>
        <w:rPr>
          <w:rFonts w:ascii="Verdana" w:hAnsi="Verdana" w:cs="Arial"/>
          <w:sz w:val="18"/>
          <w:szCs w:val="18"/>
        </w:rPr>
      </w:pPr>
      <w:r w:rsidRPr="001C2924">
        <w:rPr>
          <w:rFonts w:ascii="Verdana" w:hAnsi="Verdana" w:cs="Arial"/>
          <w:sz w:val="18"/>
          <w:szCs w:val="18"/>
        </w:rPr>
        <w:t>Escalate implementation concerns to the process consultant to identify a work around / solution</w:t>
      </w:r>
    </w:p>
    <w:p w:rsidR="00281FC6" w:rsidRPr="001C2924" w:rsidRDefault="00281FC6" w:rsidP="00281FC6">
      <w:pPr>
        <w:numPr>
          <w:ilvl w:val="0"/>
          <w:numId w:val="15"/>
        </w:numPr>
        <w:rPr>
          <w:rFonts w:ascii="Verdana" w:hAnsi="Verdana" w:cs="Arial"/>
          <w:sz w:val="18"/>
          <w:szCs w:val="18"/>
        </w:rPr>
      </w:pPr>
      <w:r w:rsidRPr="001C2924">
        <w:rPr>
          <w:rFonts w:ascii="Verdana" w:hAnsi="Verdana" w:cs="Arial"/>
          <w:sz w:val="18"/>
          <w:szCs w:val="18"/>
        </w:rPr>
        <w:t>Communicate any process related innovation / best practice to the concerned.</w:t>
      </w:r>
    </w:p>
    <w:p w:rsidR="00281FC6" w:rsidRPr="001C2924" w:rsidRDefault="00281FC6" w:rsidP="00281FC6">
      <w:pPr>
        <w:numPr>
          <w:ilvl w:val="0"/>
          <w:numId w:val="15"/>
        </w:numPr>
        <w:rPr>
          <w:rFonts w:ascii="Verdana" w:hAnsi="Verdana" w:cs="Arial"/>
          <w:sz w:val="18"/>
          <w:szCs w:val="18"/>
        </w:rPr>
      </w:pPr>
      <w:r w:rsidRPr="001C2924">
        <w:rPr>
          <w:rFonts w:ascii="Verdana" w:hAnsi="Verdana" w:cs="Arial"/>
          <w:sz w:val="18"/>
          <w:szCs w:val="18"/>
        </w:rPr>
        <w:t>Review / validate project data for its correctness before presenting to the stakeholders</w:t>
      </w:r>
    </w:p>
    <w:p w:rsidR="00281FC6" w:rsidRPr="001C2924" w:rsidRDefault="00281FC6" w:rsidP="00281FC6">
      <w:pPr>
        <w:jc w:val="both"/>
        <w:rPr>
          <w:rFonts w:ascii="Verdana" w:hAnsi="Verdana" w:cs="Arial"/>
          <w:b/>
          <w:bCs/>
          <w:color w:val="0078C1"/>
          <w:sz w:val="18"/>
          <w:szCs w:val="18"/>
          <w:u w:val="single"/>
        </w:rPr>
      </w:pPr>
    </w:p>
    <w:p w:rsidR="001C6325" w:rsidRPr="001C2924" w:rsidRDefault="001C6325" w:rsidP="00281FC6">
      <w:pPr>
        <w:jc w:val="both"/>
        <w:rPr>
          <w:rFonts w:ascii="Verdana" w:hAnsi="Verdana" w:cs="Arial"/>
          <w:b/>
          <w:bCs/>
          <w:sz w:val="18"/>
          <w:szCs w:val="18"/>
          <w:u w:val="single"/>
        </w:rPr>
      </w:pPr>
    </w:p>
    <w:p w:rsidR="004F5EDA" w:rsidRPr="001C2924" w:rsidRDefault="004F5EDA" w:rsidP="00281FC6">
      <w:pPr>
        <w:jc w:val="both"/>
        <w:rPr>
          <w:rFonts w:ascii="Verdana" w:hAnsi="Verdana" w:cs="Arial"/>
          <w:b/>
          <w:bCs/>
          <w:sz w:val="18"/>
          <w:szCs w:val="18"/>
          <w:u w:val="single"/>
        </w:rPr>
      </w:pPr>
    </w:p>
    <w:p w:rsidR="004F5EDA" w:rsidRPr="001C2924" w:rsidRDefault="004F5EDA" w:rsidP="00281FC6">
      <w:pPr>
        <w:jc w:val="both"/>
        <w:rPr>
          <w:rFonts w:ascii="Verdana" w:hAnsi="Verdana" w:cs="Arial"/>
          <w:b/>
          <w:bCs/>
          <w:sz w:val="18"/>
          <w:szCs w:val="18"/>
          <w:u w:val="single"/>
        </w:rPr>
      </w:pPr>
    </w:p>
    <w:p w:rsidR="00281FC6" w:rsidRPr="001C2924" w:rsidRDefault="00281FC6" w:rsidP="00281FC6">
      <w:pPr>
        <w:jc w:val="both"/>
        <w:rPr>
          <w:rFonts w:ascii="Verdana" w:hAnsi="Verdana" w:cs="Arial"/>
          <w:b/>
          <w:bCs/>
          <w:sz w:val="18"/>
          <w:szCs w:val="18"/>
          <w:u w:val="single"/>
        </w:rPr>
      </w:pPr>
      <w:r w:rsidRPr="001C2924">
        <w:rPr>
          <w:rFonts w:ascii="Verdana" w:hAnsi="Verdana" w:cs="Arial"/>
          <w:b/>
          <w:bCs/>
          <w:sz w:val="18"/>
          <w:szCs w:val="18"/>
          <w:u w:val="single"/>
        </w:rPr>
        <w:t>CABLE VISION:</w:t>
      </w:r>
    </w:p>
    <w:p w:rsidR="00281FC6" w:rsidRPr="001C2924" w:rsidRDefault="00281FC6" w:rsidP="00281FC6">
      <w:pPr>
        <w:jc w:val="both"/>
        <w:rPr>
          <w:rFonts w:ascii="Verdana" w:hAnsi="Verdana" w:cs="Arial"/>
          <w:b/>
          <w:bCs/>
          <w:color w:val="000000"/>
          <w:sz w:val="18"/>
          <w:szCs w:val="18"/>
        </w:rPr>
      </w:pPr>
    </w:p>
    <w:p w:rsidR="00281FC6" w:rsidRPr="001C2924" w:rsidRDefault="00281FC6" w:rsidP="00281FC6">
      <w:pPr>
        <w:jc w:val="both"/>
        <w:rPr>
          <w:rFonts w:ascii="Verdana" w:hAnsi="Verdana" w:cs="Arial"/>
          <w:color w:val="000000"/>
          <w:sz w:val="18"/>
          <w:szCs w:val="18"/>
        </w:rPr>
      </w:pPr>
      <w:r w:rsidRPr="001C2924">
        <w:rPr>
          <w:rFonts w:ascii="Verdana" w:hAnsi="Verdana" w:cs="Arial"/>
          <w:b/>
          <w:bCs/>
          <w:color w:val="000000"/>
          <w:sz w:val="18"/>
          <w:szCs w:val="18"/>
        </w:rPr>
        <w:t xml:space="preserve">Client        :  </w:t>
      </w:r>
      <w:r w:rsidRPr="001C2924">
        <w:rPr>
          <w:rFonts w:ascii="Verdana" w:hAnsi="Verdana" w:cs="Arial"/>
          <w:color w:val="000000"/>
          <w:sz w:val="18"/>
          <w:szCs w:val="18"/>
        </w:rPr>
        <w:t>Cable Vision (UK)</w:t>
      </w:r>
    </w:p>
    <w:p w:rsidR="00281FC6" w:rsidRPr="001C2924" w:rsidRDefault="00281FC6" w:rsidP="00281FC6">
      <w:pPr>
        <w:jc w:val="both"/>
        <w:rPr>
          <w:rFonts w:ascii="Verdana" w:hAnsi="Verdana" w:cs="Arial"/>
          <w:sz w:val="18"/>
          <w:szCs w:val="18"/>
        </w:rPr>
      </w:pPr>
      <w:r w:rsidRPr="001C2924">
        <w:rPr>
          <w:rFonts w:ascii="Verdana" w:hAnsi="Verdana" w:cs="Arial"/>
          <w:sz w:val="18"/>
          <w:szCs w:val="18"/>
        </w:rPr>
        <w:t>Cable Vision has two applications Oracle EBS (WMS/INV/MSCA) (“EBS Test Track”) and People Soft 9.1 applications (“PeopleSoft Test Track”). We have conducted 3 stress tests on People Soft HR applications with 1000 concurrent users with 90% load from US East Coast and 10% from other parts of US.</w:t>
      </w:r>
    </w:p>
    <w:p w:rsidR="00281FC6" w:rsidRPr="001C2924" w:rsidRDefault="00281FC6" w:rsidP="00281FC6">
      <w:pPr>
        <w:jc w:val="both"/>
        <w:rPr>
          <w:rFonts w:ascii="Verdana" w:hAnsi="Verdana" w:cs="Arial"/>
          <w:sz w:val="18"/>
          <w:szCs w:val="18"/>
        </w:rPr>
      </w:pPr>
      <w:r w:rsidRPr="001C2924">
        <w:rPr>
          <w:rFonts w:ascii="Verdana" w:hAnsi="Verdana" w:cs="Arial"/>
          <w:sz w:val="18"/>
          <w:szCs w:val="18"/>
        </w:rPr>
        <w:t>A total of 14 Use Cases with an average of 10 steps/clicks for each Use Case/Script and 1 additional Use Case (Benefits Open Enrolment) with 35 steps is automated for stress tests. Browser based testing is performed using HTTP (s) protocols.</w:t>
      </w:r>
    </w:p>
    <w:p w:rsidR="00281FC6" w:rsidRPr="001C2924" w:rsidRDefault="00281FC6" w:rsidP="00281FC6">
      <w:pPr>
        <w:jc w:val="both"/>
        <w:rPr>
          <w:rFonts w:ascii="Verdana" w:hAnsi="Verdana" w:cs="Arial"/>
          <w:b/>
          <w:bCs/>
          <w:color w:val="0D0D0D"/>
          <w:sz w:val="18"/>
          <w:szCs w:val="18"/>
        </w:rPr>
      </w:pPr>
    </w:p>
    <w:p w:rsidR="00281FC6" w:rsidRPr="001C2924" w:rsidRDefault="00281FC6" w:rsidP="00281FC6">
      <w:pPr>
        <w:jc w:val="both"/>
        <w:rPr>
          <w:rFonts w:ascii="Verdana" w:hAnsi="Verdana" w:cs="Arial"/>
          <w:sz w:val="18"/>
          <w:szCs w:val="18"/>
        </w:rPr>
      </w:pPr>
      <w:r w:rsidRPr="001C2924">
        <w:rPr>
          <w:rFonts w:ascii="Verdana" w:hAnsi="Verdana" w:cs="Arial"/>
          <w:b/>
          <w:bCs/>
          <w:color w:val="0D0D0D"/>
          <w:sz w:val="18"/>
          <w:szCs w:val="18"/>
        </w:rPr>
        <w:t xml:space="preserve">Testing Tool Used: </w:t>
      </w:r>
      <w:r w:rsidRPr="001C2924">
        <w:rPr>
          <w:rFonts w:ascii="Verdana" w:hAnsi="Verdana" w:cs="Arial"/>
          <w:color w:val="0D0D0D"/>
          <w:sz w:val="18"/>
          <w:szCs w:val="18"/>
        </w:rPr>
        <w:t>Load Runner</w:t>
      </w:r>
    </w:p>
    <w:p w:rsidR="00281FC6" w:rsidRPr="001C2924" w:rsidRDefault="00281FC6" w:rsidP="00281FC6">
      <w:pPr>
        <w:tabs>
          <w:tab w:val="left" w:pos="5835"/>
        </w:tabs>
        <w:jc w:val="both"/>
        <w:rPr>
          <w:rFonts w:ascii="Verdana" w:hAnsi="Verdana" w:cs="Arial"/>
          <w:b/>
          <w:bCs/>
          <w:sz w:val="18"/>
          <w:szCs w:val="18"/>
        </w:rPr>
      </w:pPr>
    </w:p>
    <w:p w:rsidR="00281FC6" w:rsidRPr="001C2924" w:rsidRDefault="00281FC6" w:rsidP="00281FC6">
      <w:pPr>
        <w:tabs>
          <w:tab w:val="left" w:pos="5835"/>
        </w:tabs>
        <w:jc w:val="both"/>
        <w:rPr>
          <w:rFonts w:ascii="Verdana" w:hAnsi="Verdana" w:cs="Arial"/>
          <w:b/>
          <w:bCs/>
          <w:sz w:val="18"/>
          <w:szCs w:val="18"/>
        </w:rPr>
      </w:pPr>
      <w:r w:rsidRPr="001C2924">
        <w:rPr>
          <w:rFonts w:ascii="Verdana" w:hAnsi="Verdana" w:cs="Arial"/>
          <w:b/>
          <w:bCs/>
          <w:sz w:val="18"/>
          <w:szCs w:val="18"/>
        </w:rPr>
        <w:t>Responsibilities:</w:t>
      </w:r>
    </w:p>
    <w:p w:rsidR="00281FC6" w:rsidRPr="001C2924" w:rsidRDefault="00281FC6" w:rsidP="00281FC6">
      <w:pPr>
        <w:numPr>
          <w:ilvl w:val="0"/>
          <w:numId w:val="13"/>
        </w:numPr>
        <w:suppressAutoHyphens/>
        <w:rPr>
          <w:rFonts w:ascii="Verdana" w:hAnsi="Verdana" w:cs="Arial"/>
          <w:sz w:val="18"/>
          <w:szCs w:val="18"/>
        </w:rPr>
      </w:pPr>
      <w:r w:rsidRPr="001C2924">
        <w:rPr>
          <w:rFonts w:ascii="Verdana" w:hAnsi="Verdana" w:cs="Arial"/>
          <w:sz w:val="18"/>
          <w:szCs w:val="18"/>
        </w:rPr>
        <w:t>Involved in recording and Customizing Test scripts using Load Runner.</w:t>
      </w:r>
    </w:p>
    <w:p w:rsidR="00281FC6" w:rsidRPr="001C2924" w:rsidRDefault="00281FC6" w:rsidP="00281FC6">
      <w:pPr>
        <w:numPr>
          <w:ilvl w:val="0"/>
          <w:numId w:val="13"/>
        </w:numPr>
        <w:suppressAutoHyphens/>
        <w:jc w:val="both"/>
        <w:rPr>
          <w:rFonts w:ascii="Verdana" w:hAnsi="Verdana" w:cs="Arial"/>
          <w:sz w:val="18"/>
          <w:szCs w:val="18"/>
        </w:rPr>
      </w:pPr>
      <w:r w:rsidRPr="001C2924">
        <w:rPr>
          <w:rFonts w:ascii="Verdana" w:hAnsi="Verdana" w:cs="Arial"/>
          <w:sz w:val="18"/>
          <w:szCs w:val="18"/>
        </w:rPr>
        <w:t>Involved in executing the Performance Test for 1000 virtual concurrent users.</w:t>
      </w:r>
    </w:p>
    <w:p w:rsidR="00281FC6" w:rsidRPr="001C2924" w:rsidRDefault="00281FC6" w:rsidP="00281FC6">
      <w:pPr>
        <w:numPr>
          <w:ilvl w:val="0"/>
          <w:numId w:val="13"/>
        </w:numPr>
        <w:suppressAutoHyphens/>
        <w:jc w:val="both"/>
        <w:rPr>
          <w:rFonts w:ascii="Verdana" w:hAnsi="Verdana" w:cs="Arial"/>
          <w:sz w:val="18"/>
          <w:szCs w:val="18"/>
        </w:rPr>
      </w:pPr>
      <w:r w:rsidRPr="001C2924">
        <w:rPr>
          <w:rFonts w:ascii="Verdana" w:hAnsi="Verdana" w:cs="Arial"/>
          <w:sz w:val="18"/>
          <w:szCs w:val="18"/>
        </w:rPr>
        <w:t>Hands on Experience on Load Runner Analysis part.</w:t>
      </w:r>
    </w:p>
    <w:p w:rsidR="00281FC6" w:rsidRPr="001C2924" w:rsidRDefault="00281FC6" w:rsidP="00281FC6">
      <w:pPr>
        <w:jc w:val="both"/>
        <w:rPr>
          <w:rFonts w:ascii="Verdana" w:hAnsi="Verdana" w:cs="Arial"/>
          <w:b/>
          <w:bCs/>
          <w:color w:val="0078C1"/>
          <w:sz w:val="18"/>
          <w:szCs w:val="18"/>
          <w:u w:val="single"/>
        </w:rPr>
      </w:pPr>
    </w:p>
    <w:p w:rsidR="00281FC6" w:rsidRPr="001C2924" w:rsidRDefault="00281FC6" w:rsidP="00281FC6">
      <w:pPr>
        <w:jc w:val="both"/>
        <w:rPr>
          <w:rFonts w:ascii="Verdana" w:hAnsi="Verdana" w:cs="Arial"/>
          <w:b/>
          <w:bCs/>
          <w:color w:val="0078C1"/>
          <w:sz w:val="18"/>
          <w:szCs w:val="18"/>
          <w:u w:val="single"/>
        </w:rPr>
      </w:pPr>
    </w:p>
    <w:p w:rsidR="00281FC6" w:rsidRPr="001C2924" w:rsidRDefault="00281FC6" w:rsidP="00281FC6">
      <w:pPr>
        <w:jc w:val="both"/>
        <w:rPr>
          <w:rFonts w:ascii="Verdana" w:hAnsi="Verdana" w:cs="Arial"/>
          <w:b/>
          <w:bCs/>
          <w:sz w:val="18"/>
          <w:szCs w:val="18"/>
          <w:u w:val="single"/>
        </w:rPr>
      </w:pPr>
      <w:r w:rsidRPr="001C2924">
        <w:rPr>
          <w:rFonts w:ascii="Verdana" w:hAnsi="Verdana" w:cs="Arial"/>
          <w:b/>
          <w:bCs/>
          <w:sz w:val="18"/>
          <w:szCs w:val="18"/>
          <w:u w:val="single"/>
        </w:rPr>
        <w:t>GAMEFLY:</w:t>
      </w:r>
    </w:p>
    <w:p w:rsidR="00281FC6" w:rsidRPr="001C2924" w:rsidRDefault="00281FC6" w:rsidP="00281FC6">
      <w:pPr>
        <w:jc w:val="both"/>
        <w:rPr>
          <w:rFonts w:ascii="Verdana" w:hAnsi="Verdana" w:cs="Arial"/>
          <w:b/>
          <w:bCs/>
          <w:color w:val="000000"/>
          <w:sz w:val="18"/>
          <w:szCs w:val="18"/>
        </w:rPr>
      </w:pPr>
    </w:p>
    <w:p w:rsidR="00281FC6" w:rsidRPr="001C2924" w:rsidRDefault="00281FC6" w:rsidP="00281FC6">
      <w:pPr>
        <w:jc w:val="both"/>
        <w:rPr>
          <w:rFonts w:ascii="Verdana" w:hAnsi="Verdana" w:cs="Arial"/>
          <w:color w:val="000000"/>
          <w:sz w:val="18"/>
          <w:szCs w:val="18"/>
        </w:rPr>
      </w:pPr>
      <w:r w:rsidRPr="001C2924">
        <w:rPr>
          <w:rFonts w:ascii="Verdana" w:hAnsi="Verdana" w:cs="Arial"/>
          <w:b/>
          <w:bCs/>
          <w:color w:val="000000"/>
          <w:sz w:val="18"/>
          <w:szCs w:val="18"/>
        </w:rPr>
        <w:t xml:space="preserve">Client        :  </w:t>
      </w:r>
      <w:r w:rsidRPr="001C2924">
        <w:rPr>
          <w:rFonts w:ascii="Verdana" w:hAnsi="Verdana" w:cs="Arial"/>
          <w:color w:val="000000"/>
          <w:sz w:val="18"/>
          <w:szCs w:val="18"/>
        </w:rPr>
        <w:t>Gamefly (US)</w:t>
      </w:r>
    </w:p>
    <w:p w:rsidR="00281FC6" w:rsidRPr="001C2924" w:rsidRDefault="00281FC6" w:rsidP="00281FC6">
      <w:pPr>
        <w:jc w:val="both"/>
        <w:rPr>
          <w:rFonts w:ascii="Verdana" w:hAnsi="Verdana" w:cs="Arial"/>
          <w:sz w:val="18"/>
          <w:szCs w:val="18"/>
        </w:rPr>
      </w:pPr>
      <w:r w:rsidRPr="001C2924">
        <w:rPr>
          <w:rFonts w:ascii="Verdana" w:hAnsi="Verdana" w:cs="Arial"/>
          <w:sz w:val="18"/>
          <w:szCs w:val="18"/>
        </w:rPr>
        <w:t xml:space="preserve">This is a Web Application. This Application was designed for games. The customers can buy or rent games. The business goal was to inject the load on Web Application with a combined load of 2500 concurrent users as part of the Test Run. The application was to be tested with a total of Six (6) Business scenarios over a period of two hours. </w:t>
      </w:r>
    </w:p>
    <w:p w:rsidR="00281FC6" w:rsidRPr="001C2924" w:rsidRDefault="00281FC6" w:rsidP="00281FC6">
      <w:pPr>
        <w:ind w:firstLine="360"/>
        <w:rPr>
          <w:rFonts w:ascii="Verdana" w:hAnsi="Verdana" w:cs="Arial"/>
          <w:sz w:val="18"/>
          <w:szCs w:val="18"/>
        </w:rPr>
      </w:pPr>
      <w:r w:rsidRPr="001C2924">
        <w:rPr>
          <w:rFonts w:ascii="Verdana" w:hAnsi="Verdana" w:cs="Arial"/>
          <w:sz w:val="18"/>
          <w:szCs w:val="18"/>
        </w:rPr>
        <w:t>The test objectives are to:</w:t>
      </w:r>
    </w:p>
    <w:p w:rsidR="00281FC6" w:rsidRPr="001C2924" w:rsidRDefault="00281FC6" w:rsidP="00281FC6">
      <w:pPr>
        <w:numPr>
          <w:ilvl w:val="0"/>
          <w:numId w:val="11"/>
        </w:numPr>
        <w:suppressAutoHyphens/>
        <w:rPr>
          <w:rFonts w:ascii="Verdana" w:hAnsi="Verdana" w:cs="Arial"/>
          <w:sz w:val="18"/>
          <w:szCs w:val="18"/>
        </w:rPr>
      </w:pPr>
      <w:r w:rsidRPr="001C2924">
        <w:rPr>
          <w:rFonts w:ascii="Verdana" w:hAnsi="Verdana" w:cs="Arial"/>
          <w:sz w:val="18"/>
          <w:szCs w:val="18"/>
        </w:rPr>
        <w:t>Verify the ability of the application to handle a concurrent user load of 2500 users.</w:t>
      </w:r>
    </w:p>
    <w:p w:rsidR="00281FC6" w:rsidRPr="001C2924" w:rsidRDefault="00281FC6" w:rsidP="00281FC6">
      <w:pPr>
        <w:numPr>
          <w:ilvl w:val="0"/>
          <w:numId w:val="11"/>
        </w:numPr>
        <w:suppressAutoHyphens/>
        <w:rPr>
          <w:rFonts w:ascii="Verdana" w:hAnsi="Verdana" w:cs="Arial"/>
          <w:sz w:val="18"/>
          <w:szCs w:val="18"/>
        </w:rPr>
      </w:pPr>
      <w:r w:rsidRPr="001C2924">
        <w:rPr>
          <w:rFonts w:ascii="Verdana" w:hAnsi="Verdana" w:cs="Arial"/>
          <w:sz w:val="18"/>
          <w:szCs w:val="18"/>
        </w:rPr>
        <w:t xml:space="preserve"> All 2500 users to be distributed among available Six (6) Scenarios.</w:t>
      </w:r>
    </w:p>
    <w:p w:rsidR="00281FC6" w:rsidRPr="001C2924" w:rsidRDefault="00281FC6" w:rsidP="00281FC6">
      <w:pPr>
        <w:numPr>
          <w:ilvl w:val="0"/>
          <w:numId w:val="11"/>
        </w:numPr>
        <w:suppressAutoHyphens/>
        <w:jc w:val="both"/>
        <w:rPr>
          <w:rFonts w:ascii="Verdana" w:hAnsi="Verdana" w:cs="Arial"/>
          <w:sz w:val="18"/>
          <w:szCs w:val="18"/>
        </w:rPr>
      </w:pPr>
      <w:r w:rsidRPr="001C2924">
        <w:rPr>
          <w:rFonts w:ascii="Verdana" w:hAnsi="Verdana" w:cs="Arial"/>
          <w:sz w:val="18"/>
          <w:szCs w:val="18"/>
        </w:rPr>
        <w:t>Report the performance characteristics of the application from an end-user perspective.</w:t>
      </w:r>
    </w:p>
    <w:p w:rsidR="00281FC6" w:rsidRPr="001C2924" w:rsidRDefault="00281FC6" w:rsidP="00281FC6">
      <w:pPr>
        <w:ind w:left="720"/>
        <w:jc w:val="both"/>
        <w:rPr>
          <w:rFonts w:ascii="Verdana" w:hAnsi="Verdana" w:cs="Arial"/>
          <w:sz w:val="18"/>
          <w:szCs w:val="18"/>
        </w:rPr>
      </w:pPr>
    </w:p>
    <w:p w:rsidR="00281FC6" w:rsidRPr="001C2924" w:rsidRDefault="00281FC6" w:rsidP="00281FC6">
      <w:pPr>
        <w:jc w:val="both"/>
        <w:rPr>
          <w:rFonts w:ascii="Verdana" w:hAnsi="Verdana" w:cs="Arial"/>
          <w:sz w:val="18"/>
          <w:szCs w:val="18"/>
        </w:rPr>
      </w:pPr>
      <w:r w:rsidRPr="001C2924">
        <w:rPr>
          <w:rFonts w:ascii="Verdana" w:hAnsi="Verdana" w:cs="Arial"/>
          <w:b/>
          <w:bCs/>
          <w:sz w:val="18"/>
          <w:szCs w:val="18"/>
        </w:rPr>
        <w:t>Testing Tool Used</w:t>
      </w:r>
      <w:r w:rsidRPr="001C2924">
        <w:rPr>
          <w:rFonts w:ascii="Verdana" w:hAnsi="Verdana" w:cs="Arial"/>
          <w:sz w:val="18"/>
          <w:szCs w:val="18"/>
        </w:rPr>
        <w:t>: WebLoad 8.5</w:t>
      </w:r>
    </w:p>
    <w:p w:rsidR="00281FC6" w:rsidRPr="001C2924" w:rsidRDefault="00281FC6" w:rsidP="00281FC6">
      <w:pPr>
        <w:tabs>
          <w:tab w:val="left" w:pos="5835"/>
        </w:tabs>
        <w:rPr>
          <w:rFonts w:ascii="Verdana" w:hAnsi="Verdana" w:cs="Arial"/>
          <w:b/>
          <w:bCs/>
          <w:sz w:val="18"/>
          <w:szCs w:val="18"/>
        </w:rPr>
      </w:pPr>
    </w:p>
    <w:p w:rsidR="00281FC6" w:rsidRPr="001C2924" w:rsidRDefault="00281FC6" w:rsidP="00281FC6">
      <w:pPr>
        <w:tabs>
          <w:tab w:val="left" w:pos="5835"/>
        </w:tabs>
        <w:rPr>
          <w:rFonts w:ascii="Verdana" w:hAnsi="Verdana" w:cs="Arial"/>
          <w:b/>
          <w:bCs/>
          <w:sz w:val="18"/>
          <w:szCs w:val="18"/>
        </w:rPr>
      </w:pPr>
      <w:r w:rsidRPr="001C2924">
        <w:rPr>
          <w:rFonts w:ascii="Verdana" w:hAnsi="Verdana" w:cs="Arial"/>
          <w:b/>
          <w:bCs/>
          <w:sz w:val="18"/>
          <w:szCs w:val="18"/>
        </w:rPr>
        <w:t>Responsibilities:</w:t>
      </w:r>
    </w:p>
    <w:p w:rsidR="00281FC6" w:rsidRPr="001C2924" w:rsidRDefault="00281FC6" w:rsidP="00281FC6">
      <w:pPr>
        <w:pStyle w:val="MissionStandardText"/>
        <w:numPr>
          <w:ilvl w:val="0"/>
          <w:numId w:val="10"/>
        </w:numPr>
        <w:rPr>
          <w:rFonts w:ascii="Verdana" w:hAnsi="Verdana" w:cs="Arial"/>
          <w:color w:val="auto"/>
          <w:sz w:val="18"/>
          <w:szCs w:val="18"/>
        </w:rPr>
      </w:pPr>
      <w:r w:rsidRPr="001C2924">
        <w:rPr>
          <w:rFonts w:ascii="Verdana" w:hAnsi="Verdana" w:cs="Arial"/>
          <w:color w:val="auto"/>
          <w:sz w:val="18"/>
          <w:szCs w:val="18"/>
        </w:rPr>
        <w:t xml:space="preserve">    Understanding the Requirements and Test Scenarios.</w:t>
      </w:r>
    </w:p>
    <w:p w:rsidR="00281FC6" w:rsidRPr="001C2924" w:rsidRDefault="00281FC6" w:rsidP="00281FC6">
      <w:pPr>
        <w:pStyle w:val="MissionStandardText"/>
        <w:numPr>
          <w:ilvl w:val="0"/>
          <w:numId w:val="10"/>
        </w:numPr>
        <w:rPr>
          <w:rFonts w:ascii="Verdana" w:hAnsi="Verdana" w:cs="Arial"/>
          <w:color w:val="auto"/>
          <w:sz w:val="18"/>
          <w:szCs w:val="18"/>
        </w:rPr>
      </w:pPr>
      <w:r w:rsidRPr="001C2924">
        <w:rPr>
          <w:rFonts w:ascii="Verdana" w:hAnsi="Verdana" w:cs="Arial"/>
          <w:color w:val="auto"/>
          <w:sz w:val="18"/>
          <w:szCs w:val="18"/>
        </w:rPr>
        <w:t xml:space="preserve">   Involved in Scripting as per the Scenarios given by the client.</w:t>
      </w:r>
    </w:p>
    <w:p w:rsidR="00281FC6" w:rsidRPr="001C2924" w:rsidRDefault="00281FC6" w:rsidP="00281FC6">
      <w:pPr>
        <w:pStyle w:val="MissionStandardText"/>
        <w:numPr>
          <w:ilvl w:val="0"/>
          <w:numId w:val="10"/>
        </w:numPr>
        <w:rPr>
          <w:rFonts w:ascii="Verdana" w:hAnsi="Verdana" w:cs="Arial"/>
          <w:color w:val="auto"/>
          <w:sz w:val="18"/>
          <w:szCs w:val="18"/>
        </w:rPr>
      </w:pPr>
      <w:r w:rsidRPr="001C2924">
        <w:rPr>
          <w:rFonts w:ascii="Verdana" w:hAnsi="Verdana" w:cs="Arial"/>
          <w:color w:val="auto"/>
          <w:sz w:val="18"/>
          <w:szCs w:val="18"/>
        </w:rPr>
        <w:t xml:space="preserve">    Used Macros For Test Data Generation.</w:t>
      </w:r>
    </w:p>
    <w:p w:rsidR="00281FC6" w:rsidRPr="001C2924" w:rsidRDefault="00281FC6" w:rsidP="00281FC6">
      <w:pPr>
        <w:pStyle w:val="MissionStandardText"/>
        <w:numPr>
          <w:ilvl w:val="0"/>
          <w:numId w:val="10"/>
        </w:numPr>
        <w:rPr>
          <w:rFonts w:ascii="Verdana" w:hAnsi="Verdana" w:cs="Arial"/>
          <w:color w:val="auto"/>
          <w:sz w:val="18"/>
          <w:szCs w:val="18"/>
        </w:rPr>
      </w:pPr>
      <w:r w:rsidRPr="001C2924">
        <w:rPr>
          <w:rFonts w:ascii="Verdana" w:hAnsi="Verdana" w:cs="Arial"/>
          <w:color w:val="auto"/>
          <w:sz w:val="18"/>
          <w:szCs w:val="18"/>
        </w:rPr>
        <w:t xml:space="preserve">   Done reporting work with the data collected.</w:t>
      </w:r>
    </w:p>
    <w:p w:rsidR="001B42C6" w:rsidRPr="001C2924" w:rsidRDefault="001B42C6" w:rsidP="001B42C6">
      <w:pPr>
        <w:jc w:val="both"/>
        <w:rPr>
          <w:rFonts w:ascii="Verdana" w:hAnsi="Verdana"/>
          <w:sz w:val="18"/>
          <w:szCs w:val="18"/>
        </w:rPr>
      </w:pPr>
      <w:bookmarkStart w:id="0" w:name="_GoBack"/>
      <w:bookmarkEnd w:id="0"/>
    </w:p>
    <w:p w:rsidR="00DF1BA8" w:rsidRPr="001C2924" w:rsidRDefault="00DF1BA8" w:rsidP="00DF1BA8">
      <w:pPr>
        <w:jc w:val="both"/>
        <w:rPr>
          <w:rFonts w:ascii="Verdana" w:hAnsi="Verdana"/>
          <w:sz w:val="18"/>
          <w:szCs w:val="18"/>
        </w:rPr>
      </w:pPr>
    </w:p>
    <w:p w:rsidR="004E595D" w:rsidRPr="001C2924" w:rsidRDefault="004E595D">
      <w:pPr>
        <w:tabs>
          <w:tab w:val="left" w:pos="3630"/>
        </w:tabs>
        <w:spacing w:line="360" w:lineRule="auto"/>
        <w:jc w:val="both"/>
        <w:rPr>
          <w:rFonts w:ascii="Verdana" w:hAnsi="Verdana" w:cs="Arial"/>
          <w:b/>
          <w:bCs/>
          <w:sz w:val="18"/>
          <w:szCs w:val="18"/>
        </w:rPr>
      </w:pPr>
      <w:r w:rsidRPr="001C2924">
        <w:rPr>
          <w:rFonts w:ascii="Verdana" w:hAnsi="Verdana" w:cs="Arial"/>
          <w:b/>
          <w:bCs/>
          <w:sz w:val="18"/>
          <w:szCs w:val="18"/>
          <w:u w:val="single"/>
        </w:rPr>
        <w:t>PERSONAL PROFILE</w:t>
      </w:r>
      <w:r w:rsidRPr="001C2924">
        <w:rPr>
          <w:rFonts w:ascii="Verdana" w:hAnsi="Verdana" w:cs="Arial"/>
          <w:b/>
          <w:bCs/>
          <w:sz w:val="18"/>
          <w:szCs w:val="18"/>
        </w:rPr>
        <w:t>:</w:t>
      </w:r>
    </w:p>
    <w:p w:rsidR="004E595D" w:rsidRPr="001C2924" w:rsidRDefault="004E595D">
      <w:pPr>
        <w:tabs>
          <w:tab w:val="left" w:pos="3630"/>
        </w:tabs>
        <w:jc w:val="both"/>
        <w:rPr>
          <w:rFonts w:ascii="Verdana" w:hAnsi="Verdana" w:cs="Arial"/>
          <w:sz w:val="18"/>
          <w:szCs w:val="18"/>
          <w:shd w:val="clear" w:color="auto" w:fill="FFFFFF"/>
        </w:rPr>
      </w:pPr>
      <w:r w:rsidRPr="001C2924">
        <w:rPr>
          <w:rFonts w:ascii="Verdana" w:hAnsi="Verdana" w:cs="Arial"/>
          <w:bCs/>
          <w:sz w:val="18"/>
          <w:szCs w:val="18"/>
          <w:shd w:val="clear" w:color="auto" w:fill="FFFFFF"/>
        </w:rPr>
        <w:t>Date of</w:t>
      </w:r>
      <w:r w:rsidR="00EC0E83">
        <w:rPr>
          <w:rFonts w:ascii="Verdana" w:hAnsi="Verdana" w:cs="Arial"/>
          <w:bCs/>
          <w:sz w:val="18"/>
          <w:szCs w:val="18"/>
          <w:shd w:val="clear" w:color="auto" w:fill="FFFFFF"/>
        </w:rPr>
        <w:t xml:space="preserve"> Birth                        </w:t>
      </w:r>
      <w:r w:rsidR="00EC0E83">
        <w:rPr>
          <w:rFonts w:ascii="Verdana" w:hAnsi="Verdana" w:cs="Arial"/>
          <w:bCs/>
          <w:sz w:val="18"/>
          <w:szCs w:val="18"/>
          <w:shd w:val="clear" w:color="auto" w:fill="FFFFFF"/>
        </w:rPr>
        <w:tab/>
        <w:t>:</w:t>
      </w:r>
      <w:r w:rsidR="00906B73" w:rsidRPr="001C2924">
        <w:rPr>
          <w:rFonts w:ascii="Verdana" w:hAnsi="Verdana" w:cs="Arial"/>
          <w:bCs/>
          <w:sz w:val="18"/>
          <w:szCs w:val="18"/>
          <w:shd w:val="clear" w:color="auto" w:fill="FFFFFF"/>
        </w:rPr>
        <w:t>16-06-1987</w:t>
      </w:r>
    </w:p>
    <w:p w:rsidR="004E595D" w:rsidRPr="001C2924" w:rsidRDefault="00EC0E83">
      <w:pPr>
        <w:spacing w:before="120" w:after="120"/>
        <w:rPr>
          <w:rFonts w:ascii="Verdana" w:hAnsi="Verdana" w:cs="Arial"/>
          <w:sz w:val="18"/>
          <w:szCs w:val="18"/>
        </w:rPr>
      </w:pPr>
      <w:r>
        <w:rPr>
          <w:rFonts w:ascii="Verdana" w:hAnsi="Verdana" w:cs="Arial"/>
          <w:bCs/>
          <w:sz w:val="18"/>
          <w:szCs w:val="18"/>
        </w:rPr>
        <w:t>Marital Status</w:t>
      </w:r>
      <w:r>
        <w:rPr>
          <w:rFonts w:ascii="Verdana" w:hAnsi="Verdana" w:cs="Arial"/>
          <w:bCs/>
          <w:sz w:val="18"/>
          <w:szCs w:val="18"/>
        </w:rPr>
        <w:tab/>
      </w:r>
      <w:r>
        <w:rPr>
          <w:rFonts w:ascii="Verdana" w:hAnsi="Verdana" w:cs="Arial"/>
          <w:bCs/>
          <w:sz w:val="18"/>
          <w:szCs w:val="18"/>
        </w:rPr>
        <w:tab/>
      </w:r>
      <w:r>
        <w:rPr>
          <w:rFonts w:ascii="Verdana" w:hAnsi="Verdana" w:cs="Arial"/>
          <w:bCs/>
          <w:sz w:val="18"/>
          <w:szCs w:val="18"/>
        </w:rPr>
        <w:tab/>
      </w:r>
      <w:r>
        <w:rPr>
          <w:rFonts w:ascii="Verdana" w:hAnsi="Verdana" w:cs="Arial"/>
          <w:bCs/>
          <w:sz w:val="18"/>
          <w:szCs w:val="18"/>
        </w:rPr>
        <w:tab/>
      </w:r>
      <w:r w:rsidR="00394711" w:rsidRPr="001C2924">
        <w:rPr>
          <w:rFonts w:ascii="Verdana" w:hAnsi="Verdana" w:cs="Arial"/>
          <w:bCs/>
          <w:sz w:val="18"/>
          <w:szCs w:val="18"/>
        </w:rPr>
        <w:t>: Married</w:t>
      </w:r>
      <w:r w:rsidR="00906B73" w:rsidRPr="001C2924">
        <w:rPr>
          <w:rFonts w:ascii="Verdana" w:hAnsi="Verdana" w:cs="Arial"/>
          <w:bCs/>
          <w:sz w:val="18"/>
          <w:szCs w:val="18"/>
        </w:rPr>
        <w:t>.</w:t>
      </w:r>
    </w:p>
    <w:p w:rsidR="004E595D" w:rsidRPr="001C2924" w:rsidRDefault="00394711">
      <w:pPr>
        <w:rPr>
          <w:rFonts w:ascii="Verdana" w:hAnsi="Verdana" w:cs="Arial"/>
          <w:bCs/>
          <w:sz w:val="18"/>
          <w:szCs w:val="18"/>
        </w:rPr>
      </w:pPr>
      <w:r w:rsidRPr="001C2924">
        <w:rPr>
          <w:rFonts w:ascii="Verdana" w:hAnsi="Verdana" w:cs="Arial"/>
          <w:bCs/>
          <w:sz w:val="18"/>
          <w:szCs w:val="18"/>
        </w:rPr>
        <w:t>Father’s Name</w:t>
      </w:r>
      <w:r w:rsidRPr="001C2924">
        <w:rPr>
          <w:rFonts w:ascii="Verdana" w:hAnsi="Verdana" w:cs="Arial"/>
          <w:bCs/>
          <w:sz w:val="18"/>
          <w:szCs w:val="18"/>
        </w:rPr>
        <w:tab/>
      </w:r>
      <w:r w:rsidRPr="001C2924">
        <w:rPr>
          <w:rFonts w:ascii="Verdana" w:hAnsi="Verdana" w:cs="Arial"/>
          <w:bCs/>
          <w:sz w:val="18"/>
          <w:szCs w:val="18"/>
        </w:rPr>
        <w:tab/>
      </w:r>
      <w:r w:rsidRPr="001C2924">
        <w:rPr>
          <w:rFonts w:ascii="Verdana" w:hAnsi="Verdana" w:cs="Arial"/>
          <w:bCs/>
          <w:sz w:val="18"/>
          <w:szCs w:val="18"/>
        </w:rPr>
        <w:tab/>
      </w:r>
      <w:r w:rsidR="00EC0E83">
        <w:rPr>
          <w:rFonts w:ascii="Verdana" w:hAnsi="Verdana" w:cs="Arial"/>
          <w:bCs/>
          <w:sz w:val="18"/>
          <w:szCs w:val="18"/>
        </w:rPr>
        <w:tab/>
      </w:r>
      <w:r w:rsidRPr="001C2924">
        <w:rPr>
          <w:rFonts w:ascii="Verdana" w:hAnsi="Verdana" w:cs="Arial"/>
          <w:bCs/>
          <w:sz w:val="18"/>
          <w:szCs w:val="18"/>
        </w:rPr>
        <w:t xml:space="preserve">: </w:t>
      </w:r>
      <w:r w:rsidR="00906B73" w:rsidRPr="001C2924">
        <w:rPr>
          <w:rFonts w:ascii="Verdana" w:hAnsi="Verdana" w:cs="Arial"/>
          <w:bCs/>
          <w:sz w:val="18"/>
          <w:szCs w:val="18"/>
        </w:rPr>
        <w:t>P.V.Ramana</w:t>
      </w:r>
    </w:p>
    <w:p w:rsidR="00C95F32" w:rsidRPr="001C2924" w:rsidRDefault="00C95F32">
      <w:pPr>
        <w:rPr>
          <w:rFonts w:ascii="Verdana" w:hAnsi="Verdana" w:cs="Arial"/>
          <w:bCs/>
          <w:sz w:val="18"/>
          <w:szCs w:val="18"/>
        </w:rPr>
      </w:pPr>
    </w:p>
    <w:p w:rsidR="00FA6A22" w:rsidRPr="001C2924" w:rsidRDefault="00F16477" w:rsidP="00906B73">
      <w:pPr>
        <w:widowControl w:val="0"/>
        <w:autoSpaceDE w:val="0"/>
        <w:autoSpaceDN w:val="0"/>
        <w:adjustRightInd w:val="0"/>
        <w:rPr>
          <w:rFonts w:ascii="Verdana" w:hAnsi="Verdana"/>
          <w:sz w:val="18"/>
          <w:szCs w:val="18"/>
        </w:rPr>
      </w:pPr>
      <w:r w:rsidRPr="001C2924">
        <w:rPr>
          <w:rFonts w:ascii="Verdana" w:hAnsi="Verdana"/>
          <w:sz w:val="18"/>
          <w:szCs w:val="18"/>
        </w:rPr>
        <w:t>Communication</w:t>
      </w:r>
      <w:r w:rsidR="00394711" w:rsidRPr="001C2924">
        <w:rPr>
          <w:rFonts w:ascii="Verdana" w:hAnsi="Verdana"/>
          <w:sz w:val="18"/>
          <w:szCs w:val="18"/>
        </w:rPr>
        <w:t xml:space="preserve"> Address </w:t>
      </w:r>
      <w:r w:rsidR="00394711" w:rsidRPr="001C2924">
        <w:rPr>
          <w:rFonts w:ascii="Verdana" w:hAnsi="Verdana"/>
          <w:sz w:val="18"/>
          <w:szCs w:val="18"/>
        </w:rPr>
        <w:tab/>
      </w:r>
      <w:r w:rsidR="00394711" w:rsidRPr="001C2924">
        <w:rPr>
          <w:rFonts w:ascii="Verdana" w:hAnsi="Verdana"/>
          <w:sz w:val="18"/>
          <w:szCs w:val="18"/>
        </w:rPr>
        <w:tab/>
        <w:t xml:space="preserve">: </w:t>
      </w:r>
      <w:r w:rsidRPr="001C2924">
        <w:rPr>
          <w:rFonts w:ascii="Verdana" w:hAnsi="Verdana"/>
          <w:sz w:val="18"/>
          <w:szCs w:val="18"/>
        </w:rPr>
        <w:t>2-22-118/A, Plot-16, 2</w:t>
      </w:r>
      <w:r w:rsidRPr="001C2924">
        <w:rPr>
          <w:rFonts w:ascii="Verdana" w:hAnsi="Verdana"/>
          <w:sz w:val="18"/>
          <w:szCs w:val="18"/>
          <w:vertAlign w:val="superscript"/>
        </w:rPr>
        <w:t>nd</w:t>
      </w:r>
      <w:r w:rsidRPr="001C2924">
        <w:rPr>
          <w:rFonts w:ascii="Verdana" w:hAnsi="Verdana"/>
          <w:sz w:val="18"/>
          <w:szCs w:val="18"/>
        </w:rPr>
        <w:t xml:space="preserve"> Floor</w:t>
      </w:r>
      <w:r w:rsidR="00906B73" w:rsidRPr="001C2924">
        <w:rPr>
          <w:rFonts w:ascii="Verdana" w:hAnsi="Verdana"/>
          <w:sz w:val="18"/>
          <w:szCs w:val="18"/>
        </w:rPr>
        <w:t>,</w:t>
      </w:r>
    </w:p>
    <w:p w:rsidR="00906B73" w:rsidRPr="001C2924" w:rsidRDefault="00906B73" w:rsidP="00906B73">
      <w:pPr>
        <w:widowControl w:val="0"/>
        <w:autoSpaceDE w:val="0"/>
        <w:autoSpaceDN w:val="0"/>
        <w:adjustRightInd w:val="0"/>
        <w:rPr>
          <w:rFonts w:ascii="Verdana" w:hAnsi="Verdana"/>
          <w:sz w:val="18"/>
          <w:szCs w:val="18"/>
        </w:rPr>
      </w:pP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00EC0E83">
        <w:rPr>
          <w:rFonts w:ascii="Verdana" w:hAnsi="Verdana"/>
          <w:sz w:val="18"/>
          <w:szCs w:val="18"/>
        </w:rPr>
        <w:tab/>
      </w:r>
      <w:r w:rsidR="00F16477" w:rsidRPr="001C2924">
        <w:rPr>
          <w:rFonts w:ascii="Verdana" w:hAnsi="Verdana"/>
          <w:sz w:val="18"/>
          <w:szCs w:val="18"/>
        </w:rPr>
        <w:t>Road no-4, Vijayanagar Colony</w:t>
      </w:r>
    </w:p>
    <w:p w:rsidR="00906B73" w:rsidRPr="001C2924" w:rsidRDefault="00906B73" w:rsidP="00906B73">
      <w:pPr>
        <w:widowControl w:val="0"/>
        <w:autoSpaceDE w:val="0"/>
        <w:autoSpaceDN w:val="0"/>
        <w:adjustRightInd w:val="0"/>
        <w:rPr>
          <w:rFonts w:ascii="Verdana" w:hAnsi="Verdana"/>
          <w:sz w:val="18"/>
          <w:szCs w:val="18"/>
        </w:rPr>
      </w:pP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t>Kukatpally-500072</w:t>
      </w:r>
      <w:r w:rsidR="00F34CEC" w:rsidRPr="001C2924">
        <w:rPr>
          <w:rFonts w:ascii="Verdana" w:hAnsi="Verdana"/>
          <w:sz w:val="18"/>
          <w:szCs w:val="18"/>
        </w:rPr>
        <w:t>,</w:t>
      </w:r>
    </w:p>
    <w:p w:rsidR="00F34CEC" w:rsidRPr="001C2924" w:rsidRDefault="00F34CEC" w:rsidP="00906B73">
      <w:pPr>
        <w:widowControl w:val="0"/>
        <w:autoSpaceDE w:val="0"/>
        <w:autoSpaceDN w:val="0"/>
        <w:adjustRightInd w:val="0"/>
        <w:rPr>
          <w:rFonts w:ascii="Verdana" w:hAnsi="Verdana"/>
          <w:sz w:val="18"/>
          <w:szCs w:val="18"/>
        </w:rPr>
      </w:pP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r>
      <w:r w:rsidRPr="001C2924">
        <w:rPr>
          <w:rFonts w:ascii="Verdana" w:hAnsi="Verdana"/>
          <w:sz w:val="18"/>
          <w:szCs w:val="18"/>
        </w:rPr>
        <w:tab/>
        <w:t xml:space="preserve">  Hyderabad.</w:t>
      </w:r>
    </w:p>
    <w:p w:rsidR="004E595D" w:rsidRPr="001C2924" w:rsidRDefault="004E595D">
      <w:pPr>
        <w:widowControl w:val="0"/>
        <w:autoSpaceDE w:val="0"/>
        <w:autoSpaceDN w:val="0"/>
        <w:adjustRightInd w:val="0"/>
        <w:rPr>
          <w:rFonts w:ascii="Verdana" w:hAnsi="Verdana"/>
          <w:sz w:val="18"/>
          <w:szCs w:val="18"/>
        </w:rPr>
      </w:pPr>
    </w:p>
    <w:p w:rsidR="00B474CF" w:rsidRPr="001C2924" w:rsidRDefault="004E595D" w:rsidP="009F3111">
      <w:pPr>
        <w:spacing w:before="120" w:after="120"/>
        <w:rPr>
          <w:rFonts w:ascii="Verdana" w:hAnsi="Verdana"/>
          <w:sz w:val="18"/>
          <w:szCs w:val="18"/>
        </w:rPr>
      </w:pPr>
      <w:r w:rsidRPr="001C2924">
        <w:rPr>
          <w:rFonts w:ascii="Verdana" w:hAnsi="Verdana" w:cs="Arial"/>
          <w:bCs/>
          <w:sz w:val="18"/>
          <w:szCs w:val="18"/>
          <w:shd w:val="clear" w:color="auto" w:fill="FFFFFF"/>
        </w:rPr>
        <w:t>Nationality</w:t>
      </w:r>
      <w:r w:rsidRPr="001C2924">
        <w:rPr>
          <w:rFonts w:ascii="Verdana" w:hAnsi="Verdana" w:cs="Arial"/>
          <w:bCs/>
          <w:sz w:val="18"/>
          <w:szCs w:val="18"/>
          <w:shd w:val="clear" w:color="auto" w:fill="FFFFFF"/>
        </w:rPr>
        <w:tab/>
      </w:r>
      <w:r w:rsidRPr="001C2924">
        <w:rPr>
          <w:rFonts w:ascii="Verdana" w:hAnsi="Verdana" w:cs="Arial"/>
          <w:bCs/>
          <w:sz w:val="18"/>
          <w:szCs w:val="18"/>
          <w:shd w:val="clear" w:color="auto" w:fill="FFFFFF"/>
        </w:rPr>
        <w:tab/>
      </w:r>
      <w:r w:rsidRPr="001C2924">
        <w:rPr>
          <w:rFonts w:ascii="Verdana" w:hAnsi="Verdana" w:cs="Arial"/>
          <w:bCs/>
          <w:sz w:val="18"/>
          <w:szCs w:val="18"/>
          <w:shd w:val="clear" w:color="auto" w:fill="FFFFFF"/>
        </w:rPr>
        <w:tab/>
      </w:r>
      <w:r w:rsidR="00EC0E83">
        <w:rPr>
          <w:rFonts w:ascii="Verdana" w:hAnsi="Verdana" w:cs="Arial"/>
          <w:bCs/>
          <w:sz w:val="18"/>
          <w:szCs w:val="18"/>
          <w:shd w:val="clear" w:color="auto" w:fill="FFFFFF"/>
        </w:rPr>
        <w:tab/>
      </w:r>
      <w:r w:rsidR="00394711" w:rsidRPr="001C2924">
        <w:rPr>
          <w:rFonts w:ascii="Verdana" w:hAnsi="Verdana" w:cs="Arial"/>
          <w:bCs/>
          <w:sz w:val="18"/>
          <w:szCs w:val="18"/>
        </w:rPr>
        <w:t>: Indian</w:t>
      </w:r>
      <w:r w:rsidR="008B7027" w:rsidRPr="001C2924">
        <w:rPr>
          <w:rFonts w:ascii="Verdana" w:hAnsi="Verdana"/>
          <w:sz w:val="18"/>
          <w:szCs w:val="18"/>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B474CF" w:rsidRPr="001C2924">
        <w:tc>
          <w:tcPr>
            <w:tcW w:w="9576" w:type="dxa"/>
            <w:tcBorders>
              <w:top w:val="nil"/>
              <w:left w:val="nil"/>
              <w:bottom w:val="nil"/>
              <w:right w:val="nil"/>
            </w:tcBorders>
            <w:shd w:val="clear" w:color="auto" w:fill="7F7F7F"/>
          </w:tcPr>
          <w:p w:rsidR="00B474CF" w:rsidRPr="001C2924" w:rsidRDefault="00B474CF" w:rsidP="00653BD6">
            <w:pPr>
              <w:tabs>
                <w:tab w:val="right" w:pos="9360"/>
              </w:tabs>
              <w:rPr>
                <w:rFonts w:ascii="Verdana" w:hAnsi="Verdana"/>
                <w:b/>
                <w:bCs/>
                <w:sz w:val="18"/>
                <w:szCs w:val="18"/>
                <w:u w:val="single"/>
                <w:lang w:val="en-GB"/>
              </w:rPr>
            </w:pPr>
            <w:r w:rsidRPr="001C2924">
              <w:rPr>
                <w:rFonts w:ascii="Verdana" w:hAnsi="Verdana"/>
                <w:b/>
                <w:bCs/>
                <w:sz w:val="18"/>
                <w:szCs w:val="18"/>
                <w:u w:val="single"/>
                <w:lang w:val="en-GB"/>
              </w:rPr>
              <w:t>Declaration</w:t>
            </w:r>
          </w:p>
        </w:tc>
      </w:tr>
    </w:tbl>
    <w:p w:rsidR="00B474CF" w:rsidRPr="001C2924" w:rsidRDefault="00B474CF" w:rsidP="00B474CF">
      <w:pPr>
        <w:pStyle w:val="Heading3"/>
        <w:jc w:val="both"/>
        <w:rPr>
          <w:b w:val="0"/>
          <w:i/>
          <w:szCs w:val="18"/>
        </w:rPr>
      </w:pPr>
    </w:p>
    <w:p w:rsidR="00B474CF" w:rsidRPr="001C2924" w:rsidRDefault="00B474CF" w:rsidP="00B474CF">
      <w:pPr>
        <w:spacing w:line="360" w:lineRule="auto"/>
        <w:jc w:val="both"/>
        <w:rPr>
          <w:rFonts w:ascii="Verdana" w:hAnsi="Verdana"/>
          <w:sz w:val="18"/>
          <w:szCs w:val="18"/>
        </w:rPr>
      </w:pPr>
      <w:r w:rsidRPr="001C2924">
        <w:rPr>
          <w:rFonts w:ascii="Verdana" w:hAnsi="Verdana"/>
          <w:sz w:val="18"/>
          <w:szCs w:val="18"/>
        </w:rPr>
        <w:t>I hereby declare that all the above-mentioned are true to the best of my knowledge.</w:t>
      </w:r>
    </w:p>
    <w:p w:rsidR="00B474CF" w:rsidRPr="001C2924" w:rsidRDefault="00B474CF" w:rsidP="00B474CF">
      <w:pPr>
        <w:spacing w:line="360" w:lineRule="auto"/>
        <w:jc w:val="both"/>
        <w:rPr>
          <w:rFonts w:ascii="Verdana" w:hAnsi="Verdana"/>
          <w:sz w:val="18"/>
          <w:szCs w:val="18"/>
        </w:rPr>
      </w:pPr>
    </w:p>
    <w:p w:rsidR="00D03A4C" w:rsidRPr="001C2924" w:rsidRDefault="00D03A4C" w:rsidP="00D03A4C">
      <w:pPr>
        <w:jc w:val="both"/>
        <w:rPr>
          <w:rFonts w:ascii="Verdana" w:hAnsi="Verdana"/>
          <w:b/>
          <w:sz w:val="18"/>
          <w:szCs w:val="18"/>
        </w:rPr>
      </w:pPr>
      <w:r w:rsidRPr="001C2924">
        <w:rPr>
          <w:b/>
          <w:sz w:val="18"/>
          <w:szCs w:val="18"/>
        </w:rPr>
        <w:t>Place:</w:t>
      </w:r>
      <w:r w:rsidRPr="001C2924">
        <w:rPr>
          <w:sz w:val="18"/>
          <w:szCs w:val="18"/>
        </w:rPr>
        <w:t xml:space="preserve"> Hyderabad                                                                                   </w:t>
      </w:r>
      <w:r w:rsidRPr="001C2924">
        <w:rPr>
          <w:sz w:val="18"/>
          <w:szCs w:val="18"/>
        </w:rPr>
        <w:tab/>
      </w:r>
      <w:r w:rsidRPr="001C2924">
        <w:rPr>
          <w:rFonts w:ascii="Verdana" w:hAnsi="Verdana"/>
          <w:b/>
          <w:sz w:val="18"/>
          <w:szCs w:val="18"/>
        </w:rPr>
        <w:t>Signature</w:t>
      </w:r>
    </w:p>
    <w:p w:rsidR="008B7027" w:rsidRPr="001C2924" w:rsidRDefault="008B7027" w:rsidP="00D03A4C">
      <w:pPr>
        <w:jc w:val="both"/>
        <w:rPr>
          <w:rFonts w:ascii="Verdana" w:hAnsi="Verdana"/>
          <w:b/>
          <w:sz w:val="18"/>
          <w:szCs w:val="18"/>
        </w:rPr>
      </w:pPr>
      <w:r w:rsidRPr="001C2924">
        <w:rPr>
          <w:b/>
          <w:sz w:val="18"/>
          <w:szCs w:val="18"/>
        </w:rPr>
        <w:t>Date:</w:t>
      </w:r>
      <w:r w:rsidRPr="001C2924">
        <w:rPr>
          <w:sz w:val="18"/>
          <w:szCs w:val="18"/>
        </w:rPr>
        <w:t>(</w:t>
      </w:r>
      <w:r w:rsidRPr="001C2924">
        <w:rPr>
          <w:rFonts w:ascii="Monotype Corsiva" w:hAnsi="Monotype Corsiva"/>
          <w:sz w:val="18"/>
          <w:szCs w:val="18"/>
        </w:rPr>
        <w:t>Hiranmai.P</w:t>
      </w:r>
      <w:r w:rsidRPr="001C2924">
        <w:rPr>
          <w:sz w:val="18"/>
          <w:szCs w:val="18"/>
        </w:rPr>
        <w:t>)</w:t>
      </w:r>
    </w:p>
    <w:p w:rsidR="008B7027" w:rsidRPr="001C2924" w:rsidRDefault="008B7027" w:rsidP="00D03A4C">
      <w:pPr>
        <w:jc w:val="both"/>
        <w:rPr>
          <w:rFonts w:ascii="Verdana" w:hAnsi="Verdana"/>
          <w:sz w:val="18"/>
          <w:szCs w:val="18"/>
        </w:rPr>
      </w:pPr>
    </w:p>
    <w:p w:rsidR="00D03A4C" w:rsidRPr="001C2924" w:rsidRDefault="00D03A4C" w:rsidP="00D03A4C">
      <w:pPr>
        <w:jc w:val="both"/>
        <w:rPr>
          <w:sz w:val="18"/>
          <w:szCs w:val="18"/>
        </w:rPr>
      </w:pPr>
    </w:p>
    <w:p w:rsidR="00D03A4C" w:rsidRPr="001C2924" w:rsidRDefault="00D03A4C" w:rsidP="00D03A4C">
      <w:pPr>
        <w:jc w:val="both"/>
        <w:rPr>
          <w:sz w:val="18"/>
          <w:szCs w:val="18"/>
        </w:rPr>
      </w:pPr>
    </w:p>
    <w:p w:rsidR="00B474CF" w:rsidRPr="001C2924" w:rsidRDefault="00B474CF" w:rsidP="009F3111">
      <w:pPr>
        <w:spacing w:before="120" w:after="120"/>
        <w:rPr>
          <w:rFonts w:ascii="Verdana" w:hAnsi="Verdana"/>
          <w:sz w:val="18"/>
          <w:szCs w:val="18"/>
        </w:rPr>
      </w:pPr>
    </w:p>
    <w:sectPr w:rsidR="00B474CF" w:rsidRPr="001C2924" w:rsidSect="00FE5355">
      <w:footerReference w:type="default" r:id="rId8"/>
      <w:pgSz w:w="12240" w:h="15840"/>
      <w:pgMar w:top="900" w:right="1440" w:bottom="3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7B35" w:rsidRDefault="00C87B35">
      <w:r>
        <w:separator/>
      </w:r>
    </w:p>
  </w:endnote>
  <w:endnote w:type="continuationSeparator" w:id="1">
    <w:p w:rsidR="00C87B35" w:rsidRDefault="00C87B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Verdana">
    <w:panose1 w:val="020B0604030504040204"/>
    <w:charset w:val="00"/>
    <w:family w:val="swiss"/>
    <w:pitch w:val="variable"/>
    <w:sig w:usb0="A10006FF" w:usb1="4000205B" w:usb2="00000010" w:usb3="00000000" w:csb0="0000019F" w:csb1="00000000"/>
  </w:font>
  <w:font w:name="Life BT">
    <w:altName w:val="Times New Roman"/>
    <w:charset w:val="00"/>
    <w:family w:val="roman"/>
    <w:pitch w:val="variable"/>
    <w:sig w:usb0="00000087" w:usb1="00000000" w:usb2="00000000" w:usb3="00000000" w:csb0="0000001B"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6EF" w:rsidRDefault="00C246EF">
    <w:pPr>
      <w:pStyle w:val="Footer"/>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7B35" w:rsidRDefault="00C87B35">
      <w:r>
        <w:separator/>
      </w:r>
    </w:p>
  </w:footnote>
  <w:footnote w:type="continuationSeparator" w:id="1">
    <w:p w:rsidR="00C87B35" w:rsidRDefault="00C87B3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3"/>
    <w:lvl w:ilvl="0">
      <w:start w:val="1"/>
      <w:numFmt w:val="bullet"/>
      <w:lvlText w:val=""/>
      <w:lvlJc w:val="left"/>
      <w:pPr>
        <w:tabs>
          <w:tab w:val="num" w:pos="720"/>
        </w:tabs>
        <w:ind w:left="720" w:hanging="360"/>
      </w:pPr>
      <w:rPr>
        <w:rFonts w:ascii="Symbol" w:hAnsi="Symbol"/>
        <w:color w:val="auto"/>
      </w:rPr>
    </w:lvl>
  </w:abstractNum>
  <w:abstractNum w:abstractNumId="1">
    <w:nsid w:val="00000003"/>
    <w:multiLevelType w:val="singleLevel"/>
    <w:tmpl w:val="00000003"/>
    <w:name w:val="WW8Num8"/>
    <w:lvl w:ilvl="0">
      <w:start w:val="1"/>
      <w:numFmt w:val="bullet"/>
      <w:lvlText w:val="·"/>
      <w:lvlJc w:val="left"/>
      <w:pPr>
        <w:tabs>
          <w:tab w:val="num" w:pos="720"/>
        </w:tabs>
        <w:ind w:left="720" w:hanging="360"/>
      </w:pPr>
      <w:rPr>
        <w:rFonts w:ascii="Symbol" w:hAnsi="Symbol"/>
      </w:rPr>
    </w:lvl>
  </w:abstractNum>
  <w:abstractNum w:abstractNumId="2">
    <w:nsid w:val="00000004"/>
    <w:multiLevelType w:val="multilevel"/>
    <w:tmpl w:val="00000004"/>
    <w:name w:val="WW8Num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cs="Courier New"/>
      </w:rPr>
    </w:lvl>
    <w:lvl w:ilvl="8">
      <w:start w:val="1"/>
      <w:numFmt w:val="bullet"/>
      <w:lvlText w:val=""/>
      <w:lvlJc w:val="left"/>
      <w:pPr>
        <w:tabs>
          <w:tab w:val="num" w:pos="3600"/>
        </w:tabs>
        <w:ind w:left="3600" w:hanging="360"/>
      </w:pPr>
      <w:rPr>
        <w:rFonts w:ascii="Wingdings" w:hAnsi="Wingdings"/>
      </w:rPr>
    </w:lvl>
  </w:abstractNum>
  <w:abstractNum w:abstractNumId="3">
    <w:nsid w:val="00000005"/>
    <w:multiLevelType w:val="multilevel"/>
    <w:tmpl w:val="00000005"/>
    <w:lvl w:ilvl="0">
      <w:start w:val="1"/>
      <w:numFmt w:val="bullet"/>
      <w:lvlText w:val=""/>
      <w:lvlJc w:val="left"/>
      <w:pPr>
        <w:tabs>
          <w:tab w:val="num" w:pos="720"/>
        </w:tabs>
        <w:ind w:left="720" w:hanging="360"/>
      </w:pPr>
      <w:rPr>
        <w:rFonts w:ascii="Symbol" w:hAnsi="Symbol" w:cs="OpenSymbol"/>
        <w:b/>
        <w:bCs/>
        <w:sz w:val="24"/>
        <w:szCs w:val="24"/>
      </w:rPr>
    </w:lvl>
    <w:lvl w:ilvl="1">
      <w:start w:val="1"/>
      <w:numFmt w:val="bullet"/>
      <w:lvlText w:val="◦"/>
      <w:lvlJc w:val="left"/>
      <w:pPr>
        <w:tabs>
          <w:tab w:val="num" w:pos="1080"/>
        </w:tabs>
        <w:ind w:left="1080" w:hanging="360"/>
      </w:pPr>
      <w:rPr>
        <w:rFonts w:ascii="OpenSymbol" w:hAnsi="OpenSymbol" w:cs="OpenSymbol"/>
        <w:b/>
        <w:bCs/>
        <w:sz w:val="24"/>
        <w:szCs w:val="24"/>
      </w:rPr>
    </w:lvl>
    <w:lvl w:ilvl="2">
      <w:start w:val="1"/>
      <w:numFmt w:val="bullet"/>
      <w:lvlText w:val="▪"/>
      <w:lvlJc w:val="left"/>
      <w:pPr>
        <w:tabs>
          <w:tab w:val="num" w:pos="1440"/>
        </w:tabs>
        <w:ind w:left="1440" w:hanging="360"/>
      </w:pPr>
      <w:rPr>
        <w:rFonts w:ascii="OpenSymbol" w:hAnsi="OpenSymbol" w:cs="OpenSymbol"/>
        <w:b/>
        <w:bCs/>
        <w:sz w:val="24"/>
        <w:szCs w:val="24"/>
      </w:rPr>
    </w:lvl>
    <w:lvl w:ilvl="3">
      <w:start w:val="1"/>
      <w:numFmt w:val="bullet"/>
      <w:lvlText w:val=""/>
      <w:lvlJc w:val="left"/>
      <w:pPr>
        <w:tabs>
          <w:tab w:val="num" w:pos="1800"/>
        </w:tabs>
        <w:ind w:left="1800" w:hanging="360"/>
      </w:pPr>
      <w:rPr>
        <w:rFonts w:ascii="Symbol" w:hAnsi="Symbol" w:cs="OpenSymbol"/>
        <w:b/>
        <w:bCs/>
        <w:sz w:val="24"/>
        <w:szCs w:val="24"/>
      </w:rPr>
    </w:lvl>
    <w:lvl w:ilvl="4">
      <w:start w:val="1"/>
      <w:numFmt w:val="bullet"/>
      <w:lvlText w:val="◦"/>
      <w:lvlJc w:val="left"/>
      <w:pPr>
        <w:tabs>
          <w:tab w:val="num" w:pos="2160"/>
        </w:tabs>
        <w:ind w:left="2160" w:hanging="360"/>
      </w:pPr>
      <w:rPr>
        <w:rFonts w:ascii="OpenSymbol" w:hAnsi="OpenSymbol" w:cs="OpenSymbol"/>
        <w:b/>
        <w:bCs/>
        <w:sz w:val="24"/>
        <w:szCs w:val="24"/>
      </w:rPr>
    </w:lvl>
    <w:lvl w:ilvl="5">
      <w:start w:val="1"/>
      <w:numFmt w:val="bullet"/>
      <w:lvlText w:val="▪"/>
      <w:lvlJc w:val="left"/>
      <w:pPr>
        <w:tabs>
          <w:tab w:val="num" w:pos="2520"/>
        </w:tabs>
        <w:ind w:left="2520" w:hanging="360"/>
      </w:pPr>
      <w:rPr>
        <w:rFonts w:ascii="OpenSymbol" w:hAnsi="OpenSymbol" w:cs="OpenSymbol"/>
        <w:b/>
        <w:bCs/>
        <w:sz w:val="24"/>
        <w:szCs w:val="24"/>
      </w:rPr>
    </w:lvl>
    <w:lvl w:ilvl="6">
      <w:start w:val="1"/>
      <w:numFmt w:val="bullet"/>
      <w:lvlText w:val=""/>
      <w:lvlJc w:val="left"/>
      <w:pPr>
        <w:tabs>
          <w:tab w:val="num" w:pos="2880"/>
        </w:tabs>
        <w:ind w:left="2880" w:hanging="360"/>
      </w:pPr>
      <w:rPr>
        <w:rFonts w:ascii="Symbol" w:hAnsi="Symbol" w:cs="OpenSymbol"/>
        <w:b/>
        <w:bCs/>
        <w:sz w:val="24"/>
        <w:szCs w:val="24"/>
      </w:rPr>
    </w:lvl>
    <w:lvl w:ilvl="7">
      <w:start w:val="1"/>
      <w:numFmt w:val="bullet"/>
      <w:lvlText w:val="◦"/>
      <w:lvlJc w:val="left"/>
      <w:pPr>
        <w:tabs>
          <w:tab w:val="num" w:pos="3240"/>
        </w:tabs>
        <w:ind w:left="3240" w:hanging="360"/>
      </w:pPr>
      <w:rPr>
        <w:rFonts w:ascii="OpenSymbol" w:hAnsi="OpenSymbol" w:cs="OpenSymbol"/>
        <w:b/>
        <w:bCs/>
        <w:sz w:val="24"/>
        <w:szCs w:val="24"/>
      </w:rPr>
    </w:lvl>
    <w:lvl w:ilvl="8">
      <w:start w:val="1"/>
      <w:numFmt w:val="bullet"/>
      <w:lvlText w:val="▪"/>
      <w:lvlJc w:val="left"/>
      <w:pPr>
        <w:tabs>
          <w:tab w:val="num" w:pos="3600"/>
        </w:tabs>
        <w:ind w:left="3600" w:hanging="360"/>
      </w:pPr>
      <w:rPr>
        <w:rFonts w:ascii="OpenSymbol" w:hAnsi="OpenSymbol" w:cs="OpenSymbol"/>
        <w:b/>
        <w:bCs/>
        <w:sz w:val="24"/>
        <w:szCs w:val="24"/>
      </w:rPr>
    </w:lvl>
  </w:abstractNum>
  <w:abstractNum w:abstractNumId="4">
    <w:nsid w:val="00000007"/>
    <w:multiLevelType w:val="multilevel"/>
    <w:tmpl w:val="00000007"/>
    <w:lvl w:ilvl="0">
      <w:start w:val="1"/>
      <w:numFmt w:val="bullet"/>
      <w:lvlText w:val=""/>
      <w:lvlJc w:val="left"/>
      <w:pPr>
        <w:tabs>
          <w:tab w:val="num" w:pos="720"/>
        </w:tabs>
        <w:ind w:left="720" w:hanging="360"/>
      </w:pPr>
      <w:rPr>
        <w:rFonts w:ascii="Symbol" w:hAnsi="Symbol" w:cs="OpenSymbol"/>
        <w:b/>
        <w:bCs/>
        <w:sz w:val="24"/>
        <w:szCs w:val="24"/>
      </w:rPr>
    </w:lvl>
    <w:lvl w:ilvl="1">
      <w:start w:val="1"/>
      <w:numFmt w:val="bullet"/>
      <w:lvlText w:val="◦"/>
      <w:lvlJc w:val="left"/>
      <w:pPr>
        <w:tabs>
          <w:tab w:val="num" w:pos="1080"/>
        </w:tabs>
        <w:ind w:left="1080" w:hanging="360"/>
      </w:pPr>
      <w:rPr>
        <w:rFonts w:ascii="OpenSymbol" w:hAnsi="OpenSymbol" w:cs="OpenSymbol"/>
        <w:b/>
        <w:bCs/>
        <w:sz w:val="24"/>
        <w:szCs w:val="24"/>
      </w:rPr>
    </w:lvl>
    <w:lvl w:ilvl="2">
      <w:start w:val="1"/>
      <w:numFmt w:val="bullet"/>
      <w:lvlText w:val="▪"/>
      <w:lvlJc w:val="left"/>
      <w:pPr>
        <w:tabs>
          <w:tab w:val="num" w:pos="1440"/>
        </w:tabs>
        <w:ind w:left="1440" w:hanging="360"/>
      </w:pPr>
      <w:rPr>
        <w:rFonts w:ascii="OpenSymbol" w:hAnsi="OpenSymbol" w:cs="OpenSymbol"/>
        <w:b/>
        <w:bCs/>
        <w:sz w:val="24"/>
        <w:szCs w:val="24"/>
      </w:rPr>
    </w:lvl>
    <w:lvl w:ilvl="3">
      <w:start w:val="1"/>
      <w:numFmt w:val="bullet"/>
      <w:lvlText w:val=""/>
      <w:lvlJc w:val="left"/>
      <w:pPr>
        <w:tabs>
          <w:tab w:val="num" w:pos="1800"/>
        </w:tabs>
        <w:ind w:left="1800" w:hanging="360"/>
      </w:pPr>
      <w:rPr>
        <w:rFonts w:ascii="Symbol" w:hAnsi="Symbol" w:cs="OpenSymbol"/>
        <w:b/>
        <w:bCs/>
        <w:sz w:val="24"/>
        <w:szCs w:val="24"/>
      </w:rPr>
    </w:lvl>
    <w:lvl w:ilvl="4">
      <w:start w:val="1"/>
      <w:numFmt w:val="bullet"/>
      <w:lvlText w:val="◦"/>
      <w:lvlJc w:val="left"/>
      <w:pPr>
        <w:tabs>
          <w:tab w:val="num" w:pos="2160"/>
        </w:tabs>
        <w:ind w:left="2160" w:hanging="360"/>
      </w:pPr>
      <w:rPr>
        <w:rFonts w:ascii="OpenSymbol" w:hAnsi="OpenSymbol" w:cs="OpenSymbol"/>
        <w:b/>
        <w:bCs/>
        <w:sz w:val="24"/>
        <w:szCs w:val="24"/>
      </w:rPr>
    </w:lvl>
    <w:lvl w:ilvl="5">
      <w:start w:val="1"/>
      <w:numFmt w:val="bullet"/>
      <w:lvlText w:val="▪"/>
      <w:lvlJc w:val="left"/>
      <w:pPr>
        <w:tabs>
          <w:tab w:val="num" w:pos="2520"/>
        </w:tabs>
        <w:ind w:left="2520" w:hanging="360"/>
      </w:pPr>
      <w:rPr>
        <w:rFonts w:ascii="OpenSymbol" w:hAnsi="OpenSymbol" w:cs="OpenSymbol"/>
        <w:b/>
        <w:bCs/>
        <w:sz w:val="24"/>
        <w:szCs w:val="24"/>
      </w:rPr>
    </w:lvl>
    <w:lvl w:ilvl="6">
      <w:start w:val="1"/>
      <w:numFmt w:val="bullet"/>
      <w:lvlText w:val=""/>
      <w:lvlJc w:val="left"/>
      <w:pPr>
        <w:tabs>
          <w:tab w:val="num" w:pos="2880"/>
        </w:tabs>
        <w:ind w:left="2880" w:hanging="360"/>
      </w:pPr>
      <w:rPr>
        <w:rFonts w:ascii="Symbol" w:hAnsi="Symbol" w:cs="OpenSymbol"/>
        <w:b/>
        <w:bCs/>
        <w:sz w:val="24"/>
        <w:szCs w:val="24"/>
      </w:rPr>
    </w:lvl>
    <w:lvl w:ilvl="7">
      <w:start w:val="1"/>
      <w:numFmt w:val="bullet"/>
      <w:lvlText w:val="◦"/>
      <w:lvlJc w:val="left"/>
      <w:pPr>
        <w:tabs>
          <w:tab w:val="num" w:pos="3240"/>
        </w:tabs>
        <w:ind w:left="3240" w:hanging="360"/>
      </w:pPr>
      <w:rPr>
        <w:rFonts w:ascii="OpenSymbol" w:hAnsi="OpenSymbol" w:cs="OpenSymbol"/>
        <w:b/>
        <w:bCs/>
        <w:sz w:val="24"/>
        <w:szCs w:val="24"/>
      </w:rPr>
    </w:lvl>
    <w:lvl w:ilvl="8">
      <w:start w:val="1"/>
      <w:numFmt w:val="bullet"/>
      <w:lvlText w:val="▪"/>
      <w:lvlJc w:val="left"/>
      <w:pPr>
        <w:tabs>
          <w:tab w:val="num" w:pos="3600"/>
        </w:tabs>
        <w:ind w:left="3600" w:hanging="360"/>
      </w:pPr>
      <w:rPr>
        <w:rFonts w:ascii="OpenSymbol" w:hAnsi="OpenSymbol" w:cs="OpenSymbol"/>
        <w:b/>
        <w:bCs/>
        <w:sz w:val="24"/>
        <w:szCs w:val="24"/>
      </w:rPr>
    </w:lvl>
  </w:abstractNum>
  <w:abstractNum w:abstractNumId="5">
    <w:nsid w:val="08C353DF"/>
    <w:multiLevelType w:val="hybridMultilevel"/>
    <w:tmpl w:val="45B0D65E"/>
    <w:lvl w:ilvl="0" w:tplc="38F4575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1DE172F5"/>
    <w:multiLevelType w:val="hybridMultilevel"/>
    <w:tmpl w:val="8C46C518"/>
    <w:lvl w:ilvl="0" w:tplc="4B9E702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nsid w:val="257368F3"/>
    <w:multiLevelType w:val="hybridMultilevel"/>
    <w:tmpl w:val="BAA60FE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76E602D"/>
    <w:multiLevelType w:val="hybridMultilevel"/>
    <w:tmpl w:val="59F6B6C2"/>
    <w:lvl w:ilvl="0" w:tplc="05E09C4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298217BF"/>
    <w:multiLevelType w:val="hybridMultilevel"/>
    <w:tmpl w:val="6AA22EE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B1324C7"/>
    <w:multiLevelType w:val="hybridMultilevel"/>
    <w:tmpl w:val="D3EED950"/>
    <w:lvl w:ilvl="0" w:tplc="53BA7D38">
      <w:start w:val="1"/>
      <w:numFmt w:val="bullet"/>
      <w:pStyle w:val="CVBullet1"/>
      <w:lvlText w:val=""/>
      <w:lvlJc w:val="left"/>
      <w:pPr>
        <w:tabs>
          <w:tab w:val="num" w:pos="3240"/>
        </w:tabs>
        <w:ind w:left="3240" w:hanging="360"/>
      </w:pPr>
      <w:rPr>
        <w:rFonts w:ascii="Symbol" w:hAnsi="Symbol" w:hint="default"/>
      </w:rPr>
    </w:lvl>
    <w:lvl w:ilvl="1" w:tplc="0409000F">
      <w:start w:val="1"/>
      <w:numFmt w:val="decimal"/>
      <w:lvlText w:val="%2."/>
      <w:lvlJc w:val="left"/>
      <w:pPr>
        <w:tabs>
          <w:tab w:val="num" w:pos="3960"/>
        </w:tabs>
        <w:ind w:left="3960" w:hanging="360"/>
      </w:pPr>
    </w:lvl>
    <w:lvl w:ilvl="2" w:tplc="647EACC2">
      <w:start w:val="1"/>
      <w:numFmt w:val="upperLetter"/>
      <w:lvlText w:val="%3."/>
      <w:lvlJc w:val="left"/>
      <w:pPr>
        <w:tabs>
          <w:tab w:val="num" w:pos="4680"/>
        </w:tabs>
        <w:ind w:left="4680" w:hanging="360"/>
      </w:pPr>
      <w:rPr>
        <w:rFont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1">
    <w:nsid w:val="2CE21A4A"/>
    <w:multiLevelType w:val="hybridMultilevel"/>
    <w:tmpl w:val="89D89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74168FC"/>
    <w:multiLevelType w:val="hybridMultilevel"/>
    <w:tmpl w:val="556CA33A"/>
    <w:lvl w:ilvl="0" w:tplc="9F52B0A0">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3">
    <w:nsid w:val="37817F7F"/>
    <w:multiLevelType w:val="hybridMultilevel"/>
    <w:tmpl w:val="D99A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045BB0"/>
    <w:multiLevelType w:val="hybridMultilevel"/>
    <w:tmpl w:val="E7D8CA80"/>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3B53145F"/>
    <w:multiLevelType w:val="hybridMultilevel"/>
    <w:tmpl w:val="F8187CE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33C5DDD"/>
    <w:multiLevelType w:val="hybridMultilevel"/>
    <w:tmpl w:val="59B4D1B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nsid w:val="5C6C6C14"/>
    <w:multiLevelType w:val="hybridMultilevel"/>
    <w:tmpl w:val="DF68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E2706C"/>
    <w:multiLevelType w:val="hybridMultilevel"/>
    <w:tmpl w:val="44C6B44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EFD60FF"/>
    <w:multiLevelType w:val="hybridMultilevel"/>
    <w:tmpl w:val="E6DAD5D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0B25B54"/>
    <w:multiLevelType w:val="hybridMultilevel"/>
    <w:tmpl w:val="C93EC2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A8F32D6"/>
    <w:multiLevelType w:val="hybridMultilevel"/>
    <w:tmpl w:val="0BD425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F5304B6"/>
    <w:multiLevelType w:val="singleLevel"/>
    <w:tmpl w:val="04090001"/>
    <w:lvl w:ilvl="0">
      <w:start w:val="1"/>
      <w:numFmt w:val="bullet"/>
      <w:lvlText w:val=""/>
      <w:lvlJc w:val="left"/>
      <w:pPr>
        <w:ind w:left="720" w:hanging="360"/>
      </w:pPr>
      <w:rPr>
        <w:rFonts w:ascii="Symbol" w:hAnsi="Symbol" w:hint="default"/>
      </w:rPr>
    </w:lvl>
  </w:abstractNum>
  <w:abstractNum w:abstractNumId="23">
    <w:nsid w:val="7835642A"/>
    <w:multiLevelType w:val="hybridMultilevel"/>
    <w:tmpl w:val="BB7070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F5709FE"/>
    <w:multiLevelType w:val="multilevel"/>
    <w:tmpl w:val="F486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19"/>
  </w:num>
  <w:num w:numId="4">
    <w:abstractNumId w:val="9"/>
  </w:num>
  <w:num w:numId="5">
    <w:abstractNumId w:val="18"/>
  </w:num>
  <w:num w:numId="6">
    <w:abstractNumId w:val="23"/>
  </w:num>
  <w:num w:numId="7">
    <w:abstractNumId w:val="21"/>
  </w:num>
  <w:num w:numId="8">
    <w:abstractNumId w:val="16"/>
  </w:num>
  <w:num w:numId="9">
    <w:abstractNumId w:val="15"/>
  </w:num>
  <w:num w:numId="10">
    <w:abstractNumId w:val="0"/>
  </w:num>
  <w:num w:numId="11">
    <w:abstractNumId w:val="2"/>
  </w:num>
  <w:num w:numId="12">
    <w:abstractNumId w:val="17"/>
  </w:num>
  <w:num w:numId="13">
    <w:abstractNumId w:val="7"/>
  </w:num>
  <w:num w:numId="14">
    <w:abstractNumId w:val="14"/>
  </w:num>
  <w:num w:numId="15">
    <w:abstractNumId w:val="20"/>
  </w:num>
  <w:num w:numId="16">
    <w:abstractNumId w:val="11"/>
  </w:num>
  <w:num w:numId="17">
    <w:abstractNumId w:val="4"/>
  </w:num>
  <w:num w:numId="18">
    <w:abstractNumId w:val="3"/>
  </w:num>
  <w:num w:numId="19">
    <w:abstractNumId w:val="13"/>
  </w:num>
  <w:num w:numId="20">
    <w:abstractNumId w:val="6"/>
  </w:num>
  <w:num w:numId="21">
    <w:abstractNumId w:val="8"/>
  </w:num>
  <w:num w:numId="22">
    <w:abstractNumId w:val="5"/>
  </w:num>
  <w:num w:numId="23">
    <w:abstractNumId w:val="12"/>
  </w:num>
  <w:num w:numId="24">
    <w:abstractNumId w:val="24"/>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rsids>
    <w:rsidRoot w:val="00B56D83"/>
    <w:rsid w:val="00001316"/>
    <w:rsid w:val="00001FDE"/>
    <w:rsid w:val="000119C9"/>
    <w:rsid w:val="000237B1"/>
    <w:rsid w:val="00027F28"/>
    <w:rsid w:val="0003442D"/>
    <w:rsid w:val="000436D3"/>
    <w:rsid w:val="000640EE"/>
    <w:rsid w:val="000676D6"/>
    <w:rsid w:val="0008381B"/>
    <w:rsid w:val="0008476B"/>
    <w:rsid w:val="0008596E"/>
    <w:rsid w:val="000A0759"/>
    <w:rsid w:val="000A621B"/>
    <w:rsid w:val="000B1923"/>
    <w:rsid w:val="000B1C43"/>
    <w:rsid w:val="000B64A5"/>
    <w:rsid w:val="000D6AFD"/>
    <w:rsid w:val="000E2C72"/>
    <w:rsid w:val="000E6455"/>
    <w:rsid w:val="000F4368"/>
    <w:rsid w:val="001149A7"/>
    <w:rsid w:val="001214B3"/>
    <w:rsid w:val="001273AA"/>
    <w:rsid w:val="001366AF"/>
    <w:rsid w:val="0015013C"/>
    <w:rsid w:val="00157109"/>
    <w:rsid w:val="00167D2A"/>
    <w:rsid w:val="00170248"/>
    <w:rsid w:val="001712E3"/>
    <w:rsid w:val="00172EFE"/>
    <w:rsid w:val="00183314"/>
    <w:rsid w:val="00186227"/>
    <w:rsid w:val="00193E87"/>
    <w:rsid w:val="001A31C9"/>
    <w:rsid w:val="001B0D8E"/>
    <w:rsid w:val="001B42C6"/>
    <w:rsid w:val="001C2924"/>
    <w:rsid w:val="001C4355"/>
    <w:rsid w:val="001C44EC"/>
    <w:rsid w:val="001C6325"/>
    <w:rsid w:val="001D06D2"/>
    <w:rsid w:val="001D49D7"/>
    <w:rsid w:val="001D5246"/>
    <w:rsid w:val="001E1D43"/>
    <w:rsid w:val="001E5FA0"/>
    <w:rsid w:val="001E67B5"/>
    <w:rsid w:val="00204662"/>
    <w:rsid w:val="00204EAD"/>
    <w:rsid w:val="00205F93"/>
    <w:rsid w:val="00213594"/>
    <w:rsid w:val="00216EB0"/>
    <w:rsid w:val="002242A2"/>
    <w:rsid w:val="0023227A"/>
    <w:rsid w:val="00232DC7"/>
    <w:rsid w:val="002342B4"/>
    <w:rsid w:val="00240DC9"/>
    <w:rsid w:val="00247361"/>
    <w:rsid w:val="00251193"/>
    <w:rsid w:val="0025515F"/>
    <w:rsid w:val="0025601B"/>
    <w:rsid w:val="0027266C"/>
    <w:rsid w:val="002772D8"/>
    <w:rsid w:val="00281FC6"/>
    <w:rsid w:val="0028511E"/>
    <w:rsid w:val="00293E20"/>
    <w:rsid w:val="002A0813"/>
    <w:rsid w:val="002A1924"/>
    <w:rsid w:val="002A3E77"/>
    <w:rsid w:val="002B525C"/>
    <w:rsid w:val="002C4023"/>
    <w:rsid w:val="002C7767"/>
    <w:rsid w:val="002D1E49"/>
    <w:rsid w:val="002D2039"/>
    <w:rsid w:val="002E7444"/>
    <w:rsid w:val="002E763B"/>
    <w:rsid w:val="002F16E8"/>
    <w:rsid w:val="002F1E77"/>
    <w:rsid w:val="00322691"/>
    <w:rsid w:val="00327EFB"/>
    <w:rsid w:val="003662B0"/>
    <w:rsid w:val="0037538D"/>
    <w:rsid w:val="00381393"/>
    <w:rsid w:val="00394711"/>
    <w:rsid w:val="003975DD"/>
    <w:rsid w:val="00397E27"/>
    <w:rsid w:val="003A578F"/>
    <w:rsid w:val="003A765F"/>
    <w:rsid w:val="003B7AC3"/>
    <w:rsid w:val="003C17A0"/>
    <w:rsid w:val="003D209E"/>
    <w:rsid w:val="003D73CE"/>
    <w:rsid w:val="003F0753"/>
    <w:rsid w:val="003F19C9"/>
    <w:rsid w:val="0042169B"/>
    <w:rsid w:val="00430450"/>
    <w:rsid w:val="0043247C"/>
    <w:rsid w:val="00433503"/>
    <w:rsid w:val="00435EDC"/>
    <w:rsid w:val="0044154F"/>
    <w:rsid w:val="00442EC2"/>
    <w:rsid w:val="00451E8D"/>
    <w:rsid w:val="0045612D"/>
    <w:rsid w:val="004629D2"/>
    <w:rsid w:val="00466160"/>
    <w:rsid w:val="004867EA"/>
    <w:rsid w:val="00490814"/>
    <w:rsid w:val="00490CFF"/>
    <w:rsid w:val="00492A34"/>
    <w:rsid w:val="004A5795"/>
    <w:rsid w:val="004A7AE2"/>
    <w:rsid w:val="004B24D7"/>
    <w:rsid w:val="004B449F"/>
    <w:rsid w:val="004D06D8"/>
    <w:rsid w:val="004E595D"/>
    <w:rsid w:val="004F5EDA"/>
    <w:rsid w:val="00503788"/>
    <w:rsid w:val="0050690F"/>
    <w:rsid w:val="00515035"/>
    <w:rsid w:val="00527FA5"/>
    <w:rsid w:val="00540679"/>
    <w:rsid w:val="0054416C"/>
    <w:rsid w:val="0054711F"/>
    <w:rsid w:val="00547DEE"/>
    <w:rsid w:val="005534E6"/>
    <w:rsid w:val="00561370"/>
    <w:rsid w:val="005759C1"/>
    <w:rsid w:val="00577A30"/>
    <w:rsid w:val="00581C55"/>
    <w:rsid w:val="00593EB0"/>
    <w:rsid w:val="005A099B"/>
    <w:rsid w:val="005C2662"/>
    <w:rsid w:val="005C6201"/>
    <w:rsid w:val="005D258D"/>
    <w:rsid w:val="005D4993"/>
    <w:rsid w:val="005D6BC8"/>
    <w:rsid w:val="005E0E30"/>
    <w:rsid w:val="005E3733"/>
    <w:rsid w:val="005E3D3F"/>
    <w:rsid w:val="005F312C"/>
    <w:rsid w:val="0061079B"/>
    <w:rsid w:val="00612B1E"/>
    <w:rsid w:val="00615163"/>
    <w:rsid w:val="00617E0A"/>
    <w:rsid w:val="00623D4F"/>
    <w:rsid w:val="00632EEB"/>
    <w:rsid w:val="006335CE"/>
    <w:rsid w:val="006402CC"/>
    <w:rsid w:val="00640BFD"/>
    <w:rsid w:val="00653BD6"/>
    <w:rsid w:val="00667977"/>
    <w:rsid w:val="00671A68"/>
    <w:rsid w:val="006728C3"/>
    <w:rsid w:val="006972D5"/>
    <w:rsid w:val="006C7E5D"/>
    <w:rsid w:val="006D085B"/>
    <w:rsid w:val="006D763E"/>
    <w:rsid w:val="00700608"/>
    <w:rsid w:val="00702067"/>
    <w:rsid w:val="007062DB"/>
    <w:rsid w:val="00721B20"/>
    <w:rsid w:val="00724979"/>
    <w:rsid w:val="00730370"/>
    <w:rsid w:val="00733BF5"/>
    <w:rsid w:val="0073481B"/>
    <w:rsid w:val="007358B3"/>
    <w:rsid w:val="00744AA2"/>
    <w:rsid w:val="00751C65"/>
    <w:rsid w:val="00752F51"/>
    <w:rsid w:val="00764088"/>
    <w:rsid w:val="00766C04"/>
    <w:rsid w:val="007927BC"/>
    <w:rsid w:val="00795141"/>
    <w:rsid w:val="007A06B2"/>
    <w:rsid w:val="007B5AD2"/>
    <w:rsid w:val="007B7CC1"/>
    <w:rsid w:val="007C6069"/>
    <w:rsid w:val="007D3CEC"/>
    <w:rsid w:val="007E572B"/>
    <w:rsid w:val="007F7216"/>
    <w:rsid w:val="00821B7D"/>
    <w:rsid w:val="008226B9"/>
    <w:rsid w:val="00824550"/>
    <w:rsid w:val="008247AC"/>
    <w:rsid w:val="00827DAB"/>
    <w:rsid w:val="00835DC5"/>
    <w:rsid w:val="00853501"/>
    <w:rsid w:val="00861235"/>
    <w:rsid w:val="00866704"/>
    <w:rsid w:val="0087547B"/>
    <w:rsid w:val="00875AF2"/>
    <w:rsid w:val="008806FD"/>
    <w:rsid w:val="00880E2E"/>
    <w:rsid w:val="008832F1"/>
    <w:rsid w:val="00886BEC"/>
    <w:rsid w:val="008943AD"/>
    <w:rsid w:val="00895195"/>
    <w:rsid w:val="00896E31"/>
    <w:rsid w:val="008B2E39"/>
    <w:rsid w:val="008B7027"/>
    <w:rsid w:val="008C388C"/>
    <w:rsid w:val="008C47D7"/>
    <w:rsid w:val="008E37D5"/>
    <w:rsid w:val="008F6066"/>
    <w:rsid w:val="008F7EA4"/>
    <w:rsid w:val="00906B73"/>
    <w:rsid w:val="00907AEE"/>
    <w:rsid w:val="00913485"/>
    <w:rsid w:val="00915795"/>
    <w:rsid w:val="009323E3"/>
    <w:rsid w:val="00942EB4"/>
    <w:rsid w:val="009452C6"/>
    <w:rsid w:val="00947953"/>
    <w:rsid w:val="00951698"/>
    <w:rsid w:val="00957634"/>
    <w:rsid w:val="009764BD"/>
    <w:rsid w:val="00980158"/>
    <w:rsid w:val="0098485F"/>
    <w:rsid w:val="00992A9F"/>
    <w:rsid w:val="009946FA"/>
    <w:rsid w:val="009A7138"/>
    <w:rsid w:val="009B29C9"/>
    <w:rsid w:val="009B6A43"/>
    <w:rsid w:val="009C007A"/>
    <w:rsid w:val="009D3EAD"/>
    <w:rsid w:val="009D7683"/>
    <w:rsid w:val="009E2E08"/>
    <w:rsid w:val="009E79FB"/>
    <w:rsid w:val="009F3111"/>
    <w:rsid w:val="00A127CF"/>
    <w:rsid w:val="00A146E9"/>
    <w:rsid w:val="00A20BCE"/>
    <w:rsid w:val="00A53945"/>
    <w:rsid w:val="00A67A43"/>
    <w:rsid w:val="00A70A17"/>
    <w:rsid w:val="00A743D3"/>
    <w:rsid w:val="00A817C8"/>
    <w:rsid w:val="00A87222"/>
    <w:rsid w:val="00A878D1"/>
    <w:rsid w:val="00AA2C38"/>
    <w:rsid w:val="00AA364A"/>
    <w:rsid w:val="00AC78E2"/>
    <w:rsid w:val="00AD6486"/>
    <w:rsid w:val="00AE08F9"/>
    <w:rsid w:val="00AE5DFF"/>
    <w:rsid w:val="00AE778D"/>
    <w:rsid w:val="00AF18D7"/>
    <w:rsid w:val="00B002D3"/>
    <w:rsid w:val="00B206D5"/>
    <w:rsid w:val="00B34001"/>
    <w:rsid w:val="00B437DD"/>
    <w:rsid w:val="00B45B98"/>
    <w:rsid w:val="00B474CF"/>
    <w:rsid w:val="00B54D62"/>
    <w:rsid w:val="00B56D83"/>
    <w:rsid w:val="00B7624F"/>
    <w:rsid w:val="00B81C56"/>
    <w:rsid w:val="00BA151D"/>
    <w:rsid w:val="00BB7E8A"/>
    <w:rsid w:val="00BB7ED3"/>
    <w:rsid w:val="00BD605E"/>
    <w:rsid w:val="00BD6B09"/>
    <w:rsid w:val="00BE1A52"/>
    <w:rsid w:val="00BF1D53"/>
    <w:rsid w:val="00BF2CCD"/>
    <w:rsid w:val="00C03D1C"/>
    <w:rsid w:val="00C1737E"/>
    <w:rsid w:val="00C21622"/>
    <w:rsid w:val="00C246EF"/>
    <w:rsid w:val="00C30BA1"/>
    <w:rsid w:val="00C32B35"/>
    <w:rsid w:val="00C331E3"/>
    <w:rsid w:val="00C40914"/>
    <w:rsid w:val="00C40D9D"/>
    <w:rsid w:val="00C4194A"/>
    <w:rsid w:val="00C445C0"/>
    <w:rsid w:val="00C46496"/>
    <w:rsid w:val="00C60F6B"/>
    <w:rsid w:val="00C86542"/>
    <w:rsid w:val="00C87B35"/>
    <w:rsid w:val="00C92638"/>
    <w:rsid w:val="00C95056"/>
    <w:rsid w:val="00C9512C"/>
    <w:rsid w:val="00C95F32"/>
    <w:rsid w:val="00CA608E"/>
    <w:rsid w:val="00CB512E"/>
    <w:rsid w:val="00CB5E85"/>
    <w:rsid w:val="00CB7362"/>
    <w:rsid w:val="00CC035D"/>
    <w:rsid w:val="00CD267A"/>
    <w:rsid w:val="00CD2741"/>
    <w:rsid w:val="00D020E9"/>
    <w:rsid w:val="00D03A4C"/>
    <w:rsid w:val="00D07ABF"/>
    <w:rsid w:val="00D13CB2"/>
    <w:rsid w:val="00D2282B"/>
    <w:rsid w:val="00D2753F"/>
    <w:rsid w:val="00D34C63"/>
    <w:rsid w:val="00D42715"/>
    <w:rsid w:val="00D479F4"/>
    <w:rsid w:val="00D513EA"/>
    <w:rsid w:val="00D64F5E"/>
    <w:rsid w:val="00D83B51"/>
    <w:rsid w:val="00D97E83"/>
    <w:rsid w:val="00DA6DC6"/>
    <w:rsid w:val="00DB1B15"/>
    <w:rsid w:val="00DB3D4D"/>
    <w:rsid w:val="00DD2669"/>
    <w:rsid w:val="00DD5DB8"/>
    <w:rsid w:val="00DE06D6"/>
    <w:rsid w:val="00DE501C"/>
    <w:rsid w:val="00DF1BA8"/>
    <w:rsid w:val="00DF51DA"/>
    <w:rsid w:val="00E01E07"/>
    <w:rsid w:val="00E03F3F"/>
    <w:rsid w:val="00E07256"/>
    <w:rsid w:val="00E073AA"/>
    <w:rsid w:val="00E12EC7"/>
    <w:rsid w:val="00E14071"/>
    <w:rsid w:val="00E21551"/>
    <w:rsid w:val="00E33702"/>
    <w:rsid w:val="00E44EA4"/>
    <w:rsid w:val="00E534C5"/>
    <w:rsid w:val="00E612BE"/>
    <w:rsid w:val="00E637DC"/>
    <w:rsid w:val="00E63AB2"/>
    <w:rsid w:val="00E657BF"/>
    <w:rsid w:val="00E80F6C"/>
    <w:rsid w:val="00E925A0"/>
    <w:rsid w:val="00EC0E83"/>
    <w:rsid w:val="00EC5A4C"/>
    <w:rsid w:val="00ED4181"/>
    <w:rsid w:val="00ED4467"/>
    <w:rsid w:val="00ED53B6"/>
    <w:rsid w:val="00EE1432"/>
    <w:rsid w:val="00EF5A08"/>
    <w:rsid w:val="00EF77BD"/>
    <w:rsid w:val="00F02587"/>
    <w:rsid w:val="00F05751"/>
    <w:rsid w:val="00F16477"/>
    <w:rsid w:val="00F16728"/>
    <w:rsid w:val="00F24130"/>
    <w:rsid w:val="00F26811"/>
    <w:rsid w:val="00F30465"/>
    <w:rsid w:val="00F305D1"/>
    <w:rsid w:val="00F34CD7"/>
    <w:rsid w:val="00F34CEC"/>
    <w:rsid w:val="00F40194"/>
    <w:rsid w:val="00F45AC5"/>
    <w:rsid w:val="00F45EA4"/>
    <w:rsid w:val="00F471FD"/>
    <w:rsid w:val="00F56832"/>
    <w:rsid w:val="00F70902"/>
    <w:rsid w:val="00F81407"/>
    <w:rsid w:val="00F8161F"/>
    <w:rsid w:val="00F826A9"/>
    <w:rsid w:val="00F87296"/>
    <w:rsid w:val="00FA3095"/>
    <w:rsid w:val="00FA6A22"/>
    <w:rsid w:val="00FB5BF1"/>
    <w:rsid w:val="00FC0A75"/>
    <w:rsid w:val="00FD0EC8"/>
    <w:rsid w:val="00FD6562"/>
    <w:rsid w:val="00FE5355"/>
    <w:rsid w:val="00FF49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355"/>
    <w:rPr>
      <w:sz w:val="24"/>
      <w:szCs w:val="24"/>
    </w:rPr>
  </w:style>
  <w:style w:type="paragraph" w:styleId="Heading1">
    <w:name w:val="heading 1"/>
    <w:basedOn w:val="Normal"/>
    <w:next w:val="Normal"/>
    <w:qFormat/>
    <w:rsid w:val="00FE5355"/>
    <w:pPr>
      <w:keepNext/>
      <w:outlineLvl w:val="0"/>
    </w:pPr>
    <w:rPr>
      <w:b/>
      <w:sz w:val="20"/>
      <w:szCs w:val="20"/>
    </w:rPr>
  </w:style>
  <w:style w:type="paragraph" w:styleId="Heading2">
    <w:name w:val="heading 2"/>
    <w:basedOn w:val="Normal"/>
    <w:next w:val="Normal"/>
    <w:qFormat/>
    <w:rsid w:val="00FE5355"/>
    <w:pPr>
      <w:keepNext/>
      <w:outlineLvl w:val="1"/>
    </w:pPr>
    <w:rPr>
      <w:rFonts w:ascii="Verdana" w:hAnsi="Verdana"/>
      <w:b/>
      <w:sz w:val="18"/>
      <w:u w:val="single"/>
    </w:rPr>
  </w:style>
  <w:style w:type="paragraph" w:styleId="Heading3">
    <w:name w:val="heading 3"/>
    <w:basedOn w:val="Normal"/>
    <w:next w:val="Normal"/>
    <w:qFormat/>
    <w:rsid w:val="00FE5355"/>
    <w:pPr>
      <w:keepNext/>
      <w:outlineLvl w:val="2"/>
    </w:pPr>
    <w:rPr>
      <w:rFonts w:ascii="Verdana" w:hAnsi="Verdana"/>
      <w:b/>
      <w:bCs/>
      <w:sz w:val="18"/>
      <w:szCs w:val="20"/>
    </w:rPr>
  </w:style>
  <w:style w:type="paragraph" w:styleId="Heading4">
    <w:name w:val="heading 4"/>
    <w:basedOn w:val="Normal"/>
    <w:next w:val="Normal"/>
    <w:qFormat/>
    <w:rsid w:val="00FE5355"/>
    <w:pPr>
      <w:keepNext/>
      <w:jc w:val="both"/>
      <w:outlineLvl w:val="3"/>
    </w:pPr>
    <w:rPr>
      <w:rFonts w:ascii="Verdana" w:hAnsi="Verdana"/>
      <w:b/>
      <w:sz w:val="20"/>
    </w:rPr>
  </w:style>
  <w:style w:type="paragraph" w:styleId="Heading5">
    <w:name w:val="heading 5"/>
    <w:basedOn w:val="Normal"/>
    <w:next w:val="Normal"/>
    <w:qFormat/>
    <w:rsid w:val="00FE5355"/>
    <w:pPr>
      <w:keepNext/>
      <w:jc w:val="both"/>
      <w:outlineLvl w:val="4"/>
    </w:pPr>
    <w:rPr>
      <w:szCs w:val="20"/>
    </w:rPr>
  </w:style>
  <w:style w:type="paragraph" w:styleId="Heading6">
    <w:name w:val="heading 6"/>
    <w:basedOn w:val="Normal"/>
    <w:next w:val="Normal"/>
    <w:qFormat/>
    <w:rsid w:val="00FE5355"/>
    <w:pPr>
      <w:keepNext/>
      <w:tabs>
        <w:tab w:val="left" w:pos="360"/>
        <w:tab w:val="left" w:pos="7380"/>
      </w:tabs>
      <w:jc w:val="both"/>
      <w:outlineLvl w:val="5"/>
    </w:pPr>
    <w:rPr>
      <w:rFonts w:ascii="Verdana" w:hAnsi="Verdana"/>
      <w:b/>
      <w:bCs/>
    </w:rPr>
  </w:style>
  <w:style w:type="paragraph" w:styleId="Heading7">
    <w:name w:val="heading 7"/>
    <w:basedOn w:val="Normal"/>
    <w:next w:val="Normal"/>
    <w:qFormat/>
    <w:rsid w:val="00FE5355"/>
    <w:pPr>
      <w:keepNext/>
      <w:ind w:left="720"/>
      <w:jc w:val="both"/>
      <w:outlineLvl w:val="6"/>
    </w:pPr>
    <w:rPr>
      <w:u w:val="single"/>
    </w:rPr>
  </w:style>
  <w:style w:type="paragraph" w:styleId="Heading9">
    <w:name w:val="heading 9"/>
    <w:basedOn w:val="Normal"/>
    <w:next w:val="Normal"/>
    <w:qFormat/>
    <w:rsid w:val="00FE5355"/>
    <w:pPr>
      <w:keepNext/>
      <w:spacing w:before="120" w:after="120"/>
      <w:jc w:val="both"/>
      <w:outlineLvl w:val="8"/>
    </w:pPr>
    <w:rPr>
      <w:rFonts w:ascii="Verdana" w:hAnsi="Verdana"/>
      <w:b/>
      <w:i/>
      <w:iCs/>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FE5355"/>
    <w:rPr>
      <w:rFonts w:ascii="Verdana" w:hAnsi="Verdana"/>
      <w:sz w:val="20"/>
    </w:rPr>
  </w:style>
  <w:style w:type="paragraph" w:customStyle="1" w:styleId="DefaultText">
    <w:name w:val="Default Text"/>
    <w:basedOn w:val="Normal"/>
    <w:rsid w:val="00FE5355"/>
    <w:rPr>
      <w:color w:val="000000"/>
      <w:szCs w:val="20"/>
    </w:rPr>
  </w:style>
  <w:style w:type="paragraph" w:styleId="BodyTextIndent">
    <w:name w:val="Body Text Indent"/>
    <w:basedOn w:val="Normal"/>
    <w:semiHidden/>
    <w:rsid w:val="00FE5355"/>
    <w:pPr>
      <w:ind w:left="720"/>
    </w:pPr>
    <w:rPr>
      <w:rFonts w:ascii="Verdana" w:hAnsi="Verdana"/>
      <w:sz w:val="20"/>
      <w:szCs w:val="20"/>
    </w:rPr>
  </w:style>
  <w:style w:type="character" w:styleId="Hyperlink">
    <w:name w:val="Hyperlink"/>
    <w:semiHidden/>
    <w:rsid w:val="00FE5355"/>
    <w:rPr>
      <w:color w:val="0000FF"/>
      <w:u w:val="single"/>
    </w:rPr>
  </w:style>
  <w:style w:type="paragraph" w:styleId="BodyTextIndent2">
    <w:name w:val="Body Text Indent 2"/>
    <w:basedOn w:val="Normal"/>
    <w:semiHidden/>
    <w:rsid w:val="00FE5355"/>
    <w:pPr>
      <w:ind w:left="720"/>
    </w:pPr>
    <w:rPr>
      <w:rFonts w:ascii="Verdana" w:hAnsi="Verdana"/>
      <w:b/>
      <w:bCs/>
      <w:sz w:val="16"/>
      <w:szCs w:val="20"/>
    </w:rPr>
  </w:style>
  <w:style w:type="paragraph" w:styleId="Footer">
    <w:name w:val="footer"/>
    <w:basedOn w:val="Normal"/>
    <w:semiHidden/>
    <w:rsid w:val="00FE5355"/>
    <w:pPr>
      <w:tabs>
        <w:tab w:val="center" w:pos="4320"/>
        <w:tab w:val="right" w:pos="8640"/>
      </w:tabs>
    </w:pPr>
  </w:style>
  <w:style w:type="paragraph" w:styleId="BodyText3">
    <w:name w:val="Body Text 3"/>
    <w:basedOn w:val="Normal"/>
    <w:semiHidden/>
    <w:rsid w:val="00FE5355"/>
    <w:pPr>
      <w:jc w:val="both"/>
    </w:pPr>
    <w:rPr>
      <w:szCs w:val="20"/>
    </w:rPr>
  </w:style>
  <w:style w:type="paragraph" w:styleId="BodyText2">
    <w:name w:val="Body Text 2"/>
    <w:basedOn w:val="Normal"/>
    <w:semiHidden/>
    <w:rsid w:val="00FE5355"/>
    <w:pPr>
      <w:framePr w:wrap="auto" w:hAnchor="text" w:x="1657"/>
    </w:pPr>
    <w:rPr>
      <w:rFonts w:ascii="Verdana" w:hAnsi="Verdana"/>
      <w:sz w:val="20"/>
    </w:rPr>
  </w:style>
  <w:style w:type="paragraph" w:styleId="NormalWeb">
    <w:name w:val="Normal (Web)"/>
    <w:basedOn w:val="Normal"/>
    <w:semiHidden/>
    <w:rsid w:val="00FE5355"/>
    <w:pPr>
      <w:spacing w:before="100" w:beforeAutospacing="1" w:after="100" w:afterAutospacing="1"/>
      <w:jc w:val="both"/>
    </w:pPr>
  </w:style>
  <w:style w:type="character" w:styleId="FollowedHyperlink">
    <w:name w:val="FollowedHyperlink"/>
    <w:semiHidden/>
    <w:rsid w:val="00FE5355"/>
    <w:rPr>
      <w:color w:val="800080"/>
      <w:u w:val="single"/>
    </w:rPr>
  </w:style>
  <w:style w:type="paragraph" w:styleId="BodyTextIndent3">
    <w:name w:val="Body Text Indent 3"/>
    <w:basedOn w:val="Normal"/>
    <w:semiHidden/>
    <w:rsid w:val="00FE5355"/>
    <w:pPr>
      <w:spacing w:line="360" w:lineRule="auto"/>
      <w:ind w:left="720"/>
      <w:jc w:val="both"/>
    </w:pPr>
    <w:rPr>
      <w:rFonts w:ascii="Life BT" w:hAnsi="Life BT"/>
      <w:szCs w:val="20"/>
    </w:rPr>
  </w:style>
  <w:style w:type="character" w:customStyle="1" w:styleId="emailstyle17">
    <w:name w:val="emailstyle17"/>
    <w:rsid w:val="00FE5355"/>
    <w:rPr>
      <w:rFonts w:ascii="Trebuchet MS" w:hAnsi="Trebuchet MS"/>
      <w:b w:val="0"/>
      <w:bCs w:val="0"/>
      <w:i w:val="0"/>
      <w:iCs w:val="0"/>
      <w:color w:val="000000"/>
    </w:rPr>
  </w:style>
  <w:style w:type="paragraph" w:customStyle="1" w:styleId="Standard">
    <w:name w:val="Standard"/>
    <w:rsid w:val="00FE5355"/>
    <w:pPr>
      <w:ind w:left="851"/>
    </w:pPr>
    <w:rPr>
      <w:sz w:val="22"/>
      <w:lang w:val="en-GB"/>
    </w:rPr>
  </w:style>
  <w:style w:type="paragraph" w:customStyle="1" w:styleId="CVBullet1">
    <w:name w:val="CV Bullet 1"/>
    <w:basedOn w:val="Normal"/>
    <w:rsid w:val="00FE5355"/>
    <w:pPr>
      <w:keepLines/>
      <w:numPr>
        <w:numId w:val="2"/>
      </w:numPr>
      <w:tabs>
        <w:tab w:val="left" w:pos="2880"/>
      </w:tabs>
      <w:spacing w:before="40" w:after="40"/>
      <w:jc w:val="both"/>
    </w:pPr>
    <w:rPr>
      <w:color w:val="000000"/>
      <w:szCs w:val="20"/>
      <w:lang w:val="en-GB"/>
    </w:rPr>
  </w:style>
  <w:style w:type="paragraph" w:styleId="DocumentMap">
    <w:name w:val="Document Map"/>
    <w:basedOn w:val="Normal"/>
    <w:semiHidden/>
    <w:rsid w:val="00FE5355"/>
    <w:pPr>
      <w:shd w:val="clear" w:color="auto" w:fill="000080"/>
    </w:pPr>
    <w:rPr>
      <w:rFonts w:ascii="Tahoma" w:hAnsi="Tahoma" w:cs="Tahoma"/>
    </w:rPr>
  </w:style>
  <w:style w:type="paragraph" w:styleId="Title">
    <w:name w:val="Title"/>
    <w:basedOn w:val="Normal"/>
    <w:qFormat/>
    <w:rsid w:val="00FE5355"/>
    <w:pPr>
      <w:jc w:val="center"/>
    </w:pPr>
    <w:rPr>
      <w:color w:val="000000"/>
      <w:sz w:val="32"/>
    </w:rPr>
  </w:style>
  <w:style w:type="paragraph" w:styleId="Header">
    <w:name w:val="header"/>
    <w:basedOn w:val="Normal"/>
    <w:semiHidden/>
    <w:rsid w:val="00FE5355"/>
    <w:pPr>
      <w:tabs>
        <w:tab w:val="center" w:pos="4320"/>
        <w:tab w:val="right" w:pos="8640"/>
      </w:tabs>
    </w:pPr>
  </w:style>
  <w:style w:type="table" w:styleId="TableGrid">
    <w:name w:val="Table Grid"/>
    <w:basedOn w:val="TableNormal"/>
    <w:uiPriority w:val="59"/>
    <w:rsid w:val="000D6AF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rsid w:val="00D479F4"/>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D479F4"/>
    <w:rPr>
      <w:rFonts w:ascii="Arial" w:hAnsi="Arial"/>
      <w:vanish/>
      <w:sz w:val="16"/>
      <w:szCs w:val="16"/>
    </w:rPr>
  </w:style>
  <w:style w:type="paragraph" w:styleId="ListParagraph">
    <w:name w:val="List Paragraph"/>
    <w:basedOn w:val="Normal"/>
    <w:uiPriority w:val="34"/>
    <w:qFormat/>
    <w:rsid w:val="0045612D"/>
    <w:pPr>
      <w:ind w:left="720"/>
    </w:pPr>
  </w:style>
  <w:style w:type="character" w:customStyle="1" w:styleId="apple-style-span">
    <w:name w:val="apple-style-span"/>
    <w:basedOn w:val="DefaultParagraphFont"/>
    <w:rsid w:val="009323E3"/>
  </w:style>
  <w:style w:type="paragraph" w:customStyle="1" w:styleId="MissionStandardText">
    <w:name w:val="Mission Standard Text"/>
    <w:basedOn w:val="Normal"/>
    <w:rsid w:val="00281FC6"/>
    <w:pPr>
      <w:widowControl w:val="0"/>
      <w:suppressAutoHyphens/>
      <w:jc w:val="both"/>
    </w:pPr>
    <w:rPr>
      <w:rFonts w:ascii="Lucida Sans Unicode" w:hAnsi="Lucida Sans Unicode"/>
      <w:color w:val="000080"/>
      <w:sz w:val="20"/>
      <w:szCs w:val="20"/>
      <w:lang w:val="en-GB" w:eastAsia="ar-SA"/>
    </w:rPr>
  </w:style>
  <w:style w:type="paragraph" w:styleId="CommentText">
    <w:name w:val="annotation text"/>
    <w:basedOn w:val="Normal"/>
    <w:link w:val="CommentTextChar"/>
    <w:rsid w:val="00281FC6"/>
    <w:pPr>
      <w:suppressAutoHyphens/>
      <w:spacing w:after="200" w:line="276" w:lineRule="auto"/>
    </w:pPr>
    <w:rPr>
      <w:rFonts w:ascii="Calibri" w:eastAsia="Calibri" w:hAnsi="Calibri" w:cs="Calibri"/>
      <w:sz w:val="22"/>
      <w:szCs w:val="22"/>
      <w:lang w:val="en-GB" w:eastAsia="ar-SA"/>
    </w:rPr>
  </w:style>
  <w:style w:type="character" w:customStyle="1" w:styleId="CommentTextChar">
    <w:name w:val="Comment Text Char"/>
    <w:link w:val="CommentText"/>
    <w:rsid w:val="00281FC6"/>
    <w:rPr>
      <w:rFonts w:ascii="Calibri" w:eastAsia="Calibri" w:hAnsi="Calibri" w:cs="Calibri"/>
      <w:sz w:val="22"/>
      <w:szCs w:val="22"/>
      <w:lang w:val="en-GB" w:eastAsia="ar-SA"/>
    </w:rPr>
  </w:style>
  <w:style w:type="paragraph" w:customStyle="1" w:styleId="Section">
    <w:name w:val="Section"/>
    <w:basedOn w:val="Normal"/>
    <w:next w:val="Normal"/>
    <w:rsid w:val="00615163"/>
    <w:pPr>
      <w:suppressAutoHyphens/>
      <w:spacing w:after="120"/>
    </w:pPr>
    <w:rPr>
      <w:rFonts w:ascii="Bookman Old Style" w:eastAsia="Gill Sans MT" w:hAnsi="Bookman Old Style"/>
      <w:b/>
      <w:color w:val="9FB8CD"/>
      <w:szCs w:val="20"/>
      <w:lang w:eastAsia="ar-SA"/>
    </w:rPr>
  </w:style>
  <w:style w:type="paragraph" w:customStyle="1" w:styleId="TableContents">
    <w:name w:val="Table Contents"/>
    <w:basedOn w:val="BodyText"/>
    <w:rsid w:val="00615163"/>
    <w:pPr>
      <w:suppressLineNumbers/>
      <w:suppressAutoHyphens/>
      <w:overflowPunct w:val="0"/>
      <w:autoSpaceDE w:val="0"/>
      <w:spacing w:before="120"/>
      <w:jc w:val="both"/>
      <w:textAlignment w:val="baseline"/>
    </w:pPr>
    <w:rPr>
      <w:rFonts w:ascii="Times New Roman" w:hAnsi="Times New Roman" w:cs="Calibri"/>
      <w:sz w:val="22"/>
      <w:szCs w:val="20"/>
      <w:lang w:eastAsia="ar-SA"/>
    </w:rPr>
  </w:style>
  <w:style w:type="character" w:customStyle="1" w:styleId="apple-converted-space">
    <w:name w:val="apple-converted-space"/>
    <w:rsid w:val="00251193"/>
  </w:style>
  <w:style w:type="paragraph" w:styleId="BalloonText">
    <w:name w:val="Balloon Text"/>
    <w:basedOn w:val="Normal"/>
    <w:link w:val="BalloonTextChar"/>
    <w:uiPriority w:val="99"/>
    <w:semiHidden/>
    <w:unhideWhenUsed/>
    <w:rsid w:val="00BF2CCD"/>
    <w:rPr>
      <w:rFonts w:ascii="Tahoma" w:hAnsi="Tahoma" w:cs="Tahoma"/>
      <w:sz w:val="16"/>
      <w:szCs w:val="16"/>
    </w:rPr>
  </w:style>
  <w:style w:type="character" w:customStyle="1" w:styleId="BalloonTextChar">
    <w:name w:val="Balloon Text Char"/>
    <w:basedOn w:val="DefaultParagraphFont"/>
    <w:link w:val="BalloonText"/>
    <w:uiPriority w:val="99"/>
    <w:semiHidden/>
    <w:rsid w:val="00BF2CC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023070">
      <w:bodyDiv w:val="1"/>
      <w:marLeft w:val="0"/>
      <w:marRight w:val="0"/>
      <w:marTop w:val="0"/>
      <w:marBottom w:val="0"/>
      <w:divBdr>
        <w:top w:val="none" w:sz="0" w:space="0" w:color="auto"/>
        <w:left w:val="none" w:sz="0" w:space="0" w:color="auto"/>
        <w:bottom w:val="none" w:sz="0" w:space="0" w:color="auto"/>
        <w:right w:val="none" w:sz="0" w:space="0" w:color="auto"/>
      </w:divBdr>
    </w:div>
    <w:div w:id="270210815">
      <w:bodyDiv w:val="1"/>
      <w:marLeft w:val="0"/>
      <w:marRight w:val="0"/>
      <w:marTop w:val="0"/>
      <w:marBottom w:val="0"/>
      <w:divBdr>
        <w:top w:val="none" w:sz="0" w:space="0" w:color="auto"/>
        <w:left w:val="none" w:sz="0" w:space="0" w:color="auto"/>
        <w:bottom w:val="none" w:sz="0" w:space="0" w:color="auto"/>
        <w:right w:val="none" w:sz="0" w:space="0" w:color="auto"/>
      </w:divBdr>
    </w:div>
    <w:div w:id="784694155">
      <w:bodyDiv w:val="1"/>
      <w:marLeft w:val="0"/>
      <w:marRight w:val="0"/>
      <w:marTop w:val="0"/>
      <w:marBottom w:val="0"/>
      <w:divBdr>
        <w:top w:val="none" w:sz="0" w:space="0" w:color="auto"/>
        <w:left w:val="none" w:sz="0" w:space="0" w:color="auto"/>
        <w:bottom w:val="none" w:sz="0" w:space="0" w:color="auto"/>
        <w:right w:val="none" w:sz="0" w:space="0" w:color="auto"/>
      </w:divBdr>
    </w:div>
    <w:div w:id="874999346">
      <w:bodyDiv w:val="1"/>
      <w:marLeft w:val="0"/>
      <w:marRight w:val="0"/>
      <w:marTop w:val="0"/>
      <w:marBottom w:val="0"/>
      <w:divBdr>
        <w:top w:val="none" w:sz="0" w:space="0" w:color="auto"/>
        <w:left w:val="none" w:sz="0" w:space="0" w:color="auto"/>
        <w:bottom w:val="none" w:sz="0" w:space="0" w:color="auto"/>
        <w:right w:val="none" w:sz="0" w:space="0" w:color="auto"/>
      </w:divBdr>
    </w:div>
    <w:div w:id="1347706481">
      <w:bodyDiv w:val="1"/>
      <w:marLeft w:val="0"/>
      <w:marRight w:val="0"/>
      <w:marTop w:val="0"/>
      <w:marBottom w:val="0"/>
      <w:divBdr>
        <w:top w:val="none" w:sz="0" w:space="0" w:color="auto"/>
        <w:left w:val="none" w:sz="0" w:space="0" w:color="auto"/>
        <w:bottom w:val="none" w:sz="0" w:space="0" w:color="auto"/>
        <w:right w:val="none" w:sz="0" w:space="0" w:color="auto"/>
      </w:divBdr>
    </w:div>
    <w:div w:id="144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BCB37-1A3A-4624-A1BD-21B6E3A4E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HARI</vt:lpstr>
    </vt:vector>
  </TitlesOfParts>
  <Company/>
  <LinksUpToDate>false</LinksUpToDate>
  <CharactersWithSpaces>10516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dc:title>
  <dc:subject>3+ years of Exp. Software Testing..</dc:subject>
  <dc:creator>HARI</dc:creator>
  <cp:lastModifiedBy>Prasanth</cp:lastModifiedBy>
  <cp:revision>2</cp:revision>
  <cp:lastPrinted>2008-04-19T06:24:00Z</cp:lastPrinted>
  <dcterms:created xsi:type="dcterms:W3CDTF">2017-02-09T08:34:00Z</dcterms:created>
  <dcterms:modified xsi:type="dcterms:W3CDTF">2017-02-09T08:34:00Z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