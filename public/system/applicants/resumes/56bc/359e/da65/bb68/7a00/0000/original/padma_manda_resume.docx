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0E7" w:rsidRDefault="008D2E38" w:rsidP="008D2E38">
      <w:pPr>
        <w:pStyle w:val="Header"/>
        <w:rPr>
          <w:rFonts w:ascii="Calibri" w:hAnsi="Calibri"/>
          <w:b/>
          <w:sz w:val="22"/>
          <w:szCs w:val="22"/>
        </w:rPr>
      </w:pPr>
      <w:r w:rsidRPr="008D2E38">
        <w:rPr>
          <w:rFonts w:ascii="Calibri" w:hAnsi="Calibri"/>
          <w:b/>
          <w:sz w:val="22"/>
          <w:szCs w:val="22"/>
        </w:rPr>
        <w:t xml:space="preserve">                                                                     </w:t>
      </w:r>
      <w:r w:rsidRPr="00323298">
        <w:t>Padma</w:t>
      </w:r>
      <w:r w:rsidR="00C610E7">
        <w:rPr>
          <w:rFonts w:ascii="Calibri" w:hAnsi="Calibri"/>
          <w:b/>
          <w:sz w:val="22"/>
          <w:szCs w:val="22"/>
        </w:rPr>
        <w:t xml:space="preserve"> Manda.</w:t>
      </w:r>
    </w:p>
    <w:p w:rsidR="008D2E38" w:rsidRDefault="008D2E38" w:rsidP="008D2E38">
      <w:pPr>
        <w:pStyle w:val="Header"/>
        <w:rPr>
          <w:rFonts w:ascii="Calibri" w:hAnsi="Calibri"/>
          <w:b/>
          <w:sz w:val="22"/>
          <w:szCs w:val="22"/>
          <w:u w:val="thick"/>
        </w:rPr>
      </w:pPr>
      <w:r w:rsidRPr="008D2E38">
        <w:rPr>
          <w:rFonts w:ascii="Calibri" w:hAnsi="Calibri"/>
          <w:b/>
          <w:sz w:val="22"/>
          <w:szCs w:val="22"/>
        </w:rPr>
        <w:t xml:space="preserve">                                                                     </w:t>
      </w:r>
      <w:r w:rsidR="00C610E7">
        <w:rPr>
          <w:rFonts w:ascii="Calibri" w:hAnsi="Calibri"/>
          <w:b/>
          <w:sz w:val="22"/>
          <w:szCs w:val="22"/>
        </w:rPr>
        <w:t xml:space="preserve">Contact Number- </w:t>
      </w:r>
      <w:r w:rsidRPr="008D2E38">
        <w:rPr>
          <w:rFonts w:ascii="Calibri" w:hAnsi="Calibri"/>
          <w:b/>
          <w:sz w:val="22"/>
          <w:szCs w:val="22"/>
        </w:rPr>
        <w:t>9985650219</w:t>
      </w:r>
      <w:r w:rsidR="00C610E7">
        <w:rPr>
          <w:rFonts w:ascii="Calibri" w:hAnsi="Calibri"/>
          <w:b/>
          <w:sz w:val="22"/>
          <w:szCs w:val="22"/>
        </w:rPr>
        <w:t xml:space="preserve">, </w:t>
      </w:r>
      <w:r w:rsidRPr="008D2E38">
        <w:rPr>
          <w:rFonts w:ascii="Calibri" w:hAnsi="Calibri"/>
          <w:b/>
          <w:sz w:val="22"/>
          <w:szCs w:val="22"/>
        </w:rPr>
        <w:t>mandap1112</w:t>
      </w:r>
      <w:r w:rsidR="00C610E7">
        <w:rPr>
          <w:rFonts w:ascii="Calibri" w:hAnsi="Calibri"/>
          <w:b/>
          <w:sz w:val="22"/>
          <w:szCs w:val="22"/>
        </w:rPr>
        <w:t>@gamil.com</w:t>
      </w:r>
    </w:p>
    <w:p w:rsidR="008D2E38" w:rsidRPr="006A563D" w:rsidRDefault="008D2E38" w:rsidP="008D2E38">
      <w:pPr>
        <w:pStyle w:val="Header"/>
        <w:rPr>
          <w:rFonts w:ascii="Arial" w:hAnsi="Arial" w:cs="Arial"/>
          <w:b/>
          <w:sz w:val="20"/>
          <w:u w:val="thick"/>
        </w:rPr>
      </w:pPr>
      <w:r w:rsidRPr="006A563D">
        <w:rPr>
          <w:rFonts w:ascii="Arial" w:hAnsi="Arial" w:cs="Arial"/>
          <w:b/>
          <w:sz w:val="20"/>
          <w:u w:val="thick"/>
        </w:rPr>
        <w:t>Summary:</w:t>
      </w:r>
    </w:p>
    <w:p w:rsidR="008D2E38" w:rsidRPr="006A563D" w:rsidRDefault="008D2E38" w:rsidP="008D2E38">
      <w:pPr>
        <w:pStyle w:val="Header"/>
        <w:rPr>
          <w:rFonts w:ascii="Arial" w:hAnsi="Arial" w:cs="Arial"/>
          <w:b/>
          <w:sz w:val="20"/>
          <w:u w:val="single"/>
        </w:rPr>
      </w:pPr>
    </w:p>
    <w:p w:rsidR="008D2E38" w:rsidRPr="006A563D" w:rsidRDefault="008D2E38" w:rsidP="008D2E38">
      <w:pPr>
        <w:numPr>
          <w:ilvl w:val="0"/>
          <w:numId w:val="5"/>
        </w:numPr>
        <w:rPr>
          <w:rFonts w:ascii="Arial" w:hAnsi="Arial" w:cs="Arial"/>
        </w:rPr>
      </w:pPr>
      <w:r w:rsidRPr="006A563D">
        <w:rPr>
          <w:rFonts w:ascii="Arial" w:hAnsi="Arial" w:cs="Arial"/>
        </w:rPr>
        <w:t xml:space="preserve">Having </w:t>
      </w:r>
      <w:r w:rsidR="00740C7E">
        <w:rPr>
          <w:rFonts w:ascii="Arial" w:hAnsi="Arial" w:cs="Arial"/>
        </w:rPr>
        <w:t xml:space="preserve">3 + </w:t>
      </w:r>
      <w:r w:rsidR="00C610E7">
        <w:rPr>
          <w:rFonts w:ascii="Arial" w:hAnsi="Arial" w:cs="Arial"/>
        </w:rPr>
        <w:t xml:space="preserve">years </w:t>
      </w:r>
      <w:r w:rsidR="00C610E7" w:rsidRPr="006A563D">
        <w:rPr>
          <w:rFonts w:ascii="Arial" w:hAnsi="Arial" w:cs="Arial"/>
          <w:b/>
        </w:rPr>
        <w:t>of</w:t>
      </w:r>
      <w:r w:rsidRPr="006A563D">
        <w:rPr>
          <w:rFonts w:ascii="Arial" w:hAnsi="Arial" w:cs="Arial"/>
        </w:rPr>
        <w:t xml:space="preserve"> </w:t>
      </w:r>
      <w:r w:rsidR="00740C7E">
        <w:rPr>
          <w:rFonts w:ascii="Arial" w:hAnsi="Arial" w:cs="Arial"/>
        </w:rPr>
        <w:t>exper</w:t>
      </w:r>
      <w:r w:rsidRPr="006A563D">
        <w:rPr>
          <w:rFonts w:ascii="Arial" w:hAnsi="Arial" w:cs="Arial"/>
        </w:rPr>
        <w:t xml:space="preserve">ience in </w:t>
      </w:r>
      <w:r w:rsidRPr="006A563D">
        <w:rPr>
          <w:rFonts w:ascii="Arial" w:hAnsi="Arial" w:cs="Arial"/>
          <w:b/>
        </w:rPr>
        <w:t xml:space="preserve">Software Quality Testing </w:t>
      </w:r>
      <w:r w:rsidRPr="006A563D">
        <w:rPr>
          <w:rFonts w:ascii="Arial" w:hAnsi="Arial" w:cs="Arial"/>
        </w:rPr>
        <w:t>using various methodologies.</w:t>
      </w:r>
    </w:p>
    <w:p w:rsidR="008D2E38" w:rsidRPr="006A563D" w:rsidRDefault="008D2E38" w:rsidP="008D2E38">
      <w:pPr>
        <w:numPr>
          <w:ilvl w:val="0"/>
          <w:numId w:val="5"/>
        </w:numPr>
        <w:rPr>
          <w:rFonts w:ascii="Arial" w:hAnsi="Arial" w:cs="Arial"/>
        </w:rPr>
      </w:pPr>
      <w:r w:rsidRPr="006A563D">
        <w:rPr>
          <w:rFonts w:ascii="Arial" w:hAnsi="Arial" w:cs="Arial"/>
        </w:rPr>
        <w:t>Working knowledge on</w:t>
      </w:r>
      <w:r w:rsidR="00C610E7">
        <w:rPr>
          <w:rFonts w:ascii="Arial" w:hAnsi="Arial" w:cs="Arial"/>
        </w:rPr>
        <w:t xml:space="preserve"> </w:t>
      </w:r>
      <w:r w:rsidR="001807E7" w:rsidRPr="000312FE">
        <w:rPr>
          <w:rFonts w:ascii="Arial" w:hAnsi="Arial" w:cs="Arial"/>
          <w:b/>
        </w:rPr>
        <w:t>Telecom</w:t>
      </w:r>
      <w:r w:rsidR="001807E7">
        <w:rPr>
          <w:rFonts w:ascii="Arial" w:hAnsi="Arial" w:cs="Arial"/>
        </w:rPr>
        <w:t>,</w:t>
      </w:r>
      <w:r w:rsidRPr="006A563D">
        <w:rPr>
          <w:rFonts w:ascii="Arial" w:hAnsi="Arial" w:cs="Arial"/>
        </w:rPr>
        <w:t xml:space="preserve"> </w:t>
      </w:r>
      <w:r w:rsidRPr="006A563D">
        <w:rPr>
          <w:rFonts w:ascii="Arial" w:hAnsi="Arial" w:cs="Arial"/>
          <w:b/>
        </w:rPr>
        <w:t xml:space="preserve">Health care, Banking, </w:t>
      </w:r>
      <w:r w:rsidR="00BB7019">
        <w:rPr>
          <w:rFonts w:ascii="Arial" w:hAnsi="Arial" w:cs="Arial"/>
          <w:b/>
        </w:rPr>
        <w:t>Finance</w:t>
      </w:r>
      <w:r w:rsidR="00BB7019" w:rsidRPr="006A563D">
        <w:rPr>
          <w:rFonts w:ascii="Arial" w:hAnsi="Arial" w:cs="Arial"/>
          <w:b/>
        </w:rPr>
        <w:t xml:space="preserve"> </w:t>
      </w:r>
      <w:r w:rsidR="00C610E7" w:rsidRPr="006A563D">
        <w:rPr>
          <w:rFonts w:ascii="Arial" w:hAnsi="Arial" w:cs="Arial"/>
          <w:b/>
        </w:rPr>
        <w:t>and Tours</w:t>
      </w:r>
      <w:r w:rsidRPr="006A563D">
        <w:rPr>
          <w:rFonts w:ascii="Arial" w:hAnsi="Arial" w:cs="Arial"/>
          <w:b/>
        </w:rPr>
        <w:t xml:space="preserve"> &amp;Travelling D</w:t>
      </w:r>
      <w:r w:rsidRPr="006A563D">
        <w:rPr>
          <w:rFonts w:ascii="Arial" w:hAnsi="Arial" w:cs="Arial"/>
        </w:rPr>
        <w:t>omains.</w:t>
      </w:r>
    </w:p>
    <w:p w:rsidR="008D2E38" w:rsidRPr="006A563D" w:rsidRDefault="008D2E38" w:rsidP="008D2E38">
      <w:pPr>
        <w:numPr>
          <w:ilvl w:val="0"/>
          <w:numId w:val="5"/>
        </w:numPr>
        <w:rPr>
          <w:rFonts w:ascii="Arial" w:hAnsi="Arial" w:cs="Arial"/>
          <w:b/>
        </w:rPr>
      </w:pPr>
      <w:r w:rsidRPr="006A563D">
        <w:rPr>
          <w:rFonts w:ascii="Arial" w:hAnsi="Arial" w:cs="Arial"/>
        </w:rPr>
        <w:t xml:space="preserve">Working experience in </w:t>
      </w:r>
      <w:r w:rsidRPr="006A563D">
        <w:rPr>
          <w:rFonts w:ascii="Arial" w:hAnsi="Arial" w:cs="Arial"/>
          <w:b/>
        </w:rPr>
        <w:t>Functional, Regression Testing.</w:t>
      </w:r>
    </w:p>
    <w:p w:rsidR="008D2E38" w:rsidRPr="006A563D" w:rsidRDefault="008D2E38" w:rsidP="008D2E38">
      <w:pPr>
        <w:numPr>
          <w:ilvl w:val="0"/>
          <w:numId w:val="5"/>
        </w:numPr>
        <w:rPr>
          <w:rFonts w:ascii="Arial" w:hAnsi="Arial" w:cs="Arial"/>
        </w:rPr>
      </w:pPr>
      <w:r w:rsidRPr="006A563D">
        <w:rPr>
          <w:rFonts w:ascii="Arial" w:hAnsi="Arial" w:cs="Arial"/>
        </w:rPr>
        <w:t xml:space="preserve">Analyzing and Understanding the Business Requirement Specifications and Functional Requirement Specifications of the application. </w:t>
      </w:r>
    </w:p>
    <w:p w:rsidR="008D2E38" w:rsidRPr="006A563D" w:rsidRDefault="008D2E38" w:rsidP="008D2E38">
      <w:pPr>
        <w:numPr>
          <w:ilvl w:val="0"/>
          <w:numId w:val="5"/>
        </w:numPr>
        <w:rPr>
          <w:rFonts w:ascii="Arial" w:hAnsi="Arial" w:cs="Arial"/>
        </w:rPr>
      </w:pPr>
      <w:r w:rsidRPr="006A563D">
        <w:rPr>
          <w:rFonts w:ascii="Arial" w:hAnsi="Arial" w:cs="Arial"/>
        </w:rPr>
        <w:t>Based on Functional Specification document prepared Test Scenarios for Manual &amp;Automation Testing.</w:t>
      </w:r>
    </w:p>
    <w:p w:rsidR="008D2E38" w:rsidRPr="006A563D" w:rsidRDefault="008D2E38" w:rsidP="008D2E38">
      <w:pPr>
        <w:numPr>
          <w:ilvl w:val="0"/>
          <w:numId w:val="5"/>
        </w:numPr>
        <w:rPr>
          <w:rFonts w:ascii="Arial" w:hAnsi="Arial" w:cs="Arial"/>
        </w:rPr>
      </w:pPr>
      <w:r w:rsidRPr="006A563D">
        <w:rPr>
          <w:rFonts w:ascii="Arial" w:hAnsi="Arial" w:cs="Arial"/>
        </w:rPr>
        <w:t xml:space="preserve">Worked on Test Plan Preparation. </w:t>
      </w:r>
    </w:p>
    <w:p w:rsidR="008D2E38" w:rsidRPr="006A563D" w:rsidRDefault="008D2E38" w:rsidP="008D2E38">
      <w:pPr>
        <w:numPr>
          <w:ilvl w:val="0"/>
          <w:numId w:val="5"/>
        </w:numPr>
        <w:rPr>
          <w:rFonts w:ascii="Arial" w:hAnsi="Arial" w:cs="Arial"/>
        </w:rPr>
      </w:pPr>
      <w:r w:rsidRPr="006A563D">
        <w:rPr>
          <w:rFonts w:ascii="Arial" w:hAnsi="Arial" w:cs="Arial"/>
        </w:rPr>
        <w:t>Developed Manual test cases for different test scenarios covering all aspects of project functionality.</w:t>
      </w:r>
    </w:p>
    <w:p w:rsidR="008D2E38" w:rsidRPr="006A563D" w:rsidRDefault="008D2E38" w:rsidP="008D2E38">
      <w:pPr>
        <w:numPr>
          <w:ilvl w:val="0"/>
          <w:numId w:val="5"/>
        </w:numPr>
        <w:rPr>
          <w:rFonts w:ascii="Arial" w:hAnsi="Arial" w:cs="Arial"/>
        </w:rPr>
      </w:pPr>
      <w:r w:rsidRPr="006A563D">
        <w:rPr>
          <w:rFonts w:ascii="Arial" w:hAnsi="Arial" w:cs="Arial"/>
        </w:rPr>
        <w:t>Prepared Test Data.</w:t>
      </w:r>
    </w:p>
    <w:p w:rsidR="008D2E38" w:rsidRPr="006A563D" w:rsidRDefault="008D2E38" w:rsidP="008D2E38">
      <w:pPr>
        <w:numPr>
          <w:ilvl w:val="0"/>
          <w:numId w:val="5"/>
        </w:numPr>
        <w:rPr>
          <w:rFonts w:ascii="Arial" w:hAnsi="Arial" w:cs="Arial"/>
        </w:rPr>
      </w:pPr>
      <w:r w:rsidRPr="006A563D">
        <w:rPr>
          <w:rFonts w:ascii="Arial" w:hAnsi="Arial" w:cs="Arial"/>
        </w:rPr>
        <w:t>Imported all test cases in QC.</w:t>
      </w:r>
    </w:p>
    <w:p w:rsidR="008D2E38" w:rsidRPr="006A563D" w:rsidRDefault="008D2E38" w:rsidP="008D2E38">
      <w:pPr>
        <w:numPr>
          <w:ilvl w:val="0"/>
          <w:numId w:val="5"/>
        </w:numPr>
        <w:rPr>
          <w:rFonts w:ascii="Arial" w:hAnsi="Arial" w:cs="Arial"/>
        </w:rPr>
      </w:pPr>
      <w:r w:rsidRPr="006A563D">
        <w:rPr>
          <w:rFonts w:ascii="Arial" w:hAnsi="Arial" w:cs="Arial"/>
        </w:rPr>
        <w:t>In QC worked on Management tab, Requirements tab, Test Plan Tab (RTM), Test Lab Tab for executing the test cases and reporting the Bugs.</w:t>
      </w:r>
    </w:p>
    <w:p w:rsidR="008D2E38" w:rsidRPr="006A563D" w:rsidRDefault="008D2E38" w:rsidP="008D2E38">
      <w:pPr>
        <w:numPr>
          <w:ilvl w:val="0"/>
          <w:numId w:val="5"/>
        </w:numPr>
        <w:rPr>
          <w:rFonts w:ascii="Arial" w:hAnsi="Arial" w:cs="Arial"/>
        </w:rPr>
      </w:pPr>
      <w:r w:rsidRPr="006A563D">
        <w:rPr>
          <w:rFonts w:ascii="Arial" w:hAnsi="Arial" w:cs="Arial"/>
        </w:rPr>
        <w:t xml:space="preserve">Detecting bugs and classifying them based on the severity and reporting bugs in </w:t>
      </w:r>
      <w:r w:rsidRPr="006A563D">
        <w:rPr>
          <w:rFonts w:ascii="Arial" w:hAnsi="Arial" w:cs="Arial"/>
          <w:b/>
        </w:rPr>
        <w:t xml:space="preserve">Defect Tracking Tools (Quality Center </w:t>
      </w:r>
      <w:r w:rsidRPr="006A563D">
        <w:rPr>
          <w:rFonts w:ascii="Arial" w:hAnsi="Arial" w:cs="Arial"/>
        </w:rPr>
        <w:t>and</w:t>
      </w:r>
      <w:r w:rsidRPr="006A563D">
        <w:rPr>
          <w:rFonts w:ascii="Arial" w:hAnsi="Arial" w:cs="Arial"/>
          <w:b/>
        </w:rPr>
        <w:t xml:space="preserve"> Bugzilla).</w:t>
      </w:r>
    </w:p>
    <w:p w:rsidR="008D2E38" w:rsidRPr="006A563D" w:rsidRDefault="008D2E38" w:rsidP="008D2E38">
      <w:pPr>
        <w:numPr>
          <w:ilvl w:val="0"/>
          <w:numId w:val="5"/>
        </w:numPr>
        <w:rPr>
          <w:rFonts w:ascii="Arial" w:hAnsi="Arial" w:cs="Arial"/>
        </w:rPr>
      </w:pPr>
      <w:r w:rsidRPr="006A563D">
        <w:rPr>
          <w:rFonts w:ascii="Arial" w:hAnsi="Arial" w:cs="Arial"/>
        </w:rPr>
        <w:t xml:space="preserve">Good knowledge on </w:t>
      </w:r>
      <w:r w:rsidRPr="006A563D">
        <w:rPr>
          <w:rFonts w:ascii="Arial" w:hAnsi="Arial" w:cs="Arial"/>
          <w:b/>
        </w:rPr>
        <w:t>Bug Life Cycle</w:t>
      </w:r>
      <w:r w:rsidRPr="006A563D">
        <w:rPr>
          <w:rFonts w:ascii="Arial" w:hAnsi="Arial" w:cs="Arial"/>
        </w:rPr>
        <w:t>.</w:t>
      </w:r>
    </w:p>
    <w:p w:rsidR="008D2E38" w:rsidRPr="006A563D" w:rsidRDefault="008D2E38" w:rsidP="008D2E38">
      <w:pPr>
        <w:numPr>
          <w:ilvl w:val="0"/>
          <w:numId w:val="5"/>
        </w:numPr>
        <w:rPr>
          <w:rFonts w:ascii="Arial" w:hAnsi="Arial" w:cs="Arial"/>
        </w:rPr>
      </w:pPr>
      <w:r w:rsidRPr="006A563D">
        <w:rPr>
          <w:rFonts w:ascii="Arial" w:hAnsi="Arial" w:cs="Arial"/>
        </w:rPr>
        <w:t>Updating the Test cases as per the new change requests.</w:t>
      </w:r>
    </w:p>
    <w:p w:rsidR="008D2E38" w:rsidRPr="006A563D" w:rsidRDefault="008D2E38" w:rsidP="008D2E38">
      <w:pPr>
        <w:numPr>
          <w:ilvl w:val="0"/>
          <w:numId w:val="5"/>
        </w:numPr>
        <w:rPr>
          <w:rFonts w:ascii="Arial" w:hAnsi="Arial" w:cs="Arial"/>
        </w:rPr>
      </w:pPr>
      <w:r w:rsidRPr="006A563D">
        <w:rPr>
          <w:rFonts w:ascii="Arial" w:hAnsi="Arial" w:cs="Arial"/>
        </w:rPr>
        <w:t>Analyzing the Test Cases and Identifying the Test Cases which are to be automated.</w:t>
      </w:r>
    </w:p>
    <w:p w:rsidR="008D2E38" w:rsidRPr="006A563D" w:rsidRDefault="008D2E38" w:rsidP="008D2E38">
      <w:pPr>
        <w:numPr>
          <w:ilvl w:val="0"/>
          <w:numId w:val="5"/>
        </w:numPr>
        <w:rPr>
          <w:rFonts w:ascii="Arial" w:hAnsi="Arial" w:cs="Arial"/>
        </w:rPr>
      </w:pPr>
      <w:r w:rsidRPr="006A563D">
        <w:rPr>
          <w:rFonts w:ascii="Arial" w:hAnsi="Arial" w:cs="Arial"/>
        </w:rPr>
        <w:t xml:space="preserve">Identified the re-usable functionality in the test cases </w:t>
      </w:r>
    </w:p>
    <w:p w:rsidR="008D2E38" w:rsidRPr="006A563D" w:rsidRDefault="008D2E38" w:rsidP="008D2E38">
      <w:pPr>
        <w:numPr>
          <w:ilvl w:val="0"/>
          <w:numId w:val="5"/>
        </w:numPr>
        <w:rPr>
          <w:rFonts w:ascii="Arial" w:hAnsi="Arial" w:cs="Arial"/>
          <w:b/>
        </w:rPr>
      </w:pPr>
      <w:r w:rsidRPr="006A563D">
        <w:rPr>
          <w:rFonts w:ascii="Arial" w:hAnsi="Arial" w:cs="Arial"/>
        </w:rPr>
        <w:t xml:space="preserve">Finding web element's using selenium </w:t>
      </w:r>
      <w:r w:rsidRPr="006A563D">
        <w:rPr>
          <w:rFonts w:ascii="Arial" w:hAnsi="Arial" w:cs="Arial"/>
          <w:b/>
        </w:rPr>
        <w:t>locators</w:t>
      </w:r>
      <w:r w:rsidRPr="006A563D">
        <w:rPr>
          <w:rFonts w:ascii="Arial" w:hAnsi="Arial" w:cs="Arial"/>
        </w:rPr>
        <w:t xml:space="preserve"> and verifying using </w:t>
      </w:r>
      <w:r w:rsidRPr="006A563D">
        <w:rPr>
          <w:rFonts w:ascii="Arial" w:hAnsi="Arial" w:cs="Arial"/>
          <w:b/>
        </w:rPr>
        <w:t>Selenium IDE.</w:t>
      </w:r>
    </w:p>
    <w:p w:rsidR="008D2E38" w:rsidRPr="006A563D" w:rsidRDefault="008D2E38" w:rsidP="008D2E38">
      <w:pPr>
        <w:numPr>
          <w:ilvl w:val="0"/>
          <w:numId w:val="5"/>
        </w:numPr>
        <w:rPr>
          <w:rFonts w:ascii="Arial" w:hAnsi="Arial" w:cs="Arial"/>
        </w:rPr>
      </w:pPr>
      <w:r w:rsidRPr="006A563D">
        <w:rPr>
          <w:rFonts w:ascii="Arial" w:hAnsi="Arial" w:cs="Arial"/>
        </w:rPr>
        <w:t xml:space="preserve">Worked on different </w:t>
      </w:r>
      <w:r w:rsidRPr="006A563D">
        <w:rPr>
          <w:rFonts w:ascii="Arial" w:hAnsi="Arial" w:cs="Arial"/>
          <w:b/>
        </w:rPr>
        <w:t>Frame Works</w:t>
      </w:r>
      <w:r w:rsidRPr="006A563D">
        <w:rPr>
          <w:rFonts w:ascii="Arial" w:hAnsi="Arial" w:cs="Arial"/>
        </w:rPr>
        <w:t>.</w:t>
      </w:r>
    </w:p>
    <w:p w:rsidR="008D2E38" w:rsidRPr="006A563D" w:rsidRDefault="008D2E38" w:rsidP="008D2E38">
      <w:pPr>
        <w:numPr>
          <w:ilvl w:val="0"/>
          <w:numId w:val="5"/>
        </w:numPr>
        <w:rPr>
          <w:rFonts w:ascii="Arial" w:hAnsi="Arial" w:cs="Arial"/>
        </w:rPr>
      </w:pPr>
      <w:r w:rsidRPr="006A563D">
        <w:rPr>
          <w:rFonts w:ascii="Arial" w:hAnsi="Arial" w:cs="Arial"/>
        </w:rPr>
        <w:t xml:space="preserve">Good knowledge on </w:t>
      </w:r>
      <w:r w:rsidRPr="006A563D">
        <w:rPr>
          <w:rFonts w:ascii="Arial" w:hAnsi="Arial" w:cs="Arial"/>
          <w:color w:val="000000" w:themeColor="text1"/>
        </w:rPr>
        <w:t>Page</w:t>
      </w:r>
      <w:r w:rsidRPr="006A563D">
        <w:rPr>
          <w:rFonts w:ascii="Arial" w:hAnsi="Arial" w:cs="Arial"/>
          <w:color w:val="FF0000"/>
        </w:rPr>
        <w:t xml:space="preserve"> </w:t>
      </w:r>
      <w:r w:rsidRPr="006A563D">
        <w:rPr>
          <w:rFonts w:ascii="Arial" w:hAnsi="Arial" w:cs="Arial"/>
          <w:color w:val="000000" w:themeColor="text1"/>
        </w:rPr>
        <w:t>Objects</w:t>
      </w:r>
      <w:r w:rsidRPr="006A563D">
        <w:rPr>
          <w:rFonts w:ascii="Arial" w:hAnsi="Arial" w:cs="Arial"/>
          <w:color w:val="FF0000"/>
        </w:rPr>
        <w:t xml:space="preserve">, </w:t>
      </w:r>
      <w:r w:rsidRPr="006A563D">
        <w:rPr>
          <w:rFonts w:ascii="Arial" w:hAnsi="Arial" w:cs="Arial"/>
          <w:color w:val="000000" w:themeColor="text1"/>
        </w:rPr>
        <w:t>App Functions</w:t>
      </w:r>
      <w:r w:rsidRPr="006A563D">
        <w:rPr>
          <w:rFonts w:ascii="Arial" w:hAnsi="Arial" w:cs="Arial"/>
          <w:color w:val="FF0000"/>
        </w:rPr>
        <w:t>.</w:t>
      </w:r>
    </w:p>
    <w:p w:rsidR="008D2E38" w:rsidRPr="006A563D" w:rsidRDefault="008D2E38" w:rsidP="008D2E38">
      <w:pPr>
        <w:numPr>
          <w:ilvl w:val="0"/>
          <w:numId w:val="5"/>
        </w:numPr>
        <w:rPr>
          <w:rFonts w:ascii="Arial" w:hAnsi="Arial" w:cs="Arial"/>
        </w:rPr>
      </w:pPr>
      <w:r w:rsidRPr="006A563D">
        <w:rPr>
          <w:rFonts w:ascii="Arial" w:hAnsi="Arial" w:cs="Arial"/>
        </w:rPr>
        <w:t>Done Enhanced Scripting using Asserts for validating.</w:t>
      </w:r>
    </w:p>
    <w:p w:rsidR="008D2E38" w:rsidRPr="006A563D" w:rsidRDefault="008D2E38" w:rsidP="008D2E38">
      <w:pPr>
        <w:numPr>
          <w:ilvl w:val="0"/>
          <w:numId w:val="5"/>
        </w:numPr>
        <w:rPr>
          <w:rFonts w:ascii="Arial" w:hAnsi="Arial" w:cs="Arial"/>
        </w:rPr>
      </w:pPr>
      <w:r w:rsidRPr="006A563D">
        <w:rPr>
          <w:rFonts w:ascii="Arial" w:hAnsi="Arial" w:cs="Arial"/>
        </w:rPr>
        <w:t xml:space="preserve">Good experience in Data Driven Frame work. </w:t>
      </w:r>
    </w:p>
    <w:p w:rsidR="008D2E38" w:rsidRPr="006A563D" w:rsidRDefault="008D2E38" w:rsidP="008D2E38">
      <w:pPr>
        <w:numPr>
          <w:ilvl w:val="0"/>
          <w:numId w:val="5"/>
        </w:numPr>
        <w:rPr>
          <w:rFonts w:ascii="Arial" w:hAnsi="Arial" w:cs="Arial"/>
        </w:rPr>
      </w:pPr>
      <w:r w:rsidRPr="006A563D">
        <w:rPr>
          <w:rFonts w:ascii="Arial" w:hAnsi="Arial" w:cs="Arial"/>
        </w:rPr>
        <w:lastRenderedPageBreak/>
        <w:t xml:space="preserve">Worked on </w:t>
      </w:r>
      <w:r w:rsidRPr="006A563D">
        <w:rPr>
          <w:rFonts w:ascii="Arial" w:hAnsi="Arial" w:cs="Arial"/>
          <w:b/>
        </w:rPr>
        <w:t>Web tables.</w:t>
      </w:r>
    </w:p>
    <w:p w:rsidR="008D2E38" w:rsidRPr="006A563D" w:rsidRDefault="008D2E38" w:rsidP="008D2E38">
      <w:pPr>
        <w:numPr>
          <w:ilvl w:val="0"/>
          <w:numId w:val="5"/>
        </w:numPr>
        <w:rPr>
          <w:rFonts w:ascii="Arial" w:hAnsi="Arial" w:cs="Arial"/>
        </w:rPr>
      </w:pPr>
      <w:r w:rsidRPr="006A563D">
        <w:rPr>
          <w:rFonts w:ascii="Arial" w:hAnsi="Arial" w:cs="Arial"/>
        </w:rPr>
        <w:t>Crated Xml Suites and worked on it.</w:t>
      </w:r>
    </w:p>
    <w:p w:rsidR="008D2E38" w:rsidRPr="006A563D" w:rsidRDefault="008D2E38" w:rsidP="008D2E38">
      <w:pPr>
        <w:numPr>
          <w:ilvl w:val="0"/>
          <w:numId w:val="5"/>
        </w:numPr>
        <w:rPr>
          <w:rFonts w:ascii="Arial" w:hAnsi="Arial" w:cs="Arial"/>
        </w:rPr>
      </w:pPr>
      <w:r w:rsidRPr="006A563D">
        <w:rPr>
          <w:rFonts w:ascii="Arial" w:hAnsi="Arial" w:cs="Arial"/>
        </w:rPr>
        <w:t xml:space="preserve">Learned Ant </w:t>
      </w:r>
      <w:r w:rsidRPr="006A563D">
        <w:rPr>
          <w:rFonts w:ascii="Arial" w:hAnsi="Arial" w:cs="Arial"/>
          <w:color w:val="000000" w:themeColor="text1"/>
        </w:rPr>
        <w:t>Test management tool</w:t>
      </w:r>
      <w:r w:rsidRPr="006A563D">
        <w:rPr>
          <w:rFonts w:ascii="Arial" w:hAnsi="Arial" w:cs="Arial"/>
        </w:rPr>
        <w:t>.</w:t>
      </w:r>
    </w:p>
    <w:p w:rsidR="008D2E38" w:rsidRPr="006A563D" w:rsidRDefault="008D2E38" w:rsidP="008D2E38">
      <w:pPr>
        <w:numPr>
          <w:ilvl w:val="0"/>
          <w:numId w:val="5"/>
        </w:numPr>
        <w:rPr>
          <w:rFonts w:ascii="Arial" w:hAnsi="Arial" w:cs="Arial"/>
        </w:rPr>
      </w:pPr>
      <w:r w:rsidRPr="006A563D">
        <w:rPr>
          <w:rFonts w:ascii="Arial" w:hAnsi="Arial" w:cs="Arial"/>
        </w:rPr>
        <w:t>Familiar with writing SQL Queries for Database Testing.</w:t>
      </w:r>
    </w:p>
    <w:p w:rsidR="008D2E38" w:rsidRPr="006A563D" w:rsidRDefault="008D2E38" w:rsidP="008D2E38">
      <w:pPr>
        <w:numPr>
          <w:ilvl w:val="0"/>
          <w:numId w:val="5"/>
        </w:numPr>
        <w:rPr>
          <w:rFonts w:ascii="Arial" w:hAnsi="Arial" w:cs="Arial"/>
        </w:rPr>
      </w:pPr>
      <w:r w:rsidRPr="006A563D">
        <w:rPr>
          <w:rFonts w:ascii="Arial" w:hAnsi="Arial" w:cs="Arial"/>
        </w:rPr>
        <w:t>Testing activities include Regression Testing, Sanity Testing and Smoke Testing.</w:t>
      </w:r>
    </w:p>
    <w:p w:rsidR="008D2E38" w:rsidRPr="006A563D" w:rsidRDefault="008D2E38" w:rsidP="008D2E38">
      <w:pPr>
        <w:numPr>
          <w:ilvl w:val="0"/>
          <w:numId w:val="2"/>
        </w:numPr>
        <w:tabs>
          <w:tab w:val="clear" w:pos="720"/>
          <w:tab w:val="num" w:pos="0"/>
        </w:tabs>
        <w:suppressAutoHyphens/>
        <w:rPr>
          <w:rFonts w:ascii="Arial" w:hAnsi="Arial" w:cs="Arial"/>
          <w:b/>
          <w:bCs/>
          <w:color w:val="000000"/>
        </w:rPr>
      </w:pPr>
      <w:r w:rsidRPr="00F53F96">
        <w:rPr>
          <w:rFonts w:ascii="Arial" w:hAnsi="Arial" w:cs="Arial"/>
          <w:bCs/>
          <w:color w:val="000000"/>
        </w:rPr>
        <w:t xml:space="preserve">Hands on experience in creating </w:t>
      </w:r>
      <w:r w:rsidRPr="006A563D">
        <w:rPr>
          <w:rFonts w:ascii="Arial" w:hAnsi="Arial" w:cs="Arial"/>
          <w:b/>
          <w:bCs/>
          <w:color w:val="000000"/>
        </w:rPr>
        <w:t>Regression, Smoke and End to End testing automation suite</w:t>
      </w:r>
    </w:p>
    <w:p w:rsidR="008D2E38" w:rsidRDefault="008D2E38" w:rsidP="008D2E38">
      <w:pPr>
        <w:numPr>
          <w:ilvl w:val="0"/>
          <w:numId w:val="2"/>
        </w:numPr>
        <w:tabs>
          <w:tab w:val="clear" w:pos="720"/>
          <w:tab w:val="num" w:pos="0"/>
        </w:tabs>
        <w:suppressAutoHyphens/>
        <w:rPr>
          <w:rFonts w:ascii="Arial" w:hAnsi="Arial" w:cs="Arial"/>
          <w:b/>
          <w:bCs/>
        </w:rPr>
      </w:pPr>
      <w:r w:rsidRPr="006A563D">
        <w:rPr>
          <w:rFonts w:ascii="Arial" w:hAnsi="Arial" w:cs="Arial"/>
        </w:rPr>
        <w:t xml:space="preserve">Experience in </w:t>
      </w:r>
      <w:r w:rsidRPr="006A563D">
        <w:rPr>
          <w:rFonts w:ascii="Arial" w:hAnsi="Arial" w:cs="Arial"/>
          <w:b/>
        </w:rPr>
        <w:t>Integration Testing, System Testing, Performance Testing, Functional Testing, Regression Testing, Database testing, User Acceptance testing and End-End Testing.</w:t>
      </w:r>
      <w:r w:rsidRPr="006A563D">
        <w:rPr>
          <w:rFonts w:ascii="Arial" w:hAnsi="Arial" w:cs="Arial"/>
          <w:b/>
          <w:bCs/>
        </w:rPr>
        <w:t xml:space="preserve"> </w:t>
      </w:r>
    </w:p>
    <w:p w:rsidR="009A158E" w:rsidRPr="009A158E" w:rsidRDefault="009A158E" w:rsidP="008D2E38">
      <w:pPr>
        <w:numPr>
          <w:ilvl w:val="0"/>
          <w:numId w:val="2"/>
        </w:numPr>
        <w:tabs>
          <w:tab w:val="clear" w:pos="720"/>
          <w:tab w:val="num" w:pos="0"/>
        </w:tabs>
        <w:suppressAutoHyphens/>
        <w:rPr>
          <w:rFonts w:ascii="Arial" w:hAnsi="Arial" w:cs="Arial"/>
          <w:b/>
          <w:bCs/>
        </w:rPr>
      </w:pPr>
      <w:r w:rsidRPr="009A158E">
        <w:rPr>
          <w:rFonts w:ascii="Arial" w:hAnsi="Arial" w:cs="Arial"/>
        </w:rPr>
        <w:t>Good knowledge on</w:t>
      </w:r>
      <w:r w:rsidRPr="009A158E">
        <w:rPr>
          <w:rFonts w:ascii="Arial" w:hAnsi="Arial" w:cs="Arial"/>
          <w:b/>
        </w:rPr>
        <w:t xml:space="preserve"> Mobile application testing and ETL Testing.</w:t>
      </w:r>
    </w:p>
    <w:p w:rsidR="008D2E38" w:rsidRDefault="008D2E38" w:rsidP="008D2E38">
      <w:pPr>
        <w:numPr>
          <w:ilvl w:val="0"/>
          <w:numId w:val="2"/>
        </w:numPr>
        <w:suppressAutoHyphens/>
        <w:rPr>
          <w:rFonts w:ascii="Arial" w:hAnsi="Arial" w:cs="Arial"/>
          <w:b/>
        </w:rPr>
      </w:pPr>
      <w:r w:rsidRPr="006A563D">
        <w:rPr>
          <w:rFonts w:ascii="Arial" w:hAnsi="Arial" w:cs="Arial"/>
          <w:b/>
        </w:rPr>
        <w:t>Flexible and versatile to adapt to any new environment and work on any project in team.</w:t>
      </w:r>
    </w:p>
    <w:p w:rsidR="00AA48D6" w:rsidRPr="006A563D" w:rsidRDefault="00AA48D6" w:rsidP="00AA48D6">
      <w:pPr>
        <w:suppressAutoHyphens/>
        <w:ind w:left="720"/>
        <w:rPr>
          <w:rFonts w:ascii="Arial" w:hAnsi="Arial" w:cs="Arial"/>
          <w:b/>
        </w:rPr>
      </w:pPr>
    </w:p>
    <w:p w:rsidR="008D2E38" w:rsidRDefault="008D2E38" w:rsidP="00FC5308">
      <w:pPr>
        <w:pStyle w:val="Heading3"/>
        <w:widowControl w:val="0"/>
        <w:numPr>
          <w:ilvl w:val="2"/>
          <w:numId w:val="3"/>
        </w:numPr>
        <w:autoSpaceDE w:val="0"/>
        <w:rPr>
          <w:rFonts w:ascii="Arial" w:hAnsi="Arial" w:cs="Arial"/>
          <w:b/>
        </w:rPr>
      </w:pPr>
      <w:r w:rsidRPr="00BA1F76">
        <w:rPr>
          <w:rFonts w:ascii="Arial" w:hAnsi="Arial" w:cs="Arial"/>
          <w:b/>
          <w:u w:val="single"/>
        </w:rPr>
        <w:t>EDUCATION</w:t>
      </w:r>
      <w:r w:rsidRPr="00BA1F76">
        <w:rPr>
          <w:rFonts w:ascii="Arial" w:hAnsi="Arial" w:cs="Arial"/>
          <w:b/>
        </w:rPr>
        <w:t>:</w:t>
      </w:r>
      <w:r w:rsidR="00BA1F76" w:rsidRPr="00BA1F76">
        <w:rPr>
          <w:rFonts w:ascii="Arial" w:hAnsi="Arial" w:cs="Arial"/>
          <w:b/>
        </w:rPr>
        <w:t xml:space="preserve"> </w:t>
      </w:r>
    </w:p>
    <w:p w:rsidR="00BA1F76" w:rsidRPr="00BA1F76" w:rsidRDefault="00BA1F76" w:rsidP="00BA1F76"/>
    <w:p w:rsidR="008D2E38" w:rsidRPr="003756A6" w:rsidRDefault="008D2E38" w:rsidP="002C72F1">
      <w:pPr>
        <w:numPr>
          <w:ilvl w:val="0"/>
          <w:numId w:val="4"/>
        </w:numPr>
        <w:suppressAutoHyphens/>
        <w:rPr>
          <w:rFonts w:ascii="Arial" w:hAnsi="Arial" w:cs="Arial"/>
        </w:rPr>
      </w:pPr>
      <w:r w:rsidRPr="003756A6">
        <w:rPr>
          <w:rFonts w:ascii="Arial" w:hAnsi="Arial" w:cs="Arial"/>
          <w:b/>
        </w:rPr>
        <w:t>Masters in Information System</w:t>
      </w:r>
      <w:r w:rsidR="006A54CE" w:rsidRPr="003756A6">
        <w:rPr>
          <w:rFonts w:ascii="Arial" w:hAnsi="Arial" w:cs="Arial"/>
          <w:b/>
        </w:rPr>
        <w:t xml:space="preserve"> from Osmania University, Hyderabad</w:t>
      </w:r>
      <w:r w:rsidRPr="003756A6">
        <w:rPr>
          <w:rFonts w:ascii="Arial" w:hAnsi="Arial" w:cs="Arial"/>
          <w:b/>
        </w:rPr>
        <w:t>.</w:t>
      </w:r>
      <w:r w:rsidR="003756A6" w:rsidRPr="003756A6">
        <w:rPr>
          <w:rFonts w:ascii="Arial" w:hAnsi="Arial" w:cs="Arial"/>
          <w:b/>
        </w:rPr>
        <w:t xml:space="preserve">   </w:t>
      </w:r>
    </w:p>
    <w:p w:rsidR="00735E38" w:rsidRPr="00587F5F" w:rsidRDefault="00735E38" w:rsidP="00BA1F76">
      <w:pPr>
        <w:pStyle w:val="ListParagraph"/>
        <w:numPr>
          <w:ilvl w:val="0"/>
          <w:numId w:val="4"/>
        </w:numPr>
        <w:tabs>
          <w:tab w:val="left" w:pos="5580"/>
        </w:tabs>
        <w:rPr>
          <w:rFonts w:ascii="Arial" w:hAnsi="Arial" w:cs="Arial"/>
          <w:sz w:val="24"/>
          <w:szCs w:val="24"/>
        </w:rPr>
      </w:pPr>
      <w:r w:rsidRPr="00587F5F">
        <w:rPr>
          <w:rFonts w:ascii="Arial" w:hAnsi="Arial" w:cs="Arial"/>
          <w:b/>
          <w:sz w:val="24"/>
          <w:szCs w:val="24"/>
          <w:u w:val="single"/>
        </w:rPr>
        <w:t xml:space="preserve">Areas of experience  </w:t>
      </w:r>
    </w:p>
    <w:p w:rsidR="008D2E38" w:rsidRDefault="00735E38" w:rsidP="00735E38">
      <w:pPr>
        <w:rPr>
          <w:rFonts w:ascii="Arial" w:hAnsi="Arial" w:cs="Arial"/>
          <w:b/>
        </w:rPr>
      </w:pPr>
      <w:r>
        <w:rPr>
          <w:rFonts w:ascii="Arial" w:hAnsi="Arial" w:cs="Arial"/>
        </w:rPr>
        <w:t xml:space="preserve">        </w:t>
      </w:r>
      <w:r w:rsidR="00F72EE4">
        <w:rPr>
          <w:rFonts w:ascii="Arial" w:hAnsi="Arial" w:cs="Arial"/>
        </w:rPr>
        <w:t xml:space="preserve">  </w:t>
      </w:r>
      <w:r w:rsidR="00090371">
        <w:rPr>
          <w:rFonts w:ascii="Arial" w:hAnsi="Arial" w:cs="Arial"/>
        </w:rPr>
        <w:t xml:space="preserve">  </w:t>
      </w:r>
      <w:r>
        <w:rPr>
          <w:rFonts w:ascii="Arial" w:hAnsi="Arial" w:cs="Arial"/>
        </w:rPr>
        <w:t xml:space="preserve"> </w:t>
      </w:r>
      <w:r w:rsidRPr="003756A6">
        <w:rPr>
          <w:rFonts w:ascii="Arial" w:hAnsi="Arial" w:cs="Arial"/>
          <w:b/>
        </w:rPr>
        <w:t xml:space="preserve">Telecom, </w:t>
      </w:r>
      <w:r w:rsidR="002715CD" w:rsidRPr="003756A6">
        <w:rPr>
          <w:rFonts w:ascii="Arial" w:hAnsi="Arial" w:cs="Arial"/>
          <w:b/>
        </w:rPr>
        <w:t>Banking, Healthcare</w:t>
      </w:r>
      <w:r w:rsidRPr="003756A6">
        <w:rPr>
          <w:rFonts w:ascii="Arial" w:hAnsi="Arial" w:cs="Arial"/>
          <w:b/>
        </w:rPr>
        <w:t xml:space="preserve"> and Tours and Travels domains</w:t>
      </w:r>
    </w:p>
    <w:p w:rsidR="00090371" w:rsidRPr="003756A6" w:rsidRDefault="00090371" w:rsidP="00735E38">
      <w:pPr>
        <w:rPr>
          <w:rFonts w:ascii="Arial" w:hAnsi="Arial" w:cs="Arial"/>
          <w:b/>
        </w:rPr>
      </w:pPr>
    </w:p>
    <w:p w:rsidR="008D2E38" w:rsidRPr="0099688F" w:rsidRDefault="008D2E38" w:rsidP="0099688F">
      <w:pPr>
        <w:pStyle w:val="ListParagraph"/>
        <w:numPr>
          <w:ilvl w:val="0"/>
          <w:numId w:val="19"/>
        </w:numPr>
        <w:rPr>
          <w:rFonts w:ascii="Arial" w:hAnsi="Arial" w:cs="Arial"/>
          <w:b/>
        </w:rPr>
      </w:pPr>
      <w:r w:rsidRPr="0099688F">
        <w:rPr>
          <w:rFonts w:ascii="Arial" w:hAnsi="Arial" w:cs="Arial"/>
          <w:b/>
          <w:u w:val="single"/>
        </w:rPr>
        <w:t>TECHNICAL SKILLS</w:t>
      </w:r>
      <w:r w:rsidRPr="0099688F">
        <w:rPr>
          <w:rFonts w:ascii="Arial" w:hAnsi="Arial" w:cs="Arial"/>
          <w:b/>
        </w:rPr>
        <w:t>:</w:t>
      </w:r>
    </w:p>
    <w:p w:rsidR="008D2E38" w:rsidRPr="006A563D" w:rsidRDefault="008D2E38" w:rsidP="008D2E38">
      <w:pPr>
        <w:rPr>
          <w:rFonts w:ascii="Arial" w:hAnsi="Arial" w:cs="Arial"/>
        </w:rPr>
      </w:pPr>
    </w:p>
    <w:tbl>
      <w:tblPr>
        <w:tblW w:w="11026" w:type="dxa"/>
        <w:tblInd w:w="-5" w:type="dxa"/>
        <w:tblLayout w:type="fixed"/>
        <w:tblLook w:val="0000" w:firstRow="0" w:lastRow="0" w:firstColumn="0" w:lastColumn="0" w:noHBand="0" w:noVBand="0"/>
      </w:tblPr>
      <w:tblGrid>
        <w:gridCol w:w="3978"/>
        <w:gridCol w:w="7048"/>
      </w:tblGrid>
      <w:tr w:rsidR="008D2E38" w:rsidRPr="006A563D" w:rsidTr="00C61284">
        <w:tc>
          <w:tcPr>
            <w:tcW w:w="3978" w:type="dxa"/>
            <w:tcBorders>
              <w:top w:val="single" w:sz="4" w:space="0" w:color="000000"/>
              <w:left w:val="single" w:sz="4" w:space="0" w:color="000000"/>
              <w:bottom w:val="single" w:sz="4" w:space="0" w:color="000000"/>
            </w:tcBorders>
          </w:tcPr>
          <w:p w:rsidR="008D2E38" w:rsidRPr="006A563D" w:rsidRDefault="008D2E38" w:rsidP="00C61284">
            <w:pPr>
              <w:snapToGrid w:val="0"/>
              <w:rPr>
                <w:rFonts w:ascii="Arial" w:hAnsi="Arial" w:cs="Arial"/>
                <w:b/>
              </w:rPr>
            </w:pPr>
            <w:r w:rsidRPr="006A563D">
              <w:rPr>
                <w:rFonts w:ascii="Arial" w:hAnsi="Arial" w:cs="Arial"/>
                <w:b/>
              </w:rPr>
              <w:t>Testing Tools</w:t>
            </w:r>
          </w:p>
        </w:tc>
        <w:tc>
          <w:tcPr>
            <w:tcW w:w="7048" w:type="dxa"/>
            <w:tcBorders>
              <w:top w:val="single" w:sz="4" w:space="0" w:color="000000"/>
              <w:left w:val="single" w:sz="4" w:space="0" w:color="000000"/>
              <w:bottom w:val="single" w:sz="4" w:space="0" w:color="000000"/>
              <w:right w:val="single" w:sz="4" w:space="0" w:color="000000"/>
            </w:tcBorders>
          </w:tcPr>
          <w:p w:rsidR="008D2E38" w:rsidRPr="006A563D" w:rsidRDefault="008D2E38" w:rsidP="00C61284">
            <w:pPr>
              <w:snapToGrid w:val="0"/>
              <w:rPr>
                <w:rFonts w:ascii="Arial" w:hAnsi="Arial" w:cs="Arial"/>
              </w:rPr>
            </w:pPr>
            <w:r w:rsidRPr="006A563D">
              <w:rPr>
                <w:rFonts w:ascii="Arial" w:hAnsi="Arial" w:cs="Arial"/>
              </w:rPr>
              <w:t>HP Quality Center, Selenium 2, TestNG, Junit.</w:t>
            </w:r>
          </w:p>
        </w:tc>
      </w:tr>
      <w:tr w:rsidR="008D2E38" w:rsidRPr="006A563D" w:rsidTr="00C61284">
        <w:tc>
          <w:tcPr>
            <w:tcW w:w="3978" w:type="dxa"/>
            <w:tcBorders>
              <w:top w:val="single" w:sz="4" w:space="0" w:color="000000"/>
              <w:left w:val="single" w:sz="4" w:space="0" w:color="000000"/>
              <w:bottom w:val="single" w:sz="4" w:space="0" w:color="000000"/>
            </w:tcBorders>
          </w:tcPr>
          <w:p w:rsidR="008D2E38" w:rsidRPr="006A563D" w:rsidRDefault="008D2E38" w:rsidP="00C61284">
            <w:pPr>
              <w:snapToGrid w:val="0"/>
              <w:rPr>
                <w:rFonts w:ascii="Arial" w:hAnsi="Arial" w:cs="Arial"/>
                <w:b/>
              </w:rPr>
            </w:pPr>
            <w:r w:rsidRPr="006A563D">
              <w:rPr>
                <w:rFonts w:ascii="Arial" w:hAnsi="Arial" w:cs="Arial"/>
                <w:b/>
              </w:rPr>
              <w:t>Database</w:t>
            </w:r>
          </w:p>
        </w:tc>
        <w:tc>
          <w:tcPr>
            <w:tcW w:w="7048" w:type="dxa"/>
            <w:tcBorders>
              <w:top w:val="single" w:sz="4" w:space="0" w:color="000000"/>
              <w:left w:val="single" w:sz="4" w:space="0" w:color="000000"/>
              <w:bottom w:val="single" w:sz="4" w:space="0" w:color="000000"/>
              <w:right w:val="single" w:sz="4" w:space="0" w:color="000000"/>
            </w:tcBorders>
          </w:tcPr>
          <w:p w:rsidR="008D2E38" w:rsidRPr="006A563D" w:rsidRDefault="008D2E38" w:rsidP="00C61284">
            <w:pPr>
              <w:snapToGrid w:val="0"/>
              <w:rPr>
                <w:rFonts w:ascii="Arial" w:hAnsi="Arial" w:cs="Arial"/>
              </w:rPr>
            </w:pPr>
            <w:r w:rsidRPr="006A563D">
              <w:rPr>
                <w:rFonts w:ascii="Arial" w:hAnsi="Arial" w:cs="Arial"/>
              </w:rPr>
              <w:t>Oracle 9i/10g/11, MS-Access.</w:t>
            </w:r>
          </w:p>
        </w:tc>
      </w:tr>
      <w:tr w:rsidR="008D2E38" w:rsidRPr="006A563D" w:rsidTr="00C61284">
        <w:tc>
          <w:tcPr>
            <w:tcW w:w="3978" w:type="dxa"/>
            <w:tcBorders>
              <w:top w:val="single" w:sz="4" w:space="0" w:color="000000"/>
              <w:left w:val="single" w:sz="4" w:space="0" w:color="000000"/>
              <w:bottom w:val="single" w:sz="4" w:space="0" w:color="000000"/>
            </w:tcBorders>
          </w:tcPr>
          <w:p w:rsidR="008D2E38" w:rsidRPr="006A563D" w:rsidRDefault="008D2E38" w:rsidP="00C61284">
            <w:pPr>
              <w:snapToGrid w:val="0"/>
              <w:rPr>
                <w:rFonts w:ascii="Arial" w:hAnsi="Arial" w:cs="Arial"/>
                <w:b/>
              </w:rPr>
            </w:pPr>
            <w:r w:rsidRPr="006A563D">
              <w:rPr>
                <w:rFonts w:ascii="Arial" w:hAnsi="Arial" w:cs="Arial"/>
                <w:b/>
              </w:rPr>
              <w:t>Bug Tracking Tools:</w:t>
            </w:r>
          </w:p>
        </w:tc>
        <w:tc>
          <w:tcPr>
            <w:tcW w:w="7048" w:type="dxa"/>
            <w:tcBorders>
              <w:top w:val="single" w:sz="4" w:space="0" w:color="000000"/>
              <w:left w:val="single" w:sz="4" w:space="0" w:color="000000"/>
              <w:bottom w:val="single" w:sz="4" w:space="0" w:color="000000"/>
              <w:right w:val="single" w:sz="4" w:space="0" w:color="000000"/>
            </w:tcBorders>
          </w:tcPr>
          <w:p w:rsidR="008D2E38" w:rsidRPr="006A563D" w:rsidRDefault="008D2E38" w:rsidP="00C61284">
            <w:pPr>
              <w:spacing w:before="120"/>
              <w:rPr>
                <w:rFonts w:ascii="Arial" w:hAnsi="Arial" w:cs="Arial"/>
              </w:rPr>
            </w:pPr>
            <w:r w:rsidRPr="006A563D">
              <w:rPr>
                <w:rFonts w:ascii="Arial" w:hAnsi="Arial" w:cs="Arial"/>
              </w:rPr>
              <w:t>Bugzilla, QC 10.0</w:t>
            </w:r>
          </w:p>
        </w:tc>
      </w:tr>
      <w:tr w:rsidR="008D2E38" w:rsidRPr="006A563D" w:rsidTr="00C61284">
        <w:tc>
          <w:tcPr>
            <w:tcW w:w="3978" w:type="dxa"/>
            <w:tcBorders>
              <w:top w:val="single" w:sz="4" w:space="0" w:color="000000"/>
              <w:left w:val="single" w:sz="4" w:space="0" w:color="000000"/>
              <w:bottom w:val="single" w:sz="4" w:space="0" w:color="000000"/>
            </w:tcBorders>
          </w:tcPr>
          <w:p w:rsidR="008D2E38" w:rsidRPr="006A563D" w:rsidRDefault="008D2E38" w:rsidP="00C61284">
            <w:pPr>
              <w:snapToGrid w:val="0"/>
              <w:rPr>
                <w:rFonts w:ascii="Arial" w:hAnsi="Arial" w:cs="Arial"/>
                <w:b/>
              </w:rPr>
            </w:pPr>
            <w:r w:rsidRPr="006A563D">
              <w:rPr>
                <w:rFonts w:ascii="Arial" w:hAnsi="Arial" w:cs="Arial"/>
                <w:b/>
              </w:rPr>
              <w:t>Web development</w:t>
            </w:r>
          </w:p>
        </w:tc>
        <w:tc>
          <w:tcPr>
            <w:tcW w:w="7048" w:type="dxa"/>
            <w:tcBorders>
              <w:top w:val="single" w:sz="4" w:space="0" w:color="000000"/>
              <w:left w:val="single" w:sz="4" w:space="0" w:color="000000"/>
              <w:bottom w:val="single" w:sz="4" w:space="0" w:color="000000"/>
              <w:right w:val="single" w:sz="4" w:space="0" w:color="000000"/>
            </w:tcBorders>
          </w:tcPr>
          <w:p w:rsidR="008D2E38" w:rsidRPr="006A563D" w:rsidRDefault="008D2E38" w:rsidP="00C61284">
            <w:pPr>
              <w:snapToGrid w:val="0"/>
              <w:rPr>
                <w:rFonts w:ascii="Arial" w:hAnsi="Arial" w:cs="Arial"/>
              </w:rPr>
            </w:pPr>
            <w:r w:rsidRPr="006A563D">
              <w:rPr>
                <w:rFonts w:ascii="Arial" w:hAnsi="Arial" w:cs="Arial"/>
              </w:rPr>
              <w:t>HTML, CSS, JavaScript, XML, Servlets.</w:t>
            </w:r>
          </w:p>
        </w:tc>
      </w:tr>
      <w:tr w:rsidR="008D2E38" w:rsidRPr="006A563D" w:rsidTr="00C61284">
        <w:tc>
          <w:tcPr>
            <w:tcW w:w="3978" w:type="dxa"/>
            <w:tcBorders>
              <w:top w:val="single" w:sz="4" w:space="0" w:color="000000"/>
              <w:left w:val="single" w:sz="4" w:space="0" w:color="000000"/>
              <w:bottom w:val="single" w:sz="4" w:space="0" w:color="000000"/>
            </w:tcBorders>
          </w:tcPr>
          <w:p w:rsidR="008D2E38" w:rsidRPr="006A563D" w:rsidRDefault="008D2E38" w:rsidP="00C61284">
            <w:pPr>
              <w:snapToGrid w:val="0"/>
              <w:rPr>
                <w:rFonts w:ascii="Arial" w:hAnsi="Arial" w:cs="Arial"/>
                <w:b/>
              </w:rPr>
            </w:pPr>
            <w:r w:rsidRPr="006A563D">
              <w:rPr>
                <w:rFonts w:ascii="Arial" w:hAnsi="Arial" w:cs="Arial"/>
                <w:b/>
              </w:rPr>
              <w:t>Microsoft Office Suite</w:t>
            </w:r>
          </w:p>
        </w:tc>
        <w:tc>
          <w:tcPr>
            <w:tcW w:w="7048" w:type="dxa"/>
            <w:tcBorders>
              <w:top w:val="single" w:sz="4" w:space="0" w:color="000000"/>
              <w:left w:val="single" w:sz="4" w:space="0" w:color="000000"/>
              <w:bottom w:val="single" w:sz="4" w:space="0" w:color="000000"/>
              <w:right w:val="single" w:sz="4" w:space="0" w:color="000000"/>
            </w:tcBorders>
          </w:tcPr>
          <w:p w:rsidR="008D2E38" w:rsidRPr="006A563D" w:rsidRDefault="008D2E38" w:rsidP="00C61284">
            <w:pPr>
              <w:snapToGrid w:val="0"/>
              <w:rPr>
                <w:rFonts w:ascii="Arial" w:hAnsi="Arial" w:cs="Arial"/>
              </w:rPr>
            </w:pPr>
            <w:r w:rsidRPr="006A563D">
              <w:rPr>
                <w:rFonts w:ascii="Arial" w:hAnsi="Arial" w:cs="Arial"/>
              </w:rPr>
              <w:t>MS Word, MS Excel, PowerPoint, MS Office</w:t>
            </w:r>
          </w:p>
        </w:tc>
      </w:tr>
      <w:tr w:rsidR="008D2E38" w:rsidRPr="006A563D" w:rsidTr="00C61284">
        <w:tc>
          <w:tcPr>
            <w:tcW w:w="3978" w:type="dxa"/>
            <w:tcBorders>
              <w:top w:val="single" w:sz="4" w:space="0" w:color="000000"/>
              <w:left w:val="single" w:sz="4" w:space="0" w:color="000000"/>
              <w:bottom w:val="single" w:sz="4" w:space="0" w:color="000000"/>
            </w:tcBorders>
          </w:tcPr>
          <w:p w:rsidR="008D2E38" w:rsidRPr="006A563D" w:rsidRDefault="008D2E38" w:rsidP="00C61284">
            <w:pPr>
              <w:snapToGrid w:val="0"/>
              <w:rPr>
                <w:rFonts w:ascii="Arial" w:hAnsi="Arial" w:cs="Arial"/>
                <w:b/>
              </w:rPr>
            </w:pPr>
            <w:r w:rsidRPr="006A563D">
              <w:rPr>
                <w:rFonts w:ascii="Arial" w:hAnsi="Arial" w:cs="Arial"/>
                <w:b/>
              </w:rPr>
              <w:t>Languages</w:t>
            </w:r>
          </w:p>
        </w:tc>
        <w:tc>
          <w:tcPr>
            <w:tcW w:w="7048" w:type="dxa"/>
            <w:tcBorders>
              <w:top w:val="single" w:sz="4" w:space="0" w:color="000000"/>
              <w:left w:val="single" w:sz="4" w:space="0" w:color="000000"/>
              <w:bottom w:val="single" w:sz="4" w:space="0" w:color="000000"/>
              <w:right w:val="single" w:sz="4" w:space="0" w:color="000000"/>
            </w:tcBorders>
          </w:tcPr>
          <w:p w:rsidR="008D2E38" w:rsidRPr="006A563D" w:rsidRDefault="008D2E38" w:rsidP="00C61284">
            <w:pPr>
              <w:snapToGrid w:val="0"/>
              <w:rPr>
                <w:rFonts w:ascii="Arial" w:hAnsi="Arial" w:cs="Arial"/>
              </w:rPr>
            </w:pPr>
            <w:r w:rsidRPr="006A563D">
              <w:rPr>
                <w:rFonts w:ascii="Arial" w:hAnsi="Arial" w:cs="Arial"/>
              </w:rPr>
              <w:t>C, C++, XML, HTML, SQL, PL/SQL, Java.</w:t>
            </w:r>
          </w:p>
        </w:tc>
      </w:tr>
      <w:tr w:rsidR="008D2E38" w:rsidRPr="006A563D" w:rsidTr="00C61284">
        <w:tc>
          <w:tcPr>
            <w:tcW w:w="3978" w:type="dxa"/>
            <w:tcBorders>
              <w:top w:val="single" w:sz="4" w:space="0" w:color="000000"/>
              <w:left w:val="single" w:sz="4" w:space="0" w:color="000000"/>
              <w:bottom w:val="single" w:sz="4" w:space="0" w:color="000000"/>
            </w:tcBorders>
          </w:tcPr>
          <w:p w:rsidR="008D2E38" w:rsidRPr="006A563D" w:rsidRDefault="008D2E38" w:rsidP="00C61284">
            <w:pPr>
              <w:snapToGrid w:val="0"/>
              <w:rPr>
                <w:rFonts w:ascii="Arial" w:hAnsi="Arial" w:cs="Arial"/>
                <w:b/>
              </w:rPr>
            </w:pPr>
            <w:r w:rsidRPr="006A563D">
              <w:rPr>
                <w:rFonts w:ascii="Arial" w:hAnsi="Arial" w:cs="Arial"/>
                <w:b/>
              </w:rPr>
              <w:t>Operating systems</w:t>
            </w:r>
          </w:p>
        </w:tc>
        <w:tc>
          <w:tcPr>
            <w:tcW w:w="7048" w:type="dxa"/>
            <w:tcBorders>
              <w:top w:val="single" w:sz="4" w:space="0" w:color="000000"/>
              <w:left w:val="single" w:sz="4" w:space="0" w:color="000000"/>
              <w:bottom w:val="single" w:sz="4" w:space="0" w:color="000000"/>
              <w:right w:val="single" w:sz="4" w:space="0" w:color="000000"/>
            </w:tcBorders>
          </w:tcPr>
          <w:p w:rsidR="008D2E38" w:rsidRPr="006A563D" w:rsidRDefault="008D2E38" w:rsidP="00F561AC">
            <w:pPr>
              <w:snapToGrid w:val="0"/>
              <w:rPr>
                <w:rFonts w:ascii="Arial" w:hAnsi="Arial" w:cs="Arial"/>
              </w:rPr>
            </w:pPr>
            <w:r w:rsidRPr="006A563D">
              <w:rPr>
                <w:rFonts w:ascii="Arial" w:hAnsi="Arial" w:cs="Arial"/>
              </w:rPr>
              <w:t>Windows 2000/ XP, iOS , Android ,  UNIX</w:t>
            </w:r>
          </w:p>
        </w:tc>
      </w:tr>
    </w:tbl>
    <w:p w:rsidR="00AA48D6" w:rsidRDefault="00AA48D6" w:rsidP="008D2E38">
      <w:pPr>
        <w:ind w:right="-90"/>
        <w:rPr>
          <w:rStyle w:val="Normal9ptChar"/>
          <w:rFonts w:ascii="Arial" w:eastAsia="Calibri" w:hAnsi="Arial" w:cs="Arial"/>
          <w:b/>
          <w:sz w:val="22"/>
          <w:szCs w:val="22"/>
          <w:u w:val="single"/>
          <w:lang w:val="en-US"/>
        </w:rPr>
      </w:pPr>
    </w:p>
    <w:p w:rsidR="00AA48D6" w:rsidRDefault="00AA48D6" w:rsidP="008D2E38">
      <w:pPr>
        <w:ind w:right="-90"/>
        <w:rPr>
          <w:rStyle w:val="Normal9ptChar"/>
          <w:rFonts w:ascii="Arial" w:eastAsia="Calibri" w:hAnsi="Arial" w:cs="Arial"/>
          <w:b/>
          <w:sz w:val="22"/>
          <w:szCs w:val="22"/>
          <w:u w:val="single"/>
          <w:lang w:val="en-US"/>
        </w:rPr>
      </w:pPr>
    </w:p>
    <w:p w:rsidR="00AA48D6" w:rsidRDefault="00AA48D6" w:rsidP="008D2E38">
      <w:pPr>
        <w:ind w:right="-90"/>
        <w:rPr>
          <w:rStyle w:val="Normal9ptChar"/>
          <w:rFonts w:ascii="Arial" w:eastAsia="Calibri" w:hAnsi="Arial" w:cs="Arial"/>
          <w:b/>
          <w:sz w:val="22"/>
          <w:szCs w:val="22"/>
          <w:u w:val="single"/>
          <w:lang w:val="en-US"/>
        </w:rPr>
      </w:pPr>
    </w:p>
    <w:p w:rsidR="008D2E38" w:rsidRDefault="00736D45" w:rsidP="008D2E38">
      <w:pPr>
        <w:ind w:right="-90"/>
        <w:rPr>
          <w:rStyle w:val="Normal9ptChar"/>
          <w:rFonts w:ascii="Arial" w:eastAsia="Calibri" w:hAnsi="Arial" w:cs="Arial"/>
          <w:b/>
          <w:sz w:val="22"/>
          <w:szCs w:val="22"/>
          <w:u w:val="thick"/>
          <w:lang w:val="en-US"/>
        </w:rPr>
      </w:pPr>
      <w:r w:rsidRPr="00352D05">
        <w:rPr>
          <w:rStyle w:val="Normal9ptChar"/>
          <w:rFonts w:ascii="Arial" w:eastAsia="Calibri" w:hAnsi="Arial" w:cs="Arial"/>
          <w:b/>
          <w:sz w:val="22"/>
          <w:szCs w:val="22"/>
          <w:u w:val="single"/>
          <w:lang w:val="en-US"/>
        </w:rPr>
        <w:t>Industry</w:t>
      </w:r>
      <w:r w:rsidRPr="00352D05">
        <w:rPr>
          <w:rStyle w:val="Normal9ptChar"/>
          <w:rFonts w:ascii="Arial" w:eastAsia="Calibri" w:hAnsi="Arial" w:cs="Arial"/>
          <w:b/>
          <w:sz w:val="22"/>
          <w:szCs w:val="22"/>
          <w:u w:val="thick"/>
          <w:lang w:val="en-US"/>
        </w:rPr>
        <w:t xml:space="preserve"> </w:t>
      </w:r>
      <w:r w:rsidRPr="00352D05">
        <w:rPr>
          <w:rStyle w:val="Normal9ptChar"/>
          <w:rFonts w:ascii="Arial" w:eastAsia="Calibri" w:hAnsi="Arial" w:cs="Arial"/>
          <w:b/>
          <w:sz w:val="22"/>
          <w:szCs w:val="22"/>
          <w:u w:val="single"/>
        </w:rPr>
        <w:t>Experience</w:t>
      </w:r>
      <w:r w:rsidRPr="00352D05">
        <w:rPr>
          <w:rStyle w:val="Normal9ptChar"/>
          <w:rFonts w:ascii="Arial" w:eastAsia="Calibri" w:hAnsi="Arial" w:cs="Arial"/>
          <w:b/>
          <w:sz w:val="22"/>
          <w:szCs w:val="22"/>
          <w:u w:val="thick"/>
          <w:lang w:val="en-US"/>
        </w:rPr>
        <w:t>:</w:t>
      </w:r>
    </w:p>
    <w:p w:rsidR="009714E5" w:rsidRPr="00080444" w:rsidRDefault="009714E5" w:rsidP="003E0636">
      <w:pPr>
        <w:ind w:right="-90"/>
        <w:rPr>
          <w:rFonts w:ascii="Arial" w:hAnsi="Arial" w:cs="Arial"/>
          <w:b/>
        </w:rPr>
      </w:pPr>
      <w:r w:rsidRPr="00080444">
        <w:rPr>
          <w:rFonts w:ascii="Arial" w:hAnsi="Arial" w:cs="Arial"/>
          <w:b/>
        </w:rPr>
        <w:t>Project Title</w:t>
      </w:r>
      <w:r w:rsidRPr="00080444">
        <w:rPr>
          <w:rFonts w:ascii="Arial" w:hAnsi="Arial" w:cs="Arial"/>
          <w:b/>
        </w:rPr>
        <w:tab/>
      </w:r>
      <w:r w:rsidR="007443FD">
        <w:rPr>
          <w:rFonts w:ascii="Arial" w:hAnsi="Arial" w:cs="Arial"/>
          <w:b/>
        </w:rPr>
        <w:t xml:space="preserve">           :</w:t>
      </w:r>
      <w:r w:rsidRPr="00080444">
        <w:rPr>
          <w:rFonts w:ascii="Arial" w:hAnsi="Arial" w:cs="Arial"/>
          <w:b/>
        </w:rPr>
        <w:t xml:space="preserve">  </w:t>
      </w:r>
      <w:r>
        <w:rPr>
          <w:rFonts w:ascii="Arial" w:hAnsi="Arial" w:cs="Arial"/>
          <w:b/>
        </w:rPr>
        <w:t>O</w:t>
      </w:r>
      <w:r w:rsidRPr="00B04E36">
        <w:rPr>
          <w:b/>
          <w:sz w:val="22"/>
          <w:szCs w:val="22"/>
        </w:rPr>
        <w:t>nline Banking and Client Management applications</w:t>
      </w:r>
      <w:r w:rsidRPr="00B04E36">
        <w:rPr>
          <w:rFonts w:ascii="Arial" w:hAnsi="Arial" w:cs="Arial"/>
          <w:b/>
        </w:rPr>
        <w:t xml:space="preserve"> </w:t>
      </w:r>
      <w:r>
        <w:rPr>
          <w:rFonts w:ascii="Calibri" w:hAnsi="Calibri"/>
          <w:b/>
          <w:sz w:val="22"/>
          <w:szCs w:val="22"/>
        </w:rPr>
        <w:t xml:space="preserve">    </w:t>
      </w:r>
      <w:r w:rsidR="0017466A">
        <w:rPr>
          <w:rFonts w:ascii="Calibri" w:hAnsi="Calibri"/>
          <w:b/>
          <w:sz w:val="22"/>
          <w:szCs w:val="22"/>
        </w:rPr>
        <w:t xml:space="preserve">  </w:t>
      </w:r>
      <w:r>
        <w:rPr>
          <w:rFonts w:ascii="Calibri" w:hAnsi="Calibri"/>
          <w:b/>
          <w:sz w:val="22"/>
          <w:szCs w:val="22"/>
        </w:rPr>
        <w:t xml:space="preserve">  </w:t>
      </w:r>
      <w:r w:rsidR="003E0636">
        <w:rPr>
          <w:rFonts w:ascii="Arial" w:hAnsi="Arial" w:cs="Arial"/>
          <w:b/>
        </w:rPr>
        <w:t xml:space="preserve">July 2014-till date.    </w:t>
      </w:r>
    </w:p>
    <w:p w:rsidR="009714E5" w:rsidRPr="00B04E36" w:rsidRDefault="009714E5" w:rsidP="009714E5">
      <w:pPr>
        <w:spacing w:after="100"/>
        <w:rPr>
          <w:rFonts w:ascii="Calibri" w:hAnsi="Calibri"/>
          <w:b/>
          <w:sz w:val="22"/>
          <w:szCs w:val="22"/>
        </w:rPr>
      </w:pPr>
      <w:r w:rsidRPr="00080444">
        <w:rPr>
          <w:rFonts w:ascii="Arial" w:hAnsi="Arial" w:cs="Arial"/>
          <w:b/>
        </w:rPr>
        <w:t xml:space="preserve">Client                      </w:t>
      </w:r>
      <w:r w:rsidR="007443FD">
        <w:rPr>
          <w:rFonts w:ascii="Arial" w:hAnsi="Arial" w:cs="Arial"/>
          <w:b/>
        </w:rPr>
        <w:t xml:space="preserve">    </w:t>
      </w:r>
      <w:r w:rsidR="0033517B">
        <w:rPr>
          <w:rFonts w:ascii="Arial" w:hAnsi="Arial" w:cs="Arial"/>
          <w:b/>
        </w:rPr>
        <w:t xml:space="preserve"> </w:t>
      </w:r>
      <w:r>
        <w:rPr>
          <w:rFonts w:ascii="Arial" w:hAnsi="Arial" w:cs="Arial"/>
          <w:b/>
        </w:rPr>
        <w:t xml:space="preserve">:  </w:t>
      </w:r>
      <w:r w:rsidRPr="00B04E36">
        <w:rPr>
          <w:b/>
          <w:bCs/>
          <w:sz w:val="22"/>
          <w:szCs w:val="22"/>
        </w:rPr>
        <w:t>Commerce Bank, St. Louis, MO</w:t>
      </w:r>
    </w:p>
    <w:p w:rsidR="009714E5" w:rsidRPr="00080444" w:rsidRDefault="00DD4966" w:rsidP="009714E5">
      <w:pPr>
        <w:spacing w:after="100"/>
        <w:rPr>
          <w:rFonts w:ascii="Arial" w:hAnsi="Arial" w:cs="Arial"/>
          <w:b/>
        </w:rPr>
      </w:pPr>
      <w:r>
        <w:rPr>
          <w:rFonts w:ascii="Arial" w:hAnsi="Arial" w:cs="Arial"/>
          <w:b/>
        </w:rPr>
        <w:t xml:space="preserve">Tools            </w:t>
      </w:r>
      <w:r>
        <w:rPr>
          <w:rFonts w:ascii="Arial" w:hAnsi="Arial" w:cs="Arial"/>
          <w:b/>
        </w:rPr>
        <w:tab/>
        <w:t xml:space="preserve">        </w:t>
      </w:r>
      <w:r w:rsidR="0033517B">
        <w:rPr>
          <w:rFonts w:ascii="Arial" w:hAnsi="Arial" w:cs="Arial"/>
          <w:b/>
        </w:rPr>
        <w:t xml:space="preserve"> </w:t>
      </w:r>
      <w:r>
        <w:rPr>
          <w:rFonts w:ascii="Arial" w:hAnsi="Arial" w:cs="Arial"/>
          <w:b/>
        </w:rPr>
        <w:t xml:space="preserve">  </w:t>
      </w:r>
      <w:r w:rsidR="0033517B">
        <w:rPr>
          <w:rFonts w:ascii="Arial" w:hAnsi="Arial" w:cs="Arial"/>
          <w:b/>
        </w:rPr>
        <w:t xml:space="preserve"> </w:t>
      </w:r>
      <w:r w:rsidR="009714E5" w:rsidRPr="00080444">
        <w:rPr>
          <w:rFonts w:ascii="Arial" w:hAnsi="Arial" w:cs="Arial"/>
          <w:b/>
        </w:rPr>
        <w:t>:   Manual Testing, QC</w:t>
      </w:r>
      <w:r w:rsidR="009714E5">
        <w:rPr>
          <w:rFonts w:ascii="Arial" w:hAnsi="Arial" w:cs="Arial"/>
          <w:b/>
        </w:rPr>
        <w:t>.</w:t>
      </w:r>
    </w:p>
    <w:p w:rsidR="007443FD" w:rsidRDefault="009714E5" w:rsidP="0033517B">
      <w:pPr>
        <w:rPr>
          <w:rFonts w:ascii="Arial" w:eastAsia="Arial Unicode MS" w:hAnsi="Arial" w:cs="Arial"/>
          <w:b/>
        </w:rPr>
      </w:pPr>
      <w:r w:rsidRPr="00080444">
        <w:rPr>
          <w:rFonts w:ascii="Arial" w:hAnsi="Arial" w:cs="Arial"/>
          <w:b/>
        </w:rPr>
        <w:t xml:space="preserve">Environment   </w:t>
      </w:r>
      <w:r w:rsidR="00DD4966">
        <w:rPr>
          <w:rFonts w:ascii="Arial" w:hAnsi="Arial" w:cs="Arial"/>
          <w:b/>
        </w:rPr>
        <w:t xml:space="preserve">  </w:t>
      </w:r>
      <w:r w:rsidRPr="00080444">
        <w:rPr>
          <w:rFonts w:ascii="Arial" w:hAnsi="Arial" w:cs="Arial"/>
          <w:b/>
        </w:rPr>
        <w:t xml:space="preserve">   </w:t>
      </w:r>
      <w:r w:rsidR="00DD4966">
        <w:rPr>
          <w:rFonts w:ascii="Arial" w:hAnsi="Arial" w:cs="Arial"/>
          <w:b/>
        </w:rPr>
        <w:t xml:space="preserve"> </w:t>
      </w:r>
      <w:r w:rsidR="007443FD">
        <w:rPr>
          <w:rFonts w:ascii="Arial" w:hAnsi="Arial" w:cs="Arial"/>
          <w:b/>
        </w:rPr>
        <w:t xml:space="preserve">     </w:t>
      </w:r>
      <w:r w:rsidR="00DD4966">
        <w:rPr>
          <w:rFonts w:ascii="Arial" w:hAnsi="Arial" w:cs="Arial"/>
          <w:b/>
        </w:rPr>
        <w:t xml:space="preserve"> </w:t>
      </w:r>
      <w:r w:rsidR="0033517B">
        <w:rPr>
          <w:rFonts w:ascii="Arial" w:hAnsi="Arial" w:cs="Arial"/>
          <w:b/>
        </w:rPr>
        <w:t xml:space="preserve"> </w:t>
      </w:r>
      <w:r w:rsidRPr="00080444">
        <w:rPr>
          <w:rFonts w:ascii="Arial" w:hAnsi="Arial" w:cs="Arial"/>
          <w:b/>
        </w:rPr>
        <w:t xml:space="preserve">:  </w:t>
      </w:r>
      <w:r w:rsidR="00060F0D">
        <w:rPr>
          <w:rFonts w:ascii="Arial" w:hAnsi="Arial" w:cs="Arial"/>
          <w:b/>
        </w:rPr>
        <w:t xml:space="preserve"> </w:t>
      </w:r>
      <w:r w:rsidR="0033517B" w:rsidRPr="0033517B">
        <w:rPr>
          <w:rFonts w:ascii="Arial" w:eastAsia="Arial Unicode MS" w:hAnsi="Arial" w:cs="Arial"/>
          <w:b/>
        </w:rPr>
        <w:t>Quality Center, Java, Windows 2000/NT, SQL-</w:t>
      </w:r>
      <w:r w:rsidR="007443FD" w:rsidRPr="0033517B">
        <w:rPr>
          <w:rFonts w:ascii="Arial" w:eastAsia="Arial Unicode MS" w:hAnsi="Arial" w:cs="Arial"/>
          <w:b/>
        </w:rPr>
        <w:t>Server</w:t>
      </w:r>
      <w:r w:rsidR="007443FD">
        <w:rPr>
          <w:rFonts w:ascii="Arial" w:eastAsia="Arial Unicode MS" w:hAnsi="Arial" w:cs="Arial"/>
          <w:b/>
        </w:rPr>
        <w:t xml:space="preserve">, </w:t>
      </w:r>
      <w:r w:rsidR="007443FD" w:rsidRPr="0033517B">
        <w:rPr>
          <w:rFonts w:ascii="Arial" w:eastAsia="Arial Unicode MS" w:hAnsi="Arial" w:cs="Arial"/>
          <w:b/>
        </w:rPr>
        <w:t>oracle</w:t>
      </w:r>
      <w:r w:rsidR="007443FD">
        <w:rPr>
          <w:rFonts w:ascii="Arial" w:eastAsia="Arial Unicode MS" w:hAnsi="Arial" w:cs="Arial"/>
          <w:b/>
        </w:rPr>
        <w:t>.</w:t>
      </w:r>
    </w:p>
    <w:p w:rsidR="009714E5" w:rsidRPr="00080444" w:rsidRDefault="009714E5" w:rsidP="0033517B">
      <w:pPr>
        <w:rPr>
          <w:rFonts w:ascii="Arial" w:hAnsi="Arial" w:cs="Arial"/>
          <w:b/>
        </w:rPr>
      </w:pPr>
      <w:r w:rsidRPr="00080444">
        <w:rPr>
          <w:rFonts w:ascii="Arial" w:hAnsi="Arial" w:cs="Arial"/>
          <w:b/>
        </w:rPr>
        <w:t xml:space="preserve">Data Base    </w:t>
      </w:r>
      <w:r w:rsidRPr="00080444">
        <w:rPr>
          <w:rFonts w:ascii="Arial" w:hAnsi="Arial" w:cs="Arial"/>
          <w:b/>
        </w:rPr>
        <w:tab/>
      </w:r>
      <w:r w:rsidRPr="00080444">
        <w:rPr>
          <w:rFonts w:ascii="Arial" w:hAnsi="Arial" w:cs="Arial"/>
          <w:b/>
        </w:rPr>
        <w:tab/>
        <w:t xml:space="preserve">:  Oracle, SQL Developer </w:t>
      </w:r>
    </w:p>
    <w:p w:rsidR="009714E5" w:rsidRPr="00080444" w:rsidRDefault="009714E5" w:rsidP="009714E5">
      <w:pPr>
        <w:rPr>
          <w:rFonts w:ascii="Arial" w:hAnsi="Arial" w:cs="Arial"/>
          <w:b/>
        </w:rPr>
      </w:pPr>
      <w:r w:rsidRPr="00080444">
        <w:rPr>
          <w:rFonts w:ascii="Arial" w:hAnsi="Arial" w:cs="Arial"/>
          <w:b/>
        </w:rPr>
        <w:t xml:space="preserve">Role            </w:t>
      </w:r>
      <w:r w:rsidRPr="00080444">
        <w:rPr>
          <w:rFonts w:ascii="Arial" w:hAnsi="Arial" w:cs="Arial"/>
          <w:b/>
        </w:rPr>
        <w:tab/>
      </w:r>
      <w:r w:rsidRPr="00080444">
        <w:rPr>
          <w:rFonts w:ascii="Arial" w:hAnsi="Arial" w:cs="Arial"/>
          <w:b/>
        </w:rPr>
        <w:tab/>
        <w:t xml:space="preserve">:   QA Engineer </w:t>
      </w:r>
    </w:p>
    <w:p w:rsidR="009714E5" w:rsidRDefault="009714E5" w:rsidP="009714E5">
      <w:pPr>
        <w:rPr>
          <w:rFonts w:ascii="Arial" w:hAnsi="Arial" w:cs="Arial"/>
          <w:b/>
        </w:rPr>
      </w:pPr>
      <w:r w:rsidRPr="00080444">
        <w:rPr>
          <w:rFonts w:ascii="Arial" w:hAnsi="Arial" w:cs="Arial"/>
          <w:b/>
        </w:rPr>
        <w:t>Team Size</w:t>
      </w:r>
      <w:r w:rsidRPr="00080444">
        <w:rPr>
          <w:rFonts w:ascii="Arial" w:hAnsi="Arial" w:cs="Arial"/>
          <w:b/>
        </w:rPr>
        <w:tab/>
      </w:r>
      <w:r w:rsidRPr="00080444">
        <w:rPr>
          <w:rFonts w:ascii="Arial" w:hAnsi="Arial" w:cs="Arial"/>
          <w:b/>
        </w:rPr>
        <w:tab/>
        <w:t xml:space="preserve">:    </w:t>
      </w:r>
      <w:r>
        <w:rPr>
          <w:rFonts w:ascii="Arial" w:hAnsi="Arial" w:cs="Arial"/>
          <w:b/>
        </w:rPr>
        <w:t>6</w:t>
      </w:r>
    </w:p>
    <w:p w:rsidR="005C0D26" w:rsidRDefault="005C0D26" w:rsidP="009714E5">
      <w:pPr>
        <w:rPr>
          <w:rFonts w:ascii="Arial" w:hAnsi="Arial" w:cs="Arial"/>
          <w:b/>
        </w:rPr>
      </w:pPr>
      <w:r w:rsidRPr="00E97906">
        <w:rPr>
          <w:rFonts w:ascii="Arial" w:hAnsi="Arial" w:cs="Arial"/>
          <w:b/>
          <w:u w:val="single"/>
        </w:rPr>
        <w:t xml:space="preserve">Project </w:t>
      </w:r>
      <w:r w:rsidR="00E97906" w:rsidRPr="00E97906">
        <w:rPr>
          <w:rFonts w:ascii="Arial" w:hAnsi="Arial" w:cs="Arial"/>
          <w:b/>
          <w:u w:val="single"/>
        </w:rPr>
        <w:t>Description:</w:t>
      </w:r>
    </w:p>
    <w:p w:rsidR="009714E5" w:rsidRPr="00AA32C9" w:rsidRDefault="009714E5" w:rsidP="009714E5">
      <w:pPr>
        <w:rPr>
          <w:sz w:val="22"/>
          <w:szCs w:val="22"/>
        </w:rPr>
      </w:pPr>
      <w:r w:rsidRPr="004235EE">
        <w:rPr>
          <w:b/>
          <w:sz w:val="22"/>
          <w:szCs w:val="22"/>
        </w:rPr>
        <w:t xml:space="preserve">Commerce Bank </w:t>
      </w:r>
      <w:r w:rsidRPr="00AA32C9">
        <w:rPr>
          <w:sz w:val="22"/>
          <w:szCs w:val="22"/>
        </w:rPr>
        <w:t xml:space="preserve">provides a diversified line of financial services, including business and personal banking, wealth management, estate planning and investments through its affiliated companies. The project involved testing the </w:t>
      </w:r>
      <w:r w:rsidRPr="004235EE">
        <w:rPr>
          <w:b/>
          <w:sz w:val="22"/>
          <w:szCs w:val="22"/>
        </w:rPr>
        <w:t>online Banking and Client Management applications</w:t>
      </w:r>
      <w:r w:rsidRPr="00AA32C9">
        <w:rPr>
          <w:sz w:val="22"/>
          <w:szCs w:val="22"/>
        </w:rPr>
        <w:t xml:space="preserve"> that provide client account information. The modules under test were Order Management and Transaction Management.</w:t>
      </w:r>
    </w:p>
    <w:p w:rsidR="009714E5" w:rsidRPr="00AA32C9" w:rsidRDefault="009714E5" w:rsidP="009714E5">
      <w:pPr>
        <w:rPr>
          <w:b/>
          <w:bCs/>
          <w:sz w:val="22"/>
          <w:szCs w:val="22"/>
          <w:u w:val="single"/>
        </w:rPr>
      </w:pPr>
      <w:r w:rsidRPr="00AA32C9">
        <w:rPr>
          <w:b/>
          <w:bCs/>
          <w:sz w:val="22"/>
          <w:szCs w:val="22"/>
          <w:u w:val="single"/>
        </w:rPr>
        <w:t>Responsibilities:</w:t>
      </w:r>
    </w:p>
    <w:p w:rsidR="009714E5" w:rsidRPr="003E0636" w:rsidRDefault="009714E5" w:rsidP="009714E5">
      <w:pPr>
        <w:numPr>
          <w:ilvl w:val="0"/>
          <w:numId w:val="21"/>
        </w:numPr>
        <w:spacing w:after="0" w:line="240" w:lineRule="auto"/>
        <w:rPr>
          <w:rFonts w:ascii="Arial" w:eastAsia="Arial Unicode MS" w:hAnsi="Arial" w:cs="Arial"/>
        </w:rPr>
      </w:pPr>
      <w:r w:rsidRPr="003E0636">
        <w:rPr>
          <w:rFonts w:ascii="Arial" w:eastAsia="Arial Unicode MS" w:hAnsi="Arial" w:cs="Arial"/>
        </w:rPr>
        <w:t>Reviewed test cases for requirements coverage, ambiguity, and completeness.</w:t>
      </w:r>
    </w:p>
    <w:p w:rsidR="00FB4BE1" w:rsidRPr="003E0636" w:rsidRDefault="00FB4BE1" w:rsidP="009714E5">
      <w:pPr>
        <w:numPr>
          <w:ilvl w:val="0"/>
          <w:numId w:val="21"/>
        </w:numPr>
        <w:spacing w:after="0" w:line="240" w:lineRule="auto"/>
        <w:rPr>
          <w:rFonts w:ascii="Arial" w:eastAsia="Arial Unicode MS" w:hAnsi="Arial" w:cs="Arial"/>
        </w:rPr>
      </w:pPr>
      <w:r w:rsidRPr="003E0636">
        <w:rPr>
          <w:rFonts w:ascii="Arial" w:eastAsia="Arial Unicode MS" w:hAnsi="Arial" w:cs="Arial"/>
        </w:rPr>
        <w:t>Performed manual testing on different modules of the application.</w:t>
      </w:r>
    </w:p>
    <w:p w:rsidR="009714E5" w:rsidRPr="003E0636" w:rsidRDefault="009714E5" w:rsidP="009714E5">
      <w:pPr>
        <w:numPr>
          <w:ilvl w:val="0"/>
          <w:numId w:val="21"/>
        </w:numPr>
        <w:spacing w:after="0" w:line="240" w:lineRule="auto"/>
        <w:rPr>
          <w:rFonts w:ascii="Arial" w:eastAsia="Arial Unicode MS" w:hAnsi="Arial" w:cs="Arial"/>
        </w:rPr>
      </w:pPr>
      <w:r w:rsidRPr="003E0636">
        <w:rPr>
          <w:rFonts w:ascii="Arial" w:eastAsia="Arial Unicode MS" w:hAnsi="Arial" w:cs="Arial"/>
        </w:rPr>
        <w:t>Performed Functional, Integration, System and Security Testing.</w:t>
      </w:r>
    </w:p>
    <w:p w:rsidR="009714E5" w:rsidRPr="003E0636" w:rsidRDefault="009714E5" w:rsidP="009714E5">
      <w:pPr>
        <w:numPr>
          <w:ilvl w:val="0"/>
          <w:numId w:val="21"/>
        </w:numPr>
        <w:spacing w:after="0" w:line="240" w:lineRule="auto"/>
        <w:rPr>
          <w:rFonts w:ascii="Arial" w:eastAsia="Arial Unicode MS" w:hAnsi="Arial" w:cs="Arial"/>
        </w:rPr>
      </w:pPr>
      <w:r w:rsidRPr="003E0636">
        <w:rPr>
          <w:rFonts w:ascii="Arial" w:eastAsia="Arial Unicode MS" w:hAnsi="Arial" w:cs="Arial"/>
        </w:rPr>
        <w:t>Performed web specific testing like Link checking, Browser page testing, Application Testing and Backend Testing.</w:t>
      </w:r>
    </w:p>
    <w:p w:rsidR="009714E5" w:rsidRPr="003E0636" w:rsidRDefault="009714E5" w:rsidP="009714E5">
      <w:pPr>
        <w:numPr>
          <w:ilvl w:val="0"/>
          <w:numId w:val="21"/>
        </w:numPr>
        <w:spacing w:after="0" w:line="240" w:lineRule="auto"/>
        <w:rPr>
          <w:rFonts w:ascii="Arial" w:eastAsia="Arial Unicode MS" w:hAnsi="Arial" w:cs="Arial"/>
        </w:rPr>
      </w:pPr>
      <w:r w:rsidRPr="003E0636">
        <w:rPr>
          <w:rFonts w:ascii="Arial" w:eastAsia="Arial Unicode MS" w:hAnsi="Arial" w:cs="Arial"/>
        </w:rPr>
        <w:t>Documenting the Test results and logging defects using Quality Center.</w:t>
      </w:r>
    </w:p>
    <w:p w:rsidR="009714E5" w:rsidRPr="003E0636" w:rsidRDefault="009714E5" w:rsidP="009714E5">
      <w:pPr>
        <w:numPr>
          <w:ilvl w:val="0"/>
          <w:numId w:val="21"/>
        </w:numPr>
        <w:spacing w:after="0" w:line="240" w:lineRule="auto"/>
        <w:rPr>
          <w:rFonts w:ascii="Arial" w:eastAsia="Arial Unicode MS" w:hAnsi="Arial" w:cs="Arial"/>
        </w:rPr>
      </w:pPr>
      <w:r w:rsidRPr="003E0636">
        <w:rPr>
          <w:rFonts w:ascii="Arial" w:eastAsia="Arial Unicode MS" w:hAnsi="Arial" w:cs="Arial"/>
        </w:rPr>
        <w:t>Query databases to retrieve data through SQL Joins and Select statements</w:t>
      </w:r>
      <w:r w:rsidR="0033517B" w:rsidRPr="003E0636">
        <w:rPr>
          <w:rFonts w:ascii="Arial" w:eastAsia="Arial Unicode MS" w:hAnsi="Arial" w:cs="Arial"/>
        </w:rPr>
        <w:t>.</w:t>
      </w:r>
    </w:p>
    <w:p w:rsidR="00436202" w:rsidRPr="006A563D" w:rsidRDefault="00436202" w:rsidP="00436202">
      <w:pPr>
        <w:numPr>
          <w:ilvl w:val="0"/>
          <w:numId w:val="21"/>
        </w:numPr>
        <w:rPr>
          <w:rFonts w:ascii="Arial" w:hAnsi="Arial" w:cs="Arial"/>
          <w:bCs/>
        </w:rPr>
      </w:pPr>
      <w:r w:rsidRPr="006A563D">
        <w:rPr>
          <w:rFonts w:ascii="Arial" w:hAnsi="Arial" w:cs="Arial"/>
          <w:bCs/>
        </w:rPr>
        <w:t xml:space="preserve">Designed, implemented and maintained </w:t>
      </w:r>
      <w:r w:rsidRPr="006A563D">
        <w:rPr>
          <w:rFonts w:ascii="Arial" w:hAnsi="Arial" w:cs="Arial"/>
          <w:b/>
          <w:bCs/>
        </w:rPr>
        <w:t>data-driven framework/architecture</w:t>
      </w:r>
      <w:r w:rsidRPr="006A563D">
        <w:rPr>
          <w:rFonts w:ascii="Arial" w:hAnsi="Arial" w:cs="Arial"/>
          <w:bCs/>
        </w:rPr>
        <w:t xml:space="preserve"> for </w:t>
      </w:r>
      <w:r w:rsidRPr="006A563D">
        <w:rPr>
          <w:rFonts w:ascii="Arial" w:hAnsi="Arial" w:cs="Arial"/>
        </w:rPr>
        <w:t>Cox Business Ecommerce</w:t>
      </w:r>
      <w:r w:rsidRPr="006A563D">
        <w:rPr>
          <w:rFonts w:ascii="Arial" w:hAnsi="Arial" w:cs="Arial"/>
          <w:bCs/>
        </w:rPr>
        <w:t xml:space="preserve"> project.</w:t>
      </w:r>
    </w:p>
    <w:p w:rsidR="00436202" w:rsidRPr="006A563D" w:rsidRDefault="00436202" w:rsidP="00436202">
      <w:pPr>
        <w:numPr>
          <w:ilvl w:val="0"/>
          <w:numId w:val="21"/>
        </w:numPr>
        <w:rPr>
          <w:rFonts w:ascii="Arial" w:hAnsi="Arial" w:cs="Arial"/>
          <w:bCs/>
        </w:rPr>
      </w:pPr>
      <w:r w:rsidRPr="006A563D">
        <w:rPr>
          <w:rFonts w:ascii="Arial" w:hAnsi="Arial" w:cs="Arial"/>
          <w:bCs/>
        </w:rPr>
        <w:t xml:space="preserve">Created and executed </w:t>
      </w:r>
      <w:r w:rsidRPr="006A563D">
        <w:rPr>
          <w:rFonts w:ascii="Arial" w:hAnsi="Arial" w:cs="Arial"/>
          <w:b/>
          <w:bCs/>
        </w:rPr>
        <w:t>TestNG</w:t>
      </w:r>
      <w:r w:rsidRPr="006A563D">
        <w:rPr>
          <w:rFonts w:ascii="Arial" w:hAnsi="Arial" w:cs="Arial"/>
          <w:bCs/>
        </w:rPr>
        <w:t xml:space="preserve"> test scripts suites for daily regression runs. </w:t>
      </w:r>
    </w:p>
    <w:p w:rsidR="00436202" w:rsidRPr="006A563D" w:rsidRDefault="00436202" w:rsidP="00436202">
      <w:pPr>
        <w:numPr>
          <w:ilvl w:val="0"/>
          <w:numId w:val="21"/>
        </w:numPr>
        <w:rPr>
          <w:rFonts w:ascii="Arial" w:hAnsi="Arial" w:cs="Arial"/>
          <w:bCs/>
        </w:rPr>
      </w:pPr>
      <w:r w:rsidRPr="006A563D">
        <w:rPr>
          <w:rFonts w:ascii="Arial" w:hAnsi="Arial" w:cs="Arial"/>
          <w:bCs/>
        </w:rPr>
        <w:t>Wrote scripts</w:t>
      </w:r>
      <w:r>
        <w:rPr>
          <w:rFonts w:ascii="Arial" w:hAnsi="Arial" w:cs="Arial"/>
          <w:bCs/>
        </w:rPr>
        <w:t xml:space="preserve"> for Data Driven for</w:t>
      </w:r>
      <w:r w:rsidRPr="006A563D">
        <w:rPr>
          <w:rFonts w:ascii="Arial" w:hAnsi="Arial" w:cs="Arial"/>
          <w:b/>
          <w:bCs/>
        </w:rPr>
        <w:t xml:space="preserve"> Excel and File System Objects </w:t>
      </w:r>
      <w:r w:rsidRPr="006A563D">
        <w:rPr>
          <w:rFonts w:ascii="Arial" w:hAnsi="Arial" w:cs="Arial"/>
          <w:bCs/>
        </w:rPr>
        <w:t>to handle excel and text files</w:t>
      </w:r>
      <w:r>
        <w:rPr>
          <w:rFonts w:ascii="Arial" w:hAnsi="Arial" w:cs="Arial"/>
          <w:bCs/>
        </w:rPr>
        <w:t>.</w:t>
      </w:r>
      <w:r w:rsidRPr="006A563D">
        <w:rPr>
          <w:rFonts w:ascii="Arial" w:hAnsi="Arial" w:cs="Arial"/>
          <w:bCs/>
        </w:rPr>
        <w:t>.</w:t>
      </w:r>
    </w:p>
    <w:p w:rsidR="00436202" w:rsidRPr="006A563D" w:rsidRDefault="00436202" w:rsidP="00436202">
      <w:pPr>
        <w:numPr>
          <w:ilvl w:val="0"/>
          <w:numId w:val="21"/>
        </w:numPr>
        <w:suppressAutoHyphens/>
        <w:rPr>
          <w:rFonts w:ascii="Arial" w:hAnsi="Arial" w:cs="Arial"/>
        </w:rPr>
      </w:pPr>
      <w:r w:rsidRPr="006A563D">
        <w:rPr>
          <w:rFonts w:ascii="Arial" w:hAnsi="Arial" w:cs="Arial"/>
        </w:rPr>
        <w:t>Prepared test plans and test strategy for the projects.</w:t>
      </w:r>
    </w:p>
    <w:p w:rsidR="00436202" w:rsidRPr="006A563D" w:rsidRDefault="00436202" w:rsidP="00436202">
      <w:pPr>
        <w:numPr>
          <w:ilvl w:val="0"/>
          <w:numId w:val="21"/>
        </w:numPr>
        <w:suppressAutoHyphens/>
        <w:rPr>
          <w:rFonts w:ascii="Arial" w:hAnsi="Arial" w:cs="Arial"/>
        </w:rPr>
      </w:pPr>
      <w:r w:rsidRPr="006A563D">
        <w:rPr>
          <w:rFonts w:ascii="Arial" w:hAnsi="Arial" w:cs="Arial"/>
        </w:rPr>
        <w:t xml:space="preserve">Worked primarily with </w:t>
      </w:r>
      <w:r w:rsidRPr="006A563D">
        <w:rPr>
          <w:rFonts w:ascii="Arial" w:hAnsi="Arial" w:cs="Arial"/>
          <w:b/>
          <w:bCs/>
        </w:rPr>
        <w:t xml:space="preserve">Quality Center </w:t>
      </w:r>
      <w:r w:rsidRPr="006A563D">
        <w:rPr>
          <w:rFonts w:ascii="Arial" w:hAnsi="Arial" w:cs="Arial"/>
        </w:rPr>
        <w:t>to write manual test cases.</w:t>
      </w:r>
    </w:p>
    <w:p w:rsidR="00436202" w:rsidRPr="006A563D" w:rsidRDefault="00436202" w:rsidP="00436202">
      <w:pPr>
        <w:numPr>
          <w:ilvl w:val="0"/>
          <w:numId w:val="21"/>
        </w:numPr>
        <w:suppressAutoHyphens/>
        <w:rPr>
          <w:rFonts w:ascii="Arial" w:hAnsi="Arial" w:cs="Arial"/>
        </w:rPr>
      </w:pPr>
      <w:r w:rsidRPr="006A563D">
        <w:rPr>
          <w:rFonts w:ascii="Arial" w:hAnsi="Arial" w:cs="Arial"/>
        </w:rPr>
        <w:t>Writing manual test cases in QC for the web methods by seeing the business requirements.</w:t>
      </w:r>
    </w:p>
    <w:p w:rsidR="00436202" w:rsidRPr="006A563D" w:rsidRDefault="00436202" w:rsidP="00436202">
      <w:pPr>
        <w:numPr>
          <w:ilvl w:val="0"/>
          <w:numId w:val="21"/>
        </w:numPr>
        <w:suppressAutoHyphens/>
        <w:rPr>
          <w:rFonts w:ascii="Arial" w:hAnsi="Arial" w:cs="Arial"/>
        </w:rPr>
      </w:pPr>
      <w:r w:rsidRPr="006A563D">
        <w:rPr>
          <w:rFonts w:ascii="Arial" w:hAnsi="Arial" w:cs="Arial"/>
        </w:rPr>
        <w:t>Involved in GUI testing and functional testing.</w:t>
      </w:r>
    </w:p>
    <w:p w:rsidR="00436202" w:rsidRPr="006A563D" w:rsidRDefault="00436202" w:rsidP="00436202">
      <w:pPr>
        <w:numPr>
          <w:ilvl w:val="0"/>
          <w:numId w:val="21"/>
        </w:numPr>
        <w:suppressAutoHyphens/>
        <w:rPr>
          <w:rFonts w:ascii="Arial" w:hAnsi="Arial" w:cs="Arial"/>
        </w:rPr>
      </w:pPr>
      <w:r w:rsidRPr="006A563D">
        <w:rPr>
          <w:rFonts w:ascii="Arial" w:hAnsi="Arial" w:cs="Arial"/>
        </w:rPr>
        <w:t xml:space="preserve">Tested the web services in the </w:t>
      </w:r>
      <w:r w:rsidRPr="006A563D">
        <w:rPr>
          <w:rFonts w:ascii="Arial" w:hAnsi="Arial" w:cs="Arial"/>
          <w:b/>
        </w:rPr>
        <w:t>QA, Integration, Staging and LOAD</w:t>
      </w:r>
      <w:r w:rsidRPr="006A563D">
        <w:rPr>
          <w:rFonts w:ascii="Arial" w:hAnsi="Arial" w:cs="Arial"/>
        </w:rPr>
        <w:t xml:space="preserve"> environments.</w:t>
      </w:r>
    </w:p>
    <w:p w:rsidR="00436202" w:rsidRPr="006A563D" w:rsidRDefault="00436202" w:rsidP="00436202">
      <w:pPr>
        <w:numPr>
          <w:ilvl w:val="0"/>
          <w:numId w:val="21"/>
        </w:numPr>
        <w:suppressAutoHyphens/>
        <w:rPr>
          <w:rFonts w:ascii="Arial" w:hAnsi="Arial" w:cs="Arial"/>
        </w:rPr>
      </w:pPr>
      <w:r w:rsidRPr="006A563D">
        <w:rPr>
          <w:rFonts w:ascii="Arial" w:hAnsi="Arial" w:cs="Arial"/>
        </w:rPr>
        <w:t xml:space="preserve">Written test cases for </w:t>
      </w:r>
      <w:r w:rsidRPr="006A563D">
        <w:rPr>
          <w:rFonts w:ascii="Arial" w:hAnsi="Arial" w:cs="Arial"/>
          <w:b/>
        </w:rPr>
        <w:t>smoke tests,</w:t>
      </w:r>
      <w:r w:rsidRPr="006A563D">
        <w:rPr>
          <w:rFonts w:ascii="Arial" w:hAnsi="Arial" w:cs="Arial"/>
        </w:rPr>
        <w:t xml:space="preserve"> </w:t>
      </w:r>
      <w:r w:rsidRPr="006A563D">
        <w:rPr>
          <w:rFonts w:ascii="Arial" w:hAnsi="Arial" w:cs="Arial"/>
          <w:b/>
        </w:rPr>
        <w:t>Regression tests</w:t>
      </w:r>
      <w:r w:rsidRPr="006A563D">
        <w:rPr>
          <w:rFonts w:ascii="Arial" w:hAnsi="Arial" w:cs="Arial"/>
        </w:rPr>
        <w:t xml:space="preserve"> and </w:t>
      </w:r>
      <w:r w:rsidRPr="006A563D">
        <w:rPr>
          <w:rFonts w:ascii="Arial" w:hAnsi="Arial" w:cs="Arial"/>
          <w:b/>
        </w:rPr>
        <w:t>functional tests</w:t>
      </w:r>
      <w:r w:rsidRPr="006A563D">
        <w:rPr>
          <w:rFonts w:ascii="Arial" w:hAnsi="Arial" w:cs="Arial"/>
        </w:rPr>
        <w:t>.</w:t>
      </w:r>
    </w:p>
    <w:p w:rsidR="00436202" w:rsidRPr="006A563D" w:rsidRDefault="00436202" w:rsidP="00436202">
      <w:pPr>
        <w:widowControl w:val="0"/>
        <w:numPr>
          <w:ilvl w:val="0"/>
          <w:numId w:val="21"/>
        </w:numPr>
        <w:suppressAutoHyphens/>
        <w:autoSpaceDE w:val="0"/>
        <w:autoSpaceDN w:val="0"/>
        <w:adjustRightInd w:val="0"/>
        <w:rPr>
          <w:rFonts w:ascii="Arial" w:hAnsi="Arial" w:cs="Arial"/>
          <w:b/>
          <w:u w:val="single"/>
        </w:rPr>
      </w:pPr>
      <w:r w:rsidRPr="006A563D">
        <w:rPr>
          <w:rFonts w:ascii="Arial" w:hAnsi="Arial" w:cs="Arial"/>
        </w:rPr>
        <w:lastRenderedPageBreak/>
        <w:t>Analyzed and identified the areas of a project for test automation.</w:t>
      </w:r>
    </w:p>
    <w:p w:rsidR="00436202" w:rsidRPr="006A563D" w:rsidRDefault="00436202" w:rsidP="00436202">
      <w:pPr>
        <w:widowControl w:val="0"/>
        <w:numPr>
          <w:ilvl w:val="0"/>
          <w:numId w:val="21"/>
        </w:numPr>
        <w:suppressAutoHyphens/>
        <w:autoSpaceDE w:val="0"/>
        <w:autoSpaceDN w:val="0"/>
        <w:adjustRightInd w:val="0"/>
        <w:rPr>
          <w:rFonts w:ascii="Arial" w:hAnsi="Arial" w:cs="Arial"/>
          <w:b/>
          <w:u w:val="single"/>
        </w:rPr>
      </w:pPr>
      <w:r w:rsidRPr="006A563D">
        <w:rPr>
          <w:rFonts w:ascii="Arial" w:hAnsi="Arial" w:cs="Arial"/>
        </w:rPr>
        <w:t>Used SQL queries to perform database testing and data retrievals.</w:t>
      </w:r>
    </w:p>
    <w:p w:rsidR="00436202" w:rsidRPr="006A563D" w:rsidRDefault="00436202" w:rsidP="00436202">
      <w:pPr>
        <w:widowControl w:val="0"/>
        <w:numPr>
          <w:ilvl w:val="0"/>
          <w:numId w:val="21"/>
        </w:numPr>
        <w:suppressAutoHyphens/>
        <w:autoSpaceDE w:val="0"/>
        <w:autoSpaceDN w:val="0"/>
        <w:adjustRightInd w:val="0"/>
        <w:rPr>
          <w:rFonts w:ascii="Arial" w:hAnsi="Arial" w:cs="Arial"/>
          <w:b/>
          <w:u w:val="single"/>
        </w:rPr>
      </w:pPr>
      <w:r w:rsidRPr="006A563D">
        <w:rPr>
          <w:rFonts w:ascii="Arial" w:hAnsi="Arial" w:cs="Arial"/>
        </w:rPr>
        <w:t xml:space="preserve">Involved in User Acceptance testing and collected test data for </w:t>
      </w:r>
      <w:r w:rsidRPr="006A563D">
        <w:rPr>
          <w:rFonts w:ascii="Arial" w:hAnsi="Arial" w:cs="Arial"/>
          <w:b/>
        </w:rPr>
        <w:t>UAT testing</w:t>
      </w:r>
      <w:r w:rsidRPr="006A563D">
        <w:rPr>
          <w:rFonts w:ascii="Arial" w:hAnsi="Arial" w:cs="Arial"/>
        </w:rPr>
        <w:t>.</w:t>
      </w:r>
    </w:p>
    <w:p w:rsidR="00436202" w:rsidRPr="00436202" w:rsidRDefault="00436202" w:rsidP="00436202">
      <w:pPr>
        <w:widowControl w:val="0"/>
        <w:numPr>
          <w:ilvl w:val="0"/>
          <w:numId w:val="21"/>
        </w:numPr>
        <w:suppressAutoHyphens/>
        <w:autoSpaceDE w:val="0"/>
        <w:autoSpaceDN w:val="0"/>
        <w:adjustRightInd w:val="0"/>
        <w:rPr>
          <w:rFonts w:ascii="Arial" w:hAnsi="Arial" w:cs="Arial"/>
          <w:b/>
          <w:u w:val="single"/>
        </w:rPr>
      </w:pPr>
      <w:r w:rsidRPr="006A563D">
        <w:rPr>
          <w:rFonts w:ascii="Arial" w:hAnsi="Arial" w:cs="Arial"/>
        </w:rPr>
        <w:t>For defect logging and tracking used QC as bug tracking tool.</w:t>
      </w:r>
    </w:p>
    <w:p w:rsidR="00436202" w:rsidRPr="006A563D" w:rsidRDefault="00436202" w:rsidP="00436202">
      <w:pPr>
        <w:widowControl w:val="0"/>
        <w:suppressAutoHyphens/>
        <w:autoSpaceDE w:val="0"/>
        <w:autoSpaceDN w:val="0"/>
        <w:adjustRightInd w:val="0"/>
        <w:ind w:left="720"/>
        <w:rPr>
          <w:rFonts w:ascii="Arial" w:hAnsi="Arial" w:cs="Arial"/>
          <w:b/>
          <w:u w:val="single"/>
        </w:rPr>
      </w:pPr>
    </w:p>
    <w:p w:rsidR="00590DCD" w:rsidRPr="005B7B68" w:rsidRDefault="00436202" w:rsidP="00436202">
      <w:pPr>
        <w:ind w:right="-90"/>
        <w:rPr>
          <w:rFonts w:ascii="Arial" w:hAnsi="Arial" w:cs="Arial"/>
          <w:b/>
        </w:rPr>
      </w:pPr>
      <w:r w:rsidRPr="00E63C82">
        <w:rPr>
          <w:rFonts w:ascii="Calibri" w:hAnsi="Calibri"/>
          <w:sz w:val="22"/>
          <w:szCs w:val="22"/>
        </w:rPr>
        <w:t xml:space="preserve"> </w:t>
      </w:r>
      <w:r w:rsidR="002D63E2" w:rsidRPr="005B7B68">
        <w:rPr>
          <w:rFonts w:ascii="Arial" w:hAnsi="Arial" w:cs="Arial"/>
          <w:b/>
        </w:rPr>
        <w:t>Project</w:t>
      </w:r>
      <w:r w:rsidR="006D52DA" w:rsidRPr="005B7B68">
        <w:rPr>
          <w:rFonts w:ascii="Arial" w:hAnsi="Arial" w:cs="Arial"/>
          <w:b/>
        </w:rPr>
        <w:t xml:space="preserve"> Title</w:t>
      </w:r>
      <w:r>
        <w:rPr>
          <w:rFonts w:ascii="Arial" w:hAnsi="Arial" w:cs="Arial"/>
          <w:b/>
        </w:rPr>
        <w:t xml:space="preserve">              </w:t>
      </w:r>
      <w:r w:rsidR="002D63E2" w:rsidRPr="005B7B68">
        <w:rPr>
          <w:rFonts w:ascii="Arial" w:hAnsi="Arial" w:cs="Arial"/>
          <w:b/>
        </w:rPr>
        <w:tab/>
        <w:t xml:space="preserve">:        </w:t>
      </w:r>
      <w:r w:rsidR="00590DCD" w:rsidRPr="005B7B68">
        <w:rPr>
          <w:rFonts w:ascii="Arial" w:hAnsi="Arial" w:cs="Arial"/>
          <w:b/>
        </w:rPr>
        <w:t xml:space="preserve">Cox Business Ecommerce (CBE) </w:t>
      </w:r>
      <w:r w:rsidR="0042782B">
        <w:rPr>
          <w:rFonts w:ascii="Arial" w:hAnsi="Arial" w:cs="Arial"/>
          <w:b/>
        </w:rPr>
        <w:t xml:space="preserve">     </w:t>
      </w:r>
      <w:r w:rsidR="00085F7E">
        <w:rPr>
          <w:rFonts w:ascii="Arial" w:hAnsi="Arial" w:cs="Arial"/>
          <w:b/>
        </w:rPr>
        <w:t xml:space="preserve">     </w:t>
      </w:r>
      <w:r w:rsidR="001D408C">
        <w:rPr>
          <w:rFonts w:ascii="Arial" w:hAnsi="Arial" w:cs="Arial"/>
          <w:b/>
        </w:rPr>
        <w:t xml:space="preserve">                    </w:t>
      </w:r>
      <w:r w:rsidR="00CC26A9">
        <w:rPr>
          <w:rFonts w:ascii="Arial" w:hAnsi="Arial" w:cs="Arial"/>
          <w:b/>
        </w:rPr>
        <w:t>Feb</w:t>
      </w:r>
      <w:r w:rsidR="00085F7E">
        <w:rPr>
          <w:rFonts w:ascii="Arial" w:hAnsi="Arial" w:cs="Arial"/>
          <w:b/>
        </w:rPr>
        <w:t xml:space="preserve"> 201</w:t>
      </w:r>
      <w:r w:rsidR="00CC26A9">
        <w:rPr>
          <w:rFonts w:ascii="Arial" w:hAnsi="Arial" w:cs="Arial"/>
          <w:b/>
        </w:rPr>
        <w:t>3</w:t>
      </w:r>
      <w:r w:rsidR="00085F7E">
        <w:rPr>
          <w:rFonts w:ascii="Arial" w:hAnsi="Arial" w:cs="Arial"/>
          <w:b/>
        </w:rPr>
        <w:t>-</w:t>
      </w:r>
      <w:r w:rsidR="0017466A">
        <w:rPr>
          <w:rFonts w:ascii="Arial" w:hAnsi="Arial" w:cs="Arial"/>
          <w:b/>
        </w:rPr>
        <w:t>June 2014.</w:t>
      </w:r>
      <w:r w:rsidR="00085F7E">
        <w:rPr>
          <w:rFonts w:ascii="Arial" w:hAnsi="Arial" w:cs="Arial"/>
          <w:b/>
        </w:rPr>
        <w:t xml:space="preserve">  </w:t>
      </w:r>
    </w:p>
    <w:p w:rsidR="002D63E2" w:rsidRPr="005B7B68" w:rsidRDefault="004C736E" w:rsidP="004C736E">
      <w:pPr>
        <w:spacing w:after="100"/>
        <w:rPr>
          <w:rFonts w:ascii="Arial" w:hAnsi="Arial" w:cs="Arial"/>
          <w:b/>
        </w:rPr>
      </w:pPr>
      <w:r w:rsidRPr="005B7B68">
        <w:rPr>
          <w:rFonts w:ascii="Arial" w:hAnsi="Arial" w:cs="Arial"/>
          <w:b/>
        </w:rPr>
        <w:t>Cli</w:t>
      </w:r>
      <w:r w:rsidR="002D63E2" w:rsidRPr="005B7B68">
        <w:rPr>
          <w:rFonts w:ascii="Arial" w:hAnsi="Arial" w:cs="Arial"/>
          <w:b/>
        </w:rPr>
        <w:t xml:space="preserve">ent                      </w:t>
      </w:r>
      <w:r w:rsidR="002D63E2" w:rsidRPr="005B7B68">
        <w:rPr>
          <w:rFonts w:ascii="Arial" w:hAnsi="Arial" w:cs="Arial"/>
          <w:b/>
        </w:rPr>
        <w:tab/>
        <w:t xml:space="preserve">:        </w:t>
      </w:r>
      <w:r w:rsidR="00DF20A6" w:rsidRPr="005B7B68">
        <w:rPr>
          <w:rFonts w:ascii="Arial" w:hAnsi="Arial" w:cs="Arial"/>
          <w:b/>
        </w:rPr>
        <w:t>Cox Communications, Atlanta</w:t>
      </w:r>
      <w:r w:rsidR="009C4928" w:rsidRPr="005B7B68">
        <w:rPr>
          <w:rFonts w:ascii="Arial" w:hAnsi="Arial" w:cs="Arial"/>
          <w:b/>
        </w:rPr>
        <w:t>-GA.</w:t>
      </w:r>
      <w:r w:rsidR="002D63E2" w:rsidRPr="005B7B68">
        <w:rPr>
          <w:rFonts w:ascii="Arial" w:hAnsi="Arial" w:cs="Arial"/>
          <w:b/>
        </w:rPr>
        <w:t>   </w:t>
      </w:r>
    </w:p>
    <w:p w:rsidR="00590DCD" w:rsidRPr="005B7B68" w:rsidRDefault="002D63E2" w:rsidP="002D63E2">
      <w:pPr>
        <w:rPr>
          <w:rFonts w:ascii="Arial" w:hAnsi="Arial" w:cs="Arial"/>
          <w:b/>
        </w:rPr>
      </w:pPr>
      <w:r w:rsidRPr="005B7B68">
        <w:rPr>
          <w:rFonts w:ascii="Arial" w:hAnsi="Arial" w:cs="Arial"/>
          <w:b/>
        </w:rPr>
        <w:t xml:space="preserve">Tools            </w:t>
      </w:r>
      <w:r w:rsidRPr="005B7B68">
        <w:rPr>
          <w:rFonts w:ascii="Arial" w:hAnsi="Arial" w:cs="Arial"/>
          <w:b/>
        </w:rPr>
        <w:tab/>
      </w:r>
      <w:r w:rsidRPr="005B7B68">
        <w:rPr>
          <w:rFonts w:ascii="Arial" w:hAnsi="Arial" w:cs="Arial"/>
          <w:b/>
        </w:rPr>
        <w:tab/>
        <w:t>:        Manual Testing, QC 9.0</w:t>
      </w:r>
      <w:r w:rsidR="00345330" w:rsidRPr="005B7B68">
        <w:rPr>
          <w:rFonts w:ascii="Arial" w:hAnsi="Arial" w:cs="Arial"/>
          <w:b/>
        </w:rPr>
        <w:t>, Selenium</w:t>
      </w:r>
      <w:r w:rsidR="0018505B" w:rsidRPr="005B7B68">
        <w:rPr>
          <w:rFonts w:ascii="Arial" w:hAnsi="Arial" w:cs="Arial"/>
          <w:b/>
        </w:rPr>
        <w:t xml:space="preserve"> IDE, Selenium WebDriver</w:t>
      </w:r>
      <w:r w:rsidR="00345330" w:rsidRPr="005B7B68">
        <w:rPr>
          <w:rFonts w:ascii="Arial" w:hAnsi="Arial" w:cs="Arial"/>
          <w:b/>
        </w:rPr>
        <w:t>, Eclipse</w:t>
      </w:r>
      <w:r w:rsidR="0018505B" w:rsidRPr="005B7B68">
        <w:rPr>
          <w:rFonts w:ascii="Arial" w:hAnsi="Arial" w:cs="Arial"/>
          <w:b/>
        </w:rPr>
        <w:t>.</w:t>
      </w:r>
    </w:p>
    <w:p w:rsidR="009C4928" w:rsidRPr="005B7B68" w:rsidRDefault="002D63E2" w:rsidP="009C4928">
      <w:pPr>
        <w:widowControl w:val="0"/>
        <w:autoSpaceDE w:val="0"/>
        <w:autoSpaceDN w:val="0"/>
        <w:adjustRightInd w:val="0"/>
        <w:rPr>
          <w:rFonts w:ascii="Arial" w:hAnsi="Arial" w:cs="Arial"/>
          <w:b/>
        </w:rPr>
      </w:pPr>
      <w:r w:rsidRPr="005B7B68">
        <w:rPr>
          <w:rFonts w:ascii="Arial" w:hAnsi="Arial" w:cs="Arial"/>
          <w:b/>
        </w:rPr>
        <w:t xml:space="preserve">Environment                  :        </w:t>
      </w:r>
      <w:r w:rsidR="009C4928" w:rsidRPr="005B7B68">
        <w:rPr>
          <w:rFonts w:ascii="Arial" w:hAnsi="Arial" w:cs="Arial"/>
          <w:b/>
        </w:rPr>
        <w:t xml:space="preserve">Windows XP, Quality Center 10.0, Microsoft Office Products like Excel   </w:t>
      </w:r>
    </w:p>
    <w:p w:rsidR="009C4928" w:rsidRPr="005B7B68" w:rsidRDefault="002D63E2" w:rsidP="0017466A">
      <w:pPr>
        <w:widowControl w:val="0"/>
        <w:autoSpaceDE w:val="0"/>
        <w:autoSpaceDN w:val="0"/>
        <w:adjustRightInd w:val="0"/>
        <w:rPr>
          <w:rFonts w:ascii="Arial" w:hAnsi="Arial" w:cs="Arial"/>
          <w:b/>
        </w:rPr>
      </w:pPr>
      <w:r w:rsidRPr="005B7B68">
        <w:rPr>
          <w:rFonts w:ascii="Arial" w:hAnsi="Arial" w:cs="Arial"/>
          <w:b/>
        </w:rPr>
        <w:t>Data Ba</w:t>
      </w:r>
      <w:r w:rsidR="009C4928" w:rsidRPr="005B7B68">
        <w:rPr>
          <w:rFonts w:ascii="Arial" w:hAnsi="Arial" w:cs="Arial"/>
          <w:b/>
        </w:rPr>
        <w:t xml:space="preserve">se    </w:t>
      </w:r>
      <w:r w:rsidR="009C4928" w:rsidRPr="005B7B68">
        <w:rPr>
          <w:rFonts w:ascii="Arial" w:hAnsi="Arial" w:cs="Arial"/>
          <w:b/>
        </w:rPr>
        <w:tab/>
      </w:r>
      <w:r w:rsidR="009C4928" w:rsidRPr="005B7B68">
        <w:rPr>
          <w:rFonts w:ascii="Arial" w:hAnsi="Arial" w:cs="Arial"/>
          <w:b/>
        </w:rPr>
        <w:tab/>
        <w:t xml:space="preserve">:       </w:t>
      </w:r>
      <w:r w:rsidRPr="005B7B68">
        <w:rPr>
          <w:rFonts w:ascii="Arial" w:hAnsi="Arial" w:cs="Arial"/>
          <w:b/>
        </w:rPr>
        <w:t xml:space="preserve"> </w:t>
      </w:r>
      <w:r w:rsidR="00805EA1" w:rsidRPr="005B7B68">
        <w:rPr>
          <w:rFonts w:ascii="Arial" w:hAnsi="Arial" w:cs="Arial"/>
          <w:b/>
        </w:rPr>
        <w:t>Oracle, SQL</w:t>
      </w:r>
      <w:r w:rsidR="009C4928" w:rsidRPr="005B7B68">
        <w:rPr>
          <w:rFonts w:ascii="Arial" w:hAnsi="Arial" w:cs="Arial"/>
          <w:b/>
        </w:rPr>
        <w:t xml:space="preserve"> Developer </w:t>
      </w:r>
    </w:p>
    <w:p w:rsidR="002D63E2" w:rsidRPr="005B7B68" w:rsidRDefault="002D63E2" w:rsidP="002D63E2">
      <w:pPr>
        <w:rPr>
          <w:rFonts w:ascii="Arial" w:hAnsi="Arial" w:cs="Arial"/>
          <w:b/>
        </w:rPr>
      </w:pPr>
      <w:r w:rsidRPr="005B7B68">
        <w:rPr>
          <w:rFonts w:ascii="Arial" w:hAnsi="Arial" w:cs="Arial"/>
          <w:b/>
        </w:rPr>
        <w:t xml:space="preserve">Role            </w:t>
      </w:r>
      <w:r w:rsidRPr="005B7B68">
        <w:rPr>
          <w:rFonts w:ascii="Arial" w:hAnsi="Arial" w:cs="Arial"/>
          <w:b/>
        </w:rPr>
        <w:tab/>
      </w:r>
      <w:r w:rsidRPr="005B7B68">
        <w:rPr>
          <w:rFonts w:ascii="Arial" w:hAnsi="Arial" w:cs="Arial"/>
          <w:b/>
        </w:rPr>
        <w:tab/>
        <w:t xml:space="preserve">:        </w:t>
      </w:r>
      <w:r w:rsidR="00F82265" w:rsidRPr="005B7B68">
        <w:rPr>
          <w:rFonts w:ascii="Arial" w:hAnsi="Arial" w:cs="Arial"/>
          <w:b/>
        </w:rPr>
        <w:t>Test Engineer.</w:t>
      </w:r>
      <w:r w:rsidRPr="005B7B68">
        <w:rPr>
          <w:rFonts w:ascii="Arial" w:hAnsi="Arial" w:cs="Arial"/>
          <w:b/>
        </w:rPr>
        <w:t xml:space="preserve"> </w:t>
      </w:r>
    </w:p>
    <w:p w:rsidR="005B7B68" w:rsidRDefault="002D63E2" w:rsidP="005B7B68">
      <w:pPr>
        <w:rPr>
          <w:rFonts w:ascii="Arial" w:hAnsi="Arial" w:cs="Arial"/>
          <w:b/>
        </w:rPr>
      </w:pPr>
      <w:r w:rsidRPr="005B7B68">
        <w:rPr>
          <w:rFonts w:ascii="Arial" w:hAnsi="Arial" w:cs="Arial"/>
          <w:b/>
        </w:rPr>
        <w:t>Team Size</w:t>
      </w:r>
      <w:r w:rsidRPr="005B7B68">
        <w:rPr>
          <w:rFonts w:ascii="Arial" w:hAnsi="Arial" w:cs="Arial"/>
          <w:b/>
        </w:rPr>
        <w:tab/>
      </w:r>
      <w:r w:rsidRPr="005B7B68">
        <w:rPr>
          <w:rFonts w:ascii="Arial" w:hAnsi="Arial" w:cs="Arial"/>
          <w:b/>
        </w:rPr>
        <w:tab/>
        <w:t xml:space="preserve">:        </w:t>
      </w:r>
      <w:r w:rsidR="009C4928" w:rsidRPr="005B7B68">
        <w:rPr>
          <w:rFonts w:ascii="Arial" w:hAnsi="Arial" w:cs="Arial"/>
          <w:b/>
        </w:rPr>
        <w:t>5</w:t>
      </w:r>
    </w:p>
    <w:p w:rsidR="005B7B68" w:rsidRDefault="005B7B68" w:rsidP="005B7B68">
      <w:pPr>
        <w:rPr>
          <w:rFonts w:ascii="Arial" w:hAnsi="Arial" w:cs="Arial"/>
          <w:b/>
        </w:rPr>
      </w:pPr>
    </w:p>
    <w:p w:rsidR="006A563D" w:rsidRPr="005B7B68" w:rsidRDefault="00CD69FB" w:rsidP="005B7B68">
      <w:pPr>
        <w:rPr>
          <w:rFonts w:ascii="Arial" w:hAnsi="Arial" w:cs="Arial"/>
          <w:b/>
        </w:rPr>
      </w:pPr>
      <w:r w:rsidRPr="005B7B68">
        <w:rPr>
          <w:rFonts w:ascii="Arial" w:hAnsi="Arial" w:cs="Arial"/>
          <w:b/>
          <w:u w:val="single"/>
        </w:rPr>
        <w:t xml:space="preserve">Project </w:t>
      </w:r>
      <w:r w:rsidR="006A563D" w:rsidRPr="005B7B68">
        <w:rPr>
          <w:rFonts w:ascii="Arial" w:hAnsi="Arial" w:cs="Arial"/>
          <w:b/>
          <w:u w:val="single"/>
        </w:rPr>
        <w:t>Description</w:t>
      </w:r>
      <w:r w:rsidRPr="005B7B68">
        <w:rPr>
          <w:rFonts w:ascii="Arial" w:hAnsi="Arial" w:cs="Arial"/>
          <w:b/>
          <w:u w:val="single"/>
        </w:rPr>
        <w:t xml:space="preserve"> </w:t>
      </w:r>
    </w:p>
    <w:p w:rsidR="006A563D" w:rsidRPr="006A563D" w:rsidRDefault="006A563D" w:rsidP="006A563D">
      <w:pPr>
        <w:rPr>
          <w:rFonts w:ascii="Arial" w:hAnsi="Arial" w:cs="Arial"/>
        </w:rPr>
      </w:pPr>
      <w:r w:rsidRPr="002D63E2">
        <w:rPr>
          <w:rFonts w:ascii="Arial" w:hAnsi="Arial" w:cs="Arial"/>
          <w:b/>
        </w:rPr>
        <w:t>Cox Business Ecommerce (CBE) Project</w:t>
      </w:r>
      <w:r w:rsidRPr="006A563D">
        <w:rPr>
          <w:rFonts w:ascii="Arial" w:hAnsi="Arial" w:cs="Arial"/>
        </w:rPr>
        <w:t xml:space="preserve"> web application is a provisioning module that lets users to choose TV, Internet and Phone services individually and also as a bundled package. </w:t>
      </w:r>
      <w:r w:rsidRPr="00304192">
        <w:rPr>
          <w:rFonts w:ascii="Arial" w:hAnsi="Arial" w:cs="Arial"/>
          <w:b/>
        </w:rPr>
        <w:t>Store</w:t>
      </w:r>
      <w:r w:rsidRPr="006A563D">
        <w:rPr>
          <w:rFonts w:ascii="Arial" w:hAnsi="Arial" w:cs="Arial"/>
        </w:rPr>
        <w:t xml:space="preserve"> </w:t>
      </w:r>
      <w:r w:rsidRPr="00304192">
        <w:rPr>
          <w:rFonts w:ascii="Arial" w:hAnsi="Arial" w:cs="Arial"/>
          <w:b/>
        </w:rPr>
        <w:t>Front</w:t>
      </w:r>
      <w:r w:rsidRPr="006A563D">
        <w:rPr>
          <w:rFonts w:ascii="Arial" w:hAnsi="Arial" w:cs="Arial"/>
        </w:rPr>
        <w:t xml:space="preserve"> </w:t>
      </w:r>
      <w:r w:rsidRPr="00304192">
        <w:rPr>
          <w:rFonts w:ascii="Arial" w:hAnsi="Arial" w:cs="Arial"/>
          <w:b/>
        </w:rPr>
        <w:t>Module</w:t>
      </w:r>
      <w:r w:rsidRPr="006A563D">
        <w:rPr>
          <w:rFonts w:ascii="Arial" w:hAnsi="Arial" w:cs="Arial"/>
        </w:rPr>
        <w:t xml:space="preserve"> lets customers create user profiles to place orders. Provisioning orders and technical service orders placed can be modified, assigned to a representative, processed or deleted in </w:t>
      </w:r>
      <w:r w:rsidRPr="00304192">
        <w:rPr>
          <w:rFonts w:ascii="Arial" w:hAnsi="Arial" w:cs="Arial"/>
          <w:b/>
        </w:rPr>
        <w:t>Order Express Module</w:t>
      </w:r>
      <w:r w:rsidRPr="006A563D">
        <w:rPr>
          <w:rFonts w:ascii="Arial" w:hAnsi="Arial" w:cs="Arial"/>
        </w:rPr>
        <w:t>.</w:t>
      </w:r>
    </w:p>
    <w:p w:rsidR="006A563D" w:rsidRPr="006A563D" w:rsidRDefault="006A563D" w:rsidP="006A563D">
      <w:pPr>
        <w:rPr>
          <w:rFonts w:ascii="Arial" w:hAnsi="Arial" w:cs="Arial"/>
        </w:rPr>
      </w:pPr>
    </w:p>
    <w:p w:rsidR="006A563D" w:rsidRPr="006A563D" w:rsidRDefault="006A563D" w:rsidP="006A563D">
      <w:pPr>
        <w:rPr>
          <w:rFonts w:ascii="Arial" w:hAnsi="Arial" w:cs="Arial"/>
        </w:rPr>
      </w:pPr>
      <w:r w:rsidRPr="006A563D">
        <w:rPr>
          <w:rFonts w:ascii="Arial" w:hAnsi="Arial" w:cs="Arial"/>
        </w:rPr>
        <w:t xml:space="preserve">Functional, Smoke and Regression testing of </w:t>
      </w:r>
      <w:r w:rsidRPr="002D63E2">
        <w:rPr>
          <w:rFonts w:ascii="Arial" w:hAnsi="Arial" w:cs="Arial"/>
          <w:b/>
        </w:rPr>
        <w:t xml:space="preserve">Contract - </w:t>
      </w:r>
      <w:r w:rsidR="006C5F34" w:rsidRPr="002D63E2">
        <w:rPr>
          <w:rFonts w:ascii="Arial" w:hAnsi="Arial" w:cs="Arial"/>
          <w:b/>
        </w:rPr>
        <w:t>renewal</w:t>
      </w:r>
      <w:r w:rsidRPr="002D63E2">
        <w:rPr>
          <w:rFonts w:ascii="Arial" w:hAnsi="Arial" w:cs="Arial"/>
          <w:b/>
        </w:rPr>
        <w:t>(ER) project.</w:t>
      </w:r>
      <w:r w:rsidRPr="006A563D">
        <w:rPr>
          <w:rFonts w:ascii="Arial" w:hAnsi="Arial" w:cs="Arial"/>
        </w:rPr>
        <w:t xml:space="preserve"> ER Project provides the existing Cox customer with an expiring Contract an opportunity to renew their contract via the online order process.  The main aim of this project is to sustain the customers on contracts.</w:t>
      </w:r>
    </w:p>
    <w:p w:rsidR="006A563D" w:rsidRPr="006A563D" w:rsidRDefault="006A563D" w:rsidP="006A563D">
      <w:pPr>
        <w:rPr>
          <w:rFonts w:ascii="Arial" w:hAnsi="Arial" w:cs="Arial"/>
        </w:rPr>
      </w:pPr>
    </w:p>
    <w:p w:rsidR="006A563D" w:rsidRPr="006A563D" w:rsidRDefault="006A563D" w:rsidP="006A563D">
      <w:pPr>
        <w:rPr>
          <w:rFonts w:ascii="Arial" w:hAnsi="Arial" w:cs="Arial"/>
        </w:rPr>
      </w:pPr>
      <w:r w:rsidRPr="006A563D">
        <w:rPr>
          <w:rFonts w:ascii="Arial" w:hAnsi="Arial" w:cs="Arial"/>
        </w:rPr>
        <w:t xml:space="preserve">Functional, Smoke and Regression testing of </w:t>
      </w:r>
      <w:r w:rsidRPr="00304192">
        <w:rPr>
          <w:rFonts w:ascii="Arial" w:hAnsi="Arial" w:cs="Arial"/>
          <w:b/>
        </w:rPr>
        <w:t xml:space="preserve">Pay </w:t>
      </w:r>
      <w:r w:rsidR="000D7B42" w:rsidRPr="00304192">
        <w:rPr>
          <w:rFonts w:ascii="Arial" w:hAnsi="Arial" w:cs="Arial"/>
          <w:b/>
        </w:rPr>
        <w:t>per</w:t>
      </w:r>
      <w:r w:rsidRPr="00304192">
        <w:rPr>
          <w:rFonts w:ascii="Arial" w:hAnsi="Arial" w:cs="Arial"/>
          <w:b/>
        </w:rPr>
        <w:t xml:space="preserve"> View (PPV) project</w:t>
      </w:r>
      <w:r w:rsidRPr="006A563D">
        <w:rPr>
          <w:rFonts w:ascii="Arial" w:hAnsi="Arial" w:cs="Arial"/>
        </w:rPr>
        <w:t>. PPV project p</w:t>
      </w:r>
      <w:r w:rsidR="00D95F4B">
        <w:rPr>
          <w:rFonts w:ascii="Arial" w:hAnsi="Arial" w:cs="Arial"/>
        </w:rPr>
        <w:t>3</w:t>
      </w:r>
      <w:r w:rsidRPr="006A563D">
        <w:rPr>
          <w:rFonts w:ascii="Arial" w:hAnsi="Arial" w:cs="Arial"/>
        </w:rPr>
        <w:t xml:space="preserve">rovides the existing Customer to select listings of available events and to place the order. </w:t>
      </w:r>
    </w:p>
    <w:p w:rsidR="006A563D" w:rsidRPr="006A563D" w:rsidRDefault="006A563D" w:rsidP="006A563D">
      <w:pPr>
        <w:spacing w:before="60" w:line="240" w:lineRule="atLeast"/>
        <w:rPr>
          <w:rFonts w:ascii="Arial" w:hAnsi="Arial" w:cs="Arial"/>
        </w:rPr>
      </w:pPr>
    </w:p>
    <w:p w:rsidR="006A563D" w:rsidRPr="006A563D" w:rsidRDefault="006A563D" w:rsidP="006A563D">
      <w:pPr>
        <w:widowControl w:val="0"/>
        <w:autoSpaceDE w:val="0"/>
        <w:autoSpaceDN w:val="0"/>
        <w:adjustRightInd w:val="0"/>
        <w:rPr>
          <w:rFonts w:ascii="Arial" w:hAnsi="Arial" w:cs="Arial"/>
          <w:b/>
          <w:u w:val="single"/>
        </w:rPr>
      </w:pPr>
      <w:r w:rsidRPr="006A563D">
        <w:rPr>
          <w:rFonts w:ascii="Arial" w:hAnsi="Arial" w:cs="Arial"/>
          <w:b/>
          <w:u w:val="single"/>
        </w:rPr>
        <w:t>Responsibilities:</w:t>
      </w:r>
    </w:p>
    <w:p w:rsidR="006A563D" w:rsidRPr="006A563D" w:rsidRDefault="006A563D" w:rsidP="006A563D">
      <w:pPr>
        <w:widowControl w:val="0"/>
        <w:autoSpaceDE w:val="0"/>
        <w:autoSpaceDN w:val="0"/>
        <w:adjustRightInd w:val="0"/>
        <w:rPr>
          <w:rFonts w:ascii="Arial" w:hAnsi="Arial" w:cs="Arial"/>
          <w:b/>
          <w:u w:val="single"/>
        </w:rPr>
      </w:pPr>
    </w:p>
    <w:p w:rsidR="006A563D" w:rsidRPr="006A563D" w:rsidRDefault="006A563D" w:rsidP="006A563D">
      <w:pPr>
        <w:numPr>
          <w:ilvl w:val="0"/>
          <w:numId w:val="6"/>
        </w:numPr>
        <w:suppressAutoHyphens/>
        <w:ind w:left="360"/>
        <w:rPr>
          <w:rFonts w:ascii="Arial" w:hAnsi="Arial" w:cs="Arial"/>
        </w:rPr>
      </w:pPr>
      <w:r w:rsidRPr="006A563D">
        <w:rPr>
          <w:rFonts w:ascii="Arial" w:hAnsi="Arial" w:cs="Arial"/>
        </w:rPr>
        <w:t xml:space="preserve">Interacted with Business Analysts and Developers in requirement analysis, design reviews, testing and documentation for application </w:t>
      </w:r>
    </w:p>
    <w:p w:rsidR="006A563D" w:rsidRPr="00894E9C" w:rsidRDefault="006A563D" w:rsidP="006A563D">
      <w:pPr>
        <w:numPr>
          <w:ilvl w:val="0"/>
          <w:numId w:val="6"/>
        </w:numPr>
        <w:ind w:left="360"/>
        <w:rPr>
          <w:rFonts w:ascii="Arial" w:hAnsi="Arial" w:cs="Arial"/>
          <w:b/>
          <w:bCs/>
        </w:rPr>
      </w:pPr>
      <w:r w:rsidRPr="006A563D">
        <w:rPr>
          <w:rFonts w:ascii="Arial" w:hAnsi="Arial" w:cs="Arial"/>
          <w:bCs/>
        </w:rPr>
        <w:t xml:space="preserve">Participated in </w:t>
      </w:r>
      <w:r w:rsidRPr="006A563D">
        <w:rPr>
          <w:rFonts w:ascii="Arial" w:hAnsi="Arial" w:cs="Arial"/>
          <w:b/>
          <w:bCs/>
        </w:rPr>
        <w:t>Test Planning</w:t>
      </w:r>
      <w:r w:rsidRPr="006A563D">
        <w:rPr>
          <w:rFonts w:ascii="Arial" w:hAnsi="Arial" w:cs="Arial"/>
          <w:bCs/>
        </w:rPr>
        <w:t xml:space="preserve"> and</w:t>
      </w:r>
      <w:r w:rsidR="00894E9C" w:rsidRPr="00894E9C">
        <w:rPr>
          <w:rFonts w:ascii="Arial" w:hAnsi="Arial" w:cs="Arial"/>
          <w:b/>
          <w:bCs/>
        </w:rPr>
        <w:t xml:space="preserve"> Effort estimation</w:t>
      </w:r>
      <w:r w:rsidRPr="00894E9C">
        <w:rPr>
          <w:rFonts w:ascii="Arial" w:hAnsi="Arial" w:cs="Arial"/>
          <w:b/>
          <w:bCs/>
        </w:rPr>
        <w:t>.</w:t>
      </w:r>
    </w:p>
    <w:p w:rsidR="006A563D" w:rsidRPr="006A563D" w:rsidRDefault="006A563D" w:rsidP="006A563D">
      <w:pPr>
        <w:numPr>
          <w:ilvl w:val="0"/>
          <w:numId w:val="6"/>
        </w:numPr>
        <w:ind w:left="360"/>
        <w:rPr>
          <w:rFonts w:ascii="Arial" w:hAnsi="Arial" w:cs="Arial"/>
          <w:bCs/>
        </w:rPr>
      </w:pPr>
      <w:r w:rsidRPr="006A563D">
        <w:rPr>
          <w:rFonts w:ascii="Arial" w:hAnsi="Arial" w:cs="Arial"/>
          <w:bCs/>
        </w:rPr>
        <w:lastRenderedPageBreak/>
        <w:t xml:space="preserve">Designed test cases for </w:t>
      </w:r>
      <w:r w:rsidRPr="006A563D">
        <w:rPr>
          <w:rFonts w:ascii="Arial" w:hAnsi="Arial" w:cs="Arial"/>
          <w:b/>
          <w:bCs/>
        </w:rPr>
        <w:t>manual</w:t>
      </w:r>
      <w:r w:rsidRPr="006A563D">
        <w:rPr>
          <w:rFonts w:ascii="Arial" w:hAnsi="Arial" w:cs="Arial"/>
          <w:bCs/>
        </w:rPr>
        <w:t xml:space="preserve"> testing, developed and maintained checklists for regression</w:t>
      </w:r>
      <w:r w:rsidR="00894E9C">
        <w:rPr>
          <w:rFonts w:ascii="Arial" w:hAnsi="Arial" w:cs="Arial"/>
          <w:bCs/>
        </w:rPr>
        <w:t xml:space="preserve"> test for</w:t>
      </w:r>
      <w:r w:rsidRPr="006A563D">
        <w:rPr>
          <w:rFonts w:ascii="Arial" w:hAnsi="Arial" w:cs="Arial"/>
          <w:bCs/>
        </w:rPr>
        <w:t xml:space="preserve"> functional and system testing of CBE modules.</w:t>
      </w:r>
    </w:p>
    <w:p w:rsidR="006A563D" w:rsidRPr="006A563D" w:rsidRDefault="006A563D" w:rsidP="006A563D">
      <w:pPr>
        <w:numPr>
          <w:ilvl w:val="0"/>
          <w:numId w:val="6"/>
        </w:numPr>
        <w:ind w:left="360"/>
        <w:rPr>
          <w:rFonts w:ascii="Arial" w:hAnsi="Arial" w:cs="Arial"/>
          <w:bCs/>
        </w:rPr>
      </w:pPr>
      <w:r w:rsidRPr="006A563D">
        <w:rPr>
          <w:rFonts w:ascii="Arial" w:hAnsi="Arial" w:cs="Arial"/>
          <w:bCs/>
        </w:rPr>
        <w:t xml:space="preserve">Designed, implemented and maintained </w:t>
      </w:r>
      <w:r w:rsidRPr="006A563D">
        <w:rPr>
          <w:rFonts w:ascii="Arial" w:hAnsi="Arial" w:cs="Arial"/>
          <w:b/>
          <w:bCs/>
        </w:rPr>
        <w:t>data-driven framework/architecture</w:t>
      </w:r>
      <w:r w:rsidRPr="006A563D">
        <w:rPr>
          <w:rFonts w:ascii="Arial" w:hAnsi="Arial" w:cs="Arial"/>
          <w:bCs/>
        </w:rPr>
        <w:t xml:space="preserve"> for </w:t>
      </w:r>
      <w:r w:rsidRPr="006A563D">
        <w:rPr>
          <w:rFonts w:ascii="Arial" w:hAnsi="Arial" w:cs="Arial"/>
        </w:rPr>
        <w:t>Cox Business Ecommerce</w:t>
      </w:r>
      <w:r w:rsidRPr="006A563D">
        <w:rPr>
          <w:rFonts w:ascii="Arial" w:hAnsi="Arial" w:cs="Arial"/>
          <w:bCs/>
        </w:rPr>
        <w:t xml:space="preserve"> project.</w:t>
      </w:r>
    </w:p>
    <w:p w:rsidR="006A563D" w:rsidRPr="006A563D" w:rsidRDefault="006A563D" w:rsidP="006A563D">
      <w:pPr>
        <w:numPr>
          <w:ilvl w:val="0"/>
          <w:numId w:val="6"/>
        </w:numPr>
        <w:suppressAutoHyphens/>
        <w:ind w:left="360"/>
        <w:rPr>
          <w:rFonts w:ascii="Arial" w:hAnsi="Arial" w:cs="Arial"/>
        </w:rPr>
      </w:pPr>
      <w:r w:rsidRPr="006A563D">
        <w:rPr>
          <w:rFonts w:ascii="Arial" w:hAnsi="Arial" w:cs="Arial"/>
        </w:rPr>
        <w:t>Prepared test plans and test strategy for the projects.</w:t>
      </w:r>
    </w:p>
    <w:p w:rsidR="006A563D" w:rsidRPr="006A563D" w:rsidRDefault="006A563D" w:rsidP="006A563D">
      <w:pPr>
        <w:numPr>
          <w:ilvl w:val="0"/>
          <w:numId w:val="6"/>
        </w:numPr>
        <w:suppressAutoHyphens/>
        <w:ind w:left="360"/>
        <w:rPr>
          <w:rFonts w:ascii="Arial" w:hAnsi="Arial" w:cs="Arial"/>
        </w:rPr>
      </w:pPr>
      <w:r w:rsidRPr="006A563D">
        <w:rPr>
          <w:rFonts w:ascii="Arial" w:hAnsi="Arial" w:cs="Arial"/>
        </w:rPr>
        <w:t xml:space="preserve">Worked primarily with </w:t>
      </w:r>
      <w:r w:rsidRPr="006A563D">
        <w:rPr>
          <w:rFonts w:ascii="Arial" w:hAnsi="Arial" w:cs="Arial"/>
          <w:b/>
          <w:bCs/>
        </w:rPr>
        <w:t xml:space="preserve">Quality Center </w:t>
      </w:r>
      <w:r w:rsidRPr="006A563D">
        <w:rPr>
          <w:rFonts w:ascii="Arial" w:hAnsi="Arial" w:cs="Arial"/>
        </w:rPr>
        <w:t>to write manual test cases.</w:t>
      </w:r>
    </w:p>
    <w:p w:rsidR="006A563D" w:rsidRPr="006A563D" w:rsidRDefault="006A563D" w:rsidP="006A563D">
      <w:pPr>
        <w:numPr>
          <w:ilvl w:val="0"/>
          <w:numId w:val="6"/>
        </w:numPr>
        <w:suppressAutoHyphens/>
        <w:ind w:left="360"/>
        <w:rPr>
          <w:rFonts w:ascii="Arial" w:hAnsi="Arial" w:cs="Arial"/>
        </w:rPr>
      </w:pPr>
      <w:r w:rsidRPr="006A563D">
        <w:rPr>
          <w:rFonts w:ascii="Arial" w:hAnsi="Arial" w:cs="Arial"/>
        </w:rPr>
        <w:t>Writing manual test cases in QC for the web methods by seeing the business requirements.</w:t>
      </w:r>
    </w:p>
    <w:p w:rsidR="006A563D" w:rsidRPr="006A563D" w:rsidRDefault="006A563D" w:rsidP="006A563D">
      <w:pPr>
        <w:numPr>
          <w:ilvl w:val="0"/>
          <w:numId w:val="6"/>
        </w:numPr>
        <w:suppressAutoHyphens/>
        <w:ind w:left="360"/>
        <w:rPr>
          <w:rFonts w:ascii="Arial" w:hAnsi="Arial" w:cs="Arial"/>
        </w:rPr>
      </w:pPr>
      <w:r w:rsidRPr="006A563D">
        <w:rPr>
          <w:rFonts w:ascii="Arial" w:hAnsi="Arial" w:cs="Arial"/>
        </w:rPr>
        <w:t>Involved in GUI testing and functional testing.</w:t>
      </w:r>
    </w:p>
    <w:p w:rsidR="006A563D" w:rsidRPr="006A563D" w:rsidRDefault="006A563D" w:rsidP="006A563D">
      <w:pPr>
        <w:numPr>
          <w:ilvl w:val="0"/>
          <w:numId w:val="6"/>
        </w:numPr>
        <w:suppressAutoHyphens/>
        <w:ind w:left="360"/>
        <w:rPr>
          <w:rFonts w:ascii="Arial" w:hAnsi="Arial" w:cs="Arial"/>
        </w:rPr>
      </w:pPr>
      <w:r w:rsidRPr="006A563D">
        <w:rPr>
          <w:rFonts w:ascii="Arial" w:hAnsi="Arial" w:cs="Arial"/>
        </w:rPr>
        <w:t xml:space="preserve">Written test cases for </w:t>
      </w:r>
      <w:r w:rsidRPr="006A563D">
        <w:rPr>
          <w:rFonts w:ascii="Arial" w:hAnsi="Arial" w:cs="Arial"/>
          <w:b/>
        </w:rPr>
        <w:t>smoke tests,</w:t>
      </w:r>
      <w:r w:rsidRPr="006A563D">
        <w:rPr>
          <w:rFonts w:ascii="Arial" w:hAnsi="Arial" w:cs="Arial"/>
        </w:rPr>
        <w:t xml:space="preserve"> </w:t>
      </w:r>
      <w:r w:rsidRPr="006A563D">
        <w:rPr>
          <w:rFonts w:ascii="Arial" w:hAnsi="Arial" w:cs="Arial"/>
          <w:b/>
        </w:rPr>
        <w:t>Regression tests</w:t>
      </w:r>
      <w:r w:rsidRPr="006A563D">
        <w:rPr>
          <w:rFonts w:ascii="Arial" w:hAnsi="Arial" w:cs="Arial"/>
        </w:rPr>
        <w:t xml:space="preserve"> and </w:t>
      </w:r>
      <w:r w:rsidRPr="006A563D">
        <w:rPr>
          <w:rFonts w:ascii="Arial" w:hAnsi="Arial" w:cs="Arial"/>
          <w:b/>
        </w:rPr>
        <w:t>functional tests</w:t>
      </w:r>
      <w:r w:rsidRPr="006A563D">
        <w:rPr>
          <w:rFonts w:ascii="Arial" w:hAnsi="Arial" w:cs="Arial"/>
        </w:rPr>
        <w:t>.</w:t>
      </w:r>
    </w:p>
    <w:p w:rsidR="006A563D" w:rsidRPr="006A563D" w:rsidRDefault="006A563D" w:rsidP="006A563D">
      <w:pPr>
        <w:widowControl w:val="0"/>
        <w:numPr>
          <w:ilvl w:val="0"/>
          <w:numId w:val="6"/>
        </w:numPr>
        <w:suppressAutoHyphens/>
        <w:autoSpaceDE w:val="0"/>
        <w:autoSpaceDN w:val="0"/>
        <w:adjustRightInd w:val="0"/>
        <w:ind w:left="360"/>
        <w:rPr>
          <w:rFonts w:ascii="Arial" w:hAnsi="Arial" w:cs="Arial"/>
          <w:b/>
          <w:u w:val="single"/>
        </w:rPr>
      </w:pPr>
      <w:r w:rsidRPr="006A563D">
        <w:rPr>
          <w:rFonts w:ascii="Arial" w:hAnsi="Arial" w:cs="Arial"/>
        </w:rPr>
        <w:t>Analyzed and identified the areas of a project for test automation.</w:t>
      </w:r>
    </w:p>
    <w:p w:rsidR="006A563D" w:rsidRPr="006A563D" w:rsidRDefault="006A563D" w:rsidP="006A563D">
      <w:pPr>
        <w:widowControl w:val="0"/>
        <w:numPr>
          <w:ilvl w:val="0"/>
          <w:numId w:val="6"/>
        </w:numPr>
        <w:suppressAutoHyphens/>
        <w:autoSpaceDE w:val="0"/>
        <w:autoSpaceDN w:val="0"/>
        <w:adjustRightInd w:val="0"/>
        <w:ind w:left="360"/>
        <w:rPr>
          <w:rFonts w:ascii="Arial" w:hAnsi="Arial" w:cs="Arial"/>
          <w:b/>
          <w:u w:val="single"/>
        </w:rPr>
      </w:pPr>
      <w:r w:rsidRPr="006A563D">
        <w:rPr>
          <w:rFonts w:ascii="Arial" w:hAnsi="Arial" w:cs="Arial"/>
        </w:rPr>
        <w:t>Used SQL queries to perform database testing and data retrievals.</w:t>
      </w:r>
    </w:p>
    <w:p w:rsidR="006A563D" w:rsidRPr="006A563D" w:rsidRDefault="006A563D" w:rsidP="006A563D">
      <w:pPr>
        <w:widowControl w:val="0"/>
        <w:numPr>
          <w:ilvl w:val="0"/>
          <w:numId w:val="6"/>
        </w:numPr>
        <w:suppressAutoHyphens/>
        <w:autoSpaceDE w:val="0"/>
        <w:autoSpaceDN w:val="0"/>
        <w:adjustRightInd w:val="0"/>
        <w:ind w:left="360"/>
        <w:rPr>
          <w:rFonts w:ascii="Arial" w:hAnsi="Arial" w:cs="Arial"/>
          <w:b/>
          <w:u w:val="single"/>
        </w:rPr>
      </w:pPr>
      <w:r w:rsidRPr="006A563D">
        <w:rPr>
          <w:rFonts w:ascii="Arial" w:hAnsi="Arial" w:cs="Arial"/>
        </w:rPr>
        <w:t xml:space="preserve">Involved in User Acceptance testing and collected test data for </w:t>
      </w:r>
      <w:r w:rsidRPr="006A563D">
        <w:rPr>
          <w:rFonts w:ascii="Arial" w:hAnsi="Arial" w:cs="Arial"/>
          <w:b/>
        </w:rPr>
        <w:t>UAT testing</w:t>
      </w:r>
      <w:r w:rsidRPr="006A563D">
        <w:rPr>
          <w:rFonts w:ascii="Arial" w:hAnsi="Arial" w:cs="Arial"/>
        </w:rPr>
        <w:t>.</w:t>
      </w:r>
    </w:p>
    <w:p w:rsidR="006A563D" w:rsidRPr="006A563D" w:rsidRDefault="006A563D" w:rsidP="006A563D">
      <w:pPr>
        <w:widowControl w:val="0"/>
        <w:numPr>
          <w:ilvl w:val="0"/>
          <w:numId w:val="6"/>
        </w:numPr>
        <w:suppressAutoHyphens/>
        <w:autoSpaceDE w:val="0"/>
        <w:autoSpaceDN w:val="0"/>
        <w:adjustRightInd w:val="0"/>
        <w:ind w:left="360"/>
        <w:rPr>
          <w:rFonts w:ascii="Arial" w:hAnsi="Arial" w:cs="Arial"/>
          <w:b/>
          <w:u w:val="single"/>
        </w:rPr>
      </w:pPr>
      <w:r w:rsidRPr="006A563D">
        <w:rPr>
          <w:rFonts w:ascii="Arial" w:hAnsi="Arial" w:cs="Arial"/>
        </w:rPr>
        <w:t>For defect logging and tracking used QC as bug tracking tool.</w:t>
      </w:r>
    </w:p>
    <w:p w:rsidR="00F35932" w:rsidRPr="00E63C82" w:rsidRDefault="00F35932" w:rsidP="00F35932">
      <w:pPr>
        <w:pStyle w:val="Standard"/>
        <w:spacing w:after="100"/>
        <w:ind w:right="-90"/>
        <w:rPr>
          <w:rFonts w:ascii="Calibri" w:hAnsi="Calibri"/>
          <w:sz w:val="22"/>
          <w:szCs w:val="22"/>
        </w:rPr>
      </w:pPr>
      <w:r w:rsidRPr="00E63C82">
        <w:rPr>
          <w:rFonts w:ascii="Calibri" w:hAnsi="Calibri"/>
          <w:sz w:val="22"/>
          <w:szCs w:val="22"/>
        </w:rPr>
        <w:t xml:space="preserve">                                                                                                                                                       </w:t>
      </w:r>
    </w:p>
    <w:p w:rsidR="001350A2" w:rsidRPr="00031D32" w:rsidRDefault="009A158E" w:rsidP="001350A2">
      <w:pPr>
        <w:rPr>
          <w:rFonts w:ascii="Arial" w:hAnsi="Arial" w:cs="Arial"/>
          <w:b/>
        </w:rPr>
      </w:pPr>
      <w:r w:rsidRPr="00031D32">
        <w:rPr>
          <w:rFonts w:ascii="Arial" w:hAnsi="Arial" w:cs="Arial"/>
          <w:b/>
        </w:rPr>
        <w:t>Project</w:t>
      </w:r>
      <w:r w:rsidR="00EC7C18" w:rsidRPr="00031D32">
        <w:rPr>
          <w:rFonts w:ascii="Arial" w:hAnsi="Arial" w:cs="Arial"/>
          <w:b/>
        </w:rPr>
        <w:t xml:space="preserve"> </w:t>
      </w:r>
      <w:r w:rsidRPr="00031D32">
        <w:rPr>
          <w:rFonts w:ascii="Arial" w:hAnsi="Arial" w:cs="Arial"/>
          <w:b/>
        </w:rPr>
        <w:t>Title</w:t>
      </w:r>
      <w:r w:rsidRPr="00031D32">
        <w:rPr>
          <w:rFonts w:ascii="Arial" w:hAnsi="Arial" w:cs="Arial"/>
          <w:b/>
        </w:rPr>
        <w:tab/>
      </w:r>
      <w:r w:rsidRPr="00031D32">
        <w:rPr>
          <w:rFonts w:ascii="Arial" w:hAnsi="Arial" w:cs="Arial"/>
          <w:b/>
        </w:rPr>
        <w:tab/>
        <w:t xml:space="preserve">:        </w:t>
      </w:r>
      <w:r w:rsidR="00002521" w:rsidRPr="00031D32">
        <w:rPr>
          <w:rFonts w:ascii="Arial" w:hAnsi="Arial" w:cs="Arial"/>
          <w:b/>
        </w:rPr>
        <w:t>Fare Viewer</w:t>
      </w:r>
      <w:r w:rsidR="00085F7E">
        <w:rPr>
          <w:rFonts w:ascii="Arial" w:hAnsi="Arial" w:cs="Arial"/>
          <w:b/>
        </w:rPr>
        <w:t xml:space="preserve">                                 </w:t>
      </w:r>
      <w:r w:rsidR="00D95F4B">
        <w:rPr>
          <w:rFonts w:ascii="Arial" w:hAnsi="Arial" w:cs="Arial"/>
          <w:b/>
        </w:rPr>
        <w:t>June20</w:t>
      </w:r>
      <w:r w:rsidR="00085F7E">
        <w:rPr>
          <w:rFonts w:ascii="Arial" w:hAnsi="Arial" w:cs="Arial"/>
          <w:b/>
        </w:rPr>
        <w:t>1</w:t>
      </w:r>
      <w:r w:rsidR="00D95F4B">
        <w:rPr>
          <w:rFonts w:ascii="Arial" w:hAnsi="Arial" w:cs="Arial"/>
          <w:b/>
        </w:rPr>
        <w:t>2</w:t>
      </w:r>
      <w:r w:rsidR="00085F7E">
        <w:rPr>
          <w:rFonts w:ascii="Arial" w:hAnsi="Arial" w:cs="Arial"/>
          <w:b/>
        </w:rPr>
        <w:t>-</w:t>
      </w:r>
      <w:r w:rsidR="00D95F4B">
        <w:rPr>
          <w:rFonts w:ascii="Arial" w:hAnsi="Arial" w:cs="Arial"/>
          <w:b/>
        </w:rPr>
        <w:t>Jan 2013</w:t>
      </w:r>
      <w:r w:rsidR="00085F7E">
        <w:rPr>
          <w:rFonts w:ascii="Arial" w:hAnsi="Arial" w:cs="Arial"/>
          <w:b/>
        </w:rPr>
        <w:t>.</w:t>
      </w:r>
    </w:p>
    <w:p w:rsidR="009A158E" w:rsidRPr="00031D32" w:rsidRDefault="009A158E" w:rsidP="009A158E">
      <w:pPr>
        <w:spacing w:after="100"/>
        <w:rPr>
          <w:b/>
          <w:sz w:val="22"/>
          <w:szCs w:val="22"/>
        </w:rPr>
      </w:pPr>
      <w:r w:rsidRPr="00031D32">
        <w:rPr>
          <w:rFonts w:ascii="Arial" w:hAnsi="Arial" w:cs="Arial"/>
          <w:b/>
        </w:rPr>
        <w:t xml:space="preserve">Client                      </w:t>
      </w:r>
      <w:r w:rsidRPr="00031D32">
        <w:rPr>
          <w:rFonts w:ascii="Arial" w:hAnsi="Arial" w:cs="Arial"/>
          <w:b/>
        </w:rPr>
        <w:tab/>
        <w:t xml:space="preserve">:        </w:t>
      </w:r>
      <w:r w:rsidR="000562F8" w:rsidRPr="00031D32">
        <w:rPr>
          <w:rFonts w:ascii="Arial" w:hAnsi="Arial" w:cs="Arial"/>
          <w:b/>
        </w:rPr>
        <w:t>ATPI</w:t>
      </w:r>
    </w:p>
    <w:p w:rsidR="009A158E" w:rsidRPr="00031D32" w:rsidRDefault="009A158E" w:rsidP="009A158E">
      <w:pPr>
        <w:spacing w:after="100"/>
        <w:rPr>
          <w:rFonts w:ascii="Arial" w:hAnsi="Arial" w:cs="Arial"/>
          <w:b/>
        </w:rPr>
      </w:pPr>
      <w:r w:rsidRPr="00031D32">
        <w:rPr>
          <w:b/>
          <w:sz w:val="22"/>
          <w:szCs w:val="22"/>
        </w:rPr>
        <w:t xml:space="preserve"> </w:t>
      </w:r>
      <w:r w:rsidRPr="00031D32">
        <w:rPr>
          <w:rFonts w:ascii="Arial" w:hAnsi="Arial" w:cs="Arial"/>
          <w:b/>
        </w:rPr>
        <w:t xml:space="preserve">Tools            </w:t>
      </w:r>
      <w:r w:rsidRPr="00031D32">
        <w:rPr>
          <w:rFonts w:ascii="Arial" w:hAnsi="Arial" w:cs="Arial"/>
          <w:b/>
        </w:rPr>
        <w:tab/>
      </w:r>
      <w:r w:rsidRPr="00031D32">
        <w:rPr>
          <w:rFonts w:ascii="Arial" w:hAnsi="Arial" w:cs="Arial"/>
          <w:b/>
        </w:rPr>
        <w:tab/>
        <w:t>:        Manual Testing, QC</w:t>
      </w:r>
      <w:r w:rsidR="00FA386B">
        <w:rPr>
          <w:rFonts w:ascii="Arial" w:hAnsi="Arial" w:cs="Arial"/>
          <w:b/>
        </w:rPr>
        <w:t>.</w:t>
      </w:r>
    </w:p>
    <w:p w:rsidR="009A158E" w:rsidRPr="00031D32" w:rsidRDefault="009A158E" w:rsidP="009A158E">
      <w:pPr>
        <w:widowControl w:val="0"/>
        <w:autoSpaceDE w:val="0"/>
        <w:autoSpaceDN w:val="0"/>
        <w:adjustRightInd w:val="0"/>
        <w:rPr>
          <w:rFonts w:ascii="Arial" w:hAnsi="Arial" w:cs="Arial"/>
          <w:b/>
        </w:rPr>
      </w:pPr>
      <w:r w:rsidRPr="00031D32">
        <w:rPr>
          <w:rFonts w:ascii="Arial" w:hAnsi="Arial" w:cs="Arial"/>
          <w:b/>
        </w:rPr>
        <w:t xml:space="preserve">Environment                  :        Windows XP, Quality Center 10.0, Microsoft Office Products like Excel   </w:t>
      </w:r>
    </w:p>
    <w:p w:rsidR="009A158E" w:rsidRPr="00031D32" w:rsidRDefault="009A158E" w:rsidP="009A158E">
      <w:pPr>
        <w:widowControl w:val="0"/>
        <w:autoSpaceDE w:val="0"/>
        <w:autoSpaceDN w:val="0"/>
        <w:adjustRightInd w:val="0"/>
        <w:rPr>
          <w:rFonts w:ascii="Arial" w:hAnsi="Arial" w:cs="Arial"/>
          <w:b/>
        </w:rPr>
      </w:pPr>
      <w:r w:rsidRPr="00031D32">
        <w:rPr>
          <w:rFonts w:ascii="Arial" w:hAnsi="Arial" w:cs="Arial"/>
          <w:b/>
        </w:rPr>
        <w:t xml:space="preserve">                                                And PowerPoint.  Oracle, SQL Developer.</w:t>
      </w:r>
    </w:p>
    <w:p w:rsidR="009A158E" w:rsidRPr="00031D32" w:rsidRDefault="009A158E" w:rsidP="009A158E">
      <w:pPr>
        <w:rPr>
          <w:rFonts w:ascii="Arial" w:hAnsi="Arial" w:cs="Arial"/>
          <w:b/>
        </w:rPr>
      </w:pPr>
      <w:r w:rsidRPr="00031D32">
        <w:rPr>
          <w:rFonts w:ascii="Arial" w:hAnsi="Arial" w:cs="Arial"/>
          <w:b/>
        </w:rPr>
        <w:t xml:space="preserve">Data Base    </w:t>
      </w:r>
      <w:r w:rsidRPr="00031D32">
        <w:rPr>
          <w:rFonts w:ascii="Arial" w:hAnsi="Arial" w:cs="Arial"/>
          <w:b/>
        </w:rPr>
        <w:tab/>
      </w:r>
      <w:r w:rsidRPr="00031D32">
        <w:rPr>
          <w:rFonts w:ascii="Arial" w:hAnsi="Arial" w:cs="Arial"/>
          <w:b/>
        </w:rPr>
        <w:tab/>
        <w:t xml:space="preserve">:        Oracle, SQL Developer </w:t>
      </w:r>
    </w:p>
    <w:p w:rsidR="009A158E" w:rsidRPr="00031D32" w:rsidRDefault="009A158E" w:rsidP="009A158E">
      <w:pPr>
        <w:rPr>
          <w:rFonts w:ascii="Arial" w:hAnsi="Arial" w:cs="Arial"/>
          <w:b/>
        </w:rPr>
      </w:pPr>
      <w:r w:rsidRPr="00031D32">
        <w:rPr>
          <w:rFonts w:ascii="Arial" w:hAnsi="Arial" w:cs="Arial"/>
          <w:b/>
        </w:rPr>
        <w:t xml:space="preserve">Role            </w:t>
      </w:r>
      <w:r w:rsidRPr="00031D32">
        <w:rPr>
          <w:rFonts w:ascii="Arial" w:hAnsi="Arial" w:cs="Arial"/>
          <w:b/>
        </w:rPr>
        <w:tab/>
      </w:r>
      <w:r w:rsidRPr="00031D32">
        <w:rPr>
          <w:rFonts w:ascii="Arial" w:hAnsi="Arial" w:cs="Arial"/>
          <w:b/>
        </w:rPr>
        <w:tab/>
        <w:t xml:space="preserve">:        Software Test Engineer </w:t>
      </w:r>
    </w:p>
    <w:p w:rsidR="009A158E" w:rsidRPr="00031D32" w:rsidRDefault="009A158E" w:rsidP="009A158E">
      <w:pPr>
        <w:rPr>
          <w:rFonts w:ascii="Arial" w:hAnsi="Arial" w:cs="Arial"/>
          <w:b/>
        </w:rPr>
      </w:pPr>
      <w:r w:rsidRPr="00031D32">
        <w:rPr>
          <w:rFonts w:ascii="Arial" w:hAnsi="Arial" w:cs="Arial"/>
          <w:b/>
        </w:rPr>
        <w:t>Team Size</w:t>
      </w:r>
      <w:r w:rsidRPr="00031D32">
        <w:rPr>
          <w:rFonts w:ascii="Arial" w:hAnsi="Arial" w:cs="Arial"/>
          <w:b/>
        </w:rPr>
        <w:tab/>
      </w:r>
      <w:r w:rsidRPr="00031D32">
        <w:rPr>
          <w:rFonts w:ascii="Arial" w:hAnsi="Arial" w:cs="Arial"/>
          <w:b/>
        </w:rPr>
        <w:tab/>
        <w:t>:        4</w:t>
      </w:r>
    </w:p>
    <w:p w:rsidR="00031D32" w:rsidRDefault="00031D32" w:rsidP="009A158E">
      <w:pPr>
        <w:rPr>
          <w:b/>
          <w:bCs/>
          <w:u w:val="single"/>
        </w:rPr>
      </w:pPr>
    </w:p>
    <w:p w:rsidR="00031D32" w:rsidRDefault="00031D32" w:rsidP="009A158E">
      <w:pPr>
        <w:rPr>
          <w:b/>
          <w:bCs/>
          <w:u w:val="single"/>
        </w:rPr>
      </w:pPr>
    </w:p>
    <w:p w:rsidR="00031D32" w:rsidRDefault="00031D32" w:rsidP="009A158E">
      <w:pPr>
        <w:rPr>
          <w:b/>
          <w:bCs/>
          <w:u w:val="single"/>
        </w:rPr>
      </w:pPr>
    </w:p>
    <w:p w:rsidR="00203D0E" w:rsidRDefault="00203D0E" w:rsidP="009A158E">
      <w:pPr>
        <w:rPr>
          <w:b/>
          <w:bCs/>
          <w:u w:val="single"/>
        </w:rPr>
      </w:pPr>
    </w:p>
    <w:p w:rsidR="00D95F4B" w:rsidRDefault="00D95F4B" w:rsidP="009A158E">
      <w:pPr>
        <w:rPr>
          <w:b/>
          <w:bCs/>
          <w:u w:val="single"/>
        </w:rPr>
      </w:pPr>
    </w:p>
    <w:p w:rsidR="00D95F4B" w:rsidRDefault="00D95F4B" w:rsidP="009A158E">
      <w:pPr>
        <w:rPr>
          <w:b/>
          <w:bCs/>
          <w:u w:val="single"/>
        </w:rPr>
      </w:pPr>
    </w:p>
    <w:p w:rsidR="00D95F4B" w:rsidRDefault="00D95F4B" w:rsidP="009A158E">
      <w:pPr>
        <w:rPr>
          <w:b/>
          <w:bCs/>
          <w:u w:val="single"/>
        </w:rPr>
      </w:pPr>
    </w:p>
    <w:p w:rsidR="009A158E" w:rsidRPr="00031D32" w:rsidRDefault="009A158E" w:rsidP="009A158E">
      <w:pPr>
        <w:rPr>
          <w:b/>
          <w:bCs/>
          <w:u w:val="single"/>
        </w:rPr>
      </w:pPr>
      <w:r w:rsidRPr="00031D32">
        <w:rPr>
          <w:rFonts w:ascii="Arial" w:hAnsi="Arial" w:cs="Arial"/>
          <w:b/>
          <w:bCs/>
          <w:u w:val="single"/>
        </w:rPr>
        <w:lastRenderedPageBreak/>
        <w:t>Project</w:t>
      </w:r>
      <w:r w:rsidRPr="00031D32">
        <w:rPr>
          <w:b/>
          <w:bCs/>
          <w:u w:val="single"/>
        </w:rPr>
        <w:t xml:space="preserve"> Description:</w:t>
      </w:r>
    </w:p>
    <w:p w:rsidR="00C66AD2" w:rsidRDefault="00C66AD2" w:rsidP="006A563D">
      <w:pPr>
        <w:widowControl w:val="0"/>
        <w:autoSpaceDE w:val="0"/>
        <w:autoSpaceDN w:val="0"/>
        <w:adjustRightInd w:val="0"/>
        <w:rPr>
          <w:rFonts w:ascii="Arial" w:hAnsi="Arial" w:cs="Arial"/>
          <w:b/>
        </w:rPr>
      </w:pPr>
    </w:p>
    <w:p w:rsidR="00FA4B55" w:rsidRPr="0020350A" w:rsidRDefault="00FA4B55" w:rsidP="00FA4B55">
      <w:pPr>
        <w:rPr>
          <w:rFonts w:ascii="Arial" w:hAnsi="Arial" w:cs="Arial"/>
        </w:rPr>
      </w:pPr>
      <w:r w:rsidRPr="0020350A">
        <w:rPr>
          <w:rFonts w:ascii="Arial" w:hAnsi="Arial" w:cs="Arial"/>
        </w:rPr>
        <w:t>This</w:t>
      </w:r>
      <w:r w:rsidRPr="0020350A">
        <w:rPr>
          <w:rFonts w:ascii="Arial" w:hAnsi="Arial" w:cs="Arial"/>
          <w:b/>
        </w:rPr>
        <w:t xml:space="preserve"> </w:t>
      </w:r>
      <w:r w:rsidRPr="0020350A">
        <w:rPr>
          <w:rFonts w:ascii="Arial" w:hAnsi="Arial" w:cs="Arial"/>
        </w:rPr>
        <w:t xml:space="preserve">application is developed for internal usage </w:t>
      </w:r>
      <w:r>
        <w:rPr>
          <w:rFonts w:ascii="Arial" w:hAnsi="Arial" w:cs="Arial"/>
        </w:rPr>
        <w:t>of</w:t>
      </w:r>
      <w:r w:rsidRPr="0020350A">
        <w:rPr>
          <w:rFonts w:ascii="Arial" w:hAnsi="Arial" w:cs="Arial"/>
        </w:rPr>
        <w:t xml:space="preserve"> the ATPI Travel Agents to provide the Flight Details and Fare Information to their Corporate </w:t>
      </w:r>
      <w:r w:rsidR="006E3728" w:rsidRPr="0020350A">
        <w:rPr>
          <w:rFonts w:ascii="Arial" w:hAnsi="Arial" w:cs="Arial"/>
        </w:rPr>
        <w:t>Travelers</w:t>
      </w:r>
      <w:r w:rsidRPr="0020350A">
        <w:rPr>
          <w:rFonts w:ascii="Arial" w:hAnsi="Arial" w:cs="Arial"/>
        </w:rPr>
        <w:t xml:space="preserve">. </w:t>
      </w:r>
      <w:r w:rsidR="006E3728" w:rsidRPr="0020350A">
        <w:rPr>
          <w:rFonts w:ascii="Arial" w:hAnsi="Arial" w:cs="Arial"/>
        </w:rPr>
        <w:t>Travelers</w:t>
      </w:r>
      <w:r w:rsidRPr="0020350A">
        <w:rPr>
          <w:rFonts w:ascii="Arial" w:hAnsi="Arial" w:cs="Arial"/>
        </w:rPr>
        <w:t xml:space="preserve"> can get the Best, Specific and Cheap fares from the application according to their choices and their needs. </w:t>
      </w:r>
      <w:r w:rsidR="006E3728" w:rsidRPr="0020350A">
        <w:rPr>
          <w:rFonts w:ascii="Arial" w:hAnsi="Arial" w:cs="Arial"/>
        </w:rPr>
        <w:t>Travelers</w:t>
      </w:r>
      <w:r w:rsidRPr="0020350A">
        <w:rPr>
          <w:rFonts w:ascii="Arial" w:hAnsi="Arial" w:cs="Arial"/>
        </w:rPr>
        <w:t xml:space="preserve"> will have many options based on the </w:t>
      </w:r>
      <w:r w:rsidR="00B6696C">
        <w:rPr>
          <w:rFonts w:ascii="Arial" w:hAnsi="Arial" w:cs="Arial"/>
        </w:rPr>
        <w:t>Proch</w:t>
      </w:r>
      <w:r w:rsidR="00B6696C" w:rsidRPr="0020350A">
        <w:rPr>
          <w:rFonts w:ascii="Arial" w:hAnsi="Arial" w:cs="Arial"/>
        </w:rPr>
        <w:t>oice</w:t>
      </w:r>
      <w:r w:rsidRPr="0020350A">
        <w:rPr>
          <w:rFonts w:ascii="Arial" w:hAnsi="Arial" w:cs="Arial"/>
        </w:rPr>
        <w:t xml:space="preserve"> of Airlines and choice of Price and they would be having special corporate fares and discounts. </w:t>
      </w:r>
    </w:p>
    <w:p w:rsidR="00FA4B55" w:rsidRPr="0020350A" w:rsidRDefault="00FA4B55" w:rsidP="00FA4B55">
      <w:pPr>
        <w:rPr>
          <w:rFonts w:ascii="Arial" w:hAnsi="Arial" w:cs="Arial"/>
        </w:rPr>
      </w:pPr>
      <w:r w:rsidRPr="0020350A">
        <w:rPr>
          <w:rFonts w:ascii="Arial" w:hAnsi="Arial" w:cs="Arial"/>
        </w:rPr>
        <w:t xml:space="preserve">All the Flight and Fare information would send across to the </w:t>
      </w:r>
      <w:r w:rsidR="006E3728" w:rsidRPr="0020350A">
        <w:rPr>
          <w:rFonts w:ascii="Arial" w:hAnsi="Arial" w:cs="Arial"/>
        </w:rPr>
        <w:t>Travelers</w:t>
      </w:r>
      <w:r w:rsidRPr="0020350A">
        <w:rPr>
          <w:rFonts w:ascii="Arial" w:hAnsi="Arial" w:cs="Arial"/>
        </w:rPr>
        <w:t xml:space="preserve"> via an email with all mandatory information in an easy readable and understandable format.</w:t>
      </w:r>
    </w:p>
    <w:p w:rsidR="00FA4B55" w:rsidRPr="0020350A" w:rsidRDefault="00FA4B55" w:rsidP="00FA4B55">
      <w:pPr>
        <w:rPr>
          <w:rFonts w:ascii="Arial" w:hAnsi="Arial" w:cs="Arial"/>
        </w:rPr>
      </w:pPr>
    </w:p>
    <w:p w:rsidR="00FA4B55" w:rsidRPr="0020350A" w:rsidRDefault="00FA4B55" w:rsidP="00FA4B55">
      <w:pPr>
        <w:rPr>
          <w:rFonts w:ascii="Arial" w:hAnsi="Arial" w:cs="Arial"/>
          <w:b/>
          <w:bCs/>
          <w:color w:val="000000"/>
          <w:u w:val="single"/>
        </w:rPr>
      </w:pPr>
      <w:r w:rsidRPr="0020350A">
        <w:rPr>
          <w:rFonts w:ascii="Arial" w:hAnsi="Arial" w:cs="Arial"/>
          <w:b/>
          <w:bCs/>
          <w:color w:val="000000"/>
          <w:u w:val="single"/>
        </w:rPr>
        <w:t xml:space="preserve">Responsibilities </w:t>
      </w:r>
    </w:p>
    <w:p w:rsidR="00FA4B55" w:rsidRPr="0020350A" w:rsidRDefault="00FA4B55" w:rsidP="00FA4B55">
      <w:pPr>
        <w:numPr>
          <w:ilvl w:val="0"/>
          <w:numId w:val="13"/>
        </w:numPr>
        <w:ind w:left="720"/>
        <w:rPr>
          <w:rFonts w:ascii="Arial" w:hAnsi="Arial" w:cs="Arial"/>
        </w:rPr>
      </w:pPr>
      <w:r w:rsidRPr="0020350A">
        <w:rPr>
          <w:rFonts w:ascii="Arial" w:hAnsi="Arial" w:cs="Arial"/>
        </w:rPr>
        <w:t xml:space="preserve">Involved in Creating, Reviewing </w:t>
      </w:r>
      <w:r>
        <w:rPr>
          <w:rFonts w:ascii="Arial" w:hAnsi="Arial" w:cs="Arial"/>
        </w:rPr>
        <w:t xml:space="preserve">and </w:t>
      </w:r>
      <w:r w:rsidRPr="0020350A">
        <w:rPr>
          <w:rFonts w:ascii="Arial" w:hAnsi="Arial" w:cs="Arial"/>
        </w:rPr>
        <w:t>executing the test cases.</w:t>
      </w:r>
    </w:p>
    <w:p w:rsidR="00FA4B55" w:rsidRPr="0020350A" w:rsidRDefault="00FA4B55" w:rsidP="00FA4B55">
      <w:pPr>
        <w:numPr>
          <w:ilvl w:val="0"/>
          <w:numId w:val="13"/>
        </w:numPr>
        <w:ind w:left="720"/>
        <w:rPr>
          <w:rFonts w:ascii="Arial" w:hAnsi="Arial" w:cs="Arial"/>
        </w:rPr>
      </w:pPr>
      <w:r w:rsidRPr="0020350A">
        <w:rPr>
          <w:rFonts w:ascii="Arial" w:hAnsi="Arial" w:cs="Arial"/>
        </w:rPr>
        <w:t xml:space="preserve">Performed </w:t>
      </w:r>
      <w:r w:rsidRPr="0020350A">
        <w:rPr>
          <w:rFonts w:ascii="Arial" w:hAnsi="Arial" w:cs="Arial"/>
          <w:b/>
        </w:rPr>
        <w:t>UI, Functional and Web Services Testing.</w:t>
      </w:r>
    </w:p>
    <w:p w:rsidR="00FA4B55" w:rsidRPr="0020350A" w:rsidRDefault="00FA4B55" w:rsidP="00FA4B55">
      <w:pPr>
        <w:numPr>
          <w:ilvl w:val="0"/>
          <w:numId w:val="13"/>
        </w:numPr>
        <w:ind w:left="720"/>
        <w:rPr>
          <w:rFonts w:ascii="Arial" w:hAnsi="Arial" w:cs="Arial"/>
        </w:rPr>
      </w:pPr>
      <w:r w:rsidRPr="0020350A">
        <w:rPr>
          <w:rFonts w:ascii="Arial" w:hAnsi="Arial" w:cs="Arial"/>
        </w:rPr>
        <w:t xml:space="preserve">Coordinating with </w:t>
      </w:r>
      <w:r w:rsidRPr="0020350A">
        <w:rPr>
          <w:rFonts w:ascii="Arial" w:hAnsi="Arial" w:cs="Arial"/>
          <w:b/>
        </w:rPr>
        <w:t>Galileo</w:t>
      </w:r>
      <w:r w:rsidRPr="0020350A">
        <w:rPr>
          <w:rFonts w:ascii="Arial" w:hAnsi="Arial" w:cs="Arial"/>
        </w:rPr>
        <w:t xml:space="preserve"> team for API level issues.</w:t>
      </w:r>
    </w:p>
    <w:p w:rsidR="00FA4B55" w:rsidRPr="0020350A" w:rsidRDefault="00FA4B55" w:rsidP="00FA4B55">
      <w:pPr>
        <w:numPr>
          <w:ilvl w:val="0"/>
          <w:numId w:val="13"/>
        </w:numPr>
        <w:ind w:left="720"/>
        <w:rPr>
          <w:rFonts w:ascii="Arial" w:hAnsi="Arial" w:cs="Arial"/>
        </w:rPr>
      </w:pPr>
      <w:r w:rsidRPr="0020350A">
        <w:rPr>
          <w:rFonts w:ascii="Arial" w:hAnsi="Arial" w:cs="Arial"/>
        </w:rPr>
        <w:t>Reporting defects in Bugzilla.</w:t>
      </w:r>
    </w:p>
    <w:p w:rsidR="00FA4B55" w:rsidRPr="0020350A" w:rsidRDefault="00FA4B55" w:rsidP="00FA4B55">
      <w:pPr>
        <w:numPr>
          <w:ilvl w:val="0"/>
          <w:numId w:val="13"/>
        </w:numPr>
        <w:ind w:left="720"/>
        <w:rPr>
          <w:rFonts w:ascii="Arial" w:hAnsi="Arial" w:cs="Arial"/>
        </w:rPr>
      </w:pPr>
      <w:r w:rsidRPr="0020350A">
        <w:rPr>
          <w:rFonts w:ascii="Arial" w:hAnsi="Arial" w:cs="Arial"/>
        </w:rPr>
        <w:t>Coordinated with development team for issues and resolution of defects</w:t>
      </w:r>
    </w:p>
    <w:p w:rsidR="00C04E3E" w:rsidRDefault="00C04E3E" w:rsidP="006C6810">
      <w:pPr>
        <w:rPr>
          <w:rFonts w:ascii="Arial" w:hAnsi="Arial" w:cs="Arial"/>
        </w:rPr>
      </w:pPr>
    </w:p>
    <w:p w:rsidR="006C6810" w:rsidRPr="00C04E3E" w:rsidRDefault="006C6810" w:rsidP="006C6810">
      <w:pPr>
        <w:rPr>
          <w:rFonts w:ascii="Arial" w:hAnsi="Arial" w:cs="Arial"/>
          <w:b/>
        </w:rPr>
      </w:pPr>
      <w:r w:rsidRPr="00C04E3E">
        <w:rPr>
          <w:rFonts w:ascii="Arial" w:hAnsi="Arial" w:cs="Arial"/>
          <w:b/>
        </w:rPr>
        <w:t>Project</w:t>
      </w:r>
      <w:r w:rsidR="00B6696C" w:rsidRPr="00C04E3E">
        <w:rPr>
          <w:rFonts w:ascii="Arial" w:hAnsi="Arial" w:cs="Arial"/>
          <w:b/>
        </w:rPr>
        <w:t xml:space="preserve"> </w:t>
      </w:r>
      <w:r w:rsidRPr="00C04E3E">
        <w:rPr>
          <w:rFonts w:ascii="Arial" w:hAnsi="Arial" w:cs="Arial"/>
          <w:b/>
        </w:rPr>
        <w:t>Title</w:t>
      </w:r>
      <w:r w:rsidRPr="00C04E3E">
        <w:rPr>
          <w:rFonts w:ascii="Arial" w:hAnsi="Arial" w:cs="Arial"/>
          <w:b/>
        </w:rPr>
        <w:tab/>
      </w:r>
      <w:r w:rsidRPr="00C04E3E">
        <w:rPr>
          <w:rFonts w:ascii="Arial" w:hAnsi="Arial" w:cs="Arial"/>
          <w:b/>
        </w:rPr>
        <w:tab/>
      </w:r>
      <w:r w:rsidR="00184D2B">
        <w:rPr>
          <w:rFonts w:ascii="Arial" w:hAnsi="Arial" w:cs="Arial"/>
          <w:b/>
        </w:rPr>
        <w:t xml:space="preserve">:        </w:t>
      </w:r>
      <w:r w:rsidR="00184D2B" w:rsidRPr="00184D2B">
        <w:rPr>
          <w:rFonts w:ascii="Garamond" w:hAnsi="Garamond"/>
          <w:b/>
          <w:sz w:val="22"/>
          <w:szCs w:val="22"/>
        </w:rPr>
        <w:t>Producer Lifecycle Program</w:t>
      </w:r>
      <w:r w:rsidR="00E156D2" w:rsidRPr="00184D2B">
        <w:rPr>
          <w:rFonts w:ascii="Calibri" w:hAnsi="Calibri"/>
          <w:b/>
          <w:sz w:val="22"/>
          <w:szCs w:val="22"/>
        </w:rPr>
        <w:t xml:space="preserve"> </w:t>
      </w:r>
      <w:r w:rsidR="00E156D2">
        <w:rPr>
          <w:rFonts w:ascii="Calibri" w:hAnsi="Calibri"/>
          <w:b/>
          <w:sz w:val="22"/>
          <w:szCs w:val="22"/>
        </w:rPr>
        <w:t xml:space="preserve">                                  </w:t>
      </w:r>
      <w:r w:rsidR="00973F46">
        <w:rPr>
          <w:rFonts w:ascii="Calibri" w:hAnsi="Calibri"/>
          <w:b/>
          <w:sz w:val="22"/>
          <w:szCs w:val="22"/>
        </w:rPr>
        <w:t>Dec 2011</w:t>
      </w:r>
      <w:r w:rsidR="00E156D2">
        <w:rPr>
          <w:rFonts w:ascii="Calibri" w:hAnsi="Calibri"/>
          <w:b/>
          <w:sz w:val="22"/>
          <w:szCs w:val="22"/>
        </w:rPr>
        <w:t>-</w:t>
      </w:r>
      <w:r w:rsidR="00973F46">
        <w:rPr>
          <w:rFonts w:ascii="Calibri" w:hAnsi="Calibri"/>
          <w:b/>
          <w:sz w:val="22"/>
          <w:szCs w:val="22"/>
        </w:rPr>
        <w:t xml:space="preserve"> Mar 2012.</w:t>
      </w:r>
      <w:bookmarkStart w:id="0" w:name="_GoBack"/>
      <w:bookmarkEnd w:id="0"/>
    </w:p>
    <w:p w:rsidR="00310FDC" w:rsidRDefault="006C6810" w:rsidP="006C6810">
      <w:pPr>
        <w:spacing w:after="100"/>
        <w:rPr>
          <w:rFonts w:ascii="Garamond" w:hAnsi="Garamond" w:cs="Arial"/>
          <w:b/>
          <w:sz w:val="22"/>
          <w:szCs w:val="22"/>
        </w:rPr>
      </w:pPr>
      <w:r w:rsidRPr="00C04E3E">
        <w:rPr>
          <w:rFonts w:ascii="Arial" w:hAnsi="Arial" w:cs="Arial"/>
          <w:b/>
        </w:rPr>
        <w:t xml:space="preserve">Client                      </w:t>
      </w:r>
      <w:r w:rsidRPr="00C04E3E">
        <w:rPr>
          <w:rFonts w:ascii="Arial" w:hAnsi="Arial" w:cs="Arial"/>
          <w:b/>
        </w:rPr>
        <w:tab/>
        <w:t xml:space="preserve">:       </w:t>
      </w:r>
      <w:r w:rsidRPr="00C04E3E">
        <w:rPr>
          <w:b/>
        </w:rPr>
        <w:t xml:space="preserve"> </w:t>
      </w:r>
      <w:r w:rsidR="00310FDC" w:rsidRPr="003A6A5C">
        <w:rPr>
          <w:rFonts w:ascii="Garamond" w:hAnsi="Garamond" w:cs="Arial"/>
          <w:b/>
          <w:sz w:val="22"/>
          <w:szCs w:val="22"/>
        </w:rPr>
        <w:t>American Family Insurance – Madison, WI</w:t>
      </w:r>
      <w:r w:rsidR="00310FDC" w:rsidRPr="003A6A5C">
        <w:rPr>
          <w:rFonts w:ascii="Garamond" w:hAnsi="Garamond" w:cs="Arial"/>
          <w:b/>
          <w:sz w:val="22"/>
          <w:szCs w:val="22"/>
        </w:rPr>
        <w:tab/>
      </w:r>
    </w:p>
    <w:p w:rsidR="004E03E2" w:rsidRDefault="006C6810" w:rsidP="004E03E2">
      <w:pPr>
        <w:spacing w:after="100"/>
        <w:rPr>
          <w:rFonts w:ascii="Garamond" w:hAnsi="Garamond"/>
          <w:b/>
          <w:sz w:val="22"/>
          <w:szCs w:val="22"/>
        </w:rPr>
      </w:pPr>
      <w:r w:rsidRPr="00C04E3E">
        <w:rPr>
          <w:rFonts w:ascii="Arial" w:hAnsi="Arial" w:cs="Arial"/>
          <w:b/>
        </w:rPr>
        <w:t xml:space="preserve">Tools            </w:t>
      </w:r>
      <w:r w:rsidRPr="00C04E3E">
        <w:rPr>
          <w:rFonts w:ascii="Arial" w:hAnsi="Arial" w:cs="Arial"/>
          <w:b/>
        </w:rPr>
        <w:tab/>
      </w:r>
      <w:r w:rsidRPr="00C04E3E">
        <w:rPr>
          <w:rFonts w:ascii="Arial" w:hAnsi="Arial" w:cs="Arial"/>
          <w:b/>
        </w:rPr>
        <w:tab/>
        <w:t xml:space="preserve">:        Manual Testing, QC 9.0, </w:t>
      </w:r>
      <w:r w:rsidR="004B7F0F" w:rsidRPr="004B7F0F">
        <w:rPr>
          <w:rFonts w:ascii="Garamond" w:hAnsi="Garamond"/>
          <w:b/>
          <w:sz w:val="22"/>
          <w:szCs w:val="22"/>
        </w:rPr>
        <w:t>Java script</w:t>
      </w:r>
      <w:r w:rsidR="004E03E2">
        <w:rPr>
          <w:rFonts w:ascii="Garamond" w:hAnsi="Garamond"/>
          <w:b/>
          <w:sz w:val="22"/>
          <w:szCs w:val="22"/>
        </w:rPr>
        <w:t>.</w:t>
      </w:r>
    </w:p>
    <w:p w:rsidR="006C6810" w:rsidRPr="00C04E3E" w:rsidRDefault="006C6810" w:rsidP="004E03E2">
      <w:pPr>
        <w:spacing w:after="100"/>
        <w:rPr>
          <w:rFonts w:ascii="Arial" w:hAnsi="Arial" w:cs="Arial"/>
          <w:b/>
        </w:rPr>
      </w:pPr>
      <w:r w:rsidRPr="00C04E3E">
        <w:rPr>
          <w:rFonts w:ascii="Arial" w:hAnsi="Arial" w:cs="Arial"/>
          <w:b/>
        </w:rPr>
        <w:t xml:space="preserve">Environment                  :        Windows XP, Quality Center 10.0, Microsoft Office Products like Excel   </w:t>
      </w:r>
    </w:p>
    <w:p w:rsidR="006C6810" w:rsidRPr="00C04E3E" w:rsidRDefault="006C6810" w:rsidP="006C6810">
      <w:pPr>
        <w:widowControl w:val="0"/>
        <w:autoSpaceDE w:val="0"/>
        <w:autoSpaceDN w:val="0"/>
        <w:adjustRightInd w:val="0"/>
        <w:rPr>
          <w:rFonts w:ascii="Arial" w:hAnsi="Arial" w:cs="Arial"/>
          <w:b/>
        </w:rPr>
      </w:pPr>
      <w:r w:rsidRPr="00C04E3E">
        <w:rPr>
          <w:rFonts w:ascii="Arial" w:hAnsi="Arial" w:cs="Arial"/>
          <w:b/>
        </w:rPr>
        <w:t xml:space="preserve">                                                And PowerPoint.  Oracle, SQL Developer.</w:t>
      </w:r>
    </w:p>
    <w:p w:rsidR="006C6810" w:rsidRPr="00C04E3E" w:rsidRDefault="006C6810" w:rsidP="006C6810">
      <w:pPr>
        <w:rPr>
          <w:rFonts w:ascii="Arial" w:hAnsi="Arial" w:cs="Arial"/>
          <w:b/>
        </w:rPr>
      </w:pPr>
      <w:r w:rsidRPr="00C04E3E">
        <w:rPr>
          <w:rFonts w:ascii="Arial" w:hAnsi="Arial" w:cs="Arial"/>
          <w:b/>
        </w:rPr>
        <w:t xml:space="preserve">Data Base    </w:t>
      </w:r>
      <w:r w:rsidRPr="00C04E3E">
        <w:rPr>
          <w:rFonts w:ascii="Arial" w:hAnsi="Arial" w:cs="Arial"/>
          <w:b/>
        </w:rPr>
        <w:tab/>
      </w:r>
      <w:r w:rsidRPr="00C04E3E">
        <w:rPr>
          <w:rFonts w:ascii="Arial" w:hAnsi="Arial" w:cs="Arial"/>
          <w:b/>
        </w:rPr>
        <w:tab/>
        <w:t xml:space="preserve">:        Oracle, SQL Developer </w:t>
      </w:r>
    </w:p>
    <w:p w:rsidR="006C6810" w:rsidRPr="00C04E3E" w:rsidRDefault="006C6810" w:rsidP="006C6810">
      <w:pPr>
        <w:rPr>
          <w:rFonts w:ascii="Arial" w:hAnsi="Arial" w:cs="Arial"/>
          <w:b/>
        </w:rPr>
      </w:pPr>
      <w:r w:rsidRPr="00C04E3E">
        <w:rPr>
          <w:rFonts w:ascii="Arial" w:hAnsi="Arial" w:cs="Arial"/>
          <w:b/>
        </w:rPr>
        <w:t xml:space="preserve">Role            </w:t>
      </w:r>
      <w:r w:rsidRPr="00C04E3E">
        <w:rPr>
          <w:rFonts w:ascii="Arial" w:hAnsi="Arial" w:cs="Arial"/>
          <w:b/>
        </w:rPr>
        <w:tab/>
      </w:r>
      <w:r w:rsidRPr="00C04E3E">
        <w:rPr>
          <w:rFonts w:ascii="Arial" w:hAnsi="Arial" w:cs="Arial"/>
          <w:b/>
        </w:rPr>
        <w:tab/>
        <w:t xml:space="preserve">:        </w:t>
      </w:r>
      <w:r w:rsidR="00B6696C" w:rsidRPr="00C04E3E">
        <w:rPr>
          <w:rFonts w:ascii="Arial" w:hAnsi="Arial" w:cs="Arial"/>
          <w:b/>
        </w:rPr>
        <w:t>QA Engineer</w:t>
      </w:r>
      <w:r w:rsidRPr="00C04E3E">
        <w:rPr>
          <w:rFonts w:ascii="Arial" w:hAnsi="Arial" w:cs="Arial"/>
          <w:b/>
        </w:rPr>
        <w:t xml:space="preserve"> </w:t>
      </w:r>
    </w:p>
    <w:p w:rsidR="006C6810" w:rsidRDefault="006C6810" w:rsidP="006C6810">
      <w:pPr>
        <w:rPr>
          <w:rFonts w:ascii="Arial" w:hAnsi="Arial" w:cs="Arial"/>
          <w:b/>
        </w:rPr>
      </w:pPr>
      <w:r w:rsidRPr="00C04E3E">
        <w:rPr>
          <w:rFonts w:ascii="Arial" w:hAnsi="Arial" w:cs="Arial"/>
          <w:b/>
        </w:rPr>
        <w:t>Team Size</w:t>
      </w:r>
      <w:r w:rsidRPr="00C04E3E">
        <w:rPr>
          <w:rFonts w:ascii="Arial" w:hAnsi="Arial" w:cs="Arial"/>
          <w:b/>
        </w:rPr>
        <w:tab/>
      </w:r>
      <w:r w:rsidRPr="00C04E3E">
        <w:rPr>
          <w:rFonts w:ascii="Arial" w:hAnsi="Arial" w:cs="Arial"/>
          <w:b/>
        </w:rPr>
        <w:tab/>
        <w:t xml:space="preserve">:       </w:t>
      </w:r>
      <w:r w:rsidR="0064040B" w:rsidRPr="00C04E3E">
        <w:rPr>
          <w:rFonts w:ascii="Arial" w:hAnsi="Arial" w:cs="Arial"/>
          <w:b/>
        </w:rPr>
        <w:t>8.</w:t>
      </w:r>
    </w:p>
    <w:p w:rsidR="00C04E3E" w:rsidRPr="00C04E3E" w:rsidRDefault="00C04E3E" w:rsidP="006C6810">
      <w:pPr>
        <w:rPr>
          <w:rFonts w:ascii="Arial" w:hAnsi="Arial" w:cs="Arial"/>
          <w:b/>
        </w:rPr>
      </w:pPr>
    </w:p>
    <w:p w:rsidR="005D547D" w:rsidRPr="00C04E3E" w:rsidRDefault="005D547D" w:rsidP="005D547D">
      <w:pPr>
        <w:rPr>
          <w:rFonts w:ascii="Arial" w:hAnsi="Arial" w:cs="Arial"/>
          <w:b/>
          <w:bCs/>
          <w:u w:val="single"/>
        </w:rPr>
      </w:pPr>
      <w:r w:rsidRPr="00C04E3E">
        <w:rPr>
          <w:rFonts w:ascii="Arial" w:hAnsi="Arial" w:cs="Arial"/>
          <w:b/>
          <w:bCs/>
          <w:u w:val="single"/>
        </w:rPr>
        <w:t>Project Description:</w:t>
      </w:r>
    </w:p>
    <w:p w:rsidR="004B7F0F" w:rsidRPr="004B7F0F" w:rsidRDefault="004B7F0F" w:rsidP="004B7F0F">
      <w:pPr>
        <w:rPr>
          <w:rFonts w:ascii="Arial" w:hAnsi="Arial" w:cs="Arial"/>
        </w:rPr>
      </w:pPr>
      <w:r w:rsidRPr="004B7F0F">
        <w:rPr>
          <w:rFonts w:ascii="Arial" w:hAnsi="Arial" w:cs="Arial"/>
        </w:rPr>
        <w:t xml:space="preserve">Producer Lifecycle Program is a project that is involved with creating tracking and modifying employee status at American Family insurance. Its main use is to track Agents, Agency Sales Managers, Agencies and Customer sales representatives. It is a tool being customized to suit the business requirements of American Family Insurance. The PLP team was tasked with testing all the changes to make sure they complied with the business and functional requirements. I was hired to work on PLP Release 2.0 as </w:t>
      </w:r>
      <w:r w:rsidR="00185D68">
        <w:rPr>
          <w:rFonts w:ascii="Arial" w:hAnsi="Arial" w:cs="Arial"/>
        </w:rPr>
        <w:t xml:space="preserve">Manual </w:t>
      </w:r>
      <w:r w:rsidR="00185D68" w:rsidRPr="004B7F0F">
        <w:rPr>
          <w:rFonts w:ascii="Arial" w:hAnsi="Arial" w:cs="Arial"/>
        </w:rPr>
        <w:t>tester</w:t>
      </w:r>
      <w:r w:rsidRPr="004B7F0F">
        <w:rPr>
          <w:rFonts w:ascii="Arial" w:hAnsi="Arial" w:cs="Arial"/>
        </w:rPr>
        <w:t xml:space="preserve"> </w:t>
      </w:r>
      <w:r w:rsidR="00185D68">
        <w:rPr>
          <w:rFonts w:ascii="Arial" w:hAnsi="Arial" w:cs="Arial"/>
        </w:rPr>
        <w:t>and also</w:t>
      </w:r>
      <w:r w:rsidRPr="004B7F0F">
        <w:rPr>
          <w:rFonts w:ascii="Arial" w:hAnsi="Arial" w:cs="Arial"/>
        </w:rPr>
        <w:t xml:space="preserve"> made part of the System Testing team to help with System and Integration testing.</w:t>
      </w:r>
    </w:p>
    <w:p w:rsidR="004B7F0F" w:rsidRPr="004B7F0F" w:rsidRDefault="004B7F0F" w:rsidP="004B7F0F">
      <w:pPr>
        <w:rPr>
          <w:rStyle w:val="Strong"/>
          <w:rFonts w:ascii="Arial" w:hAnsi="Arial" w:cs="Arial"/>
        </w:rPr>
      </w:pPr>
      <w:r w:rsidRPr="004D75BE">
        <w:rPr>
          <w:rStyle w:val="Strong"/>
          <w:rFonts w:ascii="Arial" w:hAnsi="Arial" w:cs="Arial"/>
          <w:color w:val="auto"/>
          <w:u w:val="single"/>
        </w:rPr>
        <w:lastRenderedPageBreak/>
        <w:t>Responsibilities</w:t>
      </w:r>
      <w:r w:rsidRPr="004B7F0F">
        <w:rPr>
          <w:rStyle w:val="Strong"/>
          <w:rFonts w:ascii="Arial" w:hAnsi="Arial" w:cs="Arial"/>
        </w:rPr>
        <w:t>:</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Functional testing for the new requirement and enhancements in the system on various modules.</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Regression and Integration testing based upon the functional enhancements</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Developing test plan and test strategy. Update regression test suite based upon new enhancements.</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Developing and implementing the automation framework using Selenium.</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User acceptance testing for the final deliverables</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Writing Test Cases, Executing Test Cases and generating Test Results to validate the functionality of the Application</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Made script in java script, and Java for Selenium testing.</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Worked on Selenium IDE, and Web Driver, and worked on Java script to make the coding.</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Assisted data entry and verification during Manual Test execution to reduce human error</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Performed Functional, Regression, System, Security, Database Testing. Created and tested scenarios using positive and negative test data.</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Investigated Software Bugs and interacted with Developers to resolve Technical issues</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Actively Conducted Test Team meetings with fellow Test Engineers and other groups for reviewing the issues.</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Bugs Reported were evaluated in bug triage meetings to evaluate the progress and performance of the project</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Coordinating with project team personnel in achieving project goals through status meetings, weekly updates and tracking the defects</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Interact with various clients in Latin America and Europe to discuss the requirement for creating test scenarios and plans.</w:t>
      </w:r>
    </w:p>
    <w:p w:rsidR="004B7F0F" w:rsidRPr="004B7F0F" w:rsidRDefault="004B7F0F" w:rsidP="004B7F0F">
      <w:pPr>
        <w:widowControl w:val="0"/>
        <w:numPr>
          <w:ilvl w:val="0"/>
          <w:numId w:val="20"/>
        </w:numPr>
        <w:autoSpaceDE w:val="0"/>
        <w:autoSpaceDN w:val="0"/>
        <w:spacing w:after="0" w:line="240" w:lineRule="auto"/>
        <w:rPr>
          <w:rFonts w:ascii="Arial" w:hAnsi="Arial" w:cs="Arial"/>
        </w:rPr>
      </w:pPr>
      <w:r w:rsidRPr="004B7F0F">
        <w:rPr>
          <w:rFonts w:ascii="Arial" w:hAnsi="Arial" w:cs="Arial"/>
        </w:rPr>
        <w:t>Write and configured the requirements into the system. Write the various coverage formula and validations like age, commission, premium, tolerance into the system.</w:t>
      </w:r>
    </w:p>
    <w:p w:rsidR="00943BE5" w:rsidRDefault="00943BE5" w:rsidP="005D547D">
      <w:pPr>
        <w:rPr>
          <w:rFonts w:ascii="Calibri" w:hAnsi="Calibri"/>
          <w:sz w:val="22"/>
          <w:szCs w:val="22"/>
        </w:rPr>
      </w:pPr>
    </w:p>
    <w:sectPr w:rsidR="00943BE5" w:rsidSect="005F7951">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888" w:rsidRDefault="00653888" w:rsidP="00352D05">
      <w:pPr>
        <w:spacing w:after="0" w:line="240" w:lineRule="auto"/>
      </w:pPr>
      <w:r>
        <w:separator/>
      </w:r>
    </w:p>
  </w:endnote>
  <w:endnote w:type="continuationSeparator" w:id="0">
    <w:p w:rsidR="00653888" w:rsidRDefault="00653888" w:rsidP="00352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
    <w:altName w:val="MS Mincho"/>
    <w:panose1 w:val="00000000000000000000"/>
    <w:charset w:val="80"/>
    <w:family w:val="auto"/>
    <w:notTrueType/>
    <w:pitch w:val="variable"/>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888" w:rsidRDefault="00653888" w:rsidP="00352D05">
      <w:pPr>
        <w:spacing w:after="0" w:line="240" w:lineRule="auto"/>
      </w:pPr>
      <w:r>
        <w:separator/>
      </w:r>
    </w:p>
  </w:footnote>
  <w:footnote w:type="continuationSeparator" w:id="0">
    <w:p w:rsidR="00653888" w:rsidRDefault="00653888" w:rsidP="00352D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9"/>
    <w:multiLevelType w:val="singleLevel"/>
    <w:tmpl w:val="00000009"/>
    <w:name w:val="WW8Num13"/>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A"/>
    <w:multiLevelType w:val="singleLevel"/>
    <w:tmpl w:val="0000000A"/>
    <w:lvl w:ilvl="0">
      <w:start w:val="1"/>
      <w:numFmt w:val="bullet"/>
      <w:lvlText w:val=""/>
      <w:lvlJc w:val="left"/>
      <w:pPr>
        <w:tabs>
          <w:tab w:val="num" w:pos="0"/>
        </w:tabs>
        <w:ind w:left="720" w:hanging="360"/>
      </w:pPr>
      <w:rPr>
        <w:rFonts w:ascii="Symbol" w:hAnsi="Symbol"/>
      </w:rPr>
    </w:lvl>
  </w:abstractNum>
  <w:abstractNum w:abstractNumId="4" w15:restartNumberingAfterBreak="0">
    <w:nsid w:val="0000000B"/>
    <w:multiLevelType w:val="singleLevel"/>
    <w:tmpl w:val="0000000B"/>
    <w:lvl w:ilvl="0">
      <w:start w:val="1"/>
      <w:numFmt w:val="bullet"/>
      <w:lvlText w:val=""/>
      <w:lvlJc w:val="left"/>
      <w:pPr>
        <w:tabs>
          <w:tab w:val="num" w:pos="0"/>
        </w:tabs>
        <w:ind w:left="720" w:hanging="360"/>
      </w:pPr>
      <w:rPr>
        <w:rFonts w:ascii="Symbol" w:hAnsi="Symbol"/>
      </w:rPr>
    </w:lvl>
  </w:abstractNum>
  <w:abstractNum w:abstractNumId="5" w15:restartNumberingAfterBreak="0">
    <w:nsid w:val="06202292"/>
    <w:multiLevelType w:val="hybridMultilevel"/>
    <w:tmpl w:val="29A4E8D0"/>
    <w:lvl w:ilvl="0" w:tplc="0A20BBA4">
      <w:start w:val="1"/>
      <w:numFmt w:val="bullet"/>
      <w:pStyle w:val="Normal9p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B724931"/>
    <w:multiLevelType w:val="hybridMultilevel"/>
    <w:tmpl w:val="5A2E27E8"/>
    <w:lvl w:ilvl="0" w:tplc="0000000B">
      <w:start w:val="1"/>
      <w:numFmt w:val="bullet"/>
      <w:lvlText w:val=""/>
      <w:lvlJc w:val="left"/>
      <w:pPr>
        <w:tabs>
          <w:tab w:val="num" w:pos="0"/>
        </w:tabs>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F373B"/>
    <w:multiLevelType w:val="hybridMultilevel"/>
    <w:tmpl w:val="FFB69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90317"/>
    <w:multiLevelType w:val="hybridMultilevel"/>
    <w:tmpl w:val="919C71DC"/>
    <w:lvl w:ilvl="0" w:tplc="04090001">
      <w:start w:val="1"/>
      <w:numFmt w:val="bullet"/>
      <w:lvlText w:val=""/>
      <w:lvlJc w:val="left"/>
      <w:pPr>
        <w:ind w:left="1122" w:hanging="360"/>
      </w:pPr>
      <w:rPr>
        <w:rFonts w:ascii="Symbol" w:hAnsi="Symbol" w:hint="default"/>
      </w:rPr>
    </w:lvl>
    <w:lvl w:ilvl="1" w:tplc="04090003" w:tentative="1">
      <w:start w:val="1"/>
      <w:numFmt w:val="bullet"/>
      <w:lvlText w:val="o"/>
      <w:lvlJc w:val="left"/>
      <w:pPr>
        <w:ind w:left="1842" w:hanging="360"/>
      </w:pPr>
      <w:rPr>
        <w:rFonts w:ascii="Courier New" w:hAnsi="Courier New" w:cs="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hAnsi="Courier New" w:cs="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hAnsi="Courier New" w:cs="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9" w15:restartNumberingAfterBreak="0">
    <w:nsid w:val="18D15241"/>
    <w:multiLevelType w:val="hybridMultilevel"/>
    <w:tmpl w:val="A08A67E8"/>
    <w:lvl w:ilvl="0" w:tplc="04090005">
      <w:start w:val="1"/>
      <w:numFmt w:val="bullet"/>
      <w:lvlText w:val=""/>
      <w:lvlJc w:val="left"/>
      <w:pPr>
        <w:tabs>
          <w:tab w:val="num" w:pos="1260"/>
        </w:tabs>
        <w:ind w:left="1260" w:hanging="360"/>
      </w:pPr>
      <w:rPr>
        <w:rFonts w:ascii="Wingdings" w:hAnsi="Wingdings"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 w15:restartNumberingAfterBreak="0">
    <w:nsid w:val="1A7B0C5C"/>
    <w:multiLevelType w:val="hybridMultilevel"/>
    <w:tmpl w:val="A09CFFEA"/>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11" w15:restartNumberingAfterBreak="0">
    <w:nsid w:val="1AFB4AC3"/>
    <w:multiLevelType w:val="hybridMultilevel"/>
    <w:tmpl w:val="5456DD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8A7BFF"/>
    <w:multiLevelType w:val="hybridMultilevel"/>
    <w:tmpl w:val="6DB647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086BED"/>
    <w:multiLevelType w:val="hybridMultilevel"/>
    <w:tmpl w:val="78AE0FE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15:restartNumberingAfterBreak="0">
    <w:nsid w:val="43B655B3"/>
    <w:multiLevelType w:val="hybridMultilevel"/>
    <w:tmpl w:val="FCB681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4BA4779"/>
    <w:multiLevelType w:val="hybridMultilevel"/>
    <w:tmpl w:val="F40ACCA2"/>
    <w:lvl w:ilvl="0" w:tplc="04090005">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5D251CF"/>
    <w:multiLevelType w:val="hybridMultilevel"/>
    <w:tmpl w:val="620E2F96"/>
    <w:lvl w:ilvl="0" w:tplc="04090001">
      <w:start w:val="1"/>
      <w:numFmt w:val="bullet"/>
      <w:lvlText w:val=""/>
      <w:lvlJc w:val="left"/>
      <w:pPr>
        <w:ind w:left="2127" w:hanging="360"/>
      </w:pPr>
      <w:rPr>
        <w:rFonts w:ascii="Symbol" w:hAnsi="Symbol" w:hint="default"/>
      </w:rPr>
    </w:lvl>
    <w:lvl w:ilvl="1" w:tplc="04090003" w:tentative="1">
      <w:start w:val="1"/>
      <w:numFmt w:val="bullet"/>
      <w:lvlText w:val="o"/>
      <w:lvlJc w:val="left"/>
      <w:pPr>
        <w:ind w:left="2847" w:hanging="360"/>
      </w:pPr>
      <w:rPr>
        <w:rFonts w:ascii="Courier New" w:hAnsi="Courier New" w:cs="Courier New" w:hint="default"/>
      </w:rPr>
    </w:lvl>
    <w:lvl w:ilvl="2" w:tplc="04090005" w:tentative="1">
      <w:start w:val="1"/>
      <w:numFmt w:val="bullet"/>
      <w:lvlText w:val=""/>
      <w:lvlJc w:val="left"/>
      <w:pPr>
        <w:ind w:left="3567" w:hanging="360"/>
      </w:pPr>
      <w:rPr>
        <w:rFonts w:ascii="Wingdings" w:hAnsi="Wingdings" w:hint="default"/>
      </w:rPr>
    </w:lvl>
    <w:lvl w:ilvl="3" w:tplc="04090001" w:tentative="1">
      <w:start w:val="1"/>
      <w:numFmt w:val="bullet"/>
      <w:lvlText w:val=""/>
      <w:lvlJc w:val="left"/>
      <w:pPr>
        <w:ind w:left="4287" w:hanging="360"/>
      </w:pPr>
      <w:rPr>
        <w:rFonts w:ascii="Symbol" w:hAnsi="Symbol" w:hint="default"/>
      </w:rPr>
    </w:lvl>
    <w:lvl w:ilvl="4" w:tplc="04090003" w:tentative="1">
      <w:start w:val="1"/>
      <w:numFmt w:val="bullet"/>
      <w:lvlText w:val="o"/>
      <w:lvlJc w:val="left"/>
      <w:pPr>
        <w:ind w:left="5007" w:hanging="360"/>
      </w:pPr>
      <w:rPr>
        <w:rFonts w:ascii="Courier New" w:hAnsi="Courier New" w:cs="Courier New" w:hint="default"/>
      </w:rPr>
    </w:lvl>
    <w:lvl w:ilvl="5" w:tplc="04090005" w:tentative="1">
      <w:start w:val="1"/>
      <w:numFmt w:val="bullet"/>
      <w:lvlText w:val=""/>
      <w:lvlJc w:val="left"/>
      <w:pPr>
        <w:ind w:left="5727" w:hanging="360"/>
      </w:pPr>
      <w:rPr>
        <w:rFonts w:ascii="Wingdings" w:hAnsi="Wingdings" w:hint="default"/>
      </w:rPr>
    </w:lvl>
    <w:lvl w:ilvl="6" w:tplc="04090001" w:tentative="1">
      <w:start w:val="1"/>
      <w:numFmt w:val="bullet"/>
      <w:lvlText w:val=""/>
      <w:lvlJc w:val="left"/>
      <w:pPr>
        <w:ind w:left="6447" w:hanging="360"/>
      </w:pPr>
      <w:rPr>
        <w:rFonts w:ascii="Symbol" w:hAnsi="Symbol" w:hint="default"/>
      </w:rPr>
    </w:lvl>
    <w:lvl w:ilvl="7" w:tplc="04090003" w:tentative="1">
      <w:start w:val="1"/>
      <w:numFmt w:val="bullet"/>
      <w:lvlText w:val="o"/>
      <w:lvlJc w:val="left"/>
      <w:pPr>
        <w:ind w:left="7167" w:hanging="360"/>
      </w:pPr>
      <w:rPr>
        <w:rFonts w:ascii="Courier New" w:hAnsi="Courier New" w:cs="Courier New" w:hint="default"/>
      </w:rPr>
    </w:lvl>
    <w:lvl w:ilvl="8" w:tplc="04090005" w:tentative="1">
      <w:start w:val="1"/>
      <w:numFmt w:val="bullet"/>
      <w:lvlText w:val=""/>
      <w:lvlJc w:val="left"/>
      <w:pPr>
        <w:ind w:left="7887" w:hanging="360"/>
      </w:pPr>
      <w:rPr>
        <w:rFonts w:ascii="Wingdings" w:hAnsi="Wingdings" w:hint="default"/>
      </w:rPr>
    </w:lvl>
  </w:abstractNum>
  <w:abstractNum w:abstractNumId="17" w15:restartNumberingAfterBreak="0">
    <w:nsid w:val="538D09EF"/>
    <w:multiLevelType w:val="hybridMultilevel"/>
    <w:tmpl w:val="7D743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9A0A5B"/>
    <w:multiLevelType w:val="hybridMultilevel"/>
    <w:tmpl w:val="E26E1B48"/>
    <w:lvl w:ilvl="0" w:tplc="04090001">
      <w:start w:val="1"/>
      <w:numFmt w:val="bullet"/>
      <w:lvlText w:val=""/>
      <w:lvlJc w:val="left"/>
      <w:pPr>
        <w:ind w:left="1783" w:hanging="360"/>
      </w:pPr>
      <w:rPr>
        <w:rFonts w:ascii="Symbol" w:hAnsi="Symbol" w:hint="default"/>
      </w:rPr>
    </w:lvl>
    <w:lvl w:ilvl="1" w:tplc="04090003" w:tentative="1">
      <w:start w:val="1"/>
      <w:numFmt w:val="bullet"/>
      <w:lvlText w:val="o"/>
      <w:lvlJc w:val="left"/>
      <w:pPr>
        <w:ind w:left="2503" w:hanging="360"/>
      </w:pPr>
      <w:rPr>
        <w:rFonts w:ascii="Courier New" w:hAnsi="Courier New" w:cs="Courier New" w:hint="default"/>
      </w:rPr>
    </w:lvl>
    <w:lvl w:ilvl="2" w:tplc="04090005" w:tentative="1">
      <w:start w:val="1"/>
      <w:numFmt w:val="bullet"/>
      <w:lvlText w:val=""/>
      <w:lvlJc w:val="left"/>
      <w:pPr>
        <w:ind w:left="3223" w:hanging="360"/>
      </w:pPr>
      <w:rPr>
        <w:rFonts w:ascii="Wingdings" w:hAnsi="Wingdings" w:hint="default"/>
      </w:rPr>
    </w:lvl>
    <w:lvl w:ilvl="3" w:tplc="04090001" w:tentative="1">
      <w:start w:val="1"/>
      <w:numFmt w:val="bullet"/>
      <w:lvlText w:val=""/>
      <w:lvlJc w:val="left"/>
      <w:pPr>
        <w:ind w:left="3943" w:hanging="360"/>
      </w:pPr>
      <w:rPr>
        <w:rFonts w:ascii="Symbol" w:hAnsi="Symbol" w:hint="default"/>
      </w:rPr>
    </w:lvl>
    <w:lvl w:ilvl="4" w:tplc="04090003" w:tentative="1">
      <w:start w:val="1"/>
      <w:numFmt w:val="bullet"/>
      <w:lvlText w:val="o"/>
      <w:lvlJc w:val="left"/>
      <w:pPr>
        <w:ind w:left="4663" w:hanging="360"/>
      </w:pPr>
      <w:rPr>
        <w:rFonts w:ascii="Courier New" w:hAnsi="Courier New" w:cs="Courier New" w:hint="default"/>
      </w:rPr>
    </w:lvl>
    <w:lvl w:ilvl="5" w:tplc="04090005" w:tentative="1">
      <w:start w:val="1"/>
      <w:numFmt w:val="bullet"/>
      <w:lvlText w:val=""/>
      <w:lvlJc w:val="left"/>
      <w:pPr>
        <w:ind w:left="5383" w:hanging="360"/>
      </w:pPr>
      <w:rPr>
        <w:rFonts w:ascii="Wingdings" w:hAnsi="Wingdings" w:hint="default"/>
      </w:rPr>
    </w:lvl>
    <w:lvl w:ilvl="6" w:tplc="04090001" w:tentative="1">
      <w:start w:val="1"/>
      <w:numFmt w:val="bullet"/>
      <w:lvlText w:val=""/>
      <w:lvlJc w:val="left"/>
      <w:pPr>
        <w:ind w:left="6103" w:hanging="360"/>
      </w:pPr>
      <w:rPr>
        <w:rFonts w:ascii="Symbol" w:hAnsi="Symbol" w:hint="default"/>
      </w:rPr>
    </w:lvl>
    <w:lvl w:ilvl="7" w:tplc="04090003" w:tentative="1">
      <w:start w:val="1"/>
      <w:numFmt w:val="bullet"/>
      <w:lvlText w:val="o"/>
      <w:lvlJc w:val="left"/>
      <w:pPr>
        <w:ind w:left="6823" w:hanging="360"/>
      </w:pPr>
      <w:rPr>
        <w:rFonts w:ascii="Courier New" w:hAnsi="Courier New" w:cs="Courier New" w:hint="default"/>
      </w:rPr>
    </w:lvl>
    <w:lvl w:ilvl="8" w:tplc="04090005" w:tentative="1">
      <w:start w:val="1"/>
      <w:numFmt w:val="bullet"/>
      <w:lvlText w:val=""/>
      <w:lvlJc w:val="left"/>
      <w:pPr>
        <w:ind w:left="7543" w:hanging="360"/>
      </w:pPr>
      <w:rPr>
        <w:rFonts w:ascii="Wingdings" w:hAnsi="Wingdings" w:hint="default"/>
      </w:rPr>
    </w:lvl>
  </w:abstractNum>
  <w:abstractNum w:abstractNumId="19" w15:restartNumberingAfterBreak="0">
    <w:nsid w:val="6538726F"/>
    <w:multiLevelType w:val="multilevel"/>
    <w:tmpl w:val="D0084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6B0204D7"/>
    <w:multiLevelType w:val="hybridMultilevel"/>
    <w:tmpl w:val="A81240D6"/>
    <w:lvl w:ilvl="0" w:tplc="F524023A">
      <w:numFmt w:val="bullet"/>
      <w:lvlText w:val=""/>
      <w:lvlJc w:val="left"/>
      <w:pPr>
        <w:ind w:left="2160" w:hanging="360"/>
      </w:pPr>
      <w:rPr>
        <w:rFonts w:ascii="Symbol" w:eastAsia="Calibri" w:hAnsi="Symbol" w:cs="Courier"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E2698C"/>
    <w:multiLevelType w:val="hybridMultilevel"/>
    <w:tmpl w:val="7F50985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abstractNumId w:val="5"/>
  </w:num>
  <w:num w:numId="2">
    <w:abstractNumId w:val="1"/>
  </w:num>
  <w:num w:numId="3">
    <w:abstractNumId w:val="0"/>
  </w:num>
  <w:num w:numId="4">
    <w:abstractNumId w:val="4"/>
  </w:num>
  <w:num w:numId="5">
    <w:abstractNumId w:val="11"/>
  </w:num>
  <w:num w:numId="6">
    <w:abstractNumId w:val="7"/>
  </w:num>
  <w:num w:numId="7">
    <w:abstractNumId w:val="14"/>
  </w:num>
  <w:num w:numId="8">
    <w:abstractNumId w:val="3"/>
  </w:num>
  <w:num w:numId="9">
    <w:abstractNumId w:val="2"/>
  </w:num>
  <w:num w:numId="10">
    <w:abstractNumId w:val="19"/>
  </w:num>
  <w:num w:numId="11">
    <w:abstractNumId w:val="9"/>
  </w:num>
  <w:num w:numId="12">
    <w:abstractNumId w:val="17"/>
  </w:num>
  <w:num w:numId="13">
    <w:abstractNumId w:val="20"/>
  </w:num>
  <w:num w:numId="14">
    <w:abstractNumId w:val="12"/>
  </w:num>
  <w:num w:numId="15">
    <w:abstractNumId w:val="8"/>
  </w:num>
  <w:num w:numId="16">
    <w:abstractNumId w:val="10"/>
  </w:num>
  <w:num w:numId="17">
    <w:abstractNumId w:val="18"/>
  </w:num>
  <w:num w:numId="18">
    <w:abstractNumId w:val="16"/>
  </w:num>
  <w:num w:numId="19">
    <w:abstractNumId w:val="6"/>
  </w:num>
  <w:num w:numId="20">
    <w:abstractNumId w:val="15"/>
  </w:num>
  <w:num w:numId="21">
    <w:abstractNumId w:val="13"/>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E38"/>
    <w:rsid w:val="00002521"/>
    <w:rsid w:val="000312FE"/>
    <w:rsid w:val="00031D32"/>
    <w:rsid w:val="0003697F"/>
    <w:rsid w:val="00054116"/>
    <w:rsid w:val="000562F8"/>
    <w:rsid w:val="00056FD3"/>
    <w:rsid w:val="00060F0D"/>
    <w:rsid w:val="00080444"/>
    <w:rsid w:val="00085F7E"/>
    <w:rsid w:val="00090371"/>
    <w:rsid w:val="000A4D9B"/>
    <w:rsid w:val="000C3BAB"/>
    <w:rsid w:val="000D7B42"/>
    <w:rsid w:val="000E0D9C"/>
    <w:rsid w:val="0010022B"/>
    <w:rsid w:val="001350A2"/>
    <w:rsid w:val="0017466A"/>
    <w:rsid w:val="00175964"/>
    <w:rsid w:val="001807E7"/>
    <w:rsid w:val="001848C7"/>
    <w:rsid w:val="00184D2B"/>
    <w:rsid w:val="0018505B"/>
    <w:rsid w:val="00185D68"/>
    <w:rsid w:val="001B0DB9"/>
    <w:rsid w:val="001C6879"/>
    <w:rsid w:val="001D408C"/>
    <w:rsid w:val="001D7263"/>
    <w:rsid w:val="001E67EB"/>
    <w:rsid w:val="00203D0E"/>
    <w:rsid w:val="00211964"/>
    <w:rsid w:val="0025376D"/>
    <w:rsid w:val="00265B08"/>
    <w:rsid w:val="002715CD"/>
    <w:rsid w:val="002775D0"/>
    <w:rsid w:val="002A5BEC"/>
    <w:rsid w:val="002D63E2"/>
    <w:rsid w:val="00304192"/>
    <w:rsid w:val="00310FDC"/>
    <w:rsid w:val="00323298"/>
    <w:rsid w:val="0033517B"/>
    <w:rsid w:val="00345330"/>
    <w:rsid w:val="00352D05"/>
    <w:rsid w:val="00364EF3"/>
    <w:rsid w:val="0036599D"/>
    <w:rsid w:val="00372E7D"/>
    <w:rsid w:val="003756A6"/>
    <w:rsid w:val="00382C4F"/>
    <w:rsid w:val="003A68C2"/>
    <w:rsid w:val="003E0636"/>
    <w:rsid w:val="004235EE"/>
    <w:rsid w:val="0042782B"/>
    <w:rsid w:val="00433528"/>
    <w:rsid w:val="00436202"/>
    <w:rsid w:val="004629A5"/>
    <w:rsid w:val="00467D8A"/>
    <w:rsid w:val="004B7F0F"/>
    <w:rsid w:val="004C70DF"/>
    <w:rsid w:val="004C736E"/>
    <w:rsid w:val="004D75BE"/>
    <w:rsid w:val="004E03E2"/>
    <w:rsid w:val="00510814"/>
    <w:rsid w:val="00587F5F"/>
    <w:rsid w:val="00590DCD"/>
    <w:rsid w:val="005A0B49"/>
    <w:rsid w:val="005B1D15"/>
    <w:rsid w:val="005B7B68"/>
    <w:rsid w:val="005C0D26"/>
    <w:rsid w:val="005D0BE2"/>
    <w:rsid w:val="005D547D"/>
    <w:rsid w:val="005F7951"/>
    <w:rsid w:val="0064040B"/>
    <w:rsid w:val="00653888"/>
    <w:rsid w:val="00664D48"/>
    <w:rsid w:val="00686053"/>
    <w:rsid w:val="006A54CE"/>
    <w:rsid w:val="006A563D"/>
    <w:rsid w:val="006C5F34"/>
    <w:rsid w:val="006C6810"/>
    <w:rsid w:val="006D52DA"/>
    <w:rsid w:val="006E3728"/>
    <w:rsid w:val="00735E38"/>
    <w:rsid w:val="00736D45"/>
    <w:rsid w:val="00740C7E"/>
    <w:rsid w:val="007443FD"/>
    <w:rsid w:val="00744A9E"/>
    <w:rsid w:val="007934BD"/>
    <w:rsid w:val="007B5E3E"/>
    <w:rsid w:val="00805EA1"/>
    <w:rsid w:val="00823A18"/>
    <w:rsid w:val="0082487B"/>
    <w:rsid w:val="00843101"/>
    <w:rsid w:val="00854F55"/>
    <w:rsid w:val="00894E9C"/>
    <w:rsid w:val="008D2E38"/>
    <w:rsid w:val="008E52D4"/>
    <w:rsid w:val="00901CB3"/>
    <w:rsid w:val="00915E74"/>
    <w:rsid w:val="00943BE5"/>
    <w:rsid w:val="009714E5"/>
    <w:rsid w:val="00973F46"/>
    <w:rsid w:val="00983390"/>
    <w:rsid w:val="0099051D"/>
    <w:rsid w:val="00995AA1"/>
    <w:rsid w:val="0099688F"/>
    <w:rsid w:val="009A158E"/>
    <w:rsid w:val="009C4928"/>
    <w:rsid w:val="009F1B48"/>
    <w:rsid w:val="009F7722"/>
    <w:rsid w:val="00A2278E"/>
    <w:rsid w:val="00A75E33"/>
    <w:rsid w:val="00A962A7"/>
    <w:rsid w:val="00AA48D6"/>
    <w:rsid w:val="00B04E36"/>
    <w:rsid w:val="00B146B2"/>
    <w:rsid w:val="00B259C1"/>
    <w:rsid w:val="00B553E4"/>
    <w:rsid w:val="00B6696C"/>
    <w:rsid w:val="00B72D44"/>
    <w:rsid w:val="00B906A3"/>
    <w:rsid w:val="00B92A6E"/>
    <w:rsid w:val="00BA1F76"/>
    <w:rsid w:val="00BB7019"/>
    <w:rsid w:val="00C04E3E"/>
    <w:rsid w:val="00C610E7"/>
    <w:rsid w:val="00C66AD2"/>
    <w:rsid w:val="00CC26A9"/>
    <w:rsid w:val="00CD572D"/>
    <w:rsid w:val="00CD69FB"/>
    <w:rsid w:val="00CF61A7"/>
    <w:rsid w:val="00D029B7"/>
    <w:rsid w:val="00D0627F"/>
    <w:rsid w:val="00D23646"/>
    <w:rsid w:val="00D34D9E"/>
    <w:rsid w:val="00D91C8A"/>
    <w:rsid w:val="00D95F4B"/>
    <w:rsid w:val="00DD4966"/>
    <w:rsid w:val="00DD7F58"/>
    <w:rsid w:val="00DF20A6"/>
    <w:rsid w:val="00E156D2"/>
    <w:rsid w:val="00E4391C"/>
    <w:rsid w:val="00E47C0E"/>
    <w:rsid w:val="00E76C37"/>
    <w:rsid w:val="00E97906"/>
    <w:rsid w:val="00EA1F78"/>
    <w:rsid w:val="00EA2892"/>
    <w:rsid w:val="00EC7C18"/>
    <w:rsid w:val="00ED2C90"/>
    <w:rsid w:val="00ED6B35"/>
    <w:rsid w:val="00EF3972"/>
    <w:rsid w:val="00EF7135"/>
    <w:rsid w:val="00F1250C"/>
    <w:rsid w:val="00F34502"/>
    <w:rsid w:val="00F35932"/>
    <w:rsid w:val="00F37B16"/>
    <w:rsid w:val="00F53F96"/>
    <w:rsid w:val="00F561AC"/>
    <w:rsid w:val="00F72EE4"/>
    <w:rsid w:val="00F82265"/>
    <w:rsid w:val="00FA386B"/>
    <w:rsid w:val="00FA4B55"/>
    <w:rsid w:val="00FB4BE1"/>
    <w:rsid w:val="00FB5A81"/>
    <w:rsid w:val="00FC22D6"/>
    <w:rsid w:val="00FD4AE4"/>
    <w:rsid w:val="00FE6683"/>
    <w:rsid w:val="00FF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F141F-56AD-4D51-8A1B-D7112FAE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8D6"/>
  </w:style>
  <w:style w:type="paragraph" w:styleId="Heading1">
    <w:name w:val="heading 1"/>
    <w:basedOn w:val="Normal"/>
    <w:next w:val="Normal"/>
    <w:link w:val="Heading1Char"/>
    <w:uiPriority w:val="9"/>
    <w:qFormat/>
    <w:rsid w:val="00AA48D6"/>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AA48D6"/>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AA48D6"/>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AA48D6"/>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AA48D6"/>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AA48D6"/>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AA48D6"/>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AA48D6"/>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AA48D6"/>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48D6"/>
    <w:rPr>
      <w:smallCaps/>
      <w:spacing w:val="5"/>
      <w:sz w:val="24"/>
      <w:szCs w:val="24"/>
    </w:rPr>
  </w:style>
  <w:style w:type="paragraph" w:customStyle="1" w:styleId="Normal9pt">
    <w:name w:val="Normal + 9 pt"/>
    <w:aliases w:val="After:  4 pt,Line spacing:  1.5 lines"/>
    <w:basedOn w:val="Normal"/>
    <w:link w:val="Normal9ptChar"/>
    <w:rsid w:val="008D2E38"/>
    <w:pPr>
      <w:numPr>
        <w:numId w:val="1"/>
      </w:numPr>
      <w:tabs>
        <w:tab w:val="left" w:pos="720"/>
      </w:tabs>
      <w:spacing w:after="80" w:line="360" w:lineRule="auto"/>
    </w:pPr>
    <w:rPr>
      <w:rFonts w:ascii="Arial" w:eastAsia="Times New Roman" w:hAnsi="Arial"/>
      <w:sz w:val="18"/>
      <w:lang w:val="x-none" w:eastAsia="x-none"/>
    </w:rPr>
  </w:style>
  <w:style w:type="character" w:customStyle="1" w:styleId="Normal9ptChar">
    <w:name w:val="Normal + 9 pt Char"/>
    <w:aliases w:val="After:  4 pt Char,Line spacing:  1.5 lines Char"/>
    <w:link w:val="Normal9pt"/>
    <w:rsid w:val="008D2E38"/>
    <w:rPr>
      <w:rFonts w:eastAsia="Times New Roman"/>
      <w:sz w:val="18"/>
      <w:szCs w:val="20"/>
      <w:lang w:val="x-none" w:eastAsia="x-none"/>
    </w:rPr>
  </w:style>
  <w:style w:type="paragraph" w:styleId="Header">
    <w:name w:val="header"/>
    <w:basedOn w:val="Normal"/>
    <w:link w:val="HeaderChar"/>
    <w:uiPriority w:val="99"/>
    <w:unhideWhenUsed/>
    <w:rsid w:val="008D2E38"/>
    <w:pPr>
      <w:tabs>
        <w:tab w:val="center" w:pos="4680"/>
        <w:tab w:val="right" w:pos="9360"/>
      </w:tabs>
      <w:suppressAutoHyphens/>
    </w:pPr>
    <w:rPr>
      <w:rFonts w:ascii="Times New Roman" w:eastAsia="Times New Roman" w:hAnsi="Times New Roman"/>
      <w:sz w:val="24"/>
    </w:rPr>
  </w:style>
  <w:style w:type="character" w:customStyle="1" w:styleId="HeaderChar">
    <w:name w:val="Header Char"/>
    <w:basedOn w:val="DefaultParagraphFont"/>
    <w:link w:val="Header"/>
    <w:uiPriority w:val="99"/>
    <w:rsid w:val="008D2E38"/>
    <w:rPr>
      <w:rFonts w:ascii="Times New Roman" w:eastAsia="Times New Roman" w:hAnsi="Times New Roman"/>
      <w:sz w:val="24"/>
      <w:szCs w:val="20"/>
    </w:rPr>
  </w:style>
  <w:style w:type="paragraph" w:customStyle="1" w:styleId="Standard">
    <w:name w:val="Standard"/>
    <w:rsid w:val="005D547D"/>
    <w:pPr>
      <w:widowControl w:val="0"/>
      <w:suppressAutoHyphens/>
      <w:spacing w:after="0" w:line="240" w:lineRule="auto"/>
      <w:textAlignment w:val="baseline"/>
    </w:pPr>
    <w:rPr>
      <w:rFonts w:ascii="Times New Roman" w:eastAsia="Arial Unicode MS" w:hAnsi="Times New Roman" w:cs="Tahoma"/>
      <w:kern w:val="1"/>
      <w:sz w:val="24"/>
      <w:szCs w:val="24"/>
      <w:lang w:eastAsia="ar-SA"/>
    </w:rPr>
  </w:style>
  <w:style w:type="character" w:styleId="Hyperlink">
    <w:name w:val="Hyperlink"/>
    <w:rsid w:val="00F34502"/>
    <w:rPr>
      <w:color w:val="0000FF"/>
      <w:u w:val="single"/>
    </w:rPr>
  </w:style>
  <w:style w:type="paragraph" w:styleId="ListParagraph">
    <w:name w:val="List Paragraph"/>
    <w:basedOn w:val="Normal"/>
    <w:uiPriority w:val="34"/>
    <w:qFormat/>
    <w:rsid w:val="001848C7"/>
    <w:pPr>
      <w:ind w:left="720"/>
      <w:contextualSpacing/>
    </w:pPr>
  </w:style>
  <w:style w:type="character" w:customStyle="1" w:styleId="Heading1Char">
    <w:name w:val="Heading 1 Char"/>
    <w:basedOn w:val="DefaultParagraphFont"/>
    <w:link w:val="Heading1"/>
    <w:uiPriority w:val="9"/>
    <w:rsid w:val="00AA48D6"/>
    <w:rPr>
      <w:smallCaps/>
      <w:spacing w:val="5"/>
      <w:sz w:val="32"/>
      <w:szCs w:val="32"/>
    </w:rPr>
  </w:style>
  <w:style w:type="character" w:customStyle="1" w:styleId="Heading2Char">
    <w:name w:val="Heading 2 Char"/>
    <w:basedOn w:val="DefaultParagraphFont"/>
    <w:link w:val="Heading2"/>
    <w:uiPriority w:val="9"/>
    <w:semiHidden/>
    <w:rsid w:val="00AA48D6"/>
    <w:rPr>
      <w:smallCaps/>
      <w:spacing w:val="5"/>
      <w:sz w:val="28"/>
      <w:szCs w:val="28"/>
    </w:rPr>
  </w:style>
  <w:style w:type="character" w:customStyle="1" w:styleId="Heading4Char">
    <w:name w:val="Heading 4 Char"/>
    <w:basedOn w:val="DefaultParagraphFont"/>
    <w:link w:val="Heading4"/>
    <w:uiPriority w:val="9"/>
    <w:semiHidden/>
    <w:rsid w:val="00AA48D6"/>
    <w:rPr>
      <w:i/>
      <w:iCs/>
      <w:smallCaps/>
      <w:spacing w:val="10"/>
      <w:sz w:val="22"/>
      <w:szCs w:val="22"/>
    </w:rPr>
  </w:style>
  <w:style w:type="character" w:customStyle="1" w:styleId="Heading5Char">
    <w:name w:val="Heading 5 Char"/>
    <w:basedOn w:val="DefaultParagraphFont"/>
    <w:link w:val="Heading5"/>
    <w:uiPriority w:val="9"/>
    <w:semiHidden/>
    <w:rsid w:val="00AA48D6"/>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AA48D6"/>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AA48D6"/>
    <w:rPr>
      <w:b/>
      <w:bCs/>
      <w:smallCaps/>
      <w:color w:val="70AD47" w:themeColor="accent6"/>
      <w:spacing w:val="10"/>
    </w:rPr>
  </w:style>
  <w:style w:type="character" w:customStyle="1" w:styleId="Heading8Char">
    <w:name w:val="Heading 8 Char"/>
    <w:basedOn w:val="DefaultParagraphFont"/>
    <w:link w:val="Heading8"/>
    <w:uiPriority w:val="9"/>
    <w:semiHidden/>
    <w:rsid w:val="00AA48D6"/>
    <w:rPr>
      <w:b/>
      <w:bCs/>
      <w:i/>
      <w:iCs/>
      <w:smallCaps/>
      <w:color w:val="538135" w:themeColor="accent6" w:themeShade="BF"/>
    </w:rPr>
  </w:style>
  <w:style w:type="character" w:customStyle="1" w:styleId="Heading9Char">
    <w:name w:val="Heading 9 Char"/>
    <w:basedOn w:val="DefaultParagraphFont"/>
    <w:link w:val="Heading9"/>
    <w:uiPriority w:val="9"/>
    <w:semiHidden/>
    <w:rsid w:val="00AA48D6"/>
    <w:rPr>
      <w:b/>
      <w:bCs/>
      <w:i/>
      <w:iCs/>
      <w:smallCaps/>
      <w:color w:val="385623" w:themeColor="accent6" w:themeShade="80"/>
    </w:rPr>
  </w:style>
  <w:style w:type="paragraph" w:styleId="Caption">
    <w:name w:val="caption"/>
    <w:basedOn w:val="Normal"/>
    <w:next w:val="Normal"/>
    <w:uiPriority w:val="35"/>
    <w:semiHidden/>
    <w:unhideWhenUsed/>
    <w:qFormat/>
    <w:rsid w:val="00AA48D6"/>
    <w:rPr>
      <w:b/>
      <w:bCs/>
      <w:caps/>
      <w:sz w:val="16"/>
      <w:szCs w:val="16"/>
    </w:rPr>
  </w:style>
  <w:style w:type="paragraph" w:styleId="Title">
    <w:name w:val="Title"/>
    <w:basedOn w:val="Normal"/>
    <w:next w:val="Normal"/>
    <w:link w:val="TitleChar"/>
    <w:uiPriority w:val="10"/>
    <w:qFormat/>
    <w:rsid w:val="00AA48D6"/>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AA48D6"/>
    <w:rPr>
      <w:smallCaps/>
      <w:color w:val="262626" w:themeColor="text1" w:themeTint="D9"/>
      <w:sz w:val="52"/>
      <w:szCs w:val="52"/>
    </w:rPr>
  </w:style>
  <w:style w:type="paragraph" w:styleId="Subtitle">
    <w:name w:val="Subtitle"/>
    <w:basedOn w:val="Normal"/>
    <w:next w:val="Normal"/>
    <w:link w:val="SubtitleChar"/>
    <w:uiPriority w:val="11"/>
    <w:qFormat/>
    <w:rsid w:val="00AA48D6"/>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A48D6"/>
    <w:rPr>
      <w:rFonts w:asciiTheme="majorHAnsi" w:eastAsiaTheme="majorEastAsia" w:hAnsiTheme="majorHAnsi" w:cstheme="majorBidi"/>
    </w:rPr>
  </w:style>
  <w:style w:type="character" w:styleId="Strong">
    <w:name w:val="Strong"/>
    <w:uiPriority w:val="22"/>
    <w:qFormat/>
    <w:rsid w:val="00AA48D6"/>
    <w:rPr>
      <w:b/>
      <w:bCs/>
      <w:color w:val="70AD47" w:themeColor="accent6"/>
    </w:rPr>
  </w:style>
  <w:style w:type="character" w:styleId="Emphasis">
    <w:name w:val="Emphasis"/>
    <w:uiPriority w:val="20"/>
    <w:qFormat/>
    <w:rsid w:val="00AA48D6"/>
    <w:rPr>
      <w:b/>
      <w:bCs/>
      <w:i/>
      <w:iCs/>
      <w:spacing w:val="10"/>
    </w:rPr>
  </w:style>
  <w:style w:type="paragraph" w:styleId="NoSpacing">
    <w:name w:val="No Spacing"/>
    <w:uiPriority w:val="1"/>
    <w:qFormat/>
    <w:rsid w:val="00AA48D6"/>
    <w:pPr>
      <w:spacing w:after="0" w:line="240" w:lineRule="auto"/>
    </w:pPr>
  </w:style>
  <w:style w:type="paragraph" w:styleId="Quote">
    <w:name w:val="Quote"/>
    <w:basedOn w:val="Normal"/>
    <w:next w:val="Normal"/>
    <w:link w:val="QuoteChar"/>
    <w:uiPriority w:val="29"/>
    <w:qFormat/>
    <w:rsid w:val="00AA48D6"/>
    <w:rPr>
      <w:i/>
      <w:iCs/>
    </w:rPr>
  </w:style>
  <w:style w:type="character" w:customStyle="1" w:styleId="QuoteChar">
    <w:name w:val="Quote Char"/>
    <w:basedOn w:val="DefaultParagraphFont"/>
    <w:link w:val="Quote"/>
    <w:uiPriority w:val="29"/>
    <w:rsid w:val="00AA48D6"/>
    <w:rPr>
      <w:i/>
      <w:iCs/>
    </w:rPr>
  </w:style>
  <w:style w:type="paragraph" w:styleId="IntenseQuote">
    <w:name w:val="Intense Quote"/>
    <w:basedOn w:val="Normal"/>
    <w:next w:val="Normal"/>
    <w:link w:val="IntenseQuoteChar"/>
    <w:uiPriority w:val="30"/>
    <w:qFormat/>
    <w:rsid w:val="00AA48D6"/>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A48D6"/>
    <w:rPr>
      <w:b/>
      <w:bCs/>
      <w:i/>
      <w:iCs/>
    </w:rPr>
  </w:style>
  <w:style w:type="character" w:styleId="SubtleEmphasis">
    <w:name w:val="Subtle Emphasis"/>
    <w:uiPriority w:val="19"/>
    <w:qFormat/>
    <w:rsid w:val="00AA48D6"/>
    <w:rPr>
      <w:i/>
      <w:iCs/>
    </w:rPr>
  </w:style>
  <w:style w:type="character" w:styleId="IntenseEmphasis">
    <w:name w:val="Intense Emphasis"/>
    <w:uiPriority w:val="21"/>
    <w:qFormat/>
    <w:rsid w:val="00AA48D6"/>
    <w:rPr>
      <w:b/>
      <w:bCs/>
      <w:i/>
      <w:iCs/>
      <w:color w:val="70AD47" w:themeColor="accent6"/>
      <w:spacing w:val="10"/>
    </w:rPr>
  </w:style>
  <w:style w:type="character" w:styleId="SubtleReference">
    <w:name w:val="Subtle Reference"/>
    <w:uiPriority w:val="31"/>
    <w:qFormat/>
    <w:rsid w:val="00AA48D6"/>
    <w:rPr>
      <w:b/>
      <w:bCs/>
    </w:rPr>
  </w:style>
  <w:style w:type="character" w:styleId="IntenseReference">
    <w:name w:val="Intense Reference"/>
    <w:uiPriority w:val="32"/>
    <w:qFormat/>
    <w:rsid w:val="00AA48D6"/>
    <w:rPr>
      <w:b/>
      <w:bCs/>
      <w:smallCaps/>
      <w:spacing w:val="5"/>
      <w:sz w:val="22"/>
      <w:szCs w:val="22"/>
      <w:u w:val="single"/>
    </w:rPr>
  </w:style>
  <w:style w:type="character" w:styleId="BookTitle">
    <w:name w:val="Book Title"/>
    <w:uiPriority w:val="33"/>
    <w:qFormat/>
    <w:rsid w:val="00AA48D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A48D6"/>
    <w:pPr>
      <w:outlineLvl w:val="9"/>
    </w:pPr>
  </w:style>
  <w:style w:type="paragraph" w:styleId="BalloonText">
    <w:name w:val="Balloon Text"/>
    <w:basedOn w:val="Normal"/>
    <w:link w:val="BalloonTextChar"/>
    <w:uiPriority w:val="99"/>
    <w:semiHidden/>
    <w:unhideWhenUsed/>
    <w:rsid w:val="002A5B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5BEC"/>
    <w:rPr>
      <w:rFonts w:ascii="Segoe UI" w:hAnsi="Segoe UI" w:cs="Segoe UI"/>
      <w:sz w:val="18"/>
      <w:szCs w:val="18"/>
    </w:rPr>
  </w:style>
  <w:style w:type="paragraph" w:styleId="Footer">
    <w:name w:val="footer"/>
    <w:basedOn w:val="Normal"/>
    <w:link w:val="FooterChar"/>
    <w:uiPriority w:val="99"/>
    <w:unhideWhenUsed/>
    <w:rsid w:val="00352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D05"/>
  </w:style>
  <w:style w:type="paragraph" w:styleId="NormalWeb">
    <w:name w:val="Normal (Web)"/>
    <w:basedOn w:val="Normal"/>
    <w:uiPriority w:val="99"/>
    <w:rsid w:val="005D0BE2"/>
    <w:pPr>
      <w:spacing w:before="100" w:beforeAutospacing="1" w:after="100" w:afterAutospacing="1" w:line="240" w:lineRule="auto"/>
      <w:jc w:val="left"/>
    </w:pPr>
    <w:rPr>
      <w:rFonts w:ascii="Arial" w:eastAsia="MS ??"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93AB1-9B1B-4C79-97FD-906C7C9FE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7</Pages>
  <Words>1784</Words>
  <Characters>10174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Utla</dc:creator>
  <cp:keywords/>
  <dc:description/>
  <cp:lastModifiedBy>Srinivas Utla</cp:lastModifiedBy>
  <cp:revision>173</cp:revision>
  <dcterms:created xsi:type="dcterms:W3CDTF">2016-01-26T14:50:00Z</dcterms:created>
  <dcterms:modified xsi:type="dcterms:W3CDTF">2016-02-10T08:14:00Z</dcterms:modified>
</cp:coreProperties>
</file>