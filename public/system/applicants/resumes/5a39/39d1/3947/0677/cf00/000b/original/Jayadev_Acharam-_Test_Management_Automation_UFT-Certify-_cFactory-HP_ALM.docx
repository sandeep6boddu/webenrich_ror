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C3088" w:rsidRDefault="008C3088">
      <w:pPr>
        <w:pStyle w:val="Header"/>
        <w:rPr>
          <w:rFonts w:ascii="Calibri" w:hAnsi="Calibri" w:cs="Arial"/>
          <w:b/>
          <w:bCs/>
          <w:sz w:val="21"/>
          <w:szCs w:val="21"/>
        </w:rPr>
      </w:pPr>
      <w:r>
        <w:rPr>
          <w:rFonts w:ascii="Calibri" w:hAnsi="Calibri" w:cs="Calibri"/>
          <w:b/>
          <w:bCs/>
          <w:caps/>
          <w:szCs w:val="22"/>
        </w:rPr>
        <w:t>PROFESSIONAL SUMMARY</w:t>
      </w:r>
    </w:p>
    <w:p w:rsidR="008C3088" w:rsidRDefault="008C3088">
      <w:pPr>
        <w:spacing w:before="40" w:after="40"/>
        <w:rPr>
          <w:rFonts w:ascii="Calibri" w:hAnsi="Calibri" w:cs="Arial"/>
          <w:b/>
          <w:bCs/>
          <w:sz w:val="21"/>
          <w:szCs w:val="21"/>
        </w:rPr>
      </w:pPr>
    </w:p>
    <w:p w:rsidR="008C3088" w:rsidRDefault="006F7752">
      <w:pPr>
        <w:spacing w:before="40" w:after="40"/>
        <w:rPr>
          <w:rFonts w:ascii="Calibri" w:hAnsi="Calibri" w:cs="Arial"/>
          <w:iCs/>
          <w:sz w:val="22"/>
          <w:szCs w:val="22"/>
        </w:rPr>
      </w:pPr>
      <w:r>
        <w:rPr>
          <w:rFonts w:ascii="Calibri" w:hAnsi="Calibri" w:cs="Calibri"/>
          <w:sz w:val="22"/>
          <w:szCs w:val="22"/>
        </w:rPr>
        <w:t>17</w:t>
      </w:r>
      <w:r w:rsidR="008C3088">
        <w:rPr>
          <w:rFonts w:ascii="Calibri" w:hAnsi="Calibri" w:cs="Calibri"/>
          <w:sz w:val="22"/>
          <w:szCs w:val="22"/>
        </w:rPr>
        <w:t xml:space="preserve"> years of experience in Information Technology with emphasis on Software Testing/Quality Assurance</w:t>
      </w:r>
    </w:p>
    <w:p w:rsidR="008C3088" w:rsidRDefault="008C3088">
      <w:pPr>
        <w:overflowPunct w:val="0"/>
        <w:autoSpaceDE w:val="0"/>
        <w:textAlignment w:val="baseline"/>
        <w:rPr>
          <w:rFonts w:ascii="Calibri" w:hAnsi="Calibri" w:cs="Arial"/>
          <w:iCs/>
          <w:sz w:val="22"/>
          <w:szCs w:val="22"/>
        </w:rPr>
      </w:pP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b/>
          <w:szCs w:val="22"/>
        </w:rPr>
        <w:t xml:space="preserve">Managed QA / testing through all phases of the Software Testing Life Cycle </w:t>
      </w:r>
      <w:r>
        <w:rPr>
          <w:rFonts w:ascii="Calibri" w:hAnsi="Calibri" w:cs="Calibri"/>
          <w:szCs w:val="22"/>
        </w:rPr>
        <w:t>including scoping, design, prototyping</w:t>
      </w:r>
      <w:r>
        <w:rPr>
          <w:rFonts w:ascii="Calibri" w:hAnsi="Calibri" w:cs="Calibri"/>
          <w:b/>
          <w:szCs w:val="22"/>
        </w:rPr>
        <w:t xml:space="preserve">, </w:t>
      </w:r>
      <w:r>
        <w:rPr>
          <w:rFonts w:ascii="Calibri" w:hAnsi="Calibri" w:cs="Calibri"/>
          <w:szCs w:val="22"/>
        </w:rPr>
        <w:t>Unit Testing, Integration Testing, System Testing, User Acceptance Testing, Smoke/Sanity Testing, Security Testing</w:t>
      </w:r>
    </w:p>
    <w:p w:rsidR="008C3088" w:rsidRDefault="008C3088" w:rsidP="000175C8">
      <w:pPr>
        <w:pStyle w:val="Achievement"/>
        <w:numPr>
          <w:ilvl w:val="0"/>
          <w:numId w:val="5"/>
        </w:numPr>
        <w:spacing w:before="120" w:after="100" w:afterAutospacing="1" w:line="240" w:lineRule="auto"/>
        <w:jc w:val="left"/>
        <w:rPr>
          <w:rFonts w:ascii="Calibri" w:hAnsi="Calibri" w:cs="Calibri"/>
          <w:b/>
          <w:szCs w:val="22"/>
        </w:rPr>
      </w:pPr>
      <w:r>
        <w:rPr>
          <w:rFonts w:ascii="Calibri" w:hAnsi="Calibri" w:cs="Calibri"/>
          <w:szCs w:val="22"/>
        </w:rPr>
        <w:t>Extensive experience with development and test methodologies including Agile and Test Driven Development</w:t>
      </w:r>
    </w:p>
    <w:p w:rsidR="008C3088" w:rsidRDefault="008C3088" w:rsidP="000175C8">
      <w:pPr>
        <w:pStyle w:val="Achievement"/>
        <w:numPr>
          <w:ilvl w:val="0"/>
          <w:numId w:val="5"/>
        </w:numPr>
        <w:spacing w:before="120" w:after="100" w:afterAutospacing="1" w:line="240" w:lineRule="auto"/>
        <w:jc w:val="left"/>
        <w:rPr>
          <w:rFonts w:ascii="Calibri" w:hAnsi="Calibri" w:cs="Calibri"/>
          <w:b/>
          <w:szCs w:val="22"/>
        </w:rPr>
      </w:pPr>
      <w:r>
        <w:rPr>
          <w:rFonts w:ascii="Calibri" w:hAnsi="Calibri" w:cs="Calibri"/>
          <w:b/>
          <w:szCs w:val="22"/>
        </w:rPr>
        <w:t>Consistently increased visibility</w:t>
      </w:r>
      <w:r>
        <w:rPr>
          <w:rFonts w:ascii="Calibri" w:hAnsi="Calibri" w:cs="Calibri"/>
          <w:szCs w:val="22"/>
        </w:rPr>
        <w:t xml:space="preserve"> </w:t>
      </w:r>
      <w:r>
        <w:rPr>
          <w:rFonts w:ascii="Calibri" w:hAnsi="Calibri" w:cs="Calibri"/>
          <w:b/>
          <w:szCs w:val="22"/>
        </w:rPr>
        <w:t>into the test process</w:t>
      </w:r>
      <w:r>
        <w:rPr>
          <w:rFonts w:ascii="Calibri" w:hAnsi="Calibri" w:cs="Calibri"/>
          <w:szCs w:val="22"/>
        </w:rPr>
        <w:t xml:space="preserve"> using test management tools and reports </w:t>
      </w:r>
      <w:r w:rsidR="00DE2DC2">
        <w:rPr>
          <w:rFonts w:ascii="Calibri" w:hAnsi="Calibri" w:cs="Calibri"/>
          <w:szCs w:val="22"/>
        </w:rPr>
        <w:t>with</w:t>
      </w:r>
      <w:r>
        <w:rPr>
          <w:rFonts w:ascii="Calibri" w:hAnsi="Calibri" w:cs="Calibri"/>
          <w:szCs w:val="22"/>
        </w:rPr>
        <w:t xml:space="preserve"> effective communication</w:t>
      </w:r>
      <w:r w:rsidR="00DE2DC2">
        <w:rPr>
          <w:rFonts w:ascii="Calibri" w:hAnsi="Calibri" w:cs="Calibri"/>
          <w:szCs w:val="22"/>
        </w:rPr>
        <w:t>s</w:t>
      </w:r>
    </w:p>
    <w:p w:rsidR="008C3088" w:rsidRDefault="008C3088" w:rsidP="000175C8">
      <w:pPr>
        <w:pStyle w:val="Achievement"/>
        <w:numPr>
          <w:ilvl w:val="0"/>
          <w:numId w:val="5"/>
        </w:numPr>
        <w:spacing w:before="120" w:after="100" w:afterAutospacing="1" w:line="240" w:lineRule="auto"/>
        <w:jc w:val="left"/>
        <w:rPr>
          <w:rFonts w:ascii="Calibri" w:hAnsi="Calibri" w:cs="Calibri"/>
          <w:b/>
          <w:szCs w:val="22"/>
        </w:rPr>
      </w:pPr>
      <w:r>
        <w:rPr>
          <w:rFonts w:ascii="Calibri" w:hAnsi="Calibri" w:cs="Calibri"/>
          <w:b/>
          <w:szCs w:val="22"/>
        </w:rPr>
        <w:t>Continually involved key stakeholders</w:t>
      </w:r>
      <w:r>
        <w:rPr>
          <w:rFonts w:ascii="Calibri" w:hAnsi="Calibri" w:cs="Calibri"/>
          <w:szCs w:val="22"/>
        </w:rPr>
        <w:t xml:space="preserve"> in the design, testing, and acceptance processes</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b/>
          <w:szCs w:val="22"/>
        </w:rPr>
        <w:t>Created and maintained</w:t>
      </w:r>
      <w:r>
        <w:rPr>
          <w:rFonts w:ascii="Calibri" w:hAnsi="Calibri" w:cs="Calibri"/>
          <w:szCs w:val="22"/>
        </w:rPr>
        <w:t xml:space="preserve"> prototypes, project plans, schedules, marketing requirements, test plans, test cases, test reports and supplemental documentation</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sidRPr="00C63C4C">
        <w:rPr>
          <w:rFonts w:ascii="Calibri" w:hAnsi="Calibri" w:cs="Calibri"/>
          <w:b/>
          <w:bCs/>
          <w:szCs w:val="22"/>
        </w:rPr>
        <w:t>Designed, built and managed</w:t>
      </w:r>
      <w:r>
        <w:rPr>
          <w:rFonts w:ascii="Calibri" w:hAnsi="Calibri" w:cs="Calibri"/>
          <w:szCs w:val="22"/>
        </w:rPr>
        <w:t xml:space="preserve"> complex test environments</w:t>
      </w:r>
    </w:p>
    <w:p w:rsidR="00DE2DC2" w:rsidRDefault="00DE2DC2" w:rsidP="000175C8">
      <w:pPr>
        <w:pStyle w:val="Achievement"/>
        <w:numPr>
          <w:ilvl w:val="0"/>
          <w:numId w:val="5"/>
        </w:numPr>
        <w:spacing w:before="120" w:after="100" w:afterAutospacing="1" w:line="240" w:lineRule="auto"/>
        <w:jc w:val="left"/>
        <w:rPr>
          <w:rFonts w:ascii="Calibri" w:hAnsi="Calibri" w:cs="Calibri"/>
          <w:szCs w:val="22"/>
        </w:rPr>
      </w:pPr>
      <w:r w:rsidRPr="00C63C4C">
        <w:rPr>
          <w:rFonts w:ascii="Calibri" w:hAnsi="Calibri" w:cs="Calibri"/>
          <w:b/>
          <w:bCs/>
          <w:szCs w:val="22"/>
        </w:rPr>
        <w:t>Test Architecting by defining te</w:t>
      </w:r>
      <w:r w:rsidR="00C63C4C" w:rsidRPr="00C63C4C">
        <w:rPr>
          <w:rFonts w:ascii="Calibri" w:hAnsi="Calibri" w:cs="Calibri"/>
          <w:b/>
          <w:bCs/>
          <w:szCs w:val="22"/>
        </w:rPr>
        <w:t>st methodologies and strategies, design techniques</w:t>
      </w:r>
      <w:r w:rsidR="00C63C4C">
        <w:rPr>
          <w:rFonts w:ascii="Calibri" w:hAnsi="Calibri" w:cs="Calibri"/>
          <w:szCs w:val="22"/>
        </w:rPr>
        <w:t xml:space="preserve"> </w:t>
      </w:r>
      <w:r>
        <w:rPr>
          <w:rFonts w:ascii="Calibri" w:hAnsi="Calibri" w:cs="Calibri"/>
          <w:szCs w:val="22"/>
        </w:rPr>
        <w:t>based on the type of the projects</w:t>
      </w:r>
    </w:p>
    <w:p w:rsidR="00DA20F1" w:rsidRDefault="008C3088" w:rsidP="000175C8">
      <w:pPr>
        <w:pStyle w:val="Achievement"/>
        <w:numPr>
          <w:ilvl w:val="0"/>
          <w:numId w:val="5"/>
        </w:numPr>
        <w:spacing w:before="120" w:after="100" w:afterAutospacing="1" w:line="240" w:lineRule="auto"/>
        <w:jc w:val="left"/>
        <w:rPr>
          <w:rFonts w:ascii="Calibri" w:hAnsi="Calibri" w:cs="Calibri"/>
          <w:szCs w:val="22"/>
        </w:rPr>
      </w:pPr>
      <w:r w:rsidRPr="00DA20F1">
        <w:rPr>
          <w:rFonts w:ascii="Calibri" w:hAnsi="Calibri" w:cs="Calibri"/>
          <w:szCs w:val="22"/>
        </w:rPr>
        <w:t>Experience in Testing the large ERP Applications and automating the SAP ERP using eCATT</w:t>
      </w:r>
      <w:r w:rsidR="00A81DD1">
        <w:rPr>
          <w:rFonts w:ascii="Calibri" w:hAnsi="Calibri" w:cs="Calibri"/>
          <w:szCs w:val="22"/>
        </w:rPr>
        <w:t>,</w:t>
      </w:r>
      <w:r w:rsidRPr="00DA20F1">
        <w:rPr>
          <w:rFonts w:ascii="Calibri" w:hAnsi="Calibri" w:cs="Calibri"/>
          <w:szCs w:val="22"/>
        </w:rPr>
        <w:t xml:space="preserve"> </w:t>
      </w:r>
      <w:r w:rsidR="00DA20F1">
        <w:rPr>
          <w:rFonts w:ascii="Calibri" w:hAnsi="Calibri" w:cs="Calibri"/>
          <w:szCs w:val="22"/>
        </w:rPr>
        <w:t>Worksoft Certify</w:t>
      </w:r>
      <w:r w:rsidR="00A81DD1">
        <w:rPr>
          <w:rFonts w:ascii="Calibri" w:hAnsi="Calibri" w:cs="Calibri"/>
          <w:szCs w:val="22"/>
        </w:rPr>
        <w:t xml:space="preserve"> and cFactory</w:t>
      </w:r>
      <w:r w:rsidR="00A81DD1">
        <w:rPr>
          <w:rFonts w:ascii="Calibri" w:hAnsi="Calibri" w:cs="Calibri"/>
          <w:szCs w:val="22"/>
        </w:rPr>
        <w:tab/>
      </w:r>
    </w:p>
    <w:p w:rsidR="00DA20F1" w:rsidRPr="00800AC9" w:rsidRDefault="00DA20F1"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 xml:space="preserve">Formally trained </w:t>
      </w:r>
      <w:r w:rsidRPr="00C63C4C">
        <w:rPr>
          <w:rFonts w:ascii="Calibri" w:hAnsi="Calibri" w:cs="Calibri"/>
          <w:b/>
          <w:bCs/>
          <w:szCs w:val="22"/>
        </w:rPr>
        <w:t>Worksoft Certify</w:t>
      </w:r>
      <w:r>
        <w:rPr>
          <w:rFonts w:ascii="Calibri" w:hAnsi="Calibri" w:cs="Calibri"/>
          <w:szCs w:val="22"/>
        </w:rPr>
        <w:t xml:space="preserve"> and Turnkey Solution’s </w:t>
      </w:r>
      <w:r w:rsidRPr="00C63C4C">
        <w:rPr>
          <w:rFonts w:ascii="Calibri" w:hAnsi="Calibri" w:cs="Calibri"/>
          <w:b/>
          <w:bCs/>
          <w:szCs w:val="22"/>
        </w:rPr>
        <w:t>cFactory</w:t>
      </w:r>
    </w:p>
    <w:p w:rsidR="00800AC9" w:rsidRDefault="00800AC9"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 xml:space="preserve">Generated 100’s of SAP Accelerators using Worksoft Certify and cFactory </w:t>
      </w:r>
    </w:p>
    <w:p w:rsidR="008C3088" w:rsidRPr="00DA20F1" w:rsidRDefault="008C3088" w:rsidP="000175C8">
      <w:pPr>
        <w:pStyle w:val="Achievement"/>
        <w:numPr>
          <w:ilvl w:val="0"/>
          <w:numId w:val="5"/>
        </w:numPr>
        <w:spacing w:before="120" w:after="100" w:afterAutospacing="1" w:line="240" w:lineRule="auto"/>
        <w:jc w:val="left"/>
        <w:rPr>
          <w:rFonts w:ascii="Calibri" w:hAnsi="Calibri" w:cs="Calibri"/>
          <w:szCs w:val="22"/>
        </w:rPr>
      </w:pPr>
      <w:r w:rsidRPr="00DA20F1">
        <w:rPr>
          <w:rFonts w:ascii="Calibri" w:hAnsi="Calibri" w:cs="Calibri"/>
          <w:szCs w:val="22"/>
        </w:rPr>
        <w:t xml:space="preserve">Experience in Test Automation Frameworks  for Regression Testing, Backward and Forward Compatibility Testing using HP’s </w:t>
      </w:r>
      <w:r w:rsidRPr="00C63C4C">
        <w:rPr>
          <w:rFonts w:ascii="Calibri" w:hAnsi="Calibri" w:cs="Calibri"/>
          <w:b/>
          <w:bCs/>
          <w:szCs w:val="22"/>
        </w:rPr>
        <w:t>UFT 11.5,</w:t>
      </w:r>
      <w:r w:rsidRPr="00DA20F1">
        <w:rPr>
          <w:rFonts w:ascii="Calibri" w:hAnsi="Calibri" w:cs="Calibri"/>
          <w:szCs w:val="22"/>
        </w:rPr>
        <w:t xml:space="preserve"> QTP, Selenium</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sidRPr="00C63C4C">
        <w:rPr>
          <w:rFonts w:ascii="Calibri" w:hAnsi="Calibri" w:cs="Calibri"/>
          <w:b/>
          <w:bCs/>
          <w:szCs w:val="22"/>
        </w:rPr>
        <w:t>Experience in estimating the testing efforts</w:t>
      </w:r>
      <w:r>
        <w:rPr>
          <w:rFonts w:ascii="Calibri" w:hAnsi="Calibri" w:cs="Calibri"/>
          <w:szCs w:val="22"/>
        </w:rPr>
        <w:t xml:space="preserve"> using the techniques like, Function Point Analysis, Use Case Point Analysis and Test Case Point Analysis</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sidRPr="00C63C4C">
        <w:rPr>
          <w:rFonts w:ascii="Calibri" w:hAnsi="Calibri" w:cs="Calibri"/>
          <w:b/>
          <w:bCs/>
          <w:szCs w:val="22"/>
        </w:rPr>
        <w:t>Ability to coordinate, direct and monitor the testing activities</w:t>
      </w:r>
      <w:r>
        <w:rPr>
          <w:rFonts w:ascii="Calibri" w:hAnsi="Calibri" w:cs="Calibri"/>
          <w:szCs w:val="22"/>
        </w:rPr>
        <w:t>, determine testing roles and responsibilities</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 xml:space="preserve">Experience in creating and implementing Quality/Test Plans with relevant Test Approach, Test Strategy, Schedule and Resource plans </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 xml:space="preserve">Experience in tracking Business/Functional </w:t>
      </w:r>
      <w:r w:rsidRPr="00C63C4C">
        <w:rPr>
          <w:rFonts w:ascii="Calibri" w:hAnsi="Calibri" w:cs="Calibri"/>
          <w:b/>
          <w:bCs/>
          <w:szCs w:val="22"/>
        </w:rPr>
        <w:t>Requirements Tractability</w:t>
      </w:r>
      <w:r>
        <w:rPr>
          <w:rFonts w:ascii="Calibri" w:hAnsi="Calibri" w:cs="Calibri"/>
          <w:szCs w:val="22"/>
        </w:rPr>
        <w:t xml:space="preserve"> to ensure comprehensive test coverage of requirements</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Thorough hands on experience in designing Test Cases/Test Scripts/Test Conditions for the Unit Testing, Integration Testing, System Testing, Security Testing, Sanity/Smoke Testing User Acceptance Testing by using the techniques like Boundary Value Analysis, Equivalence Partitioning, Complexity and Basis Path Analysis</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 xml:space="preserve">Ability to </w:t>
      </w:r>
      <w:r w:rsidRPr="00C63C4C">
        <w:rPr>
          <w:rFonts w:ascii="Calibri" w:hAnsi="Calibri" w:cs="Calibri"/>
          <w:b/>
          <w:bCs/>
          <w:szCs w:val="22"/>
        </w:rPr>
        <w:t>monitor/measure the testing progress</w:t>
      </w:r>
      <w:r>
        <w:rPr>
          <w:rFonts w:ascii="Calibri" w:hAnsi="Calibri" w:cs="Calibri"/>
          <w:szCs w:val="22"/>
        </w:rPr>
        <w:t>, generate and present detailed and summarized status reports to higher management</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Excellent skills of identifying defects and managing them during testing cycle</w:t>
      </w:r>
    </w:p>
    <w:p w:rsidR="008C3088" w:rsidRDefault="008C3088" w:rsidP="000175C8">
      <w:pPr>
        <w:pStyle w:val="Achievement"/>
        <w:tabs>
          <w:tab w:val="clear" w:pos="0"/>
        </w:tabs>
        <w:spacing w:before="120" w:after="100" w:afterAutospacing="1" w:line="240" w:lineRule="auto"/>
        <w:ind w:left="360" w:firstLine="0"/>
        <w:jc w:val="left"/>
        <w:rPr>
          <w:rFonts w:ascii="Calibri" w:hAnsi="Calibri" w:cs="Calibri"/>
          <w:szCs w:val="22"/>
        </w:rPr>
      </w:pP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lastRenderedPageBreak/>
        <w:t>Capable of the finding the root cause of the problems and issues by using the techniques such as Root Cause Analysis, Fish Bone Diagram and 80-20 Rule</w:t>
      </w:r>
    </w:p>
    <w:p w:rsidR="000175C8" w:rsidRDefault="008C3088" w:rsidP="000175C8">
      <w:pPr>
        <w:pStyle w:val="Achievement"/>
        <w:numPr>
          <w:ilvl w:val="0"/>
          <w:numId w:val="5"/>
        </w:numPr>
        <w:spacing w:before="120" w:after="100" w:afterAutospacing="1" w:line="240" w:lineRule="auto"/>
        <w:jc w:val="left"/>
        <w:rPr>
          <w:rFonts w:ascii="Calibri" w:hAnsi="Calibri" w:cs="Calibri"/>
          <w:szCs w:val="22"/>
        </w:rPr>
      </w:pPr>
      <w:r w:rsidRPr="000175C8">
        <w:rPr>
          <w:rFonts w:ascii="Calibri" w:hAnsi="Calibri" w:cs="Calibri"/>
          <w:szCs w:val="22"/>
        </w:rPr>
        <w:t xml:space="preserve">Experience in defining, handling and implementing testing standards and processes </w:t>
      </w:r>
    </w:p>
    <w:p w:rsidR="008C3088" w:rsidRPr="000175C8" w:rsidRDefault="008C3088" w:rsidP="000175C8">
      <w:pPr>
        <w:pStyle w:val="Achievement"/>
        <w:numPr>
          <w:ilvl w:val="0"/>
          <w:numId w:val="5"/>
        </w:numPr>
        <w:spacing w:before="120" w:after="100" w:afterAutospacing="1" w:line="240" w:lineRule="auto"/>
        <w:jc w:val="left"/>
        <w:rPr>
          <w:rFonts w:ascii="Calibri" w:hAnsi="Calibri" w:cs="Calibri"/>
          <w:szCs w:val="22"/>
        </w:rPr>
      </w:pPr>
      <w:r w:rsidRPr="000175C8">
        <w:rPr>
          <w:rFonts w:ascii="Calibri" w:hAnsi="Calibri" w:cs="Calibri"/>
          <w:b/>
          <w:szCs w:val="22"/>
        </w:rPr>
        <w:t>Achieved management and stakeholder buy-in</w:t>
      </w:r>
      <w:r w:rsidRPr="000175C8">
        <w:rPr>
          <w:rFonts w:ascii="Calibri" w:hAnsi="Calibri" w:cs="Calibri"/>
          <w:szCs w:val="22"/>
        </w:rPr>
        <w:t xml:space="preserve"> to the value of software testing, standardized test and development processes, and test automation through metrics, risk assessment, and results</w:t>
      </w:r>
    </w:p>
    <w:p w:rsidR="008C3088" w:rsidRDefault="008C3088" w:rsidP="000175C8">
      <w:pPr>
        <w:pStyle w:val="Achievement"/>
        <w:numPr>
          <w:ilvl w:val="0"/>
          <w:numId w:val="5"/>
        </w:numPr>
        <w:spacing w:before="120" w:after="100" w:afterAutospacing="1" w:line="240" w:lineRule="auto"/>
        <w:jc w:val="left"/>
        <w:rPr>
          <w:rFonts w:ascii="Calibri" w:hAnsi="Calibri" w:cs="Calibri"/>
          <w:szCs w:val="22"/>
        </w:rPr>
      </w:pPr>
      <w:r>
        <w:rPr>
          <w:rFonts w:ascii="Calibri" w:hAnsi="Calibri" w:cs="Calibri"/>
          <w:szCs w:val="22"/>
        </w:rPr>
        <w:t xml:space="preserve">3.5 Years of working experience in USA </w:t>
      </w:r>
    </w:p>
    <w:p w:rsidR="008C3088" w:rsidRDefault="008C3088" w:rsidP="000175C8">
      <w:pPr>
        <w:pStyle w:val="Achievement"/>
        <w:numPr>
          <w:ilvl w:val="0"/>
          <w:numId w:val="5"/>
        </w:numPr>
        <w:spacing w:before="120" w:after="100" w:afterAutospacing="1" w:line="240" w:lineRule="auto"/>
        <w:jc w:val="left"/>
        <w:rPr>
          <w:rFonts w:ascii="Calibri" w:hAnsi="Calibri" w:cs="Calibri"/>
          <w:b/>
          <w:bCs/>
          <w:caps/>
          <w:szCs w:val="22"/>
        </w:rPr>
      </w:pPr>
      <w:r>
        <w:rPr>
          <w:rFonts w:ascii="Calibri" w:hAnsi="Calibri" w:cs="Calibri"/>
          <w:szCs w:val="22"/>
        </w:rPr>
        <w:t>A positive attitude and excellent communication skills</w:t>
      </w:r>
    </w:p>
    <w:p w:rsidR="008C3088" w:rsidRDefault="008C3088">
      <w:pPr>
        <w:pStyle w:val="Header"/>
        <w:jc w:val="both"/>
        <w:rPr>
          <w:rFonts w:ascii="Calibri" w:hAnsi="Calibri" w:cs="Calibri"/>
          <w:b/>
          <w:bCs/>
          <w:caps/>
          <w:sz w:val="22"/>
          <w:szCs w:val="22"/>
        </w:rPr>
      </w:pPr>
    </w:p>
    <w:p w:rsidR="008C3088" w:rsidRDefault="008C3088">
      <w:pPr>
        <w:pStyle w:val="Header"/>
        <w:jc w:val="both"/>
        <w:rPr>
          <w:rFonts w:ascii="Calibri" w:hAnsi="Calibri" w:cs="Calibri"/>
          <w:color w:val="000000"/>
          <w:sz w:val="10"/>
        </w:rPr>
      </w:pPr>
      <w:r>
        <w:rPr>
          <w:rFonts w:ascii="Calibri" w:hAnsi="Calibri" w:cs="Calibri"/>
          <w:b/>
          <w:bCs/>
          <w:caps/>
          <w:szCs w:val="22"/>
        </w:rPr>
        <w:t>personal SUMMARY</w:t>
      </w:r>
    </w:p>
    <w:p w:rsidR="008C3088" w:rsidRDefault="008C3088">
      <w:pPr>
        <w:jc w:val="both"/>
        <w:rPr>
          <w:rFonts w:ascii="Calibri" w:hAnsi="Calibri" w:cs="Calibri"/>
          <w:color w:val="000000"/>
          <w:sz w:val="10"/>
        </w:rPr>
      </w:pPr>
    </w:p>
    <w:p w:rsidR="008C3088" w:rsidRDefault="008C3088">
      <w:pPr>
        <w:numPr>
          <w:ilvl w:val="0"/>
          <w:numId w:val="4"/>
        </w:numPr>
        <w:overflowPunct w:val="0"/>
        <w:autoSpaceDE w:val="0"/>
        <w:textAlignment w:val="baseline"/>
        <w:rPr>
          <w:rFonts w:ascii="Calibri" w:hAnsi="Calibri" w:cs="Calibri"/>
          <w:sz w:val="22"/>
        </w:rPr>
      </w:pPr>
      <w:r>
        <w:rPr>
          <w:rFonts w:ascii="Calibri" w:hAnsi="Calibri" w:cs="Calibri"/>
          <w:sz w:val="22"/>
        </w:rPr>
        <w:t>Highly collaborative and cooperative to peers and member of other teams and very good at interpersonal skills</w:t>
      </w:r>
    </w:p>
    <w:p w:rsidR="008C3088" w:rsidRDefault="008C3088">
      <w:pPr>
        <w:numPr>
          <w:ilvl w:val="0"/>
          <w:numId w:val="4"/>
        </w:numPr>
        <w:overflowPunct w:val="0"/>
        <w:autoSpaceDE w:val="0"/>
        <w:textAlignment w:val="baseline"/>
        <w:rPr>
          <w:rFonts w:ascii="Calibri" w:hAnsi="Calibri" w:cs="Calibri"/>
          <w:sz w:val="22"/>
        </w:rPr>
      </w:pPr>
      <w:r>
        <w:rPr>
          <w:rFonts w:ascii="Calibri" w:hAnsi="Calibri" w:cs="Calibri"/>
          <w:sz w:val="22"/>
        </w:rPr>
        <w:t>Excellent written and communication skills</w:t>
      </w:r>
    </w:p>
    <w:p w:rsidR="008C3088" w:rsidRDefault="008C3088">
      <w:pPr>
        <w:numPr>
          <w:ilvl w:val="0"/>
          <w:numId w:val="4"/>
        </w:numPr>
        <w:overflowPunct w:val="0"/>
        <w:autoSpaceDE w:val="0"/>
        <w:textAlignment w:val="baseline"/>
        <w:rPr>
          <w:rFonts w:ascii="Calibri" w:hAnsi="Calibri" w:cs="Calibri"/>
          <w:sz w:val="22"/>
        </w:rPr>
      </w:pPr>
      <w:r>
        <w:rPr>
          <w:rFonts w:ascii="Calibri" w:hAnsi="Calibri" w:cs="Calibri"/>
          <w:sz w:val="22"/>
        </w:rPr>
        <w:t xml:space="preserve">Ability to think creatively and work constructively with </w:t>
      </w:r>
      <w:r w:rsidR="00F501A5">
        <w:rPr>
          <w:rFonts w:ascii="Calibri" w:hAnsi="Calibri" w:cs="Calibri"/>
          <w:sz w:val="22"/>
        </w:rPr>
        <w:t>utmost sincerity and dedication</w:t>
      </w:r>
    </w:p>
    <w:p w:rsidR="008C3088" w:rsidRDefault="008C3088">
      <w:pPr>
        <w:numPr>
          <w:ilvl w:val="0"/>
          <w:numId w:val="4"/>
        </w:numPr>
        <w:overflowPunct w:val="0"/>
        <w:autoSpaceDE w:val="0"/>
        <w:textAlignment w:val="baseline"/>
        <w:rPr>
          <w:rFonts w:ascii="Calibri" w:hAnsi="Calibri" w:cs="Calibri"/>
          <w:sz w:val="22"/>
        </w:rPr>
      </w:pPr>
      <w:r>
        <w:rPr>
          <w:rFonts w:ascii="Calibri" w:hAnsi="Calibri" w:cs="Calibri"/>
          <w:sz w:val="22"/>
        </w:rPr>
        <w:t>Strong analytical, problem finding, and solving skills</w:t>
      </w:r>
    </w:p>
    <w:p w:rsidR="008C3088" w:rsidRDefault="008C3088">
      <w:pPr>
        <w:numPr>
          <w:ilvl w:val="0"/>
          <w:numId w:val="4"/>
        </w:numPr>
        <w:overflowPunct w:val="0"/>
        <w:autoSpaceDE w:val="0"/>
        <w:textAlignment w:val="baseline"/>
        <w:rPr>
          <w:rFonts w:ascii="Calibri" w:hAnsi="Calibri" w:cs="Calibri"/>
          <w:sz w:val="22"/>
        </w:rPr>
      </w:pPr>
      <w:r>
        <w:rPr>
          <w:rFonts w:ascii="Calibri" w:hAnsi="Calibri" w:cs="Calibri"/>
          <w:sz w:val="22"/>
        </w:rPr>
        <w:t>High flexible, adaptive, and very quick at learning</w:t>
      </w:r>
    </w:p>
    <w:p w:rsidR="008C3088" w:rsidRDefault="008C3088">
      <w:pPr>
        <w:numPr>
          <w:ilvl w:val="0"/>
          <w:numId w:val="4"/>
        </w:numPr>
        <w:overflowPunct w:val="0"/>
        <w:autoSpaceDE w:val="0"/>
        <w:textAlignment w:val="baseline"/>
        <w:rPr>
          <w:rFonts w:ascii="Calibri" w:hAnsi="Calibri" w:cs="Calibri"/>
          <w:sz w:val="22"/>
        </w:rPr>
      </w:pPr>
      <w:r>
        <w:rPr>
          <w:rFonts w:ascii="Calibri" w:hAnsi="Calibri" w:cs="Calibri"/>
          <w:sz w:val="22"/>
        </w:rPr>
        <w:t>Ability to think out of box</w:t>
      </w:r>
    </w:p>
    <w:p w:rsidR="008C3088" w:rsidRDefault="008C3088">
      <w:pPr>
        <w:numPr>
          <w:ilvl w:val="0"/>
          <w:numId w:val="4"/>
        </w:numPr>
        <w:overflowPunct w:val="0"/>
        <w:autoSpaceDE w:val="0"/>
        <w:textAlignment w:val="baseline"/>
        <w:rPr>
          <w:rFonts w:ascii="Calibri" w:hAnsi="Calibri" w:cs="Calibri"/>
          <w:sz w:val="22"/>
        </w:rPr>
      </w:pPr>
      <w:r>
        <w:rPr>
          <w:rFonts w:ascii="Calibri" w:hAnsi="Calibri" w:cs="Calibri"/>
          <w:sz w:val="22"/>
        </w:rPr>
        <w:t>3.5 Years of onsite experience (Allstate Insurance co.,)</w:t>
      </w:r>
    </w:p>
    <w:p w:rsidR="008C3088" w:rsidRPr="00DE2DC2" w:rsidRDefault="008C3088">
      <w:pPr>
        <w:numPr>
          <w:ilvl w:val="0"/>
          <w:numId w:val="4"/>
        </w:numPr>
        <w:overflowPunct w:val="0"/>
        <w:autoSpaceDE w:val="0"/>
        <w:textAlignment w:val="baseline"/>
        <w:rPr>
          <w:rFonts w:ascii="Calibri" w:hAnsi="Calibri" w:cs="Calibri"/>
          <w:color w:val="000000"/>
        </w:rPr>
      </w:pPr>
      <w:r>
        <w:rPr>
          <w:rFonts w:ascii="Calibri" w:hAnsi="Calibri" w:cs="Calibri"/>
          <w:sz w:val="22"/>
        </w:rPr>
        <w:t>Valid US B1 Visa</w:t>
      </w:r>
    </w:p>
    <w:p w:rsidR="00DE2DC2" w:rsidRDefault="00DE2DC2">
      <w:pPr>
        <w:numPr>
          <w:ilvl w:val="0"/>
          <w:numId w:val="4"/>
        </w:numPr>
        <w:overflowPunct w:val="0"/>
        <w:autoSpaceDE w:val="0"/>
        <w:textAlignment w:val="baseline"/>
        <w:rPr>
          <w:rFonts w:ascii="Calibri" w:hAnsi="Calibri" w:cs="Calibri"/>
          <w:color w:val="000000"/>
        </w:rPr>
      </w:pPr>
      <w:r>
        <w:rPr>
          <w:rFonts w:ascii="Calibri" w:hAnsi="Calibri" w:cs="Calibri"/>
          <w:sz w:val="22"/>
        </w:rPr>
        <w:t>Immediately available</w:t>
      </w:r>
    </w:p>
    <w:p w:rsidR="008C3088" w:rsidRDefault="008C3088">
      <w:pPr>
        <w:jc w:val="both"/>
        <w:rPr>
          <w:rFonts w:ascii="Calibri" w:hAnsi="Calibri" w:cs="Calibri"/>
          <w:color w:val="000000"/>
        </w:rPr>
      </w:pPr>
    </w:p>
    <w:p w:rsidR="008C3088" w:rsidRDefault="008C3088">
      <w:pPr>
        <w:pStyle w:val="Header"/>
        <w:jc w:val="both"/>
        <w:rPr>
          <w:rFonts w:ascii="Calibri" w:hAnsi="Calibri" w:cs="Calibri"/>
          <w:b/>
          <w:bCs/>
          <w:caps/>
          <w:sz w:val="20"/>
          <w:szCs w:val="22"/>
        </w:rPr>
      </w:pPr>
      <w:r>
        <w:rPr>
          <w:rFonts w:ascii="Calibri" w:hAnsi="Calibri" w:cs="Calibri"/>
          <w:b/>
          <w:bCs/>
          <w:caps/>
          <w:szCs w:val="22"/>
        </w:rPr>
        <w:t>TECHNICAL EXPERTISE</w:t>
      </w:r>
    </w:p>
    <w:p w:rsidR="008C3088" w:rsidRDefault="008C3088">
      <w:pPr>
        <w:pStyle w:val="Header"/>
        <w:jc w:val="both"/>
        <w:rPr>
          <w:rFonts w:ascii="Calibri" w:hAnsi="Calibri" w:cs="Calibri"/>
          <w:b/>
          <w:bCs/>
          <w:caps/>
          <w:sz w:val="20"/>
          <w:szCs w:val="22"/>
        </w:rPr>
      </w:pPr>
    </w:p>
    <w:tbl>
      <w:tblPr>
        <w:tblW w:w="0" w:type="auto"/>
        <w:tblInd w:w="198" w:type="dxa"/>
        <w:tblLayout w:type="fixed"/>
        <w:tblLook w:val="0000"/>
      </w:tblPr>
      <w:tblGrid>
        <w:gridCol w:w="2795"/>
        <w:gridCol w:w="2880"/>
        <w:gridCol w:w="2880"/>
      </w:tblGrid>
      <w:tr w:rsidR="008C3088">
        <w:trPr>
          <w:cantSplit/>
          <w:trHeight w:val="3807"/>
        </w:trPr>
        <w:tc>
          <w:tcPr>
            <w:tcW w:w="2795" w:type="dxa"/>
            <w:shd w:val="clear" w:color="auto" w:fill="auto"/>
          </w:tcPr>
          <w:p w:rsidR="008C3088" w:rsidRDefault="008C3088">
            <w:pPr>
              <w:pStyle w:val="Heading4"/>
              <w:spacing w:after="80"/>
              <w:ind w:left="72"/>
              <w:jc w:val="center"/>
              <w:rPr>
                <w:rFonts w:ascii="Calibri" w:hAnsi="Calibri" w:cs="Calibri"/>
              </w:rPr>
            </w:pPr>
            <w:r>
              <w:rPr>
                <w:rFonts w:ascii="Calibri" w:hAnsi="Calibri" w:cs="Times New Roman"/>
                <w:b w:val="0"/>
                <w:bCs w:val="0"/>
                <w:szCs w:val="20"/>
              </w:rPr>
              <w:t>Expert (10+ years)</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Test Leadership</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Functional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Integration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Web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Usability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Test Environments</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Process Improvement</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Microsoft Office</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HP QTP</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TFS</w:t>
            </w:r>
          </w:p>
          <w:p w:rsidR="008C3088" w:rsidRPr="00F501A5" w:rsidRDefault="008C3088">
            <w:pPr>
              <w:pStyle w:val="Achievement"/>
              <w:numPr>
                <w:ilvl w:val="0"/>
                <w:numId w:val="5"/>
              </w:numPr>
              <w:spacing w:before="60" w:after="20" w:line="220" w:lineRule="atLeast"/>
              <w:jc w:val="left"/>
              <w:rPr>
                <w:rFonts w:ascii="Calibri" w:hAnsi="Calibri" w:cs="Times New Roman"/>
              </w:rPr>
            </w:pPr>
            <w:r>
              <w:rPr>
                <w:rFonts w:ascii="Calibri" w:hAnsi="Calibri" w:cs="Calibri"/>
              </w:rPr>
              <w:t>MTM 2013</w:t>
            </w:r>
          </w:p>
          <w:p w:rsidR="00F501A5" w:rsidRPr="00F501A5" w:rsidRDefault="00F501A5">
            <w:pPr>
              <w:pStyle w:val="Achievement"/>
              <w:numPr>
                <w:ilvl w:val="0"/>
                <w:numId w:val="5"/>
              </w:numPr>
              <w:spacing w:before="60" w:after="20" w:line="220" w:lineRule="atLeast"/>
              <w:jc w:val="left"/>
              <w:rPr>
                <w:rFonts w:ascii="Calibri" w:hAnsi="Calibri" w:cs="Times New Roman"/>
              </w:rPr>
            </w:pPr>
            <w:r>
              <w:rPr>
                <w:rFonts w:ascii="Calibri" w:hAnsi="Calibri" w:cs="Calibri"/>
              </w:rPr>
              <w:t>Worksoft Certify</w:t>
            </w:r>
          </w:p>
          <w:p w:rsidR="00F501A5" w:rsidRDefault="00F501A5">
            <w:pPr>
              <w:pStyle w:val="Achievement"/>
              <w:numPr>
                <w:ilvl w:val="0"/>
                <w:numId w:val="5"/>
              </w:numPr>
              <w:spacing w:before="60" w:after="20" w:line="220" w:lineRule="atLeast"/>
              <w:jc w:val="left"/>
              <w:rPr>
                <w:rFonts w:ascii="Calibri" w:hAnsi="Calibri" w:cs="Times New Roman"/>
              </w:rPr>
            </w:pPr>
            <w:r>
              <w:rPr>
                <w:rFonts w:ascii="Calibri" w:hAnsi="Calibri" w:cs="Calibri"/>
              </w:rPr>
              <w:t>Turnkey cFactory</w:t>
            </w:r>
          </w:p>
        </w:tc>
        <w:tc>
          <w:tcPr>
            <w:tcW w:w="2880" w:type="dxa"/>
            <w:shd w:val="clear" w:color="auto" w:fill="auto"/>
          </w:tcPr>
          <w:p w:rsidR="008C3088" w:rsidRDefault="008C3088">
            <w:pPr>
              <w:pStyle w:val="Heading4"/>
              <w:spacing w:after="80"/>
              <w:jc w:val="center"/>
              <w:rPr>
                <w:rFonts w:ascii="Calibri" w:hAnsi="Calibri" w:cs="Calibri"/>
              </w:rPr>
            </w:pPr>
            <w:r>
              <w:rPr>
                <w:rFonts w:ascii="Calibri" w:hAnsi="Calibri" w:cs="Times New Roman"/>
                <w:b w:val="0"/>
                <w:bCs w:val="0"/>
                <w:szCs w:val="20"/>
              </w:rPr>
              <w:t>Advanced (5+ years)</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Test Automation</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Load / Stress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Security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API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Database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Localization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Backend Testing</w:t>
            </w:r>
          </w:p>
          <w:p w:rsidR="008C3088" w:rsidRDefault="008C3088">
            <w:pPr>
              <w:pStyle w:val="Achievement"/>
              <w:numPr>
                <w:ilvl w:val="0"/>
                <w:numId w:val="5"/>
              </w:numPr>
              <w:spacing w:before="60" w:after="20" w:line="220" w:lineRule="atLeast"/>
              <w:jc w:val="left"/>
              <w:rPr>
                <w:rFonts w:ascii="Calibri" w:hAnsi="Calibri" w:cs="Times New Roman"/>
              </w:rPr>
            </w:pPr>
            <w:r>
              <w:rPr>
                <w:rFonts w:ascii="Calibri" w:hAnsi="Calibri" w:cs="Calibri"/>
              </w:rPr>
              <w:t>HP QC, Bugzilla</w:t>
            </w:r>
          </w:p>
        </w:tc>
        <w:tc>
          <w:tcPr>
            <w:tcW w:w="2880" w:type="dxa"/>
            <w:shd w:val="clear" w:color="auto" w:fill="auto"/>
          </w:tcPr>
          <w:p w:rsidR="008C3088" w:rsidRDefault="008C3088">
            <w:pPr>
              <w:pStyle w:val="Heading4"/>
              <w:spacing w:after="80"/>
              <w:jc w:val="center"/>
              <w:rPr>
                <w:rFonts w:ascii="Calibri" w:hAnsi="Calibri" w:cs="Calibri"/>
              </w:rPr>
            </w:pPr>
            <w:r>
              <w:rPr>
                <w:rFonts w:ascii="Calibri" w:hAnsi="Calibri" w:cs="Times New Roman"/>
                <w:b w:val="0"/>
                <w:bCs w:val="0"/>
                <w:szCs w:val="20"/>
              </w:rPr>
              <w:t>Intermediate (2+ years)</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 xml:space="preserve">Agile Testing </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 xml:space="preserve"> Selenium</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ETL Testing</w:t>
            </w:r>
          </w:p>
          <w:p w:rsidR="008C3088" w:rsidRDefault="008C3088">
            <w:pPr>
              <w:pStyle w:val="Achievement"/>
              <w:numPr>
                <w:ilvl w:val="0"/>
                <w:numId w:val="5"/>
              </w:numPr>
              <w:spacing w:before="60" w:after="20" w:line="220" w:lineRule="atLeast"/>
              <w:jc w:val="left"/>
              <w:rPr>
                <w:rFonts w:ascii="Calibri" w:hAnsi="Calibri" w:cs="Calibri"/>
              </w:rPr>
            </w:pPr>
            <w:r>
              <w:rPr>
                <w:rFonts w:ascii="Calibri" w:hAnsi="Calibri" w:cs="Calibri"/>
              </w:rPr>
              <w:t>Configuration Management</w:t>
            </w:r>
          </w:p>
          <w:p w:rsidR="008C3088" w:rsidRDefault="008C3088">
            <w:pPr>
              <w:pStyle w:val="Achievement"/>
              <w:numPr>
                <w:ilvl w:val="0"/>
                <w:numId w:val="5"/>
              </w:numPr>
              <w:spacing w:before="60" w:after="20" w:line="220" w:lineRule="atLeast"/>
              <w:jc w:val="left"/>
            </w:pPr>
            <w:r>
              <w:rPr>
                <w:rFonts w:ascii="Calibri" w:hAnsi="Calibri" w:cs="Calibri"/>
              </w:rPr>
              <w:t>Cost/Benefit Analysis, ROI</w:t>
            </w:r>
          </w:p>
        </w:tc>
      </w:tr>
    </w:tbl>
    <w:p w:rsidR="008C3088" w:rsidRDefault="008C3088">
      <w:pPr>
        <w:pStyle w:val="Header"/>
        <w:jc w:val="both"/>
        <w:rPr>
          <w:rFonts w:ascii="Calibri" w:hAnsi="Calibri" w:cs="Calibri"/>
          <w:b/>
          <w:bCs/>
          <w:caps/>
          <w:sz w:val="20"/>
          <w:szCs w:val="22"/>
        </w:rPr>
      </w:pPr>
    </w:p>
    <w:p w:rsidR="008C3088" w:rsidRDefault="008C3088">
      <w:pPr>
        <w:pStyle w:val="Header"/>
        <w:jc w:val="both"/>
        <w:rPr>
          <w:rFonts w:ascii="Calibri" w:hAnsi="Calibri" w:cs="Calibri"/>
          <w:b/>
          <w:bCs/>
          <w:caps/>
          <w:sz w:val="20"/>
          <w:szCs w:val="22"/>
        </w:rPr>
      </w:pPr>
    </w:p>
    <w:tbl>
      <w:tblPr>
        <w:tblW w:w="0" w:type="auto"/>
        <w:tblInd w:w="108" w:type="dxa"/>
        <w:tblLayout w:type="fixed"/>
        <w:tblLook w:val="0000"/>
      </w:tblPr>
      <w:tblGrid>
        <w:gridCol w:w="3492"/>
        <w:gridCol w:w="6238"/>
      </w:tblGrid>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Operating Systems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Windows XP/2000/9X/NT 4.0</w:t>
            </w:r>
          </w:p>
        </w:tc>
      </w:tr>
      <w:tr w:rsidR="008C3088">
        <w:trPr>
          <w:trHeight w:val="305"/>
        </w:trPr>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Programming Languages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C, C++, Visual Basic, Core JAVA</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Scripting Languages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VB Script, Java Script, Windows Shell Script.</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Mark-up Languages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HTML, DHTML, and XML</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Databases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MS SQL Server 2000, Oracle 8.x, MS Access</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lastRenderedPageBreak/>
              <w:t>Front-End</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Microsoft Visual Basic .Net</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GUI Functional and Regression Test Automation Tools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B94F8F">
            <w:pPr>
              <w:pStyle w:val="BodyText"/>
            </w:pPr>
            <w:r>
              <w:rPr>
                <w:rFonts w:ascii="Calibri" w:hAnsi="Calibri" w:cs="Calibri"/>
                <w:sz w:val="22"/>
              </w:rPr>
              <w:t>UFT 12.0,</w:t>
            </w:r>
            <w:r w:rsidR="008C3088">
              <w:rPr>
                <w:rFonts w:ascii="Calibri" w:hAnsi="Calibri" w:cs="Calibri"/>
                <w:sz w:val="22"/>
              </w:rPr>
              <w:t>Quick Test Professional 11.5/11/10/9.0/8.2/6.5, Worksoft Certify, cFactory, SAP eCATT, WinRunner 7.6, IBM Rational Robot 2000</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Performance Test Automation Tools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Loadrunner 8.0, Microsoft Web Application Stress</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Test Management Tools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CC2FDA">
            <w:pPr>
              <w:pStyle w:val="BodyText"/>
            </w:pPr>
            <w:r>
              <w:rPr>
                <w:rFonts w:ascii="Calibri" w:hAnsi="Calibri" w:cs="Calibri"/>
                <w:sz w:val="22"/>
              </w:rPr>
              <w:t xml:space="preserve">HP ALM, </w:t>
            </w:r>
            <w:r w:rsidR="008C3088">
              <w:rPr>
                <w:rFonts w:ascii="Calibri" w:hAnsi="Calibri" w:cs="Calibri"/>
                <w:sz w:val="22"/>
              </w:rPr>
              <w:t>Quality Center 10.0, Team Foundation Server (TFS), MTM 2013</w:t>
            </w:r>
          </w:p>
        </w:tc>
      </w:tr>
      <w:tr w:rsidR="008C3088">
        <w:tc>
          <w:tcPr>
            <w:tcW w:w="3492" w:type="dxa"/>
            <w:tcBorders>
              <w:top w:val="single" w:sz="4" w:space="0" w:color="000000"/>
              <w:left w:val="single" w:sz="4" w:space="0" w:color="000000"/>
              <w:bottom w:val="single" w:sz="4" w:space="0" w:color="000000"/>
            </w:tcBorders>
            <w:shd w:val="clear" w:color="auto" w:fill="C0C0C0"/>
          </w:tcPr>
          <w:p w:rsidR="008C3088" w:rsidRDefault="008C3088">
            <w:pPr>
              <w:pStyle w:val="BodyText"/>
              <w:rPr>
                <w:rFonts w:ascii="Calibri" w:hAnsi="Calibri" w:cs="Calibri"/>
                <w:sz w:val="22"/>
              </w:rPr>
            </w:pPr>
            <w:r>
              <w:rPr>
                <w:rFonts w:ascii="Calibri" w:hAnsi="Calibri" w:cs="Calibri"/>
                <w:sz w:val="22"/>
              </w:rPr>
              <w:t>Bug Tracking Tools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pPr>
              <w:pStyle w:val="BodyText"/>
            </w:pPr>
            <w:r>
              <w:rPr>
                <w:rFonts w:ascii="Calibri" w:hAnsi="Calibri" w:cs="Calibri"/>
                <w:sz w:val="22"/>
              </w:rPr>
              <w:t>Bugzilla</w:t>
            </w:r>
          </w:p>
        </w:tc>
      </w:tr>
    </w:tbl>
    <w:p w:rsidR="008C3088" w:rsidRDefault="008C3088">
      <w:pPr>
        <w:pStyle w:val="Header"/>
        <w:jc w:val="both"/>
        <w:rPr>
          <w:rFonts w:ascii="Calibri" w:hAnsi="Calibri" w:cs="Calibri"/>
          <w:b/>
          <w:bCs/>
          <w:caps/>
          <w:sz w:val="20"/>
          <w:szCs w:val="22"/>
        </w:rPr>
      </w:pPr>
    </w:p>
    <w:p w:rsidR="008C3088" w:rsidRDefault="008C3088">
      <w:pPr>
        <w:pStyle w:val="Header"/>
        <w:jc w:val="both"/>
        <w:rPr>
          <w:rFonts w:ascii="Calibri" w:hAnsi="Calibri" w:cs="Calibri"/>
          <w:b/>
          <w:bCs/>
          <w:caps/>
          <w:sz w:val="22"/>
          <w:szCs w:val="22"/>
        </w:rPr>
      </w:pPr>
      <w:r>
        <w:rPr>
          <w:rFonts w:ascii="Calibri" w:hAnsi="Calibri" w:cs="Calibri"/>
          <w:b/>
          <w:bCs/>
          <w:caps/>
          <w:szCs w:val="22"/>
        </w:rPr>
        <w:t xml:space="preserve">ACADEMIC summary </w:t>
      </w:r>
    </w:p>
    <w:p w:rsidR="008C3088" w:rsidRDefault="008C3088">
      <w:pPr>
        <w:pStyle w:val="Header"/>
        <w:jc w:val="both"/>
        <w:rPr>
          <w:rFonts w:ascii="Calibri" w:hAnsi="Calibri" w:cs="Calibri"/>
          <w:b/>
          <w:bCs/>
          <w:caps/>
          <w:sz w:val="22"/>
          <w:szCs w:val="22"/>
        </w:rPr>
      </w:pPr>
    </w:p>
    <w:tbl>
      <w:tblPr>
        <w:tblW w:w="0" w:type="auto"/>
        <w:tblInd w:w="108" w:type="dxa"/>
        <w:tblLayout w:type="fixed"/>
        <w:tblLook w:val="0000"/>
      </w:tblPr>
      <w:tblGrid>
        <w:gridCol w:w="9625"/>
      </w:tblGrid>
      <w:tr w:rsidR="008C3088">
        <w:trPr>
          <w:trHeight w:val="350"/>
        </w:trPr>
        <w:tc>
          <w:tcPr>
            <w:tcW w:w="9625"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r>
              <w:rPr>
                <w:rFonts w:ascii="Calibri" w:hAnsi="Calibri" w:cs="Calibri"/>
                <w:sz w:val="22"/>
              </w:rPr>
              <w:t>Masters in Computer Science from Osmania University (1998-2000)</w:t>
            </w:r>
          </w:p>
        </w:tc>
      </w:tr>
      <w:tr w:rsidR="008C3088">
        <w:trPr>
          <w:trHeight w:val="260"/>
        </w:trPr>
        <w:tc>
          <w:tcPr>
            <w:tcW w:w="9625"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r>
              <w:rPr>
                <w:rFonts w:ascii="Calibri" w:hAnsi="Calibri" w:cs="Calibri"/>
                <w:sz w:val="22"/>
              </w:rPr>
              <w:t>Bachelor in Sciences from Osmania University (1994-1997)</w:t>
            </w:r>
          </w:p>
        </w:tc>
      </w:tr>
      <w:tr w:rsidR="008C3088">
        <w:trPr>
          <w:trHeight w:val="260"/>
        </w:trPr>
        <w:tc>
          <w:tcPr>
            <w:tcW w:w="9625" w:type="dxa"/>
            <w:tcBorders>
              <w:top w:val="single" w:sz="4" w:space="0" w:color="000000"/>
              <w:left w:val="single" w:sz="4" w:space="0" w:color="000000"/>
              <w:bottom w:val="single" w:sz="4" w:space="0" w:color="000000"/>
              <w:right w:val="single" w:sz="4" w:space="0" w:color="000000"/>
            </w:tcBorders>
            <w:shd w:val="clear" w:color="auto" w:fill="auto"/>
          </w:tcPr>
          <w:p w:rsidR="008C3088" w:rsidRDefault="008C3088">
            <w:r>
              <w:rPr>
                <w:rFonts w:ascii="Calibri" w:hAnsi="Calibri" w:cs="Calibri"/>
                <w:sz w:val="22"/>
              </w:rPr>
              <w:t>Certified Software Quality Analyst (2002)</w:t>
            </w:r>
          </w:p>
        </w:tc>
      </w:tr>
    </w:tbl>
    <w:p w:rsidR="008C3088" w:rsidRDefault="008C3088">
      <w:pPr>
        <w:pStyle w:val="Normal12pt"/>
        <w:rPr>
          <w:rFonts w:ascii="Calibri" w:hAnsi="Calibri" w:cs="Calibri"/>
          <w:caps/>
          <w:sz w:val="28"/>
          <w:szCs w:val="24"/>
        </w:rPr>
      </w:pPr>
    </w:p>
    <w:p w:rsidR="008C3088" w:rsidRDefault="008C3088">
      <w:pPr>
        <w:pStyle w:val="Header"/>
        <w:jc w:val="both"/>
        <w:rPr>
          <w:rFonts w:ascii="Calibri" w:hAnsi="Calibri" w:cs="Calibri"/>
          <w:b/>
          <w:bCs/>
          <w:caps/>
          <w:szCs w:val="22"/>
        </w:rPr>
      </w:pPr>
      <w:r>
        <w:rPr>
          <w:rFonts w:ascii="Calibri" w:hAnsi="Calibri" w:cs="Calibri"/>
          <w:b/>
          <w:bCs/>
          <w:caps/>
          <w:szCs w:val="22"/>
        </w:rPr>
        <w:t>professional experience Summary</w:t>
      </w:r>
    </w:p>
    <w:p w:rsidR="009E3F1E" w:rsidRDefault="009E3F1E">
      <w:pPr>
        <w:pStyle w:val="Header"/>
        <w:jc w:val="both"/>
        <w:rPr>
          <w:rFonts w:ascii="Calibri" w:hAnsi="Calibri" w:cs="Calibri"/>
          <w:b/>
          <w:bCs/>
          <w:caps/>
          <w:szCs w:val="22"/>
        </w:rPr>
      </w:pPr>
    </w:p>
    <w:p w:rsidR="009E3F1E" w:rsidRDefault="009E3F1E" w:rsidP="009E3F1E">
      <w:pPr>
        <w:pStyle w:val="Heading6"/>
        <w:shd w:val="clear" w:color="auto" w:fill="BFBFBF"/>
        <w:tabs>
          <w:tab w:val="clear" w:pos="1260"/>
          <w:tab w:val="clear" w:pos="1440"/>
          <w:tab w:val="right" w:pos="10080"/>
        </w:tabs>
        <w:spacing w:before="0" w:after="0"/>
        <w:rPr>
          <w:rFonts w:ascii="Calibri" w:hAnsi="Calibri" w:cs="Calibri"/>
          <w:sz w:val="20"/>
        </w:rPr>
      </w:pPr>
      <w:r>
        <w:rPr>
          <w:rFonts w:ascii="Calibri" w:hAnsi="Calibri" w:cs="Calibri"/>
          <w:bCs w:val="0"/>
          <w:szCs w:val="20"/>
        </w:rPr>
        <w:t>Kaskins IT Solutions</w:t>
      </w:r>
      <w:r>
        <w:rPr>
          <w:rFonts w:ascii="Calibri" w:hAnsi="Calibri" w:cs="Calibri"/>
          <w:sz w:val="20"/>
          <w:szCs w:val="20"/>
        </w:rPr>
        <w:tab/>
      </w:r>
      <w:r w:rsidR="004A369A">
        <w:rPr>
          <w:rFonts w:ascii="Calibri" w:hAnsi="Calibri" w:cs="Calibri"/>
          <w:sz w:val="20"/>
          <w:szCs w:val="20"/>
        </w:rPr>
        <w:t>Mar</w:t>
      </w:r>
      <w:r w:rsidR="008D4A7B">
        <w:rPr>
          <w:rFonts w:ascii="Calibri" w:hAnsi="Calibri" w:cs="Calibri"/>
          <w:sz w:val="20"/>
          <w:szCs w:val="20"/>
        </w:rPr>
        <w:t xml:space="preserve"> 201</w:t>
      </w:r>
      <w:r w:rsidR="002D683C">
        <w:rPr>
          <w:rFonts w:ascii="Calibri" w:hAnsi="Calibri" w:cs="Calibri"/>
          <w:sz w:val="20"/>
          <w:szCs w:val="20"/>
        </w:rPr>
        <w:t>7</w:t>
      </w:r>
      <w:r>
        <w:rPr>
          <w:rFonts w:ascii="Calibri" w:hAnsi="Calibri" w:cs="Calibri"/>
          <w:sz w:val="20"/>
          <w:szCs w:val="20"/>
        </w:rPr>
        <w:t xml:space="preserve"> till </w:t>
      </w:r>
      <w:r w:rsidR="002D683C">
        <w:rPr>
          <w:rFonts w:ascii="Calibri" w:hAnsi="Calibri" w:cs="Calibri"/>
          <w:sz w:val="20"/>
          <w:szCs w:val="20"/>
        </w:rPr>
        <w:t>date</w:t>
      </w:r>
      <w:r>
        <w:rPr>
          <w:rFonts w:ascii="Calibri" w:hAnsi="Calibri" w:cs="Calibri"/>
          <w:sz w:val="20"/>
          <w:szCs w:val="20"/>
        </w:rPr>
        <w:t xml:space="preserve"> </w:t>
      </w:r>
      <w:r>
        <w:rPr>
          <w:rFonts w:ascii="Calibri" w:hAnsi="Calibri" w:cs="Calibri"/>
          <w:b w:val="0"/>
          <w:sz w:val="20"/>
          <w:szCs w:val="20"/>
        </w:rPr>
        <w:t xml:space="preserve"> </w:t>
      </w:r>
    </w:p>
    <w:p w:rsidR="009E3F1E" w:rsidRDefault="009E3F1E" w:rsidP="009E3F1E">
      <w:pPr>
        <w:pStyle w:val="Heading1"/>
        <w:rPr>
          <w:rFonts w:ascii="Calibri" w:hAnsi="Calibri" w:cs="Calibri"/>
        </w:rPr>
      </w:pPr>
      <w:r>
        <w:rPr>
          <w:rFonts w:ascii="Calibri" w:hAnsi="Calibri" w:cs="Calibri"/>
          <w:bCs/>
          <w:sz w:val="20"/>
          <w:u w:val="none"/>
        </w:rPr>
        <w:t>Current Designation:</w:t>
      </w:r>
      <w:r>
        <w:rPr>
          <w:rFonts w:ascii="Calibri" w:hAnsi="Calibri" w:cs="Calibri"/>
          <w:iCs/>
          <w:sz w:val="20"/>
          <w:u w:val="none"/>
        </w:rPr>
        <w:t xml:space="preserve"> Business </w:t>
      </w:r>
      <w:r w:rsidR="001E492F">
        <w:rPr>
          <w:rFonts w:ascii="Calibri" w:hAnsi="Calibri" w:cs="Calibri"/>
          <w:iCs/>
          <w:sz w:val="20"/>
          <w:u w:val="none"/>
        </w:rPr>
        <w:t>E</w:t>
      </w:r>
      <w:r w:rsidRPr="009E3F1E">
        <w:rPr>
          <w:rFonts w:ascii="Calibri" w:hAnsi="Calibri" w:cs="Calibri"/>
          <w:iCs/>
          <w:sz w:val="20"/>
          <w:u w:val="none"/>
        </w:rPr>
        <w:t>ntrepreneur</w:t>
      </w:r>
    </w:p>
    <w:p w:rsidR="009E3F1E" w:rsidRDefault="009E3F1E">
      <w:pPr>
        <w:pStyle w:val="Header"/>
        <w:jc w:val="both"/>
        <w:rPr>
          <w:rFonts w:ascii="Calibri" w:hAnsi="Calibri" w:cs="Calibri"/>
          <w:b/>
          <w:bCs/>
          <w:caps/>
          <w:sz w:val="20"/>
          <w:szCs w:val="22"/>
        </w:rPr>
      </w:pPr>
    </w:p>
    <w:p w:rsidR="008C3088" w:rsidRDefault="008C3088">
      <w:pPr>
        <w:pStyle w:val="Header"/>
        <w:jc w:val="both"/>
        <w:rPr>
          <w:rFonts w:ascii="Calibri" w:hAnsi="Calibri" w:cs="Calibri"/>
          <w:b/>
          <w:bCs/>
          <w:caps/>
          <w:sz w:val="20"/>
          <w:szCs w:val="22"/>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sz w:val="20"/>
        </w:rPr>
      </w:pPr>
      <w:r>
        <w:rPr>
          <w:rFonts w:ascii="Calibri" w:hAnsi="Calibri" w:cs="Calibri"/>
          <w:bCs w:val="0"/>
          <w:szCs w:val="20"/>
        </w:rPr>
        <w:t>Yash Technologies</w:t>
      </w:r>
      <w:r>
        <w:rPr>
          <w:rFonts w:ascii="Calibri" w:hAnsi="Calibri" w:cs="Calibri"/>
          <w:sz w:val="20"/>
          <w:szCs w:val="20"/>
        </w:rPr>
        <w:tab/>
        <w:t xml:space="preserve">July 2004 till </w:t>
      </w:r>
      <w:r w:rsidR="009E3F1E">
        <w:rPr>
          <w:rFonts w:ascii="Calibri" w:hAnsi="Calibri" w:cs="Calibri"/>
          <w:sz w:val="20"/>
          <w:szCs w:val="20"/>
        </w:rPr>
        <w:t>Oct 2016</w:t>
      </w:r>
      <w:r>
        <w:rPr>
          <w:rFonts w:ascii="Calibri" w:hAnsi="Calibri" w:cs="Calibri"/>
          <w:sz w:val="20"/>
          <w:szCs w:val="20"/>
        </w:rPr>
        <w:t xml:space="preserve"> </w:t>
      </w:r>
      <w:r>
        <w:rPr>
          <w:rFonts w:ascii="Calibri" w:hAnsi="Calibri" w:cs="Calibri"/>
          <w:b w:val="0"/>
          <w:sz w:val="20"/>
          <w:szCs w:val="20"/>
        </w:rPr>
        <w:t xml:space="preserve"> </w:t>
      </w:r>
    </w:p>
    <w:p w:rsidR="008C3088" w:rsidRDefault="008C3088">
      <w:pPr>
        <w:pStyle w:val="Heading1"/>
        <w:rPr>
          <w:rFonts w:ascii="Calibri" w:hAnsi="Calibri" w:cs="Calibri"/>
        </w:rPr>
      </w:pPr>
      <w:r>
        <w:rPr>
          <w:rFonts w:ascii="Calibri" w:hAnsi="Calibri" w:cs="Calibri"/>
          <w:bCs/>
          <w:sz w:val="20"/>
          <w:u w:val="none"/>
        </w:rPr>
        <w:t>Designation:</w:t>
      </w:r>
      <w:r>
        <w:rPr>
          <w:rFonts w:ascii="Calibri" w:hAnsi="Calibri" w:cs="Calibri"/>
          <w:iCs/>
          <w:sz w:val="20"/>
          <w:u w:val="none"/>
        </w:rPr>
        <w:t xml:space="preserve"> Project Manager</w:t>
      </w:r>
    </w:p>
    <w:p w:rsidR="008C3088" w:rsidRDefault="008C3088">
      <w:pPr>
        <w:jc w:val="both"/>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Cs/>
          <w:sz w:val="20"/>
        </w:rPr>
      </w:pPr>
      <w:r>
        <w:rPr>
          <w:rFonts w:ascii="Calibri" w:hAnsi="Calibri" w:cs="Calibri"/>
          <w:sz w:val="20"/>
          <w:szCs w:val="20"/>
          <w:lang w:val="en-AU"/>
        </w:rPr>
        <w:t>Accenture Services Limited</w:t>
      </w:r>
      <w:r>
        <w:rPr>
          <w:rFonts w:ascii="Calibri" w:hAnsi="Calibri" w:cs="Calibri"/>
          <w:sz w:val="20"/>
          <w:szCs w:val="20"/>
          <w:lang w:val="en-AU"/>
        </w:rPr>
        <w:tab/>
        <w:t>Feb 2004 to July 2004</w:t>
      </w:r>
    </w:p>
    <w:p w:rsidR="008C3088" w:rsidRDefault="008C3088">
      <w:pPr>
        <w:pStyle w:val="Heading1"/>
      </w:pPr>
      <w:r>
        <w:rPr>
          <w:rFonts w:ascii="Calibri" w:hAnsi="Calibri" w:cs="Calibri"/>
          <w:iCs/>
          <w:sz w:val="20"/>
          <w:u w:val="none"/>
        </w:rPr>
        <w:t>Designation: Sr. Software Engineer</w:t>
      </w:r>
    </w:p>
    <w:p w:rsidR="008C3088" w:rsidRDefault="008C3088"/>
    <w:p w:rsidR="008C3088" w:rsidRDefault="008C3088">
      <w:pPr>
        <w:pStyle w:val="Heading6"/>
        <w:shd w:val="clear" w:color="auto" w:fill="BFBFBF"/>
        <w:tabs>
          <w:tab w:val="clear" w:pos="1260"/>
          <w:tab w:val="clear" w:pos="1440"/>
          <w:tab w:val="right" w:pos="10080"/>
        </w:tabs>
        <w:spacing w:before="0" w:after="0"/>
        <w:rPr>
          <w:rFonts w:ascii="Calibri" w:hAnsi="Calibri" w:cs="Calibri"/>
          <w:iCs/>
          <w:sz w:val="20"/>
        </w:rPr>
      </w:pPr>
      <w:r>
        <w:rPr>
          <w:rFonts w:ascii="Calibri" w:hAnsi="Calibri" w:cs="Calibri"/>
          <w:sz w:val="20"/>
          <w:szCs w:val="20"/>
          <w:lang w:val="en-AU"/>
        </w:rPr>
        <w:t>Fusion Technologies</w:t>
      </w:r>
      <w:r>
        <w:rPr>
          <w:rFonts w:ascii="Calibri" w:hAnsi="Calibri" w:cs="Calibri"/>
          <w:sz w:val="20"/>
          <w:szCs w:val="20"/>
          <w:lang w:val="en-AU"/>
        </w:rPr>
        <w:tab/>
        <w:t>May 2003 to Feb 2004</w:t>
      </w:r>
    </w:p>
    <w:p w:rsidR="008C3088" w:rsidRDefault="008C3088">
      <w:pPr>
        <w:pStyle w:val="Heading1"/>
        <w:rPr>
          <w:rFonts w:ascii="Calibri" w:hAnsi="Calibri" w:cs="Calibri"/>
        </w:rPr>
      </w:pPr>
      <w:r>
        <w:rPr>
          <w:rFonts w:ascii="Calibri" w:hAnsi="Calibri" w:cs="Calibri"/>
          <w:iCs/>
          <w:sz w:val="20"/>
          <w:u w:val="none"/>
        </w:rPr>
        <w:t>Designation: QA Analyst</w:t>
      </w:r>
    </w:p>
    <w:p w:rsidR="008C3088" w:rsidRDefault="008C3088">
      <w:pPr>
        <w:jc w:val="both"/>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Cs/>
          <w:sz w:val="20"/>
        </w:rPr>
      </w:pPr>
      <w:r>
        <w:rPr>
          <w:rFonts w:ascii="Calibri" w:hAnsi="Calibri" w:cs="Calibri"/>
          <w:sz w:val="20"/>
          <w:szCs w:val="20"/>
          <w:lang w:val="en-AU"/>
        </w:rPr>
        <w:t>HCL Technologies</w:t>
      </w:r>
      <w:r>
        <w:rPr>
          <w:rFonts w:ascii="Calibri" w:hAnsi="Calibri" w:cs="Calibri"/>
          <w:sz w:val="20"/>
          <w:szCs w:val="20"/>
          <w:lang w:val="en-AU"/>
        </w:rPr>
        <w:tab/>
        <w:t>Jan 2003 to May 2003</w:t>
      </w:r>
    </w:p>
    <w:p w:rsidR="008C3088" w:rsidRDefault="008C3088">
      <w:pPr>
        <w:pStyle w:val="Heading1"/>
        <w:rPr>
          <w:rFonts w:ascii="Calibri" w:hAnsi="Calibri" w:cs="Calibri"/>
        </w:rPr>
      </w:pPr>
      <w:r>
        <w:rPr>
          <w:rFonts w:ascii="Calibri" w:hAnsi="Calibri" w:cs="Calibri"/>
          <w:iCs/>
          <w:sz w:val="20"/>
          <w:u w:val="none"/>
        </w:rPr>
        <w:t>Designation: Member Technical Staff</w:t>
      </w:r>
    </w:p>
    <w:p w:rsidR="008C3088" w:rsidRDefault="008C3088">
      <w:pPr>
        <w:jc w:val="both"/>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Cs/>
          <w:sz w:val="20"/>
        </w:rPr>
      </w:pPr>
      <w:r>
        <w:rPr>
          <w:rFonts w:ascii="Calibri" w:hAnsi="Calibri" w:cs="Calibri"/>
          <w:sz w:val="20"/>
          <w:szCs w:val="20"/>
          <w:lang w:val="en-AU"/>
        </w:rPr>
        <w:t xml:space="preserve">VisualSoft Technologies </w:t>
      </w:r>
      <w:r>
        <w:rPr>
          <w:rFonts w:ascii="Calibri" w:hAnsi="Calibri" w:cs="Calibri"/>
          <w:sz w:val="20"/>
          <w:szCs w:val="20"/>
          <w:lang w:val="en-AU"/>
        </w:rPr>
        <w:tab/>
        <w:t>Dec 2000 to Jan 2003</w:t>
      </w:r>
    </w:p>
    <w:p w:rsidR="008C3088" w:rsidRDefault="008C3088">
      <w:pPr>
        <w:pStyle w:val="Heading1"/>
        <w:rPr>
          <w:rFonts w:ascii="Calibri" w:hAnsi="Calibri" w:cs="Calibri"/>
        </w:rPr>
      </w:pPr>
      <w:r>
        <w:rPr>
          <w:rFonts w:ascii="Calibri" w:hAnsi="Calibri" w:cs="Calibri"/>
          <w:iCs/>
          <w:sz w:val="20"/>
          <w:u w:val="none"/>
        </w:rPr>
        <w:t>Designation: Software Tester</w:t>
      </w:r>
    </w:p>
    <w:p w:rsidR="008C3088" w:rsidRDefault="008C3088">
      <w:pPr>
        <w:jc w:val="both"/>
        <w:rPr>
          <w:rFonts w:ascii="Calibri" w:hAnsi="Calibri" w:cs="Calibri"/>
        </w:rPr>
      </w:pPr>
    </w:p>
    <w:p w:rsidR="008C3088" w:rsidRDefault="008C3088">
      <w:pPr>
        <w:pStyle w:val="Header"/>
        <w:jc w:val="both"/>
        <w:rPr>
          <w:rFonts w:ascii="Calibri" w:hAnsi="Calibri" w:cs="Calibri"/>
          <w:b/>
          <w:bCs/>
          <w:caps/>
          <w:sz w:val="22"/>
          <w:szCs w:val="22"/>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
          <w:iCs/>
        </w:rPr>
      </w:pPr>
      <w:r>
        <w:rPr>
          <w:rFonts w:ascii="Calibri" w:hAnsi="Calibri" w:cs="Calibri"/>
          <w:bCs w:val="0"/>
          <w:sz w:val="20"/>
          <w:szCs w:val="20"/>
        </w:rPr>
        <w:t>Yash Technologies</w:t>
      </w:r>
      <w:r>
        <w:rPr>
          <w:rFonts w:ascii="Calibri" w:hAnsi="Calibri" w:cs="Calibri"/>
          <w:bCs w:val="0"/>
          <w:sz w:val="20"/>
        </w:rPr>
        <w:t xml:space="preserve"> </w:t>
      </w:r>
      <w:r>
        <w:rPr>
          <w:rFonts w:ascii="Calibri" w:hAnsi="Calibri" w:cs="Calibri"/>
          <w:bCs w:val="0"/>
          <w:sz w:val="20"/>
        </w:rPr>
        <w:tab/>
        <w:t xml:space="preserve">Project Manager </w:t>
      </w:r>
    </w:p>
    <w:p w:rsidR="008C3088" w:rsidRDefault="008C3088">
      <w:pPr>
        <w:jc w:val="both"/>
        <w:rPr>
          <w:rFonts w:ascii="Calibri" w:hAnsi="Calibri" w:cs="Calibri"/>
          <w:b/>
          <w:bCs/>
          <w:szCs w:val="24"/>
        </w:rPr>
      </w:pPr>
      <w:r>
        <w:rPr>
          <w:rFonts w:ascii="Calibri" w:hAnsi="Calibri" w:cs="Calibri"/>
          <w:b/>
          <w:i/>
          <w:iCs/>
        </w:rPr>
        <w:tab/>
      </w:r>
      <w:r>
        <w:rPr>
          <w:rFonts w:ascii="Calibri" w:hAnsi="Calibri" w:cs="Calibri"/>
          <w:b/>
          <w:iCs/>
        </w:rPr>
        <w:tab/>
        <w:t xml:space="preserve">           </w:t>
      </w: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 xml:space="preserve">Understand the business </w:t>
      </w:r>
      <w:r w:rsidR="00F23BD5">
        <w:rPr>
          <w:rFonts w:ascii="Calibri" w:hAnsi="Calibri" w:cs="Calibri"/>
        </w:rPr>
        <w:t xml:space="preserve">functional </w:t>
      </w:r>
      <w:r>
        <w:rPr>
          <w:rFonts w:ascii="Calibri" w:hAnsi="Calibri" w:cs="Calibri"/>
        </w:rPr>
        <w:t>and software requirements</w:t>
      </w:r>
    </w:p>
    <w:p w:rsidR="00C63C4C" w:rsidRDefault="00C63C4C" w:rsidP="00C63C4C">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Define test methodologies and strategies</w:t>
      </w:r>
    </w:p>
    <w:p w:rsidR="00C63C4C" w:rsidRDefault="00C63C4C" w:rsidP="00C63C4C">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Develop estimates for testing activities</w:t>
      </w:r>
    </w:p>
    <w:p w:rsidR="00C63C4C" w:rsidRDefault="00C63C4C" w:rsidP="00C63C4C">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Implement effective Test Planning , monitoring and controlling</w:t>
      </w:r>
    </w:p>
    <w:p w:rsidR="00C63C4C" w:rsidRDefault="00C63C4C" w:rsidP="00C63C4C">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Implement effective Test Case design Techniques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Allocate resources to the project based on the skills and availability</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Review weekly status reports of the team and take necessary actions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Escalate unresolved issues to the Sr. Management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Enforce the adherence to the organization defined process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Inter group coordination among various departments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Provide technical support to the team</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lastRenderedPageBreak/>
        <w:t>Continuous monitoring and controlling</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Ensure the right product is delivered to customer</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Participate in Management Review Meetings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Co-ordinate with the consultants placed at customer locations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the adherence of Organizational Defined Process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Involvement in Internal &amp; External Quality Audits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Mentoring and Coaching on new trends in the market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Part Testing Center of Excellency</w:t>
      </w:r>
    </w:p>
    <w:p w:rsidR="00AA07BF" w:rsidRDefault="00AA07BF">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Develop Automation Framework and Implement</w:t>
      </w:r>
    </w:p>
    <w:p w:rsidR="00AA07BF" w:rsidRDefault="00AA07BF">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Develop SAP A</w:t>
      </w:r>
      <w:r w:rsidR="00654289">
        <w:rPr>
          <w:rFonts w:ascii="Calibri" w:hAnsi="Calibri" w:cs="Calibri"/>
        </w:rPr>
        <w:t>ccelerators using Worksosft Cer</w:t>
      </w:r>
      <w:r>
        <w:rPr>
          <w:rFonts w:ascii="Calibri" w:hAnsi="Calibri" w:cs="Calibri"/>
        </w:rPr>
        <w:t>tify and cFactory</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Develop and leverage Test Automation Frameworks for Functional, Regression, Smoke, API Testing</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Develop and leverage strategies for Web Services Testing for SOAP, REST protocols</w:t>
      </w:r>
    </w:p>
    <w:p w:rsidR="008C3088" w:rsidRDefault="008C3088">
      <w:pPr>
        <w:overflowPunct w:val="0"/>
        <w:autoSpaceDE w:val="0"/>
        <w:ind w:left="180"/>
        <w:jc w:val="both"/>
        <w:textAlignment w:val="baseline"/>
        <w:rPr>
          <w:rFonts w:ascii="Calibri" w:hAnsi="Calibri" w:cs="Calibri"/>
        </w:rPr>
      </w:pPr>
    </w:p>
    <w:p w:rsidR="008C3088" w:rsidRDefault="008C3088">
      <w:pPr>
        <w:overflowPunct w:val="0"/>
        <w:autoSpaceDE w:val="0"/>
        <w:ind w:left="180"/>
        <w:jc w:val="both"/>
        <w:textAlignment w:val="baseline"/>
        <w:rPr>
          <w:rFonts w:ascii="Calibri" w:hAnsi="Calibri" w:cs="Calibri"/>
        </w:rPr>
      </w:pPr>
    </w:p>
    <w:p w:rsidR="008C3088" w:rsidRDefault="008C3088">
      <w:pPr>
        <w:overflowPunct w:val="0"/>
        <w:autoSpaceDE w:val="0"/>
        <w:ind w:left="180"/>
        <w:jc w:val="both"/>
        <w:textAlignment w:val="baseline"/>
        <w:rPr>
          <w:rFonts w:ascii="Calibri" w:hAnsi="Calibri" w:cs="Calibri"/>
        </w:rPr>
      </w:pPr>
      <w:r>
        <w:rPr>
          <w:rFonts w:ascii="Calibri" w:hAnsi="Calibri" w:cs="Calibri"/>
        </w:rPr>
        <w:t>Projects handled as Project Manager:</w:t>
      </w:r>
    </w:p>
    <w:p w:rsidR="008C3088" w:rsidRDefault="00DE2DC2">
      <w:pPr>
        <w:overflowPunct w:val="0"/>
        <w:autoSpaceDE w:val="0"/>
        <w:ind w:left="180"/>
        <w:jc w:val="both"/>
        <w:textAlignment w:val="baseline"/>
        <w:rPr>
          <w:rFonts w:ascii="Calibri" w:hAnsi="Calibri" w:cs="Calibri"/>
        </w:rPr>
      </w:pPr>
      <w:r>
        <w:rPr>
          <w:rFonts w:ascii="Calibri" w:hAnsi="Calibri" w:cs="Calibri"/>
        </w:rPr>
        <w:t>Sagitta- Vertafore</w:t>
      </w:r>
    </w:p>
    <w:p w:rsidR="008C3088" w:rsidRDefault="008C3088">
      <w:pPr>
        <w:overflowPunct w:val="0"/>
        <w:autoSpaceDE w:val="0"/>
        <w:ind w:left="180"/>
        <w:jc w:val="both"/>
        <w:textAlignment w:val="baseline"/>
        <w:rPr>
          <w:rFonts w:ascii="Calibri" w:hAnsi="Calibri" w:cs="Calibri"/>
        </w:rPr>
      </w:pPr>
      <w:r>
        <w:rPr>
          <w:rFonts w:ascii="Calibri" w:hAnsi="Calibri" w:cs="Calibri"/>
        </w:rPr>
        <w:t>Lehigh Hanson</w:t>
      </w:r>
    </w:p>
    <w:p w:rsidR="008C3088" w:rsidRDefault="008C3088">
      <w:pPr>
        <w:overflowPunct w:val="0"/>
        <w:autoSpaceDE w:val="0"/>
        <w:ind w:left="180"/>
        <w:jc w:val="both"/>
        <w:textAlignment w:val="baseline"/>
        <w:rPr>
          <w:rFonts w:ascii="Calibri" w:hAnsi="Calibri" w:cs="Calibri"/>
        </w:rPr>
      </w:pPr>
      <w:r>
        <w:rPr>
          <w:rFonts w:ascii="Calibri" w:hAnsi="Calibri" w:cs="Calibri"/>
        </w:rPr>
        <w:t>Xcellapay</w:t>
      </w:r>
    </w:p>
    <w:p w:rsidR="008C3088" w:rsidRDefault="008C3088">
      <w:pPr>
        <w:overflowPunct w:val="0"/>
        <w:autoSpaceDE w:val="0"/>
        <w:ind w:left="180"/>
        <w:jc w:val="both"/>
        <w:textAlignment w:val="baseline"/>
        <w:rPr>
          <w:rFonts w:ascii="Calibri" w:hAnsi="Calibri" w:cs="Calibri"/>
        </w:rPr>
      </w:pPr>
      <w:r>
        <w:rPr>
          <w:rFonts w:ascii="Calibri" w:hAnsi="Calibri" w:cs="Calibri"/>
        </w:rPr>
        <w:t>Stanley</w:t>
      </w:r>
    </w:p>
    <w:p w:rsidR="008C3088" w:rsidRDefault="008C3088">
      <w:pPr>
        <w:overflowPunct w:val="0"/>
        <w:autoSpaceDE w:val="0"/>
        <w:ind w:left="180"/>
        <w:jc w:val="both"/>
        <w:textAlignment w:val="baseline"/>
        <w:rPr>
          <w:rFonts w:ascii="Calibri" w:hAnsi="Calibri" w:cs="Calibri"/>
        </w:rPr>
      </w:pPr>
      <w:r>
        <w:rPr>
          <w:rFonts w:ascii="Calibri" w:hAnsi="Calibri" w:cs="Calibri"/>
        </w:rPr>
        <w:t>Sales Manual</w:t>
      </w:r>
    </w:p>
    <w:p w:rsidR="008C3088" w:rsidRDefault="008C3088">
      <w:pPr>
        <w:overflowPunct w:val="0"/>
        <w:autoSpaceDE w:val="0"/>
        <w:ind w:left="180"/>
        <w:jc w:val="both"/>
        <w:textAlignment w:val="baseline"/>
        <w:rPr>
          <w:rFonts w:ascii="Calibri" w:hAnsi="Calibri" w:cs="Calibri"/>
        </w:rPr>
      </w:pPr>
      <w:r>
        <w:rPr>
          <w:rFonts w:ascii="Calibri" w:hAnsi="Calibri" w:cs="Calibri"/>
        </w:rPr>
        <w:t>Voucher Portal</w:t>
      </w:r>
    </w:p>
    <w:p w:rsidR="008C3088" w:rsidRDefault="008C3088">
      <w:pPr>
        <w:overflowPunct w:val="0"/>
        <w:autoSpaceDE w:val="0"/>
        <w:ind w:left="180"/>
        <w:jc w:val="both"/>
        <w:textAlignment w:val="baseline"/>
        <w:rPr>
          <w:rFonts w:ascii="Calibri" w:hAnsi="Calibri" w:cs="Calibri"/>
        </w:rPr>
      </w:pPr>
      <w:r>
        <w:rPr>
          <w:rFonts w:ascii="Calibri" w:hAnsi="Calibri" w:cs="Calibri"/>
        </w:rPr>
        <w:t>Yamaha 24X7</w:t>
      </w:r>
    </w:p>
    <w:p w:rsidR="008C3088" w:rsidRDefault="008C3088">
      <w:pPr>
        <w:overflowPunct w:val="0"/>
        <w:autoSpaceDE w:val="0"/>
        <w:ind w:left="180"/>
        <w:jc w:val="both"/>
        <w:textAlignment w:val="baseline"/>
        <w:rPr>
          <w:rFonts w:ascii="Calibri" w:hAnsi="Calibri" w:cs="Calibri"/>
          <w:lang w:val="fr-FR"/>
        </w:rPr>
      </w:pPr>
      <w:r>
        <w:rPr>
          <w:rFonts w:ascii="Calibri" w:hAnsi="Calibri" w:cs="Calibri"/>
        </w:rPr>
        <w:t>Fred Loya</w:t>
      </w:r>
    </w:p>
    <w:p w:rsidR="008C3088" w:rsidRDefault="008C3088">
      <w:pPr>
        <w:overflowPunct w:val="0"/>
        <w:autoSpaceDE w:val="0"/>
        <w:ind w:left="180"/>
        <w:jc w:val="both"/>
        <w:textAlignment w:val="baseline"/>
        <w:rPr>
          <w:rFonts w:ascii="Calibri" w:hAnsi="Calibri" w:cs="Calibri"/>
          <w:lang w:val="fr-FR"/>
        </w:rPr>
      </w:pPr>
      <w:r>
        <w:rPr>
          <w:rFonts w:ascii="Calibri" w:hAnsi="Calibri" w:cs="Calibri"/>
          <w:lang w:val="fr-FR"/>
        </w:rPr>
        <w:t xml:space="preserve">Monsanto </w:t>
      </w:r>
    </w:p>
    <w:p w:rsidR="008C3088" w:rsidRDefault="008C3088">
      <w:pPr>
        <w:overflowPunct w:val="0"/>
        <w:autoSpaceDE w:val="0"/>
        <w:jc w:val="both"/>
        <w:textAlignment w:val="baseline"/>
        <w:rPr>
          <w:rFonts w:ascii="Calibri" w:hAnsi="Calibri" w:cs="Calibri"/>
          <w:b/>
          <w:bCs/>
          <w:caps/>
          <w:sz w:val="22"/>
          <w:szCs w:val="22"/>
          <w:lang w:val="fr-FR"/>
        </w:rPr>
      </w:pPr>
      <w:r>
        <w:rPr>
          <w:rFonts w:ascii="Calibri" w:hAnsi="Calibri" w:cs="Calibri"/>
          <w:lang w:val="fr-FR"/>
        </w:rPr>
        <w:t xml:space="preserve">  Cyber Select</w:t>
      </w:r>
    </w:p>
    <w:p w:rsidR="008C3088" w:rsidRDefault="008C3088">
      <w:pPr>
        <w:pStyle w:val="Header"/>
        <w:jc w:val="both"/>
        <w:rPr>
          <w:rFonts w:ascii="Calibri" w:hAnsi="Calibri" w:cs="Calibri"/>
          <w:b/>
          <w:bCs/>
          <w:caps/>
          <w:sz w:val="22"/>
          <w:szCs w:val="22"/>
          <w:lang w:val="fr-FR"/>
        </w:rPr>
      </w:pPr>
      <w:r>
        <w:rPr>
          <w:rFonts w:ascii="Calibri" w:hAnsi="Calibri" w:cs="Calibri"/>
          <w:b/>
          <w:bCs/>
          <w:caps/>
          <w:sz w:val="22"/>
          <w:szCs w:val="22"/>
          <w:lang w:val="fr-FR"/>
        </w:rPr>
        <w:tab/>
      </w:r>
      <w:r>
        <w:rPr>
          <w:rFonts w:ascii="Calibri" w:hAnsi="Calibri" w:cs="Calibri"/>
          <w:b/>
          <w:bCs/>
          <w:caps/>
          <w:sz w:val="22"/>
          <w:szCs w:val="22"/>
          <w:lang w:val="fr-FR"/>
        </w:rPr>
        <w:tab/>
      </w:r>
      <w:r>
        <w:rPr>
          <w:rFonts w:ascii="Calibri" w:hAnsi="Calibri" w:cs="Calibri"/>
          <w:b/>
          <w:bCs/>
          <w:caps/>
          <w:sz w:val="22"/>
          <w:szCs w:val="22"/>
          <w:lang w:val="fr-FR"/>
        </w:rPr>
        <w:tab/>
      </w:r>
    </w:p>
    <w:p w:rsidR="008C3088" w:rsidRDefault="008C3088">
      <w:pPr>
        <w:pStyle w:val="Header"/>
        <w:jc w:val="both"/>
        <w:rPr>
          <w:rFonts w:ascii="Calibri" w:hAnsi="Calibri" w:cs="Calibri"/>
          <w:b/>
          <w:bCs/>
          <w:caps/>
          <w:sz w:val="22"/>
          <w:szCs w:val="22"/>
          <w:lang w:val="fr-FR"/>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
          <w:iCs/>
        </w:rPr>
      </w:pPr>
      <w:r>
        <w:rPr>
          <w:rFonts w:ascii="Calibri" w:hAnsi="Calibri" w:cs="Calibri"/>
          <w:bCs w:val="0"/>
          <w:sz w:val="20"/>
          <w:szCs w:val="20"/>
        </w:rPr>
        <w:t>Yash Technologies</w:t>
      </w:r>
      <w:r>
        <w:rPr>
          <w:rFonts w:ascii="Calibri" w:hAnsi="Calibri" w:cs="Calibri"/>
          <w:bCs w:val="0"/>
          <w:sz w:val="20"/>
        </w:rPr>
        <w:t xml:space="preserve"> </w:t>
      </w:r>
      <w:r>
        <w:rPr>
          <w:rFonts w:ascii="Calibri" w:hAnsi="Calibri" w:cs="Calibri"/>
          <w:bCs w:val="0"/>
          <w:sz w:val="20"/>
        </w:rPr>
        <w:tab/>
      </w:r>
      <w:r>
        <w:rPr>
          <w:rFonts w:ascii="Calibri" w:hAnsi="Calibri" w:cs="Calibri"/>
          <w:sz w:val="20"/>
          <w:szCs w:val="20"/>
        </w:rPr>
        <w:t>AMB Properties</w:t>
      </w:r>
    </w:p>
    <w:p w:rsidR="008C3088" w:rsidRDefault="008C3088">
      <w:pPr>
        <w:jc w:val="both"/>
        <w:rPr>
          <w:rFonts w:ascii="Calibri" w:hAnsi="Calibri" w:cs="Calibri"/>
          <w:b/>
          <w:iCs/>
        </w:rPr>
      </w:pPr>
      <w:r>
        <w:rPr>
          <w:rFonts w:ascii="Calibri" w:hAnsi="Calibri" w:cs="Calibri"/>
          <w:b/>
          <w:i/>
          <w:iCs/>
        </w:rPr>
        <w:t>Sr. Test Lead</w:t>
      </w:r>
      <w:r>
        <w:rPr>
          <w:rFonts w:ascii="Calibri" w:hAnsi="Calibri" w:cs="Calibri"/>
          <w:b/>
          <w:i/>
          <w:iCs/>
        </w:rPr>
        <w:tab/>
      </w:r>
      <w:r>
        <w:rPr>
          <w:rFonts w:ascii="Calibri" w:hAnsi="Calibri" w:cs="Calibri"/>
          <w:b/>
          <w:iCs/>
        </w:rPr>
        <w:tab/>
        <w:t xml:space="preserve">           </w:t>
      </w:r>
    </w:p>
    <w:p w:rsidR="008C3088" w:rsidRDefault="008C3088">
      <w:pPr>
        <w:jc w:val="both"/>
        <w:rPr>
          <w:rFonts w:ascii="Calibri" w:hAnsi="Calibri" w:cs="Calibri"/>
          <w:b/>
          <w:iCs/>
        </w:rPr>
      </w:pPr>
    </w:p>
    <w:p w:rsidR="008C3088" w:rsidRDefault="008C3088">
      <w:pPr>
        <w:ind w:left="180"/>
        <w:rPr>
          <w:rFonts w:ascii="Calibri" w:hAnsi="Calibri" w:cs="Calibri"/>
        </w:rPr>
      </w:pPr>
      <w:r>
        <w:rPr>
          <w:rFonts w:ascii="Calibri" w:hAnsi="Calibri" w:cs="Calibri"/>
        </w:rPr>
        <w:t>Documap (Documentum File Migration Mapping Tool) is a utility that allows for easier migration of content in various network shares into Documentum. The tool provides an intuitive interface to the users thereby allowing them to select the necessary content to be migrated. In addition, the tool provides pertinent information to the stakeholders involved with managing the migration process by providing reports and easier exception handling mechanisms.</w:t>
      </w:r>
    </w:p>
    <w:p w:rsidR="008C3088" w:rsidRDefault="008C3088">
      <w:pPr>
        <w:pStyle w:val="BodyText"/>
        <w:rPr>
          <w:rFonts w:ascii="Calibri" w:hAnsi="Calibri" w:cs="Calibri"/>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Analysis of the Business Requirements and Functional Requirements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Define Test Strategy and Test Approach</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Estimate the person hours efforts for the Testing Activities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and Manage the Test Conditions/Test Script designing</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and Manage Peer reviews with Business Analyst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Risks Identification and Mitigation Plans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escalating/root cause analysis for the defects detected</w:t>
      </w:r>
    </w:p>
    <w:p w:rsidR="008C3088" w:rsidRDefault="008C3088">
      <w:pPr>
        <w:numPr>
          <w:ilvl w:val="0"/>
          <w:numId w:val="3"/>
        </w:numPr>
        <w:tabs>
          <w:tab w:val="left" w:pos="-5040"/>
        </w:tabs>
        <w:overflowPunct w:val="0"/>
        <w:autoSpaceDE w:val="0"/>
        <w:ind w:left="540"/>
        <w:jc w:val="both"/>
        <w:textAlignment w:val="baseline"/>
        <w:rPr>
          <w:rFonts w:ascii="Calibri" w:hAnsi="Calibri" w:cs="Calibri"/>
          <w:b/>
          <w:bCs/>
          <w:iCs/>
        </w:rPr>
      </w:pPr>
      <w:r>
        <w:rPr>
          <w:rFonts w:ascii="Calibri" w:hAnsi="Calibri" w:cs="Calibri"/>
        </w:rPr>
        <w:t>Responsible for the delivery of the right version of the application</w:t>
      </w:r>
    </w:p>
    <w:p w:rsidR="008C3088" w:rsidRDefault="008C3088">
      <w:pPr>
        <w:rPr>
          <w:rFonts w:ascii="Calibri" w:hAnsi="Calibri" w:cs="Calibri"/>
          <w:b/>
          <w:bCs/>
          <w:iCs/>
        </w:rPr>
      </w:pPr>
    </w:p>
    <w:p w:rsidR="008C3088" w:rsidRDefault="008C3088">
      <w:pPr>
        <w:ind w:right="72"/>
        <w:rPr>
          <w:rFonts w:ascii="Calibri" w:hAnsi="Calibri" w:cs="Calibri"/>
          <w:caps/>
        </w:rPr>
      </w:pPr>
      <w:r>
        <w:rPr>
          <w:rFonts w:ascii="Calibri" w:hAnsi="Calibri" w:cs="Calibri"/>
          <w:b/>
          <w:bCs/>
          <w:iCs/>
        </w:rPr>
        <w:t>Technology</w:t>
      </w:r>
      <w:r>
        <w:rPr>
          <w:rFonts w:ascii="Calibri" w:hAnsi="Calibri" w:cs="Calibri"/>
        </w:rPr>
        <w:t xml:space="preserve">: </w:t>
      </w:r>
      <w:r>
        <w:rPr>
          <w:rFonts w:ascii="Calibri" w:hAnsi="Calibri" w:cs="Calibri"/>
          <w:bCs/>
        </w:rPr>
        <w:t>Microsoft Silverlight, Team Foundation Server</w:t>
      </w:r>
    </w:p>
    <w:p w:rsidR="008C3088" w:rsidRDefault="008C3088">
      <w:pPr>
        <w:rPr>
          <w:rFonts w:ascii="Calibri" w:hAnsi="Calibri" w:cs="Calibri"/>
          <w:caps/>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
          <w:iCs/>
        </w:rPr>
      </w:pPr>
      <w:r>
        <w:rPr>
          <w:rFonts w:ascii="Calibri" w:hAnsi="Calibri" w:cs="Calibri"/>
          <w:bCs w:val="0"/>
          <w:sz w:val="20"/>
          <w:szCs w:val="20"/>
        </w:rPr>
        <w:t>Yash Technologies</w:t>
      </w:r>
      <w:r>
        <w:rPr>
          <w:rFonts w:ascii="Calibri" w:hAnsi="Calibri" w:cs="Calibri"/>
          <w:bCs w:val="0"/>
          <w:sz w:val="20"/>
        </w:rPr>
        <w:t xml:space="preserve"> </w:t>
      </w:r>
      <w:r>
        <w:rPr>
          <w:rFonts w:ascii="Calibri" w:hAnsi="Calibri" w:cs="Calibri"/>
          <w:bCs w:val="0"/>
          <w:sz w:val="20"/>
        </w:rPr>
        <w:tab/>
        <w:t>NYDN-FRS</w:t>
      </w:r>
    </w:p>
    <w:p w:rsidR="008C3088" w:rsidRDefault="008C3088">
      <w:pPr>
        <w:jc w:val="both"/>
        <w:rPr>
          <w:rFonts w:ascii="Calibri" w:hAnsi="Calibri" w:cs="Calibri"/>
          <w:b/>
          <w:iCs/>
        </w:rPr>
      </w:pPr>
      <w:r>
        <w:rPr>
          <w:rFonts w:ascii="Calibri" w:hAnsi="Calibri" w:cs="Calibri"/>
          <w:b/>
          <w:i/>
          <w:iCs/>
        </w:rPr>
        <w:t>Sr. Test Lead</w:t>
      </w:r>
      <w:r>
        <w:rPr>
          <w:rFonts w:ascii="Calibri" w:hAnsi="Calibri" w:cs="Calibri"/>
          <w:b/>
          <w:i/>
          <w:iCs/>
        </w:rPr>
        <w:tab/>
      </w:r>
      <w:r>
        <w:rPr>
          <w:rFonts w:ascii="Calibri" w:hAnsi="Calibri" w:cs="Calibri"/>
          <w:b/>
          <w:iCs/>
        </w:rPr>
        <w:tab/>
        <w:t xml:space="preserve">           </w:t>
      </w:r>
    </w:p>
    <w:p w:rsidR="008C3088" w:rsidRDefault="008C3088">
      <w:pPr>
        <w:jc w:val="both"/>
        <w:rPr>
          <w:rFonts w:ascii="Calibri" w:hAnsi="Calibri" w:cs="Calibri"/>
          <w:b/>
          <w:iCs/>
        </w:rPr>
      </w:pPr>
    </w:p>
    <w:p w:rsidR="008C3088" w:rsidRDefault="008C3088">
      <w:pPr>
        <w:jc w:val="both"/>
        <w:rPr>
          <w:rFonts w:ascii="Calibri" w:hAnsi="Calibri" w:cs="Calibri"/>
        </w:rPr>
      </w:pPr>
      <w:r>
        <w:rPr>
          <w:rFonts w:ascii="Calibri" w:hAnsi="Calibri" w:cs="Calibri"/>
        </w:rPr>
        <w:t xml:space="preserve">Daily News employs a lot of vehicles for their field usage and Daily News employees drive those vehicles frequently and by the end of every month they’ll be filing a reimbursement claim for the cost that they’ve incurred in fuelling the vehicles. These claims will be moderated by one or more than one person in the finance department and then the approved sum </w:t>
      </w:r>
      <w:r>
        <w:rPr>
          <w:rFonts w:ascii="Calibri" w:hAnsi="Calibri" w:cs="Calibri"/>
        </w:rPr>
        <w:lastRenderedPageBreak/>
        <w:t>would be added to the paycheck of the employee. Daily News requires a SharePoint based solution to automate this whole process.</w:t>
      </w:r>
    </w:p>
    <w:p w:rsidR="008C3088" w:rsidRDefault="008C3088">
      <w:pPr>
        <w:pStyle w:val="BodyText"/>
        <w:rPr>
          <w:rFonts w:ascii="Calibri" w:hAnsi="Calibri" w:cs="Calibri"/>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Analysis of the Business Requirements and Functional Requirements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Define Test Strategy and Test Approach</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Estimate the person hours efforts for the Testing Activities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and Manage the Test Conditions/Test Script designing</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and Manage Peer reviews with Business Analyst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Risks Identification and Mitigation Plans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escalating/root cause analysis for the defects detected</w:t>
      </w:r>
    </w:p>
    <w:p w:rsidR="008C3088" w:rsidRDefault="008C3088">
      <w:pPr>
        <w:numPr>
          <w:ilvl w:val="0"/>
          <w:numId w:val="3"/>
        </w:numPr>
        <w:tabs>
          <w:tab w:val="left" w:pos="-5040"/>
        </w:tabs>
        <w:overflowPunct w:val="0"/>
        <w:autoSpaceDE w:val="0"/>
        <w:ind w:left="540"/>
        <w:jc w:val="both"/>
        <w:textAlignment w:val="baseline"/>
        <w:rPr>
          <w:rFonts w:ascii="Calibri" w:hAnsi="Calibri" w:cs="Calibri"/>
          <w:b/>
          <w:bCs/>
          <w:iCs/>
        </w:rPr>
      </w:pPr>
      <w:r>
        <w:rPr>
          <w:rFonts w:ascii="Calibri" w:hAnsi="Calibri" w:cs="Calibri"/>
        </w:rPr>
        <w:t>Responsible for the delivery of the right version of the application</w:t>
      </w:r>
    </w:p>
    <w:p w:rsidR="008C3088" w:rsidRDefault="008C3088">
      <w:pPr>
        <w:rPr>
          <w:rFonts w:ascii="Calibri" w:hAnsi="Calibri" w:cs="Calibri"/>
          <w:b/>
          <w:bCs/>
          <w:iCs/>
        </w:rPr>
      </w:pPr>
    </w:p>
    <w:p w:rsidR="008C3088" w:rsidRDefault="008C3088">
      <w:pPr>
        <w:rPr>
          <w:rFonts w:ascii="Calibri" w:hAnsi="Calibri" w:cs="Calibri"/>
        </w:rPr>
      </w:pPr>
      <w:r>
        <w:rPr>
          <w:rFonts w:ascii="Calibri" w:hAnsi="Calibri" w:cs="Calibri"/>
          <w:b/>
          <w:bCs/>
          <w:iCs/>
        </w:rPr>
        <w:t>Technology</w:t>
      </w:r>
      <w:r>
        <w:rPr>
          <w:rFonts w:ascii="Calibri" w:hAnsi="Calibri" w:cs="Calibri"/>
          <w:bCs/>
        </w:rPr>
        <w:t>: Windows Share Point</w:t>
      </w:r>
      <w:r>
        <w:rPr>
          <w:rFonts w:ascii="Calibri" w:hAnsi="Calibri" w:cs="Calibri"/>
        </w:rPr>
        <w:t>, Quality Center 9.0</w:t>
      </w:r>
    </w:p>
    <w:p w:rsidR="008C3088" w:rsidRDefault="008C3088">
      <w:pPr>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
          <w:iCs/>
        </w:rPr>
      </w:pPr>
      <w:r>
        <w:rPr>
          <w:rFonts w:ascii="Calibri" w:hAnsi="Calibri" w:cs="Calibri"/>
          <w:bCs w:val="0"/>
          <w:sz w:val="20"/>
          <w:szCs w:val="20"/>
        </w:rPr>
        <w:t>Yash Technologies</w:t>
      </w:r>
      <w:r>
        <w:rPr>
          <w:rFonts w:ascii="Calibri" w:hAnsi="Calibri" w:cs="Calibri"/>
          <w:bCs w:val="0"/>
          <w:sz w:val="20"/>
        </w:rPr>
        <w:t xml:space="preserve"> </w:t>
      </w:r>
      <w:r>
        <w:rPr>
          <w:rFonts w:ascii="Calibri" w:hAnsi="Calibri" w:cs="Calibri"/>
          <w:bCs w:val="0"/>
          <w:sz w:val="20"/>
        </w:rPr>
        <w:tab/>
        <w:t xml:space="preserve">SAP </w:t>
      </w:r>
    </w:p>
    <w:p w:rsidR="008C3088" w:rsidRDefault="008C3088">
      <w:pPr>
        <w:jc w:val="both"/>
        <w:rPr>
          <w:rFonts w:ascii="Calibri" w:hAnsi="Calibri" w:cs="Calibri"/>
          <w:b/>
          <w:i/>
          <w:iCs/>
        </w:rPr>
      </w:pPr>
      <w:r>
        <w:rPr>
          <w:rFonts w:ascii="Calibri" w:hAnsi="Calibri" w:cs="Calibri"/>
          <w:b/>
          <w:i/>
          <w:iCs/>
        </w:rPr>
        <w:t xml:space="preserve">Test Lead                                 </w:t>
      </w:r>
      <w:r>
        <w:rPr>
          <w:rFonts w:ascii="Calibri" w:hAnsi="Calibri" w:cs="Calibri"/>
          <w:b/>
          <w:i/>
          <w:iCs/>
        </w:rPr>
        <w:tab/>
      </w:r>
      <w:r>
        <w:rPr>
          <w:rFonts w:ascii="Calibri" w:hAnsi="Calibri" w:cs="Calibri"/>
          <w:b/>
          <w:i/>
          <w:iCs/>
        </w:rPr>
        <w:tab/>
        <w:t xml:space="preserve">           </w:t>
      </w:r>
    </w:p>
    <w:p w:rsidR="008C3088" w:rsidRDefault="008C3088">
      <w:pPr>
        <w:jc w:val="both"/>
        <w:rPr>
          <w:rFonts w:ascii="Calibri" w:hAnsi="Calibri" w:cs="Calibri"/>
          <w:b/>
          <w:i/>
          <w:iCs/>
        </w:rPr>
      </w:pPr>
    </w:p>
    <w:p w:rsidR="008C3088" w:rsidRDefault="008C3088">
      <w:pPr>
        <w:pStyle w:val="BodyText"/>
        <w:rPr>
          <w:rFonts w:ascii="Calibri" w:hAnsi="Calibri" w:cs="Calibri"/>
          <w:b/>
          <w:bCs/>
          <w:szCs w:val="24"/>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Analysis of Business Process in SD Module</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Automation of various T-Codes in SD Module using e-CATT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Parameterization of Test Data in e-CATT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Periodical Execute of the e-CATT Scripts</w:t>
      </w:r>
    </w:p>
    <w:p w:rsidR="008C3088" w:rsidRDefault="008C3088">
      <w:pPr>
        <w:rPr>
          <w:rFonts w:ascii="Calibri" w:hAnsi="Calibri" w:cs="Calibri"/>
        </w:rPr>
      </w:pPr>
    </w:p>
    <w:p w:rsidR="008C3088" w:rsidRDefault="008C3088">
      <w:pPr>
        <w:rPr>
          <w:rFonts w:ascii="Calibri" w:hAnsi="Calibri" w:cs="Calibri"/>
        </w:rPr>
      </w:pPr>
      <w:r>
        <w:rPr>
          <w:rFonts w:ascii="Calibri" w:hAnsi="Calibri" w:cs="Calibri"/>
          <w:b/>
          <w:bCs/>
          <w:iCs/>
        </w:rPr>
        <w:t>Technology</w:t>
      </w:r>
      <w:r>
        <w:rPr>
          <w:rFonts w:ascii="Calibri" w:hAnsi="Calibri" w:cs="Calibri"/>
          <w:bCs/>
        </w:rPr>
        <w:t>: SAP, e-CATT</w:t>
      </w:r>
    </w:p>
    <w:p w:rsidR="008C3088" w:rsidRDefault="008C3088">
      <w:pPr>
        <w:jc w:val="both"/>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rPr>
      </w:pPr>
      <w:r>
        <w:rPr>
          <w:rFonts w:ascii="Calibri" w:hAnsi="Calibri" w:cs="Calibri"/>
          <w:bCs w:val="0"/>
          <w:sz w:val="20"/>
          <w:szCs w:val="20"/>
        </w:rPr>
        <w:t>Yash Technologies</w:t>
      </w:r>
      <w:r>
        <w:rPr>
          <w:rFonts w:ascii="Calibri" w:hAnsi="Calibri" w:cs="Calibri"/>
          <w:bCs w:val="0"/>
          <w:sz w:val="20"/>
        </w:rPr>
        <w:t xml:space="preserve"> </w:t>
      </w:r>
      <w:r>
        <w:rPr>
          <w:rFonts w:ascii="Calibri" w:hAnsi="Calibri" w:cs="Calibri"/>
          <w:bCs w:val="0"/>
          <w:sz w:val="20"/>
        </w:rPr>
        <w:tab/>
      </w:r>
      <w:r>
        <w:rPr>
          <w:rFonts w:ascii="Calibri" w:hAnsi="Calibri" w:cs="Calibri"/>
          <w:bCs w:val="0"/>
          <w:sz w:val="20"/>
          <w:szCs w:val="20"/>
        </w:rPr>
        <w:t>Allstate Insurance Co.,</w:t>
      </w:r>
      <w:r>
        <w:rPr>
          <w:rFonts w:ascii="Calibri" w:hAnsi="Calibri" w:cs="Calibri"/>
          <w:bCs w:val="0"/>
          <w:sz w:val="20"/>
        </w:rPr>
        <w:t xml:space="preserve"> </w:t>
      </w:r>
    </w:p>
    <w:p w:rsidR="008C3088" w:rsidRDefault="008C3088">
      <w:pPr>
        <w:jc w:val="both"/>
        <w:rPr>
          <w:rFonts w:ascii="Calibri" w:hAnsi="Calibri" w:cs="Calibri"/>
          <w:b/>
          <w:i/>
          <w:iCs/>
        </w:rPr>
      </w:pPr>
      <w:r>
        <w:rPr>
          <w:rFonts w:ascii="Calibri" w:hAnsi="Calibri" w:cs="Calibri"/>
          <w:b/>
        </w:rPr>
        <w:t xml:space="preserve">Test Automation Lead </w:t>
      </w:r>
      <w:r>
        <w:rPr>
          <w:rFonts w:ascii="Calibri" w:hAnsi="Calibri" w:cs="Calibri"/>
          <w:b/>
          <w:i/>
          <w:iCs/>
        </w:rPr>
        <w:tab/>
        <w:t xml:space="preserve">                                 </w:t>
      </w:r>
      <w:r>
        <w:rPr>
          <w:rFonts w:ascii="Calibri" w:hAnsi="Calibri" w:cs="Calibri"/>
          <w:b/>
          <w:i/>
          <w:iCs/>
        </w:rPr>
        <w:tab/>
      </w:r>
      <w:r>
        <w:rPr>
          <w:rFonts w:ascii="Calibri" w:hAnsi="Calibri" w:cs="Calibri"/>
          <w:b/>
          <w:i/>
          <w:iCs/>
        </w:rPr>
        <w:tab/>
        <w:t xml:space="preserve">           </w:t>
      </w:r>
    </w:p>
    <w:p w:rsidR="008C3088" w:rsidRDefault="008C3088">
      <w:pPr>
        <w:jc w:val="both"/>
        <w:rPr>
          <w:rFonts w:ascii="Calibri" w:hAnsi="Calibri" w:cs="Calibri"/>
          <w:b/>
          <w:i/>
          <w:iCs/>
        </w:rPr>
      </w:pPr>
    </w:p>
    <w:p w:rsidR="008C3088" w:rsidRDefault="008C3088">
      <w:pPr>
        <w:jc w:val="both"/>
        <w:rPr>
          <w:rFonts w:ascii="Calibri" w:hAnsi="Calibri" w:cs="Calibri"/>
        </w:rPr>
      </w:pPr>
      <w:r>
        <w:rPr>
          <w:rFonts w:ascii="Calibri" w:hAnsi="Calibri" w:cs="Calibri"/>
        </w:rPr>
        <w:t xml:space="preserve">CTS-NextGen Release 1.0 is a web-based claim processing system (Replacement for Legacy Mainframe Systems) of Allstate Insurance Company. It was originally developed and wrapped as a ready to use insurance claims business support system by Accenture Inc. It has been customized by Allstate’s CTS (Claim Technology &amp; Services) division in collaboration with Accenture Inc. </w:t>
      </w:r>
    </w:p>
    <w:p w:rsidR="008C3088" w:rsidRDefault="008C3088">
      <w:pPr>
        <w:jc w:val="both"/>
        <w:rPr>
          <w:rFonts w:ascii="Calibri" w:hAnsi="Calibri" w:cs="Calibri"/>
        </w:rPr>
      </w:pPr>
      <w:r>
        <w:rPr>
          <w:rFonts w:ascii="Calibri" w:hAnsi="Calibri" w:cs="Calibri"/>
        </w:rPr>
        <w:t>Its purpose is to automate the entire life cycle of claims from the time the loss is reported till the claim is closed. It improves claim processing efficiency and accuracy and eliminates/minimizes human discretion and errors in claim resolution by using innovative features as Conversational Questions, Claim Segmentation, and Automated Assignment etc.</w:t>
      </w:r>
    </w:p>
    <w:p w:rsidR="008C3088" w:rsidRDefault="008C3088">
      <w:pPr>
        <w:jc w:val="both"/>
        <w:rPr>
          <w:rFonts w:ascii="Calibri" w:hAnsi="Calibri" w:cs="Calibri"/>
        </w:rPr>
      </w:pPr>
      <w:r>
        <w:rPr>
          <w:rFonts w:ascii="Calibri" w:hAnsi="Calibri" w:cs="Calibri"/>
        </w:rPr>
        <w:t>This application integrates several 3rd party tools (MSB</w:t>
      </w:r>
      <w:r>
        <w:rPr>
          <w:rFonts w:ascii="Calibri" w:hAnsi="Calibri" w:cs="Calibri"/>
          <w:vertAlign w:val="superscript"/>
        </w:rPr>
        <w:t>TM</w:t>
      </w:r>
      <w:r>
        <w:rPr>
          <w:rFonts w:ascii="Calibri" w:hAnsi="Calibri" w:cs="Calibri"/>
        </w:rPr>
        <w:t>, CES</w:t>
      </w:r>
      <w:r>
        <w:rPr>
          <w:rFonts w:ascii="Calibri" w:hAnsi="Calibri" w:cs="Calibri"/>
          <w:vertAlign w:val="superscript"/>
        </w:rPr>
        <w:t>TM</w:t>
      </w:r>
      <w:r>
        <w:rPr>
          <w:rFonts w:ascii="Calibri" w:hAnsi="Calibri" w:cs="Calibri"/>
        </w:rPr>
        <w:t>, Colossus</w:t>
      </w:r>
      <w:r>
        <w:rPr>
          <w:rFonts w:ascii="Calibri" w:hAnsi="Calibri" w:cs="Calibri"/>
          <w:vertAlign w:val="superscript"/>
        </w:rPr>
        <w:t>TM</w:t>
      </w:r>
      <w:r>
        <w:rPr>
          <w:rFonts w:ascii="Calibri" w:hAnsi="Calibri" w:cs="Calibri"/>
        </w:rPr>
        <w:t>, ServicePower</w:t>
      </w:r>
      <w:r>
        <w:rPr>
          <w:rFonts w:ascii="Calibri" w:hAnsi="Calibri" w:cs="Calibri"/>
          <w:vertAlign w:val="superscript"/>
        </w:rPr>
        <w:t>TM</w:t>
      </w:r>
      <w:r>
        <w:rPr>
          <w:rFonts w:ascii="Calibri" w:hAnsi="Calibri" w:cs="Calibri"/>
        </w:rPr>
        <w:t>, ADP PenPRO</w:t>
      </w:r>
      <w:r>
        <w:rPr>
          <w:rFonts w:ascii="Calibri" w:hAnsi="Calibri" w:cs="Calibri"/>
          <w:vertAlign w:val="superscript"/>
        </w:rPr>
        <w:t>TM</w:t>
      </w:r>
      <w:r>
        <w:rPr>
          <w:rFonts w:ascii="Calibri" w:hAnsi="Calibri" w:cs="Calibri"/>
        </w:rPr>
        <w:t>) to maintain the minute details needed in the claim process so as to effectively serve the various stakeholders.</w:t>
      </w:r>
    </w:p>
    <w:p w:rsidR="008C3088" w:rsidRDefault="008C3088">
      <w:pPr>
        <w:pStyle w:val="BodyText"/>
        <w:rPr>
          <w:rFonts w:ascii="Calibri" w:hAnsi="Calibri" w:cs="Calibri"/>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Design Test Automation Strategy and Approach</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Analysis of Testable Requirements and Test Conditions/Cases/Scripts to be automated using QTP 8.2</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 xml:space="preserve">Design Test Automation Architecture </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feasibility study in minimizing the manual efforts by Test Automation</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Estimate the man hours using Test Case Point Analysis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and Manage the Test Automation Development/Execution</w:t>
      </w:r>
    </w:p>
    <w:p w:rsidR="008C3088" w:rsidRDefault="008C3088">
      <w:pPr>
        <w:numPr>
          <w:ilvl w:val="0"/>
          <w:numId w:val="3"/>
        </w:numPr>
        <w:tabs>
          <w:tab w:val="left" w:pos="-5040"/>
        </w:tabs>
        <w:overflowPunct w:val="0"/>
        <w:autoSpaceDE w:val="0"/>
        <w:ind w:left="540"/>
        <w:jc w:val="both"/>
        <w:textAlignment w:val="baseline"/>
        <w:rPr>
          <w:rFonts w:ascii="Calibri" w:hAnsi="Calibri" w:cs="Calibri"/>
          <w:b/>
          <w:bCs/>
          <w:iCs/>
        </w:rPr>
      </w:pPr>
      <w:r>
        <w:rPr>
          <w:rFonts w:ascii="Calibri" w:hAnsi="Calibri" w:cs="Calibri"/>
        </w:rPr>
        <w:t xml:space="preserve">Analyze and Escalate the reports to higher management </w:t>
      </w:r>
    </w:p>
    <w:p w:rsidR="008C3088" w:rsidRDefault="008C3088">
      <w:pPr>
        <w:rPr>
          <w:rFonts w:ascii="Calibri" w:hAnsi="Calibri" w:cs="Calibri"/>
          <w:b/>
          <w:bCs/>
          <w:iCs/>
        </w:rPr>
      </w:pPr>
    </w:p>
    <w:p w:rsidR="008C3088" w:rsidRDefault="008C3088">
      <w:pPr>
        <w:rPr>
          <w:rFonts w:ascii="Calibri" w:hAnsi="Calibri" w:cs="Calibri"/>
        </w:rPr>
      </w:pPr>
      <w:r>
        <w:rPr>
          <w:rFonts w:ascii="Calibri" w:hAnsi="Calibri" w:cs="Calibri"/>
          <w:b/>
          <w:bCs/>
          <w:iCs/>
        </w:rPr>
        <w:t>Technology</w:t>
      </w:r>
      <w:r>
        <w:rPr>
          <w:rFonts w:ascii="Calibri" w:hAnsi="Calibri" w:cs="Calibri"/>
          <w:bCs/>
        </w:rPr>
        <w:t xml:space="preserve">: </w:t>
      </w:r>
      <w:r>
        <w:rPr>
          <w:rFonts w:ascii="Calibri" w:hAnsi="Calibri" w:cs="Calibri"/>
        </w:rPr>
        <w:t>QTP 8.2, Quality Center 8.0, Visual Source Safe 6.0, Windows Share Point Service 2.0, TOAD, MS-Visio 2003, MS-Access 2003, CICS, DB2, Windows XP, Windows 2003 Server.</w:t>
      </w:r>
    </w:p>
    <w:p w:rsidR="008C3088" w:rsidRDefault="008C3088">
      <w:pPr>
        <w:jc w:val="both"/>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rPr>
      </w:pPr>
      <w:r>
        <w:rPr>
          <w:rFonts w:ascii="Calibri" w:hAnsi="Calibri" w:cs="Calibri"/>
          <w:bCs w:val="0"/>
          <w:sz w:val="20"/>
          <w:szCs w:val="20"/>
        </w:rPr>
        <w:lastRenderedPageBreak/>
        <w:t>Yash Technologies</w:t>
      </w:r>
      <w:r>
        <w:rPr>
          <w:rFonts w:ascii="Calibri" w:hAnsi="Calibri" w:cs="Calibri"/>
          <w:bCs w:val="0"/>
          <w:sz w:val="20"/>
        </w:rPr>
        <w:t xml:space="preserve"> </w:t>
      </w:r>
      <w:r>
        <w:rPr>
          <w:rFonts w:ascii="Calibri" w:hAnsi="Calibri" w:cs="Calibri"/>
          <w:bCs w:val="0"/>
          <w:sz w:val="20"/>
        </w:rPr>
        <w:tab/>
        <w:t xml:space="preserve">Allstate Insurance Co.,  </w:t>
      </w:r>
    </w:p>
    <w:p w:rsidR="008C3088" w:rsidRDefault="008C3088">
      <w:pPr>
        <w:jc w:val="both"/>
        <w:rPr>
          <w:rFonts w:ascii="Calibri" w:hAnsi="Calibri" w:cs="Calibri"/>
          <w:b/>
          <w:i/>
          <w:iCs/>
        </w:rPr>
      </w:pPr>
      <w:r>
        <w:rPr>
          <w:rFonts w:ascii="Calibri" w:hAnsi="Calibri" w:cs="Calibri"/>
          <w:b/>
        </w:rPr>
        <w:t>Test Lead</w:t>
      </w:r>
      <w:r>
        <w:rPr>
          <w:rFonts w:ascii="Calibri" w:hAnsi="Calibri" w:cs="Calibri"/>
          <w:b/>
          <w:i/>
          <w:iCs/>
        </w:rPr>
        <w:t xml:space="preserve">                                 </w:t>
      </w:r>
      <w:r>
        <w:rPr>
          <w:rFonts w:ascii="Calibri" w:hAnsi="Calibri" w:cs="Calibri"/>
          <w:b/>
          <w:i/>
          <w:iCs/>
        </w:rPr>
        <w:tab/>
      </w:r>
      <w:r>
        <w:rPr>
          <w:rFonts w:ascii="Calibri" w:hAnsi="Calibri" w:cs="Calibri"/>
          <w:b/>
          <w:i/>
          <w:iCs/>
        </w:rPr>
        <w:tab/>
        <w:t xml:space="preserve">           </w:t>
      </w:r>
    </w:p>
    <w:p w:rsidR="008C3088" w:rsidRDefault="008C3088">
      <w:pPr>
        <w:jc w:val="both"/>
        <w:rPr>
          <w:rFonts w:ascii="Calibri" w:hAnsi="Calibri" w:cs="Calibri"/>
          <w:b/>
          <w:i/>
          <w:iCs/>
        </w:rPr>
      </w:pPr>
    </w:p>
    <w:p w:rsidR="008C3088" w:rsidRDefault="008C3088">
      <w:pPr>
        <w:jc w:val="both"/>
        <w:rPr>
          <w:rFonts w:ascii="Calibri" w:hAnsi="Calibri" w:cs="Calibri"/>
        </w:rPr>
      </w:pPr>
      <w:r>
        <w:rPr>
          <w:rFonts w:ascii="Calibri" w:hAnsi="Calibri" w:cs="Calibri"/>
        </w:rPr>
        <w:t xml:space="preserve">CTS NextGen Release 1.0 is a web-based claim processing system (Replacement for Legacy Mainframe Systems) of Allstate Insurance Company. It was originally developed and wrapped as a ready to use insurance claims business support system by Accenture Inc. It has been customized by Allstate’s CTS (Claim Technology &amp; Services) division in collaboration with Accenture Inc. </w:t>
      </w:r>
    </w:p>
    <w:p w:rsidR="008C3088" w:rsidRDefault="008C3088">
      <w:pPr>
        <w:jc w:val="both"/>
        <w:rPr>
          <w:rFonts w:ascii="Calibri" w:hAnsi="Calibri" w:cs="Calibri"/>
        </w:rPr>
      </w:pPr>
      <w:r>
        <w:rPr>
          <w:rFonts w:ascii="Calibri" w:hAnsi="Calibri" w:cs="Calibri"/>
        </w:rPr>
        <w:t>Its purpose is to automate the entire life cycle of claims from the time the loss is reported till the claim is closed. It improves claim processing efficiency and accuracy and eliminates/minimizes human discretion and errors in claim resolution by using innovative features as Conversational Questions, Claim Segmentation, and Automated Assignment etc.</w:t>
      </w:r>
    </w:p>
    <w:p w:rsidR="008C3088" w:rsidRDefault="008C3088">
      <w:pPr>
        <w:jc w:val="both"/>
        <w:rPr>
          <w:rFonts w:ascii="Calibri" w:hAnsi="Calibri" w:cs="Calibri"/>
          <w:b/>
          <w:bCs/>
          <w:szCs w:val="24"/>
        </w:rPr>
      </w:pPr>
      <w:r>
        <w:rPr>
          <w:rFonts w:ascii="Calibri" w:hAnsi="Calibri" w:cs="Calibri"/>
        </w:rPr>
        <w:t>This application integrates several 3rd party tools (MSB</w:t>
      </w:r>
      <w:r>
        <w:rPr>
          <w:rFonts w:ascii="Calibri" w:hAnsi="Calibri" w:cs="Calibri"/>
          <w:vertAlign w:val="superscript"/>
        </w:rPr>
        <w:t>TM</w:t>
      </w:r>
      <w:r>
        <w:rPr>
          <w:rFonts w:ascii="Calibri" w:hAnsi="Calibri" w:cs="Calibri"/>
        </w:rPr>
        <w:t>, CES</w:t>
      </w:r>
      <w:r>
        <w:rPr>
          <w:rFonts w:ascii="Calibri" w:hAnsi="Calibri" w:cs="Calibri"/>
          <w:vertAlign w:val="superscript"/>
        </w:rPr>
        <w:t>TM</w:t>
      </w:r>
      <w:r>
        <w:rPr>
          <w:rFonts w:ascii="Calibri" w:hAnsi="Calibri" w:cs="Calibri"/>
        </w:rPr>
        <w:t>, Colossus</w:t>
      </w:r>
      <w:r>
        <w:rPr>
          <w:rFonts w:ascii="Calibri" w:hAnsi="Calibri" w:cs="Calibri"/>
          <w:vertAlign w:val="superscript"/>
        </w:rPr>
        <w:t>TM</w:t>
      </w:r>
      <w:r>
        <w:rPr>
          <w:rFonts w:ascii="Calibri" w:hAnsi="Calibri" w:cs="Calibri"/>
        </w:rPr>
        <w:t>, ServicePower</w:t>
      </w:r>
      <w:r>
        <w:rPr>
          <w:rFonts w:ascii="Calibri" w:hAnsi="Calibri" w:cs="Calibri"/>
          <w:vertAlign w:val="superscript"/>
        </w:rPr>
        <w:t>TM</w:t>
      </w:r>
      <w:r>
        <w:rPr>
          <w:rFonts w:ascii="Calibri" w:hAnsi="Calibri" w:cs="Calibri"/>
        </w:rPr>
        <w:t>, ADP PenPRO</w:t>
      </w:r>
      <w:r>
        <w:rPr>
          <w:rFonts w:ascii="Calibri" w:hAnsi="Calibri" w:cs="Calibri"/>
          <w:vertAlign w:val="superscript"/>
        </w:rPr>
        <w:t>TM</w:t>
      </w:r>
      <w:r>
        <w:rPr>
          <w:rFonts w:ascii="Calibri" w:hAnsi="Calibri" w:cs="Calibri"/>
        </w:rPr>
        <w:t>) to maintain the minute details needed in the claim process so as to effectively serve the various stakeholders.</w:t>
      </w:r>
    </w:p>
    <w:p w:rsidR="008C3088" w:rsidRDefault="008C3088">
      <w:pPr>
        <w:pStyle w:val="BodyText"/>
        <w:tabs>
          <w:tab w:val="left" w:pos="707"/>
        </w:tabs>
        <w:rPr>
          <w:rFonts w:ascii="Calibri" w:hAnsi="Calibri" w:cs="Calibri"/>
          <w:b/>
          <w:bCs/>
          <w:szCs w:val="24"/>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Analysis of the Business Requirements and Functional Requirements for assigned components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Analysis of the compatibility of new Requirements for existing Legacy Mainframe Systems for assigned components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Define Test Strategy and Test Approach</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Estimate the person hours efforts for the Testing Activities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and Manage the Test Conditions/Test Script designing</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and Manage Peer reviews with Business Analyst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Risks Identification and Mitigation Plans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the execution of the Test Conditions/Test Scripts execution</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Responsible for escalating/root cause analysis for the defects detected</w:t>
      </w:r>
    </w:p>
    <w:p w:rsidR="008C3088" w:rsidRDefault="008C3088">
      <w:pPr>
        <w:numPr>
          <w:ilvl w:val="0"/>
          <w:numId w:val="3"/>
        </w:numPr>
        <w:tabs>
          <w:tab w:val="left" w:pos="-5040"/>
        </w:tabs>
        <w:overflowPunct w:val="0"/>
        <w:autoSpaceDE w:val="0"/>
        <w:ind w:left="540"/>
        <w:jc w:val="both"/>
        <w:textAlignment w:val="baseline"/>
        <w:rPr>
          <w:rFonts w:ascii="Calibri" w:hAnsi="Calibri" w:cs="Arial"/>
          <w:sz w:val="21"/>
          <w:szCs w:val="21"/>
        </w:rPr>
      </w:pPr>
      <w:r>
        <w:rPr>
          <w:rFonts w:ascii="Calibri" w:hAnsi="Calibri" w:cs="Calibri"/>
        </w:rPr>
        <w:t>Responsible for the delivery of the right version of the application</w:t>
      </w:r>
    </w:p>
    <w:p w:rsidR="008C3088" w:rsidRDefault="008C3088">
      <w:pPr>
        <w:overflowPunct w:val="0"/>
        <w:autoSpaceDE w:val="0"/>
        <w:ind w:left="180"/>
        <w:jc w:val="both"/>
        <w:textAlignment w:val="baseline"/>
        <w:rPr>
          <w:rFonts w:ascii="Calibri" w:hAnsi="Calibri" w:cs="Arial"/>
          <w:sz w:val="21"/>
          <w:szCs w:val="21"/>
        </w:rPr>
      </w:pPr>
    </w:p>
    <w:p w:rsidR="008C3088" w:rsidRDefault="008C3088">
      <w:pPr>
        <w:rPr>
          <w:rFonts w:ascii="Calibri" w:hAnsi="Calibri" w:cs="Calibri"/>
        </w:rPr>
      </w:pPr>
      <w:r>
        <w:rPr>
          <w:rFonts w:ascii="Calibri" w:hAnsi="Calibri" w:cs="Calibri"/>
          <w:b/>
          <w:bCs/>
          <w:iCs/>
        </w:rPr>
        <w:t xml:space="preserve">Technology: </w:t>
      </w:r>
      <w:r>
        <w:rPr>
          <w:rFonts w:ascii="Calibri" w:hAnsi="Calibri" w:cs="Calibri"/>
        </w:rPr>
        <w:t>Quality Center 8.0, Visual Source Safe 6.0, Windows Share Point Service 2.0, TOAD, MS-Visio 2003, MS-Access 2003, CICS, DB2, Windows XP, Windows 2003 Server.</w:t>
      </w:r>
    </w:p>
    <w:p w:rsidR="008C3088" w:rsidRDefault="008C3088">
      <w:pPr>
        <w:jc w:val="both"/>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Cs/>
        </w:rPr>
      </w:pPr>
      <w:r>
        <w:rPr>
          <w:rFonts w:ascii="Calibri" w:hAnsi="Calibri" w:cs="Calibri"/>
          <w:bCs w:val="0"/>
          <w:sz w:val="20"/>
          <w:szCs w:val="20"/>
        </w:rPr>
        <w:t>Yash Technologies</w:t>
      </w:r>
      <w:r>
        <w:rPr>
          <w:rFonts w:ascii="Calibri" w:hAnsi="Calibri" w:cs="Calibri"/>
          <w:bCs w:val="0"/>
          <w:sz w:val="20"/>
        </w:rPr>
        <w:t xml:space="preserve">     </w:t>
      </w:r>
      <w:r>
        <w:rPr>
          <w:rFonts w:ascii="Calibri" w:hAnsi="Calibri" w:cs="Calibri"/>
          <w:bCs w:val="0"/>
          <w:sz w:val="20"/>
        </w:rPr>
        <w:tab/>
        <w:t>Allstate Insurance Co.,RTB</w:t>
      </w:r>
    </w:p>
    <w:p w:rsidR="008C3088" w:rsidRDefault="008C3088">
      <w:pPr>
        <w:jc w:val="both"/>
        <w:rPr>
          <w:rFonts w:ascii="Calibri" w:hAnsi="Calibri" w:cs="Calibri"/>
          <w:b/>
          <w:i/>
          <w:iCs/>
        </w:rPr>
      </w:pPr>
      <w:r>
        <w:rPr>
          <w:rFonts w:ascii="Calibri" w:hAnsi="Calibri" w:cs="Calibri"/>
          <w:b/>
          <w:iCs/>
        </w:rPr>
        <w:t xml:space="preserve">Test Analyst                                 </w:t>
      </w:r>
      <w:r>
        <w:rPr>
          <w:rFonts w:ascii="Calibri" w:hAnsi="Calibri" w:cs="Calibri"/>
          <w:b/>
          <w:iCs/>
        </w:rPr>
        <w:tab/>
      </w:r>
      <w:r>
        <w:rPr>
          <w:rFonts w:ascii="Calibri" w:hAnsi="Calibri" w:cs="Calibri"/>
          <w:b/>
          <w:iCs/>
        </w:rPr>
        <w:tab/>
        <w:t xml:space="preserve">           </w:t>
      </w:r>
    </w:p>
    <w:p w:rsidR="008C3088" w:rsidRDefault="008C3088">
      <w:pPr>
        <w:jc w:val="both"/>
        <w:rPr>
          <w:rFonts w:ascii="Calibri" w:hAnsi="Calibri" w:cs="Calibri"/>
          <w:b/>
          <w:i/>
          <w:iCs/>
        </w:rPr>
      </w:pPr>
    </w:p>
    <w:p w:rsidR="008C3088" w:rsidRDefault="008C3088">
      <w:pPr>
        <w:jc w:val="both"/>
        <w:rPr>
          <w:rFonts w:ascii="Calibri" w:hAnsi="Calibri" w:cs="Calibri"/>
        </w:rPr>
      </w:pPr>
      <w:r>
        <w:rPr>
          <w:rFonts w:ascii="Calibri" w:hAnsi="Calibri" w:cs="Calibri"/>
        </w:rPr>
        <w:t>Work Force Management System: WFMS facilitates the ability to provide the Field Adjuster to inspect the assignments (SLA, Appointment, Supplements, Total Loss Uncovered, Total Loss Recovered) on the field (At Customer Location), submit estimates for the repairs/replacements and other possible statuses.</w:t>
      </w:r>
    </w:p>
    <w:p w:rsidR="008C3088" w:rsidRDefault="008C3088">
      <w:pPr>
        <w:jc w:val="both"/>
        <w:rPr>
          <w:rFonts w:ascii="Calibri" w:hAnsi="Calibri" w:cs="Calibri"/>
        </w:rPr>
      </w:pPr>
    </w:p>
    <w:p w:rsidR="008C3088" w:rsidRDefault="008C3088">
      <w:pPr>
        <w:jc w:val="both"/>
        <w:rPr>
          <w:rFonts w:ascii="Calibri" w:hAnsi="Calibri" w:cs="Calibri"/>
        </w:rPr>
      </w:pPr>
      <w:r>
        <w:rPr>
          <w:rFonts w:ascii="Calibri" w:hAnsi="Calibri" w:cs="Calibri"/>
        </w:rPr>
        <w:t>Express Repair Link: ERL facilitates the ability for the insured customer to have their vehicle (Personal Auto, commercial or exotic) repaired at any repair shop either AllState owned or subsidiary of AllState.</w:t>
      </w:r>
    </w:p>
    <w:p w:rsidR="008C3088" w:rsidRDefault="008C3088">
      <w:pPr>
        <w:jc w:val="both"/>
        <w:rPr>
          <w:rFonts w:ascii="Calibri" w:hAnsi="Calibri" w:cs="Calibri"/>
        </w:rPr>
      </w:pPr>
    </w:p>
    <w:p w:rsidR="008C3088" w:rsidRDefault="008C3088">
      <w:pPr>
        <w:jc w:val="both"/>
        <w:rPr>
          <w:rFonts w:ascii="Calibri" w:hAnsi="Calibri" w:cs="Calibri"/>
        </w:rPr>
      </w:pPr>
      <w:r>
        <w:rPr>
          <w:rFonts w:ascii="Calibri" w:hAnsi="Calibri" w:cs="Calibri"/>
        </w:rPr>
        <w:t>Enterprise Business Image: EBI is the box on which Allstate Agents run the business, scope of testing for EBI includes checking for the right installation of the applications/software that are required to run the business for the Allstate Agents.</w:t>
      </w:r>
    </w:p>
    <w:p w:rsidR="008C3088" w:rsidRDefault="008C3088">
      <w:pPr>
        <w:jc w:val="both"/>
        <w:rPr>
          <w:rFonts w:ascii="Calibri" w:hAnsi="Calibri" w:cs="Calibri"/>
        </w:rPr>
      </w:pPr>
    </w:p>
    <w:p w:rsidR="008C3088" w:rsidRDefault="008C3088">
      <w:pPr>
        <w:jc w:val="both"/>
        <w:rPr>
          <w:rFonts w:ascii="Calibri" w:hAnsi="Calibri" w:cs="Calibri"/>
        </w:rPr>
      </w:pPr>
      <w:r>
        <w:rPr>
          <w:rFonts w:ascii="Calibri" w:hAnsi="Calibri" w:cs="Calibri"/>
        </w:rPr>
        <w:t>Mitchell Decision Point: MDP provides the ability to create Medical Bills for injured persons (either for insured by Allstate or 2nd Party) and process all the way to payments.</w:t>
      </w:r>
    </w:p>
    <w:p w:rsidR="008C3088" w:rsidRDefault="008C3088">
      <w:pPr>
        <w:pStyle w:val="BodyText"/>
        <w:rPr>
          <w:rFonts w:ascii="Calibri" w:hAnsi="Calibri" w:cs="Calibri"/>
        </w:rPr>
      </w:pPr>
    </w:p>
    <w:p w:rsidR="008C3088" w:rsidRDefault="008C3088">
      <w:pPr>
        <w:pStyle w:val="BodyText"/>
        <w:tabs>
          <w:tab w:val="left" w:pos="707"/>
        </w:tabs>
        <w:rPr>
          <w:rFonts w:ascii="Calibri" w:hAnsi="Calibri" w:cs="Calibri"/>
          <w:b/>
          <w:bCs/>
          <w:szCs w:val="24"/>
        </w:rPr>
      </w:pPr>
    </w:p>
    <w:p w:rsidR="008C3088" w:rsidRDefault="008C3088">
      <w:pPr>
        <w:pStyle w:val="BodyText"/>
        <w:tabs>
          <w:tab w:val="left" w:pos="707"/>
        </w:tabs>
        <w:rPr>
          <w:rFonts w:ascii="Calibri" w:hAnsi="Calibri" w:cs="Calibri"/>
          <w:b/>
          <w:bCs/>
          <w:szCs w:val="24"/>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Analysis of Testable Requirements and Test Conditions/Cases/Scripts to be automated using QTP 8.2</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Design Test Automation Approach and Architecture</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feasibility study in minimizing the manual efforts by Test Automation</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Estimate the man hours using Test Case Point Analysis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Conduct Test Automation Development/Execution</w:t>
      </w:r>
    </w:p>
    <w:p w:rsidR="008C3088" w:rsidRDefault="008C3088">
      <w:pPr>
        <w:numPr>
          <w:ilvl w:val="0"/>
          <w:numId w:val="3"/>
        </w:numPr>
        <w:tabs>
          <w:tab w:val="left" w:pos="-5040"/>
        </w:tabs>
        <w:overflowPunct w:val="0"/>
        <w:autoSpaceDE w:val="0"/>
        <w:ind w:left="540"/>
        <w:jc w:val="both"/>
        <w:textAlignment w:val="baseline"/>
        <w:rPr>
          <w:rFonts w:ascii="Calibri" w:hAnsi="Calibri" w:cs="Calibri"/>
          <w:b/>
          <w:bCs/>
          <w:iCs/>
        </w:rPr>
      </w:pPr>
      <w:r>
        <w:rPr>
          <w:rFonts w:ascii="Calibri" w:hAnsi="Calibri" w:cs="Calibri"/>
        </w:rPr>
        <w:t>Analyze and Escalate the reports to higher management</w:t>
      </w:r>
    </w:p>
    <w:p w:rsidR="008C3088" w:rsidRDefault="008C3088">
      <w:pPr>
        <w:rPr>
          <w:rFonts w:ascii="Calibri" w:hAnsi="Calibri" w:cs="Calibri"/>
          <w:b/>
          <w:bCs/>
          <w:iCs/>
        </w:rPr>
      </w:pPr>
      <w:r>
        <w:rPr>
          <w:rFonts w:ascii="Calibri" w:hAnsi="Calibri" w:cs="Calibri"/>
          <w:b/>
          <w:bCs/>
          <w:iCs/>
        </w:rPr>
        <w:lastRenderedPageBreak/>
        <w:br/>
      </w:r>
    </w:p>
    <w:p w:rsidR="008C3088" w:rsidRDefault="008C3088">
      <w:pPr>
        <w:rPr>
          <w:rFonts w:ascii="Calibri" w:hAnsi="Calibri" w:cs="Calibri"/>
        </w:rPr>
      </w:pPr>
      <w:r>
        <w:rPr>
          <w:rFonts w:ascii="Calibri" w:hAnsi="Calibri" w:cs="Calibri"/>
          <w:b/>
          <w:bCs/>
          <w:iCs/>
        </w:rPr>
        <w:t>Technology</w:t>
      </w:r>
      <w:r>
        <w:rPr>
          <w:rFonts w:ascii="Calibri" w:hAnsi="Calibri" w:cs="Calibri"/>
          <w:bCs/>
        </w:rPr>
        <w:t xml:space="preserve">: </w:t>
      </w:r>
      <w:r>
        <w:rPr>
          <w:rFonts w:ascii="Calibri" w:hAnsi="Calibri" w:cs="Calibri"/>
          <w:bCs/>
          <w:color w:val="000000"/>
        </w:rPr>
        <w:t>PHP, MS Access, JavaScript</w:t>
      </w:r>
      <w:r>
        <w:rPr>
          <w:rFonts w:ascii="Calibri" w:hAnsi="Calibri" w:cs="Calibri"/>
        </w:rPr>
        <w:t>.</w:t>
      </w:r>
    </w:p>
    <w:p w:rsidR="008C3088" w:rsidRDefault="008C3088">
      <w:pPr>
        <w:pStyle w:val="myheading2"/>
        <w:rPr>
          <w:rFonts w:ascii="Calibri" w:hAnsi="Calibri" w:cs="Calibri"/>
          <w:bCs w:val="0"/>
          <w:szCs w:val="20"/>
        </w:rPr>
      </w:pPr>
    </w:p>
    <w:p w:rsidR="008C3088" w:rsidRDefault="008C3088">
      <w:pPr>
        <w:pStyle w:val="Heading6"/>
        <w:shd w:val="clear" w:color="auto" w:fill="BFBFBF"/>
        <w:tabs>
          <w:tab w:val="clear" w:pos="1260"/>
          <w:tab w:val="clear" w:pos="1440"/>
          <w:tab w:val="right" w:pos="10080"/>
        </w:tabs>
        <w:spacing w:before="0" w:after="0"/>
        <w:rPr>
          <w:rFonts w:ascii="Calibri" w:hAnsi="Calibri" w:cs="Calibri"/>
          <w:i/>
          <w:iCs/>
        </w:rPr>
      </w:pPr>
      <w:r>
        <w:rPr>
          <w:rFonts w:ascii="Calibri" w:hAnsi="Calibri" w:cs="Calibri"/>
          <w:bCs w:val="0"/>
          <w:sz w:val="20"/>
          <w:szCs w:val="20"/>
          <w:lang w:val="fr-FR"/>
        </w:rPr>
        <w:t xml:space="preserve">Yash Technologies </w:t>
      </w:r>
      <w:r>
        <w:rPr>
          <w:rFonts w:ascii="Calibri" w:hAnsi="Calibri" w:cs="Calibri"/>
          <w:bCs w:val="0"/>
          <w:sz w:val="20"/>
          <w:lang w:val="fr-FR"/>
        </w:rPr>
        <w:t xml:space="preserve">     </w:t>
      </w:r>
      <w:r>
        <w:rPr>
          <w:rFonts w:ascii="Calibri" w:hAnsi="Calibri" w:cs="Calibri"/>
          <w:bCs w:val="0"/>
          <w:sz w:val="20"/>
          <w:lang w:val="fr-FR"/>
        </w:rPr>
        <w:tab/>
        <w:t>Al Faisaliah: mSales</w:t>
      </w:r>
    </w:p>
    <w:p w:rsidR="008C3088" w:rsidRDefault="008C3088">
      <w:pPr>
        <w:jc w:val="both"/>
        <w:rPr>
          <w:rFonts w:ascii="Calibri" w:hAnsi="Calibri" w:cs="Calibri"/>
          <w:b/>
          <w:i/>
          <w:iCs/>
        </w:rPr>
      </w:pPr>
      <w:r>
        <w:rPr>
          <w:rFonts w:ascii="Calibri" w:hAnsi="Calibri" w:cs="Calibri"/>
          <w:b/>
          <w:i/>
          <w:iCs/>
        </w:rPr>
        <w:t>Sr. Software Engineer</w:t>
      </w:r>
      <w:r>
        <w:rPr>
          <w:rFonts w:ascii="Calibri" w:hAnsi="Calibri" w:cs="Calibri"/>
          <w:b/>
          <w:i/>
          <w:iCs/>
        </w:rPr>
        <w:tab/>
        <w:t xml:space="preserve">                                 </w:t>
      </w:r>
      <w:r>
        <w:rPr>
          <w:rFonts w:ascii="Calibri" w:hAnsi="Calibri" w:cs="Calibri"/>
          <w:b/>
          <w:i/>
          <w:iCs/>
        </w:rPr>
        <w:tab/>
      </w:r>
      <w:r>
        <w:rPr>
          <w:rFonts w:ascii="Calibri" w:hAnsi="Calibri" w:cs="Calibri"/>
          <w:b/>
          <w:i/>
          <w:iCs/>
        </w:rPr>
        <w:tab/>
        <w:t xml:space="preserve">           </w:t>
      </w:r>
    </w:p>
    <w:p w:rsidR="008C3088" w:rsidRDefault="008C3088">
      <w:pPr>
        <w:jc w:val="both"/>
        <w:rPr>
          <w:rFonts w:ascii="Calibri" w:hAnsi="Calibri" w:cs="Calibri"/>
          <w:b/>
          <w:i/>
          <w:iCs/>
        </w:rPr>
      </w:pPr>
    </w:p>
    <w:p w:rsidR="008C3088" w:rsidRDefault="008C3088">
      <w:pPr>
        <w:jc w:val="both"/>
        <w:rPr>
          <w:rFonts w:ascii="Calibri" w:hAnsi="Calibri" w:cs="Calibri"/>
        </w:rPr>
      </w:pPr>
      <w:r>
        <w:rPr>
          <w:rFonts w:ascii="Calibri" w:hAnsi="Calibri" w:cs="Calibri"/>
        </w:rPr>
        <w:t xml:space="preserve">The Project mSales is for automating Sales and distribution, which comprises details and transactions of the salesman with the customer. </w:t>
      </w:r>
    </w:p>
    <w:p w:rsidR="008C3088" w:rsidRDefault="008C3088">
      <w:pPr>
        <w:jc w:val="both"/>
        <w:rPr>
          <w:rFonts w:ascii="Calibri" w:hAnsi="Calibri" w:cs="Calibri"/>
        </w:rPr>
      </w:pPr>
      <w:r>
        <w:rPr>
          <w:rFonts w:ascii="Calibri" w:hAnsi="Calibri" w:cs="Calibri"/>
        </w:rPr>
        <w:t>This projects has four Main functions that includes</w:t>
      </w:r>
    </w:p>
    <w:p w:rsidR="008C3088" w:rsidRDefault="008C3088">
      <w:pPr>
        <w:jc w:val="both"/>
        <w:rPr>
          <w:rFonts w:ascii="Calibri" w:hAnsi="Calibri" w:cs="Calibri"/>
        </w:rPr>
      </w:pPr>
      <w:r>
        <w:rPr>
          <w:rFonts w:ascii="Calibri" w:hAnsi="Calibri" w:cs="Calibri"/>
        </w:rPr>
        <w:t>1. Start up operations, which synchronize data from the back office application to the pocket pc and authorization of the Journey, Adjust Loads, Stock maintenance and Transfers, Temporary Customer Creation etc.</w:t>
      </w:r>
    </w:p>
    <w:p w:rsidR="008C3088" w:rsidRDefault="008C3088">
      <w:pPr>
        <w:jc w:val="both"/>
        <w:rPr>
          <w:rFonts w:ascii="Calibri" w:hAnsi="Calibri" w:cs="Calibri"/>
        </w:rPr>
      </w:pPr>
      <w:r>
        <w:rPr>
          <w:rFonts w:ascii="Calibri" w:hAnsi="Calibri" w:cs="Calibri"/>
        </w:rPr>
        <w:t xml:space="preserve">2. Customer Details, which gives information to the salesman about the routes, customer sequence and customer transaction details like Balance C/F, Last visit information etc. </w:t>
      </w:r>
    </w:p>
    <w:p w:rsidR="008C3088" w:rsidRDefault="008C3088">
      <w:pPr>
        <w:jc w:val="both"/>
        <w:rPr>
          <w:rFonts w:ascii="Calibri" w:hAnsi="Calibri" w:cs="Calibri"/>
        </w:rPr>
      </w:pPr>
      <w:r>
        <w:rPr>
          <w:rFonts w:ascii="Calibri" w:hAnsi="Calibri" w:cs="Calibri"/>
        </w:rPr>
        <w:t>3. Customer Operations, which gives information about the Operations that need to be done with the customer like Creating Invoice, Order management, Reviewing Delivery information, Returning of goods, giving Sample/Free goods, Promotions, and printing information.</w:t>
      </w:r>
    </w:p>
    <w:p w:rsidR="008C3088" w:rsidRDefault="008C3088">
      <w:pPr>
        <w:jc w:val="both"/>
        <w:rPr>
          <w:rFonts w:ascii="Calibri" w:hAnsi="Calibri" w:cs="Calibri"/>
        </w:rPr>
      </w:pPr>
      <w:r>
        <w:rPr>
          <w:rFonts w:ascii="Calibri" w:hAnsi="Calibri" w:cs="Calibri"/>
        </w:rPr>
        <w:t>4. Other operations like Financials, Stock Adjustments, and Reports, which includes payments, Transferring stocks between Vans, managing closing and opening stocks, viewing and printing audit trail information.</w:t>
      </w:r>
    </w:p>
    <w:p w:rsidR="008C3088" w:rsidRDefault="008C3088">
      <w:pPr>
        <w:jc w:val="both"/>
        <w:rPr>
          <w:rFonts w:ascii="Calibri" w:hAnsi="Calibri" w:cs="Calibri"/>
        </w:rPr>
      </w:pPr>
      <w:r>
        <w:rPr>
          <w:rFonts w:ascii="Calibri" w:hAnsi="Calibri" w:cs="Calibri"/>
        </w:rPr>
        <w:t>The Solution developed is based on the MVC architecture. Architecture uses Custom Developed Business Objects, Entities and Data Access Objects.</w:t>
      </w:r>
    </w:p>
    <w:p w:rsidR="008C3088" w:rsidRDefault="008C3088">
      <w:pPr>
        <w:pStyle w:val="BodyText"/>
        <w:rPr>
          <w:rFonts w:ascii="Calibri" w:hAnsi="Calibri" w:cs="Calibri"/>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Analyzing the Requirement Documents, Use Cases and Prior Version of mSales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Designed Test Cases using Test Director</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Involved in Peer-Reviewing the Test Cases design and Test Scripts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Executed Test Cases and Test Scripts</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Involved in and executed Integration, System and Regression Testing</w:t>
      </w:r>
    </w:p>
    <w:p w:rsidR="008C3088" w:rsidRDefault="008C3088">
      <w:pPr>
        <w:numPr>
          <w:ilvl w:val="0"/>
          <w:numId w:val="3"/>
        </w:numPr>
        <w:tabs>
          <w:tab w:val="left" w:pos="-5040"/>
        </w:tabs>
        <w:overflowPunct w:val="0"/>
        <w:autoSpaceDE w:val="0"/>
        <w:ind w:left="540"/>
        <w:jc w:val="both"/>
        <w:textAlignment w:val="baseline"/>
        <w:rPr>
          <w:rFonts w:ascii="Calibri" w:hAnsi="Calibri" w:cs="Calibri"/>
        </w:rPr>
      </w:pPr>
      <w:r>
        <w:rPr>
          <w:rFonts w:ascii="Calibri" w:hAnsi="Calibri" w:cs="Calibri"/>
        </w:rPr>
        <w:t>Continuous interaction with Development Team</w:t>
      </w:r>
    </w:p>
    <w:p w:rsidR="008C3088" w:rsidRDefault="008C3088">
      <w:pPr>
        <w:rPr>
          <w:rFonts w:ascii="Calibri" w:hAnsi="Calibri" w:cs="Calibri"/>
        </w:rPr>
      </w:pPr>
    </w:p>
    <w:p w:rsidR="008C3088" w:rsidRDefault="008C3088">
      <w:pPr>
        <w:rPr>
          <w:rFonts w:ascii="Calibri" w:hAnsi="Calibri" w:cs="Calibri"/>
        </w:rPr>
      </w:pPr>
      <w:r>
        <w:rPr>
          <w:rFonts w:ascii="Calibri" w:hAnsi="Calibri" w:cs="Calibri"/>
          <w:b/>
          <w:bCs/>
          <w:iCs/>
        </w:rPr>
        <w:t>Technology</w:t>
      </w:r>
      <w:r>
        <w:rPr>
          <w:rFonts w:ascii="Calibri" w:hAnsi="Calibri" w:cs="Calibri"/>
          <w:bCs/>
        </w:rPr>
        <w:t xml:space="preserve">: </w:t>
      </w:r>
      <w:r>
        <w:rPr>
          <w:rFonts w:ascii="Calibri" w:hAnsi="Calibri" w:cs="Calibri"/>
        </w:rPr>
        <w:t>Windows 2003 CE, Emulator Software, Visual Studio .NET, Microsoft Compact Framework, SqlCE, C#, Windows 2000, MS SQLServer, Test Director 8.0 and MS Office.</w:t>
      </w:r>
    </w:p>
    <w:p w:rsidR="008C3088" w:rsidRDefault="008C3088">
      <w:pPr>
        <w:pStyle w:val="myheading2"/>
        <w:rPr>
          <w:rFonts w:ascii="Calibri" w:hAnsi="Calibri" w:cs="Calibri"/>
          <w:bCs w:val="0"/>
          <w:szCs w:val="20"/>
        </w:rPr>
      </w:pPr>
    </w:p>
    <w:p w:rsidR="008C3088" w:rsidRDefault="008C3088">
      <w:pPr>
        <w:pStyle w:val="Heading6"/>
        <w:shd w:val="clear" w:color="auto" w:fill="BFBFBF"/>
        <w:tabs>
          <w:tab w:val="clear" w:pos="1260"/>
          <w:tab w:val="clear" w:pos="1440"/>
          <w:tab w:val="right" w:pos="10080"/>
        </w:tabs>
        <w:spacing w:before="0" w:after="0"/>
        <w:jc w:val="left"/>
        <w:rPr>
          <w:rFonts w:ascii="Calibri" w:hAnsi="Calibri" w:cs="Calibri"/>
          <w:i/>
          <w:iCs/>
        </w:rPr>
      </w:pPr>
      <w:r>
        <w:rPr>
          <w:rFonts w:ascii="Calibri" w:hAnsi="Calibri" w:cs="Calibri"/>
          <w:bCs w:val="0"/>
          <w:sz w:val="20"/>
        </w:rPr>
        <w:t>Accenture Services Limited                                                   Microsoft Corp.: MS Review 2.0</w:t>
      </w:r>
    </w:p>
    <w:p w:rsidR="008C3088" w:rsidRDefault="008C3088">
      <w:pPr>
        <w:jc w:val="both"/>
        <w:rPr>
          <w:rFonts w:ascii="Calibri" w:hAnsi="Calibri" w:cs="Calibri"/>
          <w:b/>
          <w:i/>
          <w:iCs/>
        </w:rPr>
      </w:pPr>
      <w:r>
        <w:rPr>
          <w:rFonts w:ascii="Calibri" w:hAnsi="Calibri" w:cs="Calibri"/>
          <w:b/>
          <w:i/>
          <w:iCs/>
        </w:rPr>
        <w:t>Sr. Software Engineer</w:t>
      </w:r>
      <w:r>
        <w:rPr>
          <w:rFonts w:ascii="Calibri" w:hAnsi="Calibri" w:cs="Calibri"/>
          <w:b/>
          <w:i/>
          <w:iCs/>
        </w:rPr>
        <w:tab/>
        <w:t xml:space="preserve">                                 </w:t>
      </w:r>
      <w:r>
        <w:rPr>
          <w:rFonts w:ascii="Calibri" w:hAnsi="Calibri" w:cs="Calibri"/>
          <w:b/>
          <w:i/>
          <w:iCs/>
        </w:rPr>
        <w:tab/>
      </w:r>
      <w:r>
        <w:rPr>
          <w:rFonts w:ascii="Calibri" w:hAnsi="Calibri" w:cs="Calibri"/>
          <w:b/>
          <w:i/>
          <w:iCs/>
        </w:rPr>
        <w:tab/>
        <w:t xml:space="preserve">           </w:t>
      </w:r>
    </w:p>
    <w:p w:rsidR="008C3088" w:rsidRDefault="008C3088">
      <w:pPr>
        <w:jc w:val="both"/>
        <w:rPr>
          <w:rFonts w:ascii="Calibri" w:hAnsi="Calibri" w:cs="Calibri"/>
          <w:b/>
          <w:i/>
          <w:iCs/>
        </w:rPr>
      </w:pPr>
    </w:p>
    <w:p w:rsidR="008C3088" w:rsidRDefault="008C3088">
      <w:pPr>
        <w:tabs>
          <w:tab w:val="left" w:pos="5760"/>
          <w:tab w:val="left" w:pos="6120"/>
        </w:tabs>
        <w:rPr>
          <w:rFonts w:ascii="Calibri" w:hAnsi="Calibri" w:cs="Calibri"/>
        </w:rPr>
      </w:pPr>
      <w:r>
        <w:rPr>
          <w:rFonts w:ascii="Calibri" w:hAnsi="Calibri" w:cs="Calibri"/>
        </w:rPr>
        <w:t>MS Review 2.0 is an enhanced version of MS Review 1.0 developed in .Net Environment. Ms Review facilitates Microsoft's Full Time Managers and HR department to evaluate the performance reviews of the employees. Performance Review process is fully automated with MS Review 2.0 with which employees can be given Performance Rating, People Management Rating, Stock Rating and Overall Rating depending upon the eligibility. This project has features like, Finding an Employee, Moving an Employee, Security including the privileges based on the Role and Responsibilities.</w:t>
      </w:r>
    </w:p>
    <w:p w:rsidR="008C3088" w:rsidRDefault="008C3088">
      <w:pPr>
        <w:pStyle w:val="BodyText"/>
        <w:rPr>
          <w:rFonts w:ascii="Calibri" w:hAnsi="Calibri" w:cs="Calibri"/>
        </w:rPr>
      </w:pP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6"/>
        </w:numPr>
        <w:ind w:left="540"/>
        <w:jc w:val="both"/>
        <w:rPr>
          <w:rFonts w:ascii="Calibri" w:hAnsi="Calibri" w:cs="Calibri"/>
        </w:rPr>
      </w:pPr>
      <w:r>
        <w:rPr>
          <w:rFonts w:ascii="Calibri" w:hAnsi="Calibri" w:cs="Calibri"/>
        </w:rPr>
        <w:t>Responsible for creating test conditions for Localization Testing</w:t>
      </w:r>
    </w:p>
    <w:p w:rsidR="008C3088" w:rsidRDefault="008C3088">
      <w:pPr>
        <w:numPr>
          <w:ilvl w:val="0"/>
          <w:numId w:val="6"/>
        </w:numPr>
        <w:ind w:left="540"/>
        <w:jc w:val="both"/>
        <w:rPr>
          <w:rFonts w:ascii="Calibri" w:hAnsi="Calibri" w:cs="Calibri"/>
        </w:rPr>
      </w:pPr>
      <w:r>
        <w:rPr>
          <w:rFonts w:ascii="Calibri" w:hAnsi="Calibri" w:cs="Calibri"/>
        </w:rPr>
        <w:t>Executed Localization Testing</w:t>
      </w:r>
    </w:p>
    <w:p w:rsidR="008C3088" w:rsidRDefault="008C3088">
      <w:pPr>
        <w:numPr>
          <w:ilvl w:val="0"/>
          <w:numId w:val="6"/>
        </w:numPr>
        <w:ind w:left="540"/>
        <w:jc w:val="both"/>
        <w:rPr>
          <w:rFonts w:ascii="Calibri" w:hAnsi="Calibri" w:cs="Calibri"/>
        </w:rPr>
      </w:pPr>
      <w:r>
        <w:rPr>
          <w:rFonts w:ascii="Calibri" w:hAnsi="Calibri" w:cs="Calibri"/>
        </w:rPr>
        <w:t>Responsible for creating test conditions for Performance Testing to measure data down load time</w:t>
      </w:r>
    </w:p>
    <w:p w:rsidR="008C3088" w:rsidRDefault="008C3088">
      <w:pPr>
        <w:numPr>
          <w:ilvl w:val="0"/>
          <w:numId w:val="6"/>
        </w:numPr>
        <w:ind w:left="540"/>
        <w:jc w:val="both"/>
        <w:rPr>
          <w:rFonts w:ascii="Calibri" w:hAnsi="Calibri" w:cs="Calibri"/>
        </w:rPr>
      </w:pPr>
      <w:r>
        <w:rPr>
          <w:rFonts w:ascii="Calibri" w:hAnsi="Calibri" w:cs="Calibri"/>
        </w:rPr>
        <w:t>Executed Performance Testing to calculate the date down load time for different No.of Employees</w:t>
      </w:r>
    </w:p>
    <w:p w:rsidR="008C3088" w:rsidRDefault="008C3088">
      <w:pPr>
        <w:numPr>
          <w:ilvl w:val="0"/>
          <w:numId w:val="6"/>
        </w:numPr>
        <w:ind w:left="540"/>
        <w:jc w:val="both"/>
        <w:rPr>
          <w:rFonts w:ascii="Calibri" w:hAnsi="Calibri" w:cs="Calibri"/>
        </w:rPr>
      </w:pPr>
      <w:r>
        <w:rPr>
          <w:rFonts w:ascii="Calibri" w:hAnsi="Calibri" w:cs="Calibri"/>
        </w:rPr>
        <w:t xml:space="preserve">Responsible for creating the security test conditions for Denial of Service, Buffer Over Flow, Penetration, SQL Injections, etc., </w:t>
      </w:r>
    </w:p>
    <w:p w:rsidR="008C3088" w:rsidRDefault="008C3088">
      <w:pPr>
        <w:numPr>
          <w:ilvl w:val="0"/>
          <w:numId w:val="6"/>
        </w:numPr>
        <w:ind w:left="540"/>
        <w:jc w:val="both"/>
        <w:rPr>
          <w:rFonts w:ascii="Calibri" w:hAnsi="Calibri" w:cs="Calibri"/>
        </w:rPr>
      </w:pPr>
      <w:r>
        <w:rPr>
          <w:rFonts w:ascii="Calibri" w:hAnsi="Calibri" w:cs="Calibri"/>
        </w:rPr>
        <w:t>Executed security test conditions for security testing</w:t>
      </w:r>
    </w:p>
    <w:p w:rsidR="008C3088" w:rsidRDefault="008C3088">
      <w:pPr>
        <w:numPr>
          <w:ilvl w:val="0"/>
          <w:numId w:val="6"/>
        </w:numPr>
        <w:ind w:left="540"/>
        <w:jc w:val="both"/>
        <w:rPr>
          <w:rFonts w:ascii="Calibri" w:hAnsi="Calibri" w:cs="Calibri"/>
        </w:rPr>
      </w:pPr>
      <w:r>
        <w:rPr>
          <w:rFonts w:ascii="Calibri" w:hAnsi="Calibri" w:cs="Calibri"/>
        </w:rPr>
        <w:t xml:space="preserve">Responsible for escalating the detected defects </w:t>
      </w:r>
    </w:p>
    <w:p w:rsidR="008C3088" w:rsidRDefault="008C3088">
      <w:pPr>
        <w:rPr>
          <w:rFonts w:ascii="Calibri" w:hAnsi="Calibri" w:cs="Calibri"/>
        </w:rPr>
      </w:pPr>
    </w:p>
    <w:p w:rsidR="008C3088" w:rsidRDefault="008C3088">
      <w:pPr>
        <w:rPr>
          <w:rFonts w:ascii="Calibri" w:hAnsi="Calibri" w:cs="Calibri"/>
        </w:rPr>
      </w:pPr>
      <w:r>
        <w:rPr>
          <w:rFonts w:ascii="Calibri" w:hAnsi="Calibri" w:cs="Calibri"/>
          <w:b/>
          <w:bCs/>
          <w:iCs/>
        </w:rPr>
        <w:t>Technology</w:t>
      </w:r>
      <w:r>
        <w:rPr>
          <w:rFonts w:ascii="Calibri" w:hAnsi="Calibri" w:cs="Calibri"/>
          <w:bCs/>
        </w:rPr>
        <w:t xml:space="preserve">: </w:t>
      </w:r>
      <w:r>
        <w:rPr>
          <w:rFonts w:ascii="Calibri" w:hAnsi="Calibri" w:cs="Calibri"/>
        </w:rPr>
        <w:t>Visual Studio 2000, ASP, SQL Server 2000, IIS, Windows 2000, Product Studio</w:t>
      </w:r>
    </w:p>
    <w:p w:rsidR="008C3088" w:rsidRDefault="008C3088">
      <w:pPr>
        <w:pStyle w:val="myheading2"/>
        <w:rPr>
          <w:rFonts w:ascii="Calibri" w:hAnsi="Calibri" w:cs="Calibri"/>
          <w:bCs w:val="0"/>
          <w:szCs w:val="20"/>
        </w:rPr>
      </w:pPr>
    </w:p>
    <w:p w:rsidR="008C3088" w:rsidRDefault="008C3088">
      <w:pPr>
        <w:pStyle w:val="Heading6"/>
        <w:shd w:val="clear" w:color="auto" w:fill="BFBFBF"/>
        <w:tabs>
          <w:tab w:val="clear" w:pos="1260"/>
          <w:tab w:val="clear" w:pos="1440"/>
          <w:tab w:val="right" w:pos="10080"/>
        </w:tabs>
        <w:spacing w:before="0" w:after="0"/>
        <w:jc w:val="left"/>
        <w:rPr>
          <w:rFonts w:ascii="Calibri" w:hAnsi="Calibri" w:cs="Calibri"/>
          <w:i/>
          <w:iCs/>
        </w:rPr>
      </w:pPr>
      <w:r>
        <w:rPr>
          <w:rFonts w:ascii="Calibri" w:hAnsi="Calibri" w:cs="Calibri"/>
          <w:bCs w:val="0"/>
          <w:sz w:val="20"/>
        </w:rPr>
        <w:t>Fusion Technologies                                                                 D&amp;B: Small Business Solution</w:t>
      </w:r>
    </w:p>
    <w:p w:rsidR="008C3088" w:rsidRDefault="008C3088">
      <w:pPr>
        <w:jc w:val="both"/>
        <w:rPr>
          <w:rFonts w:ascii="Calibri" w:hAnsi="Calibri" w:cs="Calibri"/>
          <w:b/>
          <w:i/>
          <w:iCs/>
        </w:rPr>
      </w:pPr>
      <w:r>
        <w:rPr>
          <w:rFonts w:ascii="Calibri" w:hAnsi="Calibri" w:cs="Calibri"/>
          <w:b/>
          <w:i/>
          <w:iCs/>
        </w:rPr>
        <w:t xml:space="preserve">QA Analyst                                 </w:t>
      </w:r>
      <w:r>
        <w:rPr>
          <w:rFonts w:ascii="Calibri" w:hAnsi="Calibri" w:cs="Calibri"/>
          <w:b/>
          <w:i/>
          <w:iCs/>
        </w:rPr>
        <w:tab/>
      </w:r>
      <w:r>
        <w:rPr>
          <w:rFonts w:ascii="Calibri" w:hAnsi="Calibri" w:cs="Calibri"/>
          <w:b/>
          <w:i/>
          <w:iCs/>
        </w:rPr>
        <w:tab/>
        <w:t xml:space="preserve">           </w:t>
      </w:r>
    </w:p>
    <w:p w:rsidR="008C3088" w:rsidRDefault="008C3088">
      <w:pPr>
        <w:jc w:val="both"/>
        <w:rPr>
          <w:rFonts w:ascii="Calibri" w:hAnsi="Calibri" w:cs="Calibri"/>
          <w:b/>
          <w:i/>
          <w:iCs/>
        </w:rPr>
      </w:pPr>
    </w:p>
    <w:p w:rsidR="008C3088" w:rsidRDefault="008C3088">
      <w:pPr>
        <w:pStyle w:val="BodyText"/>
        <w:rPr>
          <w:rFonts w:ascii="Calibri" w:hAnsi="Calibri" w:cs="Calibri"/>
          <w:b/>
          <w:bCs/>
          <w:szCs w:val="24"/>
        </w:rPr>
      </w:pPr>
      <w:r>
        <w:rPr>
          <w:rFonts w:ascii="Calibri" w:hAnsi="Calibri" w:cs="Calibri"/>
        </w:rPr>
        <w:t>The D&amp;B Small Business Solutions application is a suite of services enabling businesses to find new customers/partners/suppliers, assess credit, collect past due receivables, manage their own company information within the D&amp;B file, and compare their businesses to industry peers. In essence, it's a business intelligence center for the business owner to manage their relationships with other businesses.</w:t>
      </w: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2"/>
        </w:numPr>
        <w:ind w:left="540"/>
        <w:jc w:val="both"/>
        <w:rPr>
          <w:rFonts w:ascii="Calibri" w:hAnsi="Calibri" w:cs="Calibri"/>
        </w:rPr>
      </w:pPr>
      <w:r>
        <w:rPr>
          <w:rFonts w:ascii="Calibri" w:hAnsi="Calibri" w:cs="Calibri"/>
        </w:rPr>
        <w:t>Involved in preparing SQA Plan and Test Plan, estimating the efforts</w:t>
      </w:r>
    </w:p>
    <w:p w:rsidR="008C3088" w:rsidRDefault="008C3088">
      <w:pPr>
        <w:numPr>
          <w:ilvl w:val="0"/>
          <w:numId w:val="2"/>
        </w:numPr>
        <w:ind w:left="540"/>
        <w:jc w:val="both"/>
        <w:rPr>
          <w:rFonts w:ascii="Calibri" w:hAnsi="Calibri" w:cs="Calibri"/>
        </w:rPr>
      </w:pPr>
      <w:r>
        <w:rPr>
          <w:rFonts w:ascii="Calibri" w:hAnsi="Calibri" w:cs="Calibri"/>
        </w:rPr>
        <w:t>Involved in converting the functional/business requirements into Test Conditions</w:t>
      </w:r>
    </w:p>
    <w:p w:rsidR="008C3088" w:rsidRDefault="008C3088">
      <w:pPr>
        <w:numPr>
          <w:ilvl w:val="0"/>
          <w:numId w:val="2"/>
        </w:numPr>
        <w:ind w:left="540"/>
        <w:jc w:val="both"/>
        <w:rPr>
          <w:rFonts w:ascii="Calibri" w:hAnsi="Calibri" w:cs="Calibri"/>
        </w:rPr>
      </w:pPr>
      <w:r>
        <w:rPr>
          <w:rFonts w:ascii="Calibri" w:hAnsi="Calibri" w:cs="Calibri"/>
        </w:rPr>
        <w:t>Conducted the reviews while preparation of Test cases, Test Reports. Prepared Test Scripts for User Acceptance Testing</w:t>
      </w:r>
    </w:p>
    <w:p w:rsidR="008C3088" w:rsidRDefault="008C3088">
      <w:pPr>
        <w:numPr>
          <w:ilvl w:val="0"/>
          <w:numId w:val="2"/>
        </w:numPr>
        <w:ind w:left="540"/>
        <w:jc w:val="both"/>
        <w:rPr>
          <w:rFonts w:ascii="Calibri" w:hAnsi="Calibri" w:cs="Calibri"/>
        </w:rPr>
      </w:pPr>
      <w:r>
        <w:rPr>
          <w:rFonts w:ascii="Calibri" w:hAnsi="Calibri" w:cs="Calibri"/>
        </w:rPr>
        <w:t>Conducted and Managed the test execution of the Test Cases</w:t>
      </w:r>
    </w:p>
    <w:p w:rsidR="008C3088" w:rsidRDefault="008C3088">
      <w:pPr>
        <w:numPr>
          <w:ilvl w:val="0"/>
          <w:numId w:val="2"/>
        </w:numPr>
        <w:ind w:left="540"/>
        <w:jc w:val="both"/>
        <w:rPr>
          <w:rFonts w:ascii="Calibri" w:hAnsi="Calibri" w:cs="Calibri"/>
          <w:b/>
          <w:bCs/>
          <w:iCs/>
        </w:rPr>
      </w:pPr>
      <w:r>
        <w:rPr>
          <w:rFonts w:ascii="Calibri" w:hAnsi="Calibri" w:cs="Calibri"/>
        </w:rPr>
        <w:t>Conducted Stress testing using Web Application Stress Tool</w:t>
      </w:r>
    </w:p>
    <w:p w:rsidR="008C3088" w:rsidRDefault="008C3088">
      <w:pPr>
        <w:rPr>
          <w:rFonts w:ascii="Calibri" w:hAnsi="Calibri" w:cs="Calibri"/>
        </w:rPr>
      </w:pPr>
      <w:r>
        <w:rPr>
          <w:rFonts w:ascii="Calibri" w:hAnsi="Calibri" w:cs="Calibri"/>
          <w:b/>
          <w:bCs/>
          <w:iCs/>
        </w:rPr>
        <w:t>Technology</w:t>
      </w:r>
      <w:r>
        <w:rPr>
          <w:rFonts w:ascii="Calibri" w:hAnsi="Calibri" w:cs="Calibri"/>
          <w:bCs/>
        </w:rPr>
        <w:t xml:space="preserve">: </w:t>
      </w:r>
      <w:r>
        <w:rPr>
          <w:rFonts w:ascii="Calibri" w:hAnsi="Calibri" w:cs="Calibri"/>
        </w:rPr>
        <w:t>VB 6.0, ASP, HTML, IIS and SQL Server</w:t>
      </w:r>
    </w:p>
    <w:p w:rsidR="008C3088" w:rsidRDefault="008C3088">
      <w:pPr>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jc w:val="left"/>
        <w:rPr>
          <w:rFonts w:ascii="Calibri" w:hAnsi="Calibri" w:cs="Calibri"/>
          <w:i/>
          <w:iCs/>
        </w:rPr>
      </w:pPr>
      <w:r>
        <w:rPr>
          <w:rFonts w:ascii="Calibri" w:hAnsi="Calibri" w:cs="Calibri"/>
          <w:bCs w:val="0"/>
          <w:sz w:val="20"/>
        </w:rPr>
        <w:t xml:space="preserve">HCL Technologies </w:t>
      </w:r>
      <w:r>
        <w:rPr>
          <w:rFonts w:ascii="Calibri" w:hAnsi="Calibri" w:cs="Calibri"/>
          <w:bCs w:val="0"/>
          <w:sz w:val="20"/>
        </w:rPr>
        <w:tab/>
        <w:t>Standard Chartered: Common Business Solution</w:t>
      </w:r>
    </w:p>
    <w:p w:rsidR="008C3088" w:rsidRDefault="008C3088">
      <w:pPr>
        <w:jc w:val="both"/>
        <w:rPr>
          <w:rFonts w:ascii="Calibri" w:hAnsi="Calibri" w:cs="Calibri"/>
        </w:rPr>
      </w:pPr>
      <w:r>
        <w:rPr>
          <w:rFonts w:ascii="Calibri" w:hAnsi="Calibri" w:cs="Calibri"/>
          <w:b/>
          <w:i/>
          <w:iCs/>
        </w:rPr>
        <w:t>Member Technical Staff</w:t>
      </w:r>
    </w:p>
    <w:p w:rsidR="008C3088" w:rsidRDefault="008C3088">
      <w:pPr>
        <w:rPr>
          <w:rFonts w:ascii="Calibri" w:hAnsi="Calibri" w:cs="Calibri"/>
        </w:rPr>
      </w:pPr>
    </w:p>
    <w:p w:rsidR="008C3088" w:rsidRDefault="008C3088">
      <w:pPr>
        <w:pStyle w:val="BodyText"/>
        <w:rPr>
          <w:rFonts w:ascii="Calibri" w:hAnsi="Calibri" w:cs="Calibri"/>
          <w:b/>
          <w:bCs/>
          <w:szCs w:val="24"/>
        </w:rPr>
      </w:pPr>
      <w:r>
        <w:rPr>
          <w:rFonts w:ascii="Calibri" w:hAnsi="Calibri" w:cs="Calibri"/>
        </w:rPr>
        <w:t>Common Business Services (CBS) has been developed to adequately deal with these new requirements. Customer profiles and reference data accessed by operations like STS, Collections, Payments, CCMT, IDC, Clearing and H2H, have been maintained on different systems including HOGAN, MIDAS and Bank Master. Each system has its own codification scheme and identification number. CBS has been designed to provide a common, user-friendly platform, to handle these operations.</w:t>
      </w:r>
    </w:p>
    <w:p w:rsidR="008C3088" w:rsidRDefault="008C3088">
      <w:pPr>
        <w:pStyle w:val="BodyText"/>
        <w:tabs>
          <w:tab w:val="left" w:pos="707"/>
        </w:tabs>
        <w:rPr>
          <w:rFonts w:ascii="Calibri" w:hAnsi="Calibri" w:cs="Calibri"/>
        </w:rPr>
      </w:pPr>
      <w:r>
        <w:rPr>
          <w:rFonts w:ascii="Calibri" w:hAnsi="Calibri" w:cs="Calibri"/>
          <w:b/>
          <w:bCs/>
          <w:szCs w:val="24"/>
        </w:rPr>
        <w:t>Responsibilities</w:t>
      </w:r>
      <w:r>
        <w:rPr>
          <w:rFonts w:ascii="Calibri" w:hAnsi="Calibri" w:cs="Calibri"/>
          <w:szCs w:val="24"/>
        </w:rPr>
        <w:t>:</w:t>
      </w:r>
    </w:p>
    <w:p w:rsidR="008C3088" w:rsidRDefault="008C3088">
      <w:pPr>
        <w:numPr>
          <w:ilvl w:val="0"/>
          <w:numId w:val="2"/>
        </w:numPr>
        <w:ind w:left="540"/>
        <w:jc w:val="both"/>
        <w:rPr>
          <w:rFonts w:ascii="Calibri" w:hAnsi="Calibri" w:cs="Calibri"/>
        </w:rPr>
      </w:pPr>
      <w:r>
        <w:rPr>
          <w:rFonts w:ascii="Calibri" w:hAnsi="Calibri" w:cs="Calibri"/>
        </w:rPr>
        <w:t>Responsible to develop the test cases for usability and performance testing</w:t>
      </w:r>
    </w:p>
    <w:p w:rsidR="008C3088" w:rsidRDefault="008C3088">
      <w:pPr>
        <w:numPr>
          <w:ilvl w:val="0"/>
          <w:numId w:val="2"/>
        </w:numPr>
        <w:ind w:left="540"/>
        <w:jc w:val="both"/>
        <w:rPr>
          <w:rFonts w:ascii="Calibri" w:hAnsi="Calibri" w:cs="Calibri"/>
          <w:b/>
          <w:bCs/>
          <w:iCs/>
        </w:rPr>
      </w:pPr>
      <w:r>
        <w:rPr>
          <w:rFonts w:ascii="Calibri" w:hAnsi="Calibri" w:cs="Calibri"/>
        </w:rPr>
        <w:t>Involved in Usability and Performance testing using Loadrunner testing tool</w:t>
      </w:r>
      <w:r>
        <w:rPr>
          <w:rFonts w:ascii="Calibri" w:hAnsi="Calibri" w:cs="Arial"/>
          <w:sz w:val="21"/>
          <w:szCs w:val="21"/>
        </w:rPr>
        <w:t xml:space="preserve">         </w:t>
      </w:r>
    </w:p>
    <w:p w:rsidR="008C3088" w:rsidRDefault="008C3088">
      <w:pPr>
        <w:rPr>
          <w:rFonts w:ascii="Calibri" w:hAnsi="Calibri" w:cs="Calibri"/>
        </w:rPr>
      </w:pPr>
      <w:r>
        <w:rPr>
          <w:rFonts w:ascii="Calibri" w:hAnsi="Calibri" w:cs="Calibri"/>
          <w:b/>
          <w:bCs/>
          <w:iCs/>
        </w:rPr>
        <w:t>Technology</w:t>
      </w:r>
      <w:r>
        <w:rPr>
          <w:rFonts w:ascii="Calibri" w:hAnsi="Calibri" w:cs="Calibri"/>
          <w:bCs/>
        </w:rPr>
        <w:t xml:space="preserve">: </w:t>
      </w:r>
      <w:r>
        <w:rPr>
          <w:rFonts w:ascii="Calibri" w:hAnsi="Calibri" w:cs="Calibri"/>
        </w:rPr>
        <w:t>JSP, Java, Weblogic and HTML, Loadrunner</w:t>
      </w:r>
    </w:p>
    <w:p w:rsidR="008C3088" w:rsidRDefault="008C3088">
      <w:pPr>
        <w:rPr>
          <w:rFonts w:ascii="Calibri" w:hAnsi="Calibri" w:cs="Calibri"/>
        </w:rPr>
      </w:pPr>
    </w:p>
    <w:p w:rsidR="008C3088" w:rsidRDefault="008C3088">
      <w:pPr>
        <w:pStyle w:val="Heading6"/>
        <w:shd w:val="clear" w:color="auto" w:fill="BFBFBF"/>
        <w:tabs>
          <w:tab w:val="clear" w:pos="1260"/>
          <w:tab w:val="clear" w:pos="1440"/>
          <w:tab w:val="right" w:pos="10080"/>
        </w:tabs>
        <w:spacing w:before="0" w:after="0"/>
        <w:jc w:val="left"/>
        <w:rPr>
          <w:rFonts w:ascii="Calibri" w:hAnsi="Calibri" w:cs="Calibri"/>
        </w:rPr>
      </w:pPr>
      <w:r>
        <w:rPr>
          <w:rFonts w:ascii="Calibri" w:hAnsi="Calibri" w:cs="Calibri"/>
          <w:bCs w:val="0"/>
          <w:sz w:val="20"/>
        </w:rPr>
        <w:t>VisualSoft Technologies</w:t>
      </w:r>
      <w:r>
        <w:rPr>
          <w:rFonts w:ascii="Calibri" w:hAnsi="Calibri" w:cs="Calibri"/>
          <w:bCs w:val="0"/>
          <w:sz w:val="20"/>
        </w:rPr>
        <w:tab/>
        <w:t xml:space="preserve">Multiple Projects </w:t>
      </w:r>
    </w:p>
    <w:p w:rsidR="008C3088" w:rsidRDefault="008C3088">
      <w:pPr>
        <w:rPr>
          <w:rFonts w:ascii="Calibri" w:hAnsi="Calibri" w:cs="Calibri"/>
        </w:rPr>
      </w:pPr>
    </w:p>
    <w:p w:rsidR="008C3088" w:rsidRDefault="008C3088">
      <w:pPr>
        <w:rPr>
          <w:rFonts w:ascii="Calibri" w:hAnsi="Calibri" w:cs="Calibri"/>
        </w:rPr>
      </w:pPr>
      <w:r>
        <w:rPr>
          <w:rFonts w:ascii="Calibri" w:hAnsi="Calibri" w:cs="Calibri"/>
        </w:rPr>
        <w:t>Responsibilities held as Software Tester:</w:t>
      </w:r>
    </w:p>
    <w:p w:rsidR="008C3088" w:rsidRDefault="008C3088">
      <w:pPr>
        <w:rPr>
          <w:rFonts w:ascii="Calibri" w:hAnsi="Calibri" w:cs="Calibri"/>
        </w:rPr>
      </w:pPr>
      <w:r>
        <w:rPr>
          <w:rFonts w:ascii="Calibri" w:hAnsi="Calibri" w:cs="Calibri"/>
        </w:rPr>
        <w:t>Projects: VisualSoft Project, VisualSoft–eSales, VisualSoft FTP or .Net, VisualSoft JCE, InfoDOT</w:t>
      </w:r>
    </w:p>
    <w:p w:rsidR="008C3088" w:rsidRDefault="008C3088">
      <w:pPr>
        <w:numPr>
          <w:ilvl w:val="0"/>
          <w:numId w:val="2"/>
        </w:numPr>
        <w:ind w:left="540"/>
        <w:jc w:val="both"/>
        <w:rPr>
          <w:rFonts w:ascii="Calibri" w:hAnsi="Calibri" w:cs="Calibri"/>
        </w:rPr>
      </w:pPr>
      <w:r>
        <w:rPr>
          <w:rFonts w:ascii="Calibri" w:hAnsi="Calibri" w:cs="Calibri"/>
        </w:rPr>
        <w:t>Involved in preparing Test Plan</w:t>
      </w:r>
    </w:p>
    <w:p w:rsidR="008C3088" w:rsidRDefault="008C3088">
      <w:pPr>
        <w:numPr>
          <w:ilvl w:val="0"/>
          <w:numId w:val="2"/>
        </w:numPr>
        <w:ind w:left="540"/>
        <w:jc w:val="both"/>
        <w:rPr>
          <w:rFonts w:ascii="Calibri" w:hAnsi="Calibri" w:cs="Calibri"/>
        </w:rPr>
      </w:pPr>
      <w:r>
        <w:rPr>
          <w:rFonts w:ascii="Calibri" w:hAnsi="Calibri" w:cs="Calibri"/>
        </w:rPr>
        <w:t>Involved in preparing Test Cases</w:t>
      </w:r>
    </w:p>
    <w:p w:rsidR="008C3088" w:rsidRDefault="008C3088">
      <w:pPr>
        <w:numPr>
          <w:ilvl w:val="0"/>
          <w:numId w:val="2"/>
        </w:numPr>
        <w:ind w:left="540"/>
        <w:jc w:val="both"/>
        <w:rPr>
          <w:rFonts w:ascii="Calibri" w:hAnsi="Calibri" w:cs="Calibri"/>
        </w:rPr>
      </w:pPr>
      <w:r>
        <w:rPr>
          <w:rFonts w:ascii="Calibri" w:hAnsi="Calibri" w:cs="Calibri"/>
        </w:rPr>
        <w:t>Involved in Peer Reviews</w:t>
      </w:r>
    </w:p>
    <w:p w:rsidR="008C3088" w:rsidRDefault="008C3088">
      <w:pPr>
        <w:numPr>
          <w:ilvl w:val="0"/>
          <w:numId w:val="2"/>
        </w:numPr>
        <w:tabs>
          <w:tab w:val="left" w:pos="270"/>
        </w:tabs>
        <w:ind w:left="540"/>
        <w:jc w:val="both"/>
      </w:pPr>
      <w:r>
        <w:rPr>
          <w:rFonts w:ascii="Calibri" w:hAnsi="Calibri" w:cs="Calibri"/>
        </w:rPr>
        <w:t>Conducted and Managed the test execution of the Test Cases</w:t>
      </w:r>
    </w:p>
    <w:sectPr w:rsidR="008C3088" w:rsidSect="006A6B5B">
      <w:headerReference w:type="default" r:id="rId7"/>
      <w:footerReference w:type="default" r:id="rId8"/>
      <w:pgSz w:w="12240" w:h="15840"/>
      <w:pgMar w:top="1082" w:right="1082" w:bottom="1082" w:left="1082" w:header="722" w:footer="722" w:gutter="0"/>
      <w:pgBorders>
        <w:top w:val="double" w:sz="1" w:space="12" w:color="000000"/>
        <w:left w:val="double" w:sz="1" w:space="30" w:color="000000"/>
        <w:bottom w:val="double" w:sz="1" w:space="12" w:color="000000"/>
        <w:right w:val="double" w:sz="1" w:space="30" w:color="000000"/>
      </w:pgBorders>
      <w:cols w:space="720"/>
      <w:docGrid w:linePitch="600" w:charSpace="409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30AA" w:rsidRDefault="00B030AA">
      <w:r>
        <w:separator/>
      </w:r>
    </w:p>
  </w:endnote>
  <w:endnote w:type="continuationSeparator" w:id="1">
    <w:p w:rsidR="00B030AA" w:rsidRDefault="00B030A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angal">
    <w:altName w:val="Courier New"/>
    <w:panose1 w:val="00000400000000000000"/>
    <w:charset w:val="01"/>
    <w:family w:val="roman"/>
    <w:notTrueType/>
    <w:pitch w:val="variable"/>
    <w:sig w:usb0="00002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Palatino">
    <w:charset w:val="00"/>
    <w:family w:val="roman"/>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088" w:rsidRDefault="008C3088">
    <w:pPr>
      <w:pStyle w:val="Footer"/>
      <w:pBdr>
        <w:top w:val="single" w:sz="4" w:space="0" w:color="000000"/>
      </w:pBdr>
      <w:tabs>
        <w:tab w:val="clear" w:pos="4320"/>
        <w:tab w:val="clear" w:pos="8640"/>
        <w:tab w:val="right" w:pos="10080"/>
      </w:tabs>
    </w:pPr>
    <w:r>
      <w:rPr>
        <w:i/>
        <w:sz w:val="20"/>
      </w:rPr>
      <w:t>Confidential</w:t>
    </w:r>
    <w:r>
      <w:rPr>
        <w:i/>
        <w:sz w:val="20"/>
      </w:rPr>
      <w:tab/>
      <w:t xml:space="preserve">Page </w:t>
    </w:r>
    <w:r w:rsidR="005A3021">
      <w:rPr>
        <w:i/>
        <w:sz w:val="20"/>
      </w:rPr>
      <w:fldChar w:fldCharType="begin"/>
    </w:r>
    <w:r>
      <w:rPr>
        <w:i/>
        <w:sz w:val="20"/>
      </w:rPr>
      <w:instrText xml:space="preserve"> PAGE </w:instrText>
    </w:r>
    <w:r w:rsidR="005A3021">
      <w:rPr>
        <w:i/>
        <w:sz w:val="20"/>
      </w:rPr>
      <w:fldChar w:fldCharType="separate"/>
    </w:r>
    <w:r w:rsidR="0058207D">
      <w:rPr>
        <w:i/>
        <w:noProof/>
        <w:sz w:val="20"/>
      </w:rPr>
      <w:t>1</w:t>
    </w:r>
    <w:r w:rsidR="005A3021">
      <w:rPr>
        <w:i/>
        <w:sz w:val="20"/>
      </w:rPr>
      <w:fldChar w:fldCharType="end"/>
    </w:r>
    <w:r>
      <w:rPr>
        <w:i/>
        <w:sz w:val="20"/>
      </w:rPr>
      <w:t xml:space="preserve"> of </w:t>
    </w:r>
    <w:r w:rsidR="005A3021">
      <w:rPr>
        <w:rStyle w:val="PageNumber"/>
        <w:i/>
        <w:iCs/>
        <w:sz w:val="20"/>
      </w:rPr>
      <w:fldChar w:fldCharType="begin"/>
    </w:r>
    <w:r>
      <w:rPr>
        <w:rStyle w:val="PageNumber"/>
        <w:i/>
        <w:iCs/>
        <w:sz w:val="20"/>
      </w:rPr>
      <w:instrText xml:space="preserve"> NUMPAGES \*Arabic </w:instrText>
    </w:r>
    <w:r w:rsidR="005A3021">
      <w:rPr>
        <w:rStyle w:val="PageNumber"/>
        <w:i/>
        <w:iCs/>
        <w:sz w:val="20"/>
      </w:rPr>
      <w:fldChar w:fldCharType="separate"/>
    </w:r>
    <w:r w:rsidR="0058207D">
      <w:rPr>
        <w:rStyle w:val="PageNumber"/>
        <w:i/>
        <w:iCs/>
        <w:noProof/>
        <w:sz w:val="20"/>
      </w:rPr>
      <w:t>8</w:t>
    </w:r>
    <w:r w:rsidR="005A3021">
      <w:rPr>
        <w:rStyle w:val="PageNumber"/>
        <w:i/>
        <w:iCs/>
        <w:sz w:val="20"/>
      </w:rPr>
      <w:fldChar w:fldCharType="end"/>
    </w:r>
    <w:r>
      <w:rPr>
        <w:rStyle w:val="PageNumber"/>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30AA" w:rsidRDefault="00B030AA">
      <w:r>
        <w:separator/>
      </w:r>
    </w:p>
  </w:footnote>
  <w:footnote w:type="continuationSeparator" w:id="1">
    <w:p w:rsidR="00B030AA" w:rsidRDefault="00B030A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2FC9" w:rsidRDefault="008C3088">
    <w:pPr>
      <w:pStyle w:val="Header"/>
      <w:pBdr>
        <w:bottom w:val="single" w:sz="4" w:space="1" w:color="000000"/>
      </w:pBdr>
      <w:tabs>
        <w:tab w:val="clear" w:pos="4320"/>
        <w:tab w:val="clear" w:pos="8640"/>
        <w:tab w:val="right" w:pos="10080"/>
      </w:tabs>
      <w:rPr>
        <w:b/>
        <w:i/>
        <w:sz w:val="28"/>
      </w:rPr>
    </w:pPr>
    <w:r>
      <w:rPr>
        <w:b/>
        <w:i/>
        <w:sz w:val="28"/>
      </w:rPr>
      <w:t xml:space="preserve">JAYADEV ACHARAM                                                                           </w:t>
    </w:r>
    <w:r>
      <w:rPr>
        <w:rFonts w:ascii="Wingdings" w:hAnsi="Wingdings"/>
        <w:b/>
        <w:i/>
        <w:sz w:val="28"/>
      </w:rPr>
      <w:t></w:t>
    </w:r>
    <w:r w:rsidR="005328C9">
      <w:rPr>
        <w:b/>
        <w:i/>
        <w:sz w:val="28"/>
      </w:rPr>
      <w:t>+919704225599</w:t>
    </w:r>
  </w:p>
  <w:p w:rsidR="005328C9" w:rsidRDefault="00C02FC9">
    <w:pPr>
      <w:pStyle w:val="Header"/>
      <w:pBdr>
        <w:bottom w:val="single" w:sz="4" w:space="1" w:color="000000"/>
      </w:pBdr>
      <w:tabs>
        <w:tab w:val="clear" w:pos="4320"/>
        <w:tab w:val="clear" w:pos="8640"/>
        <w:tab w:val="right" w:pos="10080"/>
      </w:tabs>
    </w:pPr>
    <w:r>
      <w:rPr>
        <w:b/>
        <w:i/>
        <w:sz w:val="28"/>
      </w:rPr>
      <w:tab/>
    </w:r>
    <w:r>
      <w:rPr>
        <w:b/>
        <w:i/>
        <w:sz w:val="28"/>
      </w:rPr>
      <w:sym w:font="Wingdings" w:char="F02A"/>
    </w:r>
    <w:r>
      <w:rPr>
        <w:b/>
        <w:i/>
        <w:sz w:val="28"/>
      </w:rPr>
      <w:t xml:space="preserve"> jayadev</w:t>
    </w:r>
    <w:r w:rsidR="00800AC9">
      <w:rPr>
        <w:b/>
        <w:i/>
        <w:sz w:val="28"/>
      </w:rPr>
      <w:t>.acharam27</w:t>
    </w:r>
    <w:r>
      <w:rPr>
        <w:b/>
        <w:i/>
        <w:sz w:val="28"/>
      </w:rPr>
      <w:t>@yahoo.com</w:t>
    </w:r>
    <w:r w:rsidR="005328C9">
      <w:rPr>
        <w:b/>
        <w:i/>
        <w:sz w:val="28"/>
      </w:rPr>
      <w:tab/>
    </w:r>
    <w:r w:rsidR="005328C9">
      <w:rPr>
        <w:b/>
        <w:i/>
        <w:sz w:val="28"/>
      </w:rPr>
      <w:tab/>
    </w:r>
    <w:r w:rsidR="005328C9">
      <w:rPr>
        <w:b/>
        <w:i/>
        <w:sz w:val="28"/>
      </w:rPr>
      <w:tab/>
    </w:r>
    <w:r>
      <w:rPr>
        <w:b/>
        <w:i/>
        <w:sz w:val="28"/>
      </w:rPr>
      <w:sym w:font="Wingdings" w:char="F02A"/>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3"/>
    <w:lvl w:ilvl="0">
      <w:start w:val="1"/>
      <w:numFmt w:val="bullet"/>
      <w:lvlText w:val=""/>
      <w:lvlJc w:val="left"/>
      <w:pPr>
        <w:tabs>
          <w:tab w:val="num" w:pos="360"/>
        </w:tabs>
        <w:ind w:left="360" w:hanging="360"/>
      </w:pPr>
      <w:rPr>
        <w:rFonts w:ascii="Symbol" w:hAnsi="Symbol" w:cs="Symbol" w:hint="default"/>
        <w:color w:val="auto"/>
        <w:sz w:val="21"/>
        <w:szCs w:val="21"/>
      </w:rPr>
    </w:lvl>
  </w:abstractNum>
  <w:abstractNum w:abstractNumId="2">
    <w:nsid w:val="00000003"/>
    <w:multiLevelType w:val="singleLevel"/>
    <w:tmpl w:val="00000003"/>
    <w:name w:val="WW8Num4"/>
    <w:lvl w:ilvl="0">
      <w:start w:val="1"/>
      <w:numFmt w:val="bullet"/>
      <w:lvlText w:val=""/>
      <w:lvlJc w:val="left"/>
      <w:pPr>
        <w:tabs>
          <w:tab w:val="num" w:pos="450"/>
        </w:tabs>
        <w:ind w:left="450" w:hanging="360"/>
      </w:pPr>
      <w:rPr>
        <w:rFonts w:ascii="Symbol" w:hAnsi="Symbol" w:cs="Symbol" w:hint="default"/>
        <w:color w:val="auto"/>
      </w:rPr>
    </w:lvl>
  </w:abstractNum>
  <w:abstractNum w:abstractNumId="3">
    <w:nsid w:val="00000004"/>
    <w:multiLevelType w:val="singleLevel"/>
    <w:tmpl w:val="00000004"/>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4">
    <w:nsid w:val="00000005"/>
    <w:multiLevelType w:val="singleLevel"/>
    <w:tmpl w:val="00000005"/>
    <w:name w:val="WW8Num7"/>
    <w:lvl w:ilvl="0">
      <w:start w:val="1"/>
      <w:numFmt w:val="bullet"/>
      <w:lvlText w:val=""/>
      <w:lvlJc w:val="left"/>
      <w:pPr>
        <w:tabs>
          <w:tab w:val="num" w:pos="360"/>
        </w:tabs>
        <w:ind w:left="360" w:hanging="360"/>
      </w:pPr>
      <w:rPr>
        <w:rFonts w:ascii="Wingdings" w:hAnsi="Wingdings" w:cs="Wingdings" w:hint="default"/>
        <w:szCs w:val="22"/>
      </w:rPr>
    </w:lvl>
  </w:abstractNum>
  <w:abstractNum w:abstractNumId="5">
    <w:nsid w:val="00000006"/>
    <w:multiLevelType w:val="singleLevel"/>
    <w:tmpl w:val="00000006"/>
    <w:name w:val="WW8Num8"/>
    <w:lvl w:ilvl="0">
      <w:start w:val="1"/>
      <w:numFmt w:val="bullet"/>
      <w:lvlText w:val=""/>
      <w:lvlJc w:val="left"/>
      <w:pPr>
        <w:tabs>
          <w:tab w:val="num" w:pos="720"/>
        </w:tabs>
        <w:ind w:left="720" w:hanging="360"/>
      </w:pPr>
      <w:rPr>
        <w:rFonts w:ascii="Symbol" w:hAnsi="Symbol" w:cs="Symbol" w:hint="default"/>
      </w:rPr>
    </w:lvl>
  </w:abstractNum>
  <w:abstractNum w:abstractNumId="6">
    <w:nsid w:val="00000007"/>
    <w:multiLevelType w:val="singleLevel"/>
    <w:tmpl w:val="00000007"/>
    <w:name w:val="WW8Num9"/>
    <w:lvl w:ilvl="0">
      <w:start w:val="1"/>
      <w:numFmt w:val="bullet"/>
      <w:lvlText w:val=""/>
      <w:lvlJc w:val="left"/>
      <w:pPr>
        <w:tabs>
          <w:tab w:val="num" w:pos="720"/>
        </w:tabs>
        <w:ind w:left="720" w:hanging="360"/>
      </w:pPr>
      <w:rPr>
        <w:rFonts w:ascii="Symbol" w:hAnsi="Symbol" w:cs="Symbol" w:hint="default"/>
        <w:color w:val="auto"/>
        <w:sz w:val="18"/>
      </w:rPr>
    </w:lvl>
  </w:abstractNum>
  <w:abstractNum w:abstractNumId="7">
    <w:nsid w:val="00000008"/>
    <w:multiLevelType w:val="singleLevel"/>
    <w:tmpl w:val="00000008"/>
    <w:name w:val="WW8Num10"/>
    <w:lvl w:ilvl="0">
      <w:start w:val="1"/>
      <w:numFmt w:val="bullet"/>
      <w:lvlText w:val=""/>
      <w:lvlJc w:val="left"/>
      <w:pPr>
        <w:tabs>
          <w:tab w:val="num" w:pos="2016"/>
        </w:tabs>
        <w:ind w:left="2016" w:hanging="360"/>
      </w:pPr>
      <w:rPr>
        <w:rFonts w:ascii="Symbol" w:hAnsi="Symbol" w:cs="Symbol" w:hint="default"/>
      </w:rPr>
    </w:lvl>
  </w:abstractNum>
  <w:abstractNum w:abstractNumId="8">
    <w:nsid w:val="00000009"/>
    <w:multiLevelType w:val="multilevel"/>
    <w:tmpl w:val="00000009"/>
    <w:name w:val="WW8StyleNum"/>
    <w:lvl w:ilvl="0">
      <w:numFmt w:val="decimal"/>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0"/>
    <w:footnote w:id="1"/>
  </w:footnotePr>
  <w:endnotePr>
    <w:endnote w:id="0"/>
    <w:endnote w:id="1"/>
  </w:endnotePr>
  <w:compat/>
  <w:rsids>
    <w:rsidRoot w:val="00DE2DC2"/>
    <w:rsid w:val="000175C8"/>
    <w:rsid w:val="001E492F"/>
    <w:rsid w:val="00252444"/>
    <w:rsid w:val="002D683C"/>
    <w:rsid w:val="00337E95"/>
    <w:rsid w:val="00441D46"/>
    <w:rsid w:val="004A369A"/>
    <w:rsid w:val="005328C9"/>
    <w:rsid w:val="0058207D"/>
    <w:rsid w:val="005A3021"/>
    <w:rsid w:val="00654289"/>
    <w:rsid w:val="006A6B5B"/>
    <w:rsid w:val="006F7752"/>
    <w:rsid w:val="00773039"/>
    <w:rsid w:val="00800AC9"/>
    <w:rsid w:val="008C3088"/>
    <w:rsid w:val="008D4A7B"/>
    <w:rsid w:val="009E3F1E"/>
    <w:rsid w:val="00A81DD1"/>
    <w:rsid w:val="00AA07BF"/>
    <w:rsid w:val="00B030AA"/>
    <w:rsid w:val="00B94F8F"/>
    <w:rsid w:val="00BE42DE"/>
    <w:rsid w:val="00C02FC9"/>
    <w:rsid w:val="00C06E82"/>
    <w:rsid w:val="00C63C4C"/>
    <w:rsid w:val="00CB18C9"/>
    <w:rsid w:val="00CC2FDA"/>
    <w:rsid w:val="00DA20F1"/>
    <w:rsid w:val="00DA720D"/>
    <w:rsid w:val="00DE2DC2"/>
    <w:rsid w:val="00F23BD5"/>
    <w:rsid w:val="00F501A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B5B"/>
    <w:pPr>
      <w:suppressAutoHyphens/>
    </w:pPr>
    <w:rPr>
      <w:lang w:eastAsia="ar-SA" w:bidi="ar-SA"/>
    </w:rPr>
  </w:style>
  <w:style w:type="paragraph" w:styleId="Heading1">
    <w:name w:val="heading 1"/>
    <w:basedOn w:val="Normal"/>
    <w:next w:val="Normal"/>
    <w:qFormat/>
    <w:rsid w:val="006A6B5B"/>
    <w:pPr>
      <w:keepNext/>
      <w:tabs>
        <w:tab w:val="num" w:pos="432"/>
        <w:tab w:val="left" w:pos="1800"/>
      </w:tabs>
      <w:ind w:left="432" w:hanging="432"/>
      <w:jc w:val="both"/>
      <w:outlineLvl w:val="0"/>
    </w:pPr>
    <w:rPr>
      <w:b/>
      <w:sz w:val="24"/>
      <w:u w:val="single"/>
    </w:rPr>
  </w:style>
  <w:style w:type="paragraph" w:styleId="Heading2">
    <w:name w:val="heading 2"/>
    <w:basedOn w:val="Normal"/>
    <w:next w:val="Normal"/>
    <w:qFormat/>
    <w:rsid w:val="006A6B5B"/>
    <w:pPr>
      <w:keepNext/>
      <w:tabs>
        <w:tab w:val="num" w:pos="576"/>
      </w:tabs>
      <w:ind w:left="-90"/>
      <w:jc w:val="both"/>
      <w:outlineLvl w:val="1"/>
    </w:pPr>
    <w:rPr>
      <w:rFonts w:ascii="Arial" w:hAnsi="Arial" w:cs="Arial"/>
      <w:b/>
      <w:bCs/>
      <w:sz w:val="22"/>
      <w:szCs w:val="22"/>
      <w:u w:val="single"/>
    </w:rPr>
  </w:style>
  <w:style w:type="paragraph" w:styleId="Heading3">
    <w:name w:val="heading 3"/>
    <w:basedOn w:val="Normal"/>
    <w:next w:val="Normal"/>
    <w:qFormat/>
    <w:rsid w:val="006A6B5B"/>
    <w:pPr>
      <w:keepNext/>
      <w:tabs>
        <w:tab w:val="num" w:pos="720"/>
      </w:tabs>
      <w:ind w:left="720" w:hanging="720"/>
      <w:outlineLvl w:val="2"/>
    </w:pPr>
    <w:rPr>
      <w:b/>
      <w:bCs/>
      <w:sz w:val="22"/>
      <w:szCs w:val="22"/>
    </w:rPr>
  </w:style>
  <w:style w:type="paragraph" w:styleId="Heading4">
    <w:name w:val="heading 4"/>
    <w:basedOn w:val="Normal"/>
    <w:next w:val="Normal"/>
    <w:qFormat/>
    <w:rsid w:val="006A6B5B"/>
    <w:pPr>
      <w:keepNext/>
      <w:shd w:val="clear" w:color="auto" w:fill="DFDFDF"/>
      <w:tabs>
        <w:tab w:val="num" w:pos="864"/>
      </w:tabs>
      <w:ind w:left="-90"/>
      <w:jc w:val="both"/>
      <w:outlineLvl w:val="3"/>
    </w:pPr>
    <w:rPr>
      <w:rFonts w:ascii="Arial" w:hAnsi="Arial" w:cs="Arial"/>
      <w:b/>
      <w:bCs/>
      <w:sz w:val="22"/>
      <w:szCs w:val="22"/>
    </w:rPr>
  </w:style>
  <w:style w:type="paragraph" w:styleId="Heading5">
    <w:name w:val="heading 5"/>
    <w:basedOn w:val="Normal"/>
    <w:next w:val="Normal"/>
    <w:qFormat/>
    <w:rsid w:val="006A6B5B"/>
    <w:pPr>
      <w:keepNext/>
      <w:tabs>
        <w:tab w:val="num" w:pos="1008"/>
      </w:tabs>
      <w:ind w:left="2160" w:hanging="2160"/>
      <w:jc w:val="both"/>
      <w:outlineLvl w:val="4"/>
    </w:pPr>
    <w:rPr>
      <w:rFonts w:ascii="Arial" w:hAnsi="Arial" w:cs="Arial"/>
      <w:b/>
      <w:bCs/>
      <w:i/>
      <w:iCs/>
      <w:sz w:val="22"/>
      <w:szCs w:val="22"/>
    </w:rPr>
  </w:style>
  <w:style w:type="paragraph" w:styleId="Heading6">
    <w:name w:val="heading 6"/>
    <w:basedOn w:val="Normal"/>
    <w:next w:val="Normal"/>
    <w:qFormat/>
    <w:rsid w:val="006A6B5B"/>
    <w:pPr>
      <w:keepNext/>
      <w:tabs>
        <w:tab w:val="num" w:pos="1152"/>
        <w:tab w:val="left" w:pos="1260"/>
        <w:tab w:val="left" w:pos="1440"/>
      </w:tabs>
      <w:spacing w:before="120" w:after="240"/>
      <w:ind w:left="1152" w:hanging="1152"/>
      <w:jc w:val="both"/>
      <w:outlineLvl w:val="5"/>
    </w:pPr>
    <w:rPr>
      <w:b/>
      <w:bCs/>
      <w:sz w:val="22"/>
      <w:szCs w:val="22"/>
    </w:rPr>
  </w:style>
  <w:style w:type="paragraph" w:styleId="Heading7">
    <w:name w:val="heading 7"/>
    <w:basedOn w:val="Normal"/>
    <w:next w:val="Normal"/>
    <w:qFormat/>
    <w:rsid w:val="006A6B5B"/>
    <w:pPr>
      <w:keepNext/>
      <w:tabs>
        <w:tab w:val="num" w:pos="1296"/>
      </w:tabs>
      <w:ind w:left="1296" w:hanging="1296"/>
      <w:jc w:val="both"/>
      <w:outlineLvl w:val="6"/>
    </w:pPr>
    <w:rPr>
      <w:b/>
      <w:bCs/>
      <w:color w:val="808080"/>
      <w:u w:val="single"/>
    </w:rPr>
  </w:style>
  <w:style w:type="paragraph" w:styleId="Heading8">
    <w:name w:val="heading 8"/>
    <w:basedOn w:val="Normal"/>
    <w:next w:val="Normal"/>
    <w:qFormat/>
    <w:rsid w:val="006A6B5B"/>
    <w:pPr>
      <w:keepNext/>
      <w:shd w:val="clear" w:color="auto" w:fill="DFDFDF"/>
      <w:tabs>
        <w:tab w:val="num" w:pos="1440"/>
        <w:tab w:val="left" w:pos="3150"/>
      </w:tabs>
      <w:ind w:left="1440" w:hanging="1440"/>
      <w:outlineLvl w:val="7"/>
    </w:pPr>
    <w:rPr>
      <w:b/>
      <w:bCs/>
      <w:sz w:val="22"/>
      <w:szCs w:val="22"/>
    </w:rPr>
  </w:style>
  <w:style w:type="paragraph" w:styleId="Heading9">
    <w:name w:val="heading 9"/>
    <w:basedOn w:val="Normal"/>
    <w:next w:val="Normal"/>
    <w:qFormat/>
    <w:rsid w:val="006A6B5B"/>
    <w:pPr>
      <w:keepNext/>
      <w:tabs>
        <w:tab w:val="num" w:pos="1584"/>
      </w:tabs>
      <w:ind w:left="1584" w:hanging="1584"/>
      <w:outlineLvl w:val="8"/>
    </w:pPr>
    <w:rPr>
      <w:b/>
      <w:i/>
      <w:spacing w:val="3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A6B5B"/>
    <w:rPr>
      <w:rFonts w:ascii="Wingdings" w:hAnsi="Wingdings" w:cs="Wingdings" w:hint="default"/>
    </w:rPr>
  </w:style>
  <w:style w:type="character" w:customStyle="1" w:styleId="WW8Num1z3">
    <w:name w:val="WW8Num1z3"/>
    <w:rsid w:val="006A6B5B"/>
    <w:rPr>
      <w:rFonts w:ascii="Symbol" w:hAnsi="Symbol" w:cs="Symbol" w:hint="default"/>
    </w:rPr>
  </w:style>
  <w:style w:type="character" w:customStyle="1" w:styleId="WW8Num2z0">
    <w:name w:val="WW8Num2z0"/>
    <w:rsid w:val="006A6B5B"/>
    <w:rPr>
      <w:rFonts w:ascii="Wingdings" w:hAnsi="Wingdings" w:cs="Wingdings" w:hint="default"/>
    </w:rPr>
  </w:style>
  <w:style w:type="character" w:customStyle="1" w:styleId="WW8Num2z1">
    <w:name w:val="WW8Num2z1"/>
    <w:rsid w:val="006A6B5B"/>
    <w:rPr>
      <w:rFonts w:ascii="Courier New" w:hAnsi="Courier New" w:cs="Courier New" w:hint="default"/>
    </w:rPr>
  </w:style>
  <w:style w:type="character" w:customStyle="1" w:styleId="WW8Num2z3">
    <w:name w:val="WW8Num2z3"/>
    <w:rsid w:val="006A6B5B"/>
    <w:rPr>
      <w:rFonts w:ascii="Symbol" w:hAnsi="Symbol" w:cs="Symbol" w:hint="default"/>
    </w:rPr>
  </w:style>
  <w:style w:type="character" w:customStyle="1" w:styleId="WW8Num3z0">
    <w:name w:val="WW8Num3z0"/>
    <w:rsid w:val="006A6B5B"/>
    <w:rPr>
      <w:rFonts w:ascii="Symbol" w:hAnsi="Symbol" w:cs="Symbol" w:hint="default"/>
      <w:color w:val="auto"/>
      <w:sz w:val="21"/>
      <w:szCs w:val="21"/>
    </w:rPr>
  </w:style>
  <w:style w:type="character" w:customStyle="1" w:styleId="WW8Num3z1">
    <w:name w:val="WW8Num3z1"/>
    <w:rsid w:val="006A6B5B"/>
    <w:rPr>
      <w:rFonts w:ascii="Courier New" w:hAnsi="Courier New" w:cs="Courier New" w:hint="default"/>
    </w:rPr>
  </w:style>
  <w:style w:type="character" w:customStyle="1" w:styleId="WW8Num3z2">
    <w:name w:val="WW8Num3z2"/>
    <w:rsid w:val="006A6B5B"/>
    <w:rPr>
      <w:rFonts w:ascii="Wingdings" w:hAnsi="Wingdings" w:cs="Wingdings" w:hint="default"/>
    </w:rPr>
  </w:style>
  <w:style w:type="character" w:customStyle="1" w:styleId="WW8Num3z3">
    <w:name w:val="WW8Num3z3"/>
    <w:rsid w:val="006A6B5B"/>
    <w:rPr>
      <w:rFonts w:ascii="Symbol" w:hAnsi="Symbol" w:cs="Symbol" w:hint="default"/>
    </w:rPr>
  </w:style>
  <w:style w:type="character" w:customStyle="1" w:styleId="WW8Num4z0">
    <w:name w:val="WW8Num4z0"/>
    <w:rsid w:val="006A6B5B"/>
    <w:rPr>
      <w:rFonts w:ascii="Symbol" w:hAnsi="Symbol" w:cs="Symbol" w:hint="default"/>
      <w:color w:val="auto"/>
    </w:rPr>
  </w:style>
  <w:style w:type="character" w:customStyle="1" w:styleId="WW8Num4z1">
    <w:name w:val="WW8Num4z1"/>
    <w:rsid w:val="006A6B5B"/>
    <w:rPr>
      <w:rFonts w:ascii="Verdana" w:eastAsia="Times New Roman" w:hAnsi="Verdana" w:cs="Times New Roman" w:hint="default"/>
    </w:rPr>
  </w:style>
  <w:style w:type="character" w:customStyle="1" w:styleId="WW8Num4z3">
    <w:name w:val="WW8Num4z3"/>
    <w:rsid w:val="006A6B5B"/>
    <w:rPr>
      <w:rFonts w:ascii="Symbol" w:hAnsi="Symbol" w:cs="Symbol" w:hint="default"/>
    </w:rPr>
  </w:style>
  <w:style w:type="character" w:customStyle="1" w:styleId="WW8Num4z4">
    <w:name w:val="WW8Num4z4"/>
    <w:rsid w:val="006A6B5B"/>
    <w:rPr>
      <w:rFonts w:ascii="Courier New" w:hAnsi="Courier New" w:cs="Courier New" w:hint="default"/>
    </w:rPr>
  </w:style>
  <w:style w:type="character" w:customStyle="1" w:styleId="WW8Num4z5">
    <w:name w:val="WW8Num4z5"/>
    <w:rsid w:val="006A6B5B"/>
    <w:rPr>
      <w:rFonts w:ascii="Wingdings" w:hAnsi="Wingdings" w:cs="Wingdings" w:hint="default"/>
    </w:rPr>
  </w:style>
  <w:style w:type="character" w:customStyle="1" w:styleId="WW8Num5z0">
    <w:name w:val="WW8Num5z0"/>
    <w:rsid w:val="006A6B5B"/>
    <w:rPr>
      <w:rFonts w:ascii="Wingdings" w:hAnsi="Wingdings" w:cs="Wingdings" w:hint="default"/>
    </w:rPr>
  </w:style>
  <w:style w:type="character" w:customStyle="1" w:styleId="WW8Num5z1">
    <w:name w:val="WW8Num5z1"/>
    <w:rsid w:val="006A6B5B"/>
    <w:rPr>
      <w:rFonts w:ascii="Courier New" w:hAnsi="Courier New" w:cs="Courier New" w:hint="default"/>
    </w:rPr>
  </w:style>
  <w:style w:type="character" w:customStyle="1" w:styleId="WW8Num5z3">
    <w:name w:val="WW8Num5z3"/>
    <w:rsid w:val="006A6B5B"/>
    <w:rPr>
      <w:rFonts w:ascii="Symbol" w:hAnsi="Symbol" w:cs="Symbol" w:hint="default"/>
    </w:rPr>
  </w:style>
  <w:style w:type="character" w:customStyle="1" w:styleId="WW8Num6z0">
    <w:name w:val="WW8Num6z0"/>
    <w:rsid w:val="006A6B5B"/>
    <w:rPr>
      <w:rFonts w:ascii="Wingdings" w:hAnsi="Wingdings" w:cs="Wingdings" w:hint="default"/>
    </w:rPr>
  </w:style>
  <w:style w:type="character" w:customStyle="1" w:styleId="WW8Num6z1">
    <w:name w:val="WW8Num6z1"/>
    <w:rsid w:val="006A6B5B"/>
    <w:rPr>
      <w:rFonts w:ascii="Symbol" w:hAnsi="Symbol" w:cs="Symbol" w:hint="default"/>
    </w:rPr>
  </w:style>
  <w:style w:type="character" w:customStyle="1" w:styleId="WW8Num6z4">
    <w:name w:val="WW8Num6z4"/>
    <w:rsid w:val="006A6B5B"/>
    <w:rPr>
      <w:rFonts w:ascii="Courier New" w:hAnsi="Courier New" w:cs="Courier New" w:hint="default"/>
    </w:rPr>
  </w:style>
  <w:style w:type="character" w:customStyle="1" w:styleId="WW8Num7z0">
    <w:name w:val="WW8Num7z0"/>
    <w:rsid w:val="006A6B5B"/>
    <w:rPr>
      <w:rFonts w:ascii="Wingdings" w:hAnsi="Wingdings" w:cs="Wingdings" w:hint="default"/>
      <w:szCs w:val="22"/>
    </w:rPr>
  </w:style>
  <w:style w:type="character" w:customStyle="1" w:styleId="WW8Num7z1">
    <w:name w:val="WW8Num7z1"/>
    <w:rsid w:val="006A6B5B"/>
    <w:rPr>
      <w:rFonts w:ascii="Courier New" w:hAnsi="Courier New" w:cs="Courier New" w:hint="default"/>
    </w:rPr>
  </w:style>
  <w:style w:type="character" w:customStyle="1" w:styleId="WW8Num7z3">
    <w:name w:val="WW8Num7z3"/>
    <w:rsid w:val="006A6B5B"/>
    <w:rPr>
      <w:rFonts w:ascii="Symbol" w:hAnsi="Symbol" w:cs="Symbol" w:hint="default"/>
    </w:rPr>
  </w:style>
  <w:style w:type="character" w:customStyle="1" w:styleId="WW8Num8z0">
    <w:name w:val="WW8Num8z0"/>
    <w:rsid w:val="006A6B5B"/>
    <w:rPr>
      <w:rFonts w:ascii="Symbol" w:hAnsi="Symbol" w:cs="Symbol" w:hint="default"/>
    </w:rPr>
  </w:style>
  <w:style w:type="character" w:customStyle="1" w:styleId="WW8Num8z1">
    <w:name w:val="WW8Num8z1"/>
    <w:rsid w:val="006A6B5B"/>
    <w:rPr>
      <w:rFonts w:ascii="Courier New" w:hAnsi="Courier New" w:cs="Courier New" w:hint="default"/>
    </w:rPr>
  </w:style>
  <w:style w:type="character" w:customStyle="1" w:styleId="WW8Num8z2">
    <w:name w:val="WW8Num8z2"/>
    <w:rsid w:val="006A6B5B"/>
    <w:rPr>
      <w:rFonts w:ascii="Wingdings" w:hAnsi="Wingdings" w:cs="Wingdings" w:hint="default"/>
    </w:rPr>
  </w:style>
  <w:style w:type="character" w:customStyle="1" w:styleId="WW8Num9z0">
    <w:name w:val="WW8Num9z0"/>
    <w:rsid w:val="006A6B5B"/>
    <w:rPr>
      <w:rFonts w:ascii="Symbol" w:hAnsi="Symbol" w:cs="Symbol" w:hint="default"/>
      <w:color w:val="auto"/>
      <w:sz w:val="18"/>
    </w:rPr>
  </w:style>
  <w:style w:type="character" w:customStyle="1" w:styleId="WW8Num9z1">
    <w:name w:val="WW8Num9z1"/>
    <w:rsid w:val="006A6B5B"/>
    <w:rPr>
      <w:rFonts w:ascii="Courier New" w:hAnsi="Courier New" w:cs="Courier New" w:hint="default"/>
    </w:rPr>
  </w:style>
  <w:style w:type="character" w:customStyle="1" w:styleId="WW8Num9z2">
    <w:name w:val="WW8Num9z2"/>
    <w:rsid w:val="006A6B5B"/>
    <w:rPr>
      <w:rFonts w:ascii="Wingdings" w:hAnsi="Wingdings" w:cs="Wingdings" w:hint="default"/>
    </w:rPr>
  </w:style>
  <w:style w:type="character" w:customStyle="1" w:styleId="WW8Num9z3">
    <w:name w:val="WW8Num9z3"/>
    <w:rsid w:val="006A6B5B"/>
    <w:rPr>
      <w:rFonts w:ascii="Symbol" w:hAnsi="Symbol" w:cs="Symbol" w:hint="default"/>
    </w:rPr>
  </w:style>
  <w:style w:type="character" w:customStyle="1" w:styleId="WW8Num10z0">
    <w:name w:val="WW8Num10z0"/>
    <w:rsid w:val="006A6B5B"/>
    <w:rPr>
      <w:rFonts w:ascii="Symbol" w:hAnsi="Symbol" w:cs="Symbol" w:hint="default"/>
    </w:rPr>
  </w:style>
  <w:style w:type="character" w:customStyle="1" w:styleId="WW8Num10z1">
    <w:name w:val="WW8Num10z1"/>
    <w:rsid w:val="006A6B5B"/>
    <w:rPr>
      <w:rFonts w:ascii="Courier New" w:hAnsi="Courier New" w:cs="Courier New" w:hint="default"/>
    </w:rPr>
  </w:style>
  <w:style w:type="character" w:customStyle="1" w:styleId="WW8Num10z2">
    <w:name w:val="WW8Num10z2"/>
    <w:rsid w:val="006A6B5B"/>
    <w:rPr>
      <w:rFonts w:ascii="Wingdings" w:hAnsi="Wingdings" w:cs="Wingdings" w:hint="default"/>
    </w:rPr>
  </w:style>
  <w:style w:type="character" w:styleId="Hyperlink">
    <w:name w:val="Hyperlink"/>
    <w:rsid w:val="006A6B5B"/>
    <w:rPr>
      <w:color w:val="0000FF"/>
      <w:u w:val="single"/>
    </w:rPr>
  </w:style>
  <w:style w:type="character" w:styleId="PageNumber">
    <w:name w:val="page number"/>
    <w:basedOn w:val="DefaultParagraphFont"/>
    <w:rsid w:val="006A6B5B"/>
  </w:style>
  <w:style w:type="character" w:styleId="FollowedHyperlink">
    <w:name w:val="FollowedHyperlink"/>
    <w:rsid w:val="006A6B5B"/>
    <w:rPr>
      <w:color w:val="800080"/>
      <w:u w:val="single"/>
    </w:rPr>
  </w:style>
  <w:style w:type="character" w:styleId="HTMLTypewriter">
    <w:name w:val="HTML Typewriter"/>
    <w:rsid w:val="006A6B5B"/>
    <w:rPr>
      <w:rFonts w:ascii="Courier New" w:eastAsia="Times New Roman" w:hAnsi="Courier New" w:cs="Courier New" w:hint="default"/>
      <w:sz w:val="20"/>
      <w:szCs w:val="20"/>
    </w:rPr>
  </w:style>
  <w:style w:type="character" w:styleId="Strong">
    <w:name w:val="Strong"/>
    <w:qFormat/>
    <w:rsid w:val="006A6B5B"/>
    <w:rPr>
      <w:b/>
      <w:bCs/>
    </w:rPr>
  </w:style>
  <w:style w:type="character" w:customStyle="1" w:styleId="yshortcuts">
    <w:name w:val="yshortcuts"/>
    <w:basedOn w:val="DefaultParagraphFont"/>
    <w:rsid w:val="006A6B5B"/>
  </w:style>
  <w:style w:type="paragraph" w:customStyle="1" w:styleId="Heading">
    <w:name w:val="Heading"/>
    <w:basedOn w:val="Normal"/>
    <w:next w:val="BodyText"/>
    <w:rsid w:val="006A6B5B"/>
    <w:pPr>
      <w:keepNext/>
      <w:spacing w:before="240" w:after="120"/>
    </w:pPr>
    <w:rPr>
      <w:rFonts w:ascii="Arial" w:eastAsia="Arial Unicode MS" w:hAnsi="Arial" w:cs="Mangal"/>
      <w:sz w:val="28"/>
      <w:szCs w:val="28"/>
    </w:rPr>
  </w:style>
  <w:style w:type="paragraph" w:styleId="BodyText">
    <w:name w:val="Body Text"/>
    <w:basedOn w:val="Normal"/>
    <w:rsid w:val="006A6B5B"/>
    <w:pPr>
      <w:jc w:val="both"/>
    </w:pPr>
  </w:style>
  <w:style w:type="paragraph" w:styleId="List">
    <w:name w:val="List"/>
    <w:basedOn w:val="BodyText"/>
    <w:rsid w:val="006A6B5B"/>
    <w:rPr>
      <w:rFonts w:cs="Mangal"/>
    </w:rPr>
  </w:style>
  <w:style w:type="paragraph" w:styleId="Caption">
    <w:name w:val="caption"/>
    <w:basedOn w:val="Normal"/>
    <w:qFormat/>
    <w:rsid w:val="006A6B5B"/>
    <w:pPr>
      <w:suppressLineNumbers/>
      <w:spacing w:before="120" w:after="120"/>
    </w:pPr>
    <w:rPr>
      <w:rFonts w:cs="Mangal"/>
      <w:i/>
      <w:iCs/>
      <w:sz w:val="24"/>
      <w:szCs w:val="24"/>
    </w:rPr>
  </w:style>
  <w:style w:type="paragraph" w:customStyle="1" w:styleId="Index">
    <w:name w:val="Index"/>
    <w:basedOn w:val="Normal"/>
    <w:rsid w:val="006A6B5B"/>
    <w:pPr>
      <w:suppressLineNumbers/>
    </w:pPr>
    <w:rPr>
      <w:rFonts w:cs="Mangal"/>
    </w:rPr>
  </w:style>
  <w:style w:type="paragraph" w:styleId="Header">
    <w:name w:val="header"/>
    <w:basedOn w:val="Normal"/>
    <w:rsid w:val="006A6B5B"/>
    <w:pPr>
      <w:tabs>
        <w:tab w:val="center" w:pos="4320"/>
        <w:tab w:val="right" w:pos="8640"/>
      </w:tabs>
    </w:pPr>
    <w:rPr>
      <w:sz w:val="24"/>
      <w:szCs w:val="24"/>
    </w:rPr>
  </w:style>
  <w:style w:type="paragraph" w:styleId="Footer">
    <w:name w:val="footer"/>
    <w:basedOn w:val="Normal"/>
    <w:rsid w:val="006A6B5B"/>
    <w:pPr>
      <w:tabs>
        <w:tab w:val="center" w:pos="4320"/>
        <w:tab w:val="right" w:pos="8640"/>
      </w:tabs>
    </w:pPr>
    <w:rPr>
      <w:sz w:val="24"/>
      <w:szCs w:val="24"/>
    </w:rPr>
  </w:style>
  <w:style w:type="paragraph" w:styleId="Title">
    <w:name w:val="Title"/>
    <w:basedOn w:val="Normal"/>
    <w:next w:val="Subtitle"/>
    <w:qFormat/>
    <w:rsid w:val="006A6B5B"/>
    <w:pPr>
      <w:widowControl w:val="0"/>
      <w:jc w:val="center"/>
    </w:pPr>
    <w:rPr>
      <w:rFonts w:ascii="Helvetica" w:hAnsi="Helvetica" w:cs="Helvetica"/>
      <w:b/>
      <w:bCs/>
      <w:sz w:val="24"/>
      <w:szCs w:val="24"/>
    </w:rPr>
  </w:style>
  <w:style w:type="paragraph" w:styleId="Subtitle">
    <w:name w:val="Subtitle"/>
    <w:basedOn w:val="Heading"/>
    <w:next w:val="BodyText"/>
    <w:qFormat/>
    <w:rsid w:val="006A6B5B"/>
    <w:pPr>
      <w:jc w:val="center"/>
    </w:pPr>
    <w:rPr>
      <w:i/>
      <w:iCs/>
    </w:rPr>
  </w:style>
  <w:style w:type="paragraph" w:styleId="PlainText">
    <w:name w:val="Plain Text"/>
    <w:basedOn w:val="Normal"/>
    <w:rsid w:val="006A6B5B"/>
    <w:rPr>
      <w:rFonts w:ascii="Courier New" w:hAnsi="Courier New" w:cs="Courier New"/>
    </w:rPr>
  </w:style>
  <w:style w:type="paragraph" w:styleId="NormalWeb">
    <w:name w:val="Normal (Web)"/>
    <w:basedOn w:val="Normal"/>
    <w:rsid w:val="006A6B5B"/>
    <w:pPr>
      <w:spacing w:before="100" w:after="100"/>
    </w:pPr>
    <w:rPr>
      <w:sz w:val="24"/>
      <w:szCs w:val="24"/>
    </w:rPr>
  </w:style>
  <w:style w:type="paragraph" w:styleId="BodyText2">
    <w:name w:val="Body Text 2"/>
    <w:basedOn w:val="Normal"/>
    <w:rsid w:val="006A6B5B"/>
    <w:rPr>
      <w:rFonts w:ascii="Verdana" w:hAnsi="Verdana" w:cs="Verdana"/>
      <w:color w:val="000000"/>
    </w:rPr>
  </w:style>
  <w:style w:type="paragraph" w:styleId="BodyTextIndent">
    <w:name w:val="Body Text Indent"/>
    <w:basedOn w:val="Normal"/>
    <w:rsid w:val="006A6B5B"/>
    <w:pPr>
      <w:shd w:val="clear" w:color="auto" w:fill="DFDFDF"/>
      <w:ind w:left="-90"/>
      <w:jc w:val="both"/>
    </w:pPr>
    <w:rPr>
      <w:sz w:val="24"/>
    </w:rPr>
  </w:style>
  <w:style w:type="paragraph" w:customStyle="1" w:styleId="mystyle1">
    <w:name w:val="mystyle1"/>
    <w:basedOn w:val="Normal"/>
    <w:rsid w:val="006A6B5B"/>
    <w:pPr>
      <w:tabs>
        <w:tab w:val="num" w:pos="2016"/>
      </w:tabs>
      <w:ind w:left="900" w:hanging="180"/>
    </w:pPr>
    <w:rPr>
      <w:sz w:val="22"/>
      <w:szCs w:val="22"/>
    </w:rPr>
  </w:style>
  <w:style w:type="paragraph" w:customStyle="1" w:styleId="myheading1">
    <w:name w:val="myheading1"/>
    <w:basedOn w:val="Normal"/>
    <w:rsid w:val="006A6B5B"/>
    <w:rPr>
      <w:b/>
      <w:bCs/>
      <w:color w:val="808080"/>
      <w:sz w:val="22"/>
      <w:u w:val="single"/>
    </w:rPr>
  </w:style>
  <w:style w:type="paragraph" w:customStyle="1" w:styleId="myheading2">
    <w:name w:val="myheading2"/>
    <w:basedOn w:val="Header"/>
    <w:rsid w:val="006A6B5B"/>
    <w:pPr>
      <w:tabs>
        <w:tab w:val="clear" w:pos="4320"/>
        <w:tab w:val="clear" w:pos="8640"/>
      </w:tabs>
    </w:pPr>
    <w:rPr>
      <w:b/>
      <w:bCs/>
      <w:sz w:val="22"/>
      <w:szCs w:val="22"/>
    </w:rPr>
  </w:style>
  <w:style w:type="paragraph" w:customStyle="1" w:styleId="myheading3">
    <w:name w:val="myheading3"/>
    <w:basedOn w:val="Heading4"/>
    <w:rsid w:val="006A6B5B"/>
    <w:pPr>
      <w:tabs>
        <w:tab w:val="clear" w:pos="864"/>
      </w:tabs>
      <w:ind w:left="0"/>
    </w:pPr>
  </w:style>
  <w:style w:type="paragraph" w:customStyle="1" w:styleId="Achievement">
    <w:name w:val="Achievement"/>
    <w:basedOn w:val="BodyText"/>
    <w:rsid w:val="006A6B5B"/>
    <w:pPr>
      <w:tabs>
        <w:tab w:val="num" w:pos="0"/>
      </w:tabs>
      <w:spacing w:after="60" w:line="240" w:lineRule="atLeast"/>
      <w:ind w:left="240" w:hanging="240"/>
    </w:pPr>
    <w:rPr>
      <w:rFonts w:ascii="Garamond" w:hAnsi="Garamond" w:cs="Garamond"/>
      <w:sz w:val="22"/>
    </w:rPr>
  </w:style>
  <w:style w:type="paragraph" w:customStyle="1" w:styleId="Preformatted">
    <w:name w:val="Preformatted"/>
    <w:basedOn w:val="Normal"/>
    <w:rsid w:val="006A6B5B"/>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rPr>
  </w:style>
  <w:style w:type="paragraph" w:styleId="BodyText3">
    <w:name w:val="Body Text 3"/>
    <w:basedOn w:val="Normal"/>
    <w:rsid w:val="006A6B5B"/>
    <w:rPr>
      <w:b/>
      <w:bCs/>
      <w:sz w:val="22"/>
      <w:szCs w:val="22"/>
    </w:rPr>
  </w:style>
  <w:style w:type="paragraph" w:styleId="BodyTextFirstIndent">
    <w:name w:val="Body Text First Indent"/>
    <w:basedOn w:val="BodyText"/>
    <w:rsid w:val="006A6B5B"/>
    <w:pPr>
      <w:spacing w:after="120"/>
      <w:ind w:firstLine="210"/>
      <w:jc w:val="left"/>
    </w:pPr>
  </w:style>
  <w:style w:type="paragraph" w:customStyle="1" w:styleId="Summarytext">
    <w:name w:val="Summary text"/>
    <w:basedOn w:val="BodyTextFirstIndent"/>
    <w:rsid w:val="006A6B5B"/>
    <w:pPr>
      <w:ind w:firstLine="0"/>
    </w:pPr>
    <w:rPr>
      <w:color w:val="000000"/>
    </w:rPr>
  </w:style>
  <w:style w:type="paragraph" w:customStyle="1" w:styleId="CandidateName">
    <w:name w:val="Candidate Name"/>
    <w:basedOn w:val="Heading1"/>
    <w:rsid w:val="006A6B5B"/>
    <w:pPr>
      <w:tabs>
        <w:tab w:val="clear" w:pos="432"/>
        <w:tab w:val="clear" w:pos="1800"/>
      </w:tabs>
      <w:spacing w:before="480" w:after="60"/>
      <w:ind w:left="0" w:firstLine="0"/>
      <w:jc w:val="right"/>
    </w:pPr>
    <w:rPr>
      <w:rFonts w:ascii="Arial" w:hAnsi="Arial" w:cs="Arial"/>
      <w:kern w:val="1"/>
      <w:sz w:val="32"/>
      <w:u w:val="none"/>
    </w:rPr>
  </w:style>
  <w:style w:type="paragraph" w:customStyle="1" w:styleId="Employer">
    <w:name w:val="Employer"/>
    <w:basedOn w:val="Normal"/>
    <w:rsid w:val="006A6B5B"/>
    <w:pPr>
      <w:keepNext/>
      <w:spacing w:before="240" w:after="60"/>
    </w:pPr>
    <w:rPr>
      <w:rFonts w:ascii="Arial" w:hAnsi="Arial" w:cs="Arial"/>
      <w:b/>
      <w:i/>
      <w:kern w:val="1"/>
      <w:sz w:val="24"/>
    </w:rPr>
  </w:style>
  <w:style w:type="paragraph" w:customStyle="1" w:styleId="DatesofEmployment">
    <w:name w:val="Dates of Employment"/>
    <w:basedOn w:val="Employer"/>
    <w:rsid w:val="006A6B5B"/>
    <w:pPr>
      <w:spacing w:before="0"/>
      <w:ind w:left="720"/>
    </w:pPr>
    <w:rPr>
      <w:b w:val="0"/>
      <w:i w:val="0"/>
    </w:rPr>
  </w:style>
  <w:style w:type="paragraph" w:styleId="BodyTextFirstIndent2">
    <w:name w:val="Body Text First Indent 2"/>
    <w:basedOn w:val="BodyTextIndent"/>
    <w:rsid w:val="006A6B5B"/>
    <w:pPr>
      <w:shd w:val="clear" w:color="auto" w:fill="auto"/>
      <w:spacing w:after="120"/>
      <w:ind w:left="360" w:firstLine="210"/>
      <w:jc w:val="left"/>
    </w:pPr>
    <w:rPr>
      <w:sz w:val="20"/>
    </w:rPr>
  </w:style>
  <w:style w:type="paragraph" w:customStyle="1" w:styleId="Jobdescription">
    <w:name w:val="Job description"/>
    <w:basedOn w:val="BodyTextFirstIndent2"/>
    <w:rsid w:val="006A6B5B"/>
    <w:pPr>
      <w:ind w:left="720" w:firstLine="0"/>
    </w:pPr>
  </w:style>
  <w:style w:type="paragraph" w:styleId="HTMLPreformatted">
    <w:name w:val="HTML Preformatted"/>
    <w:basedOn w:val="Normal"/>
    <w:rsid w:val="006A6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paragraph" w:customStyle="1" w:styleId="fixed">
    <w:name w:val="fixed"/>
    <w:basedOn w:val="Normal"/>
    <w:rsid w:val="006A6B5B"/>
    <w:pPr>
      <w:spacing w:before="100" w:after="100"/>
    </w:pPr>
    <w:rPr>
      <w:sz w:val="24"/>
      <w:szCs w:val="24"/>
    </w:rPr>
  </w:style>
  <w:style w:type="paragraph" w:customStyle="1" w:styleId="experience-companyname">
    <w:name w:val="experience - company name"/>
    <w:basedOn w:val="Normal"/>
    <w:rsid w:val="006A6B5B"/>
    <w:pPr>
      <w:keepNext/>
      <w:jc w:val="both"/>
    </w:pPr>
    <w:rPr>
      <w:rFonts w:ascii="Palatino" w:hAnsi="Palatino" w:cs="Palatino"/>
      <w:b/>
      <w:smallCaps/>
      <w:sz w:val="24"/>
    </w:rPr>
  </w:style>
  <w:style w:type="paragraph" w:customStyle="1" w:styleId="experience-jobtitle">
    <w:name w:val="experience - job title"/>
    <w:basedOn w:val="Normal"/>
    <w:rsid w:val="006A6B5B"/>
    <w:pPr>
      <w:keepNext/>
      <w:spacing w:after="200"/>
      <w:jc w:val="both"/>
    </w:pPr>
    <w:rPr>
      <w:rFonts w:ascii="Palatino" w:hAnsi="Palatino" w:cs="Palatino"/>
      <w:b/>
    </w:rPr>
  </w:style>
  <w:style w:type="paragraph" w:styleId="BodyTextIndent2">
    <w:name w:val="Body Text Indent 2"/>
    <w:basedOn w:val="Normal"/>
    <w:rsid w:val="006A6B5B"/>
    <w:pPr>
      <w:ind w:left="720" w:firstLine="720"/>
    </w:pPr>
    <w:rPr>
      <w:rFonts w:ascii="Verdana" w:hAnsi="Verdana" w:cs="Verdana"/>
      <w:szCs w:val="24"/>
    </w:rPr>
  </w:style>
  <w:style w:type="paragraph" w:customStyle="1" w:styleId="Normal11pt">
    <w:name w:val="Normal + 11 pt"/>
    <w:basedOn w:val="Normal"/>
    <w:rsid w:val="006A6B5B"/>
    <w:pPr>
      <w:tabs>
        <w:tab w:val="num" w:pos="720"/>
      </w:tabs>
      <w:ind w:left="720" w:hanging="360"/>
    </w:pPr>
    <w:rPr>
      <w:sz w:val="22"/>
    </w:rPr>
  </w:style>
  <w:style w:type="paragraph" w:customStyle="1" w:styleId="Normal12pt">
    <w:name w:val="Normal + 12 pt"/>
    <w:basedOn w:val="Normal"/>
    <w:rsid w:val="006A6B5B"/>
    <w:rPr>
      <w:b/>
      <w:sz w:val="24"/>
    </w:rPr>
  </w:style>
  <w:style w:type="paragraph" w:styleId="DocumentMap">
    <w:name w:val="Document Map"/>
    <w:basedOn w:val="Normal"/>
    <w:rsid w:val="006A6B5B"/>
    <w:pPr>
      <w:shd w:val="clear" w:color="auto" w:fill="000080"/>
    </w:pPr>
    <w:rPr>
      <w:rFonts w:ascii="Tahoma" w:hAnsi="Tahoma" w:cs="Tahoma"/>
    </w:rPr>
  </w:style>
  <w:style w:type="paragraph" w:customStyle="1" w:styleId="Framecontents">
    <w:name w:val="Frame contents"/>
    <w:basedOn w:val="BodyText"/>
    <w:rsid w:val="006A6B5B"/>
  </w:style>
  <w:style w:type="paragraph" w:customStyle="1" w:styleId="TableContents">
    <w:name w:val="Table Contents"/>
    <w:basedOn w:val="Normal"/>
    <w:rsid w:val="006A6B5B"/>
    <w:pPr>
      <w:suppressLineNumbers/>
    </w:pPr>
  </w:style>
  <w:style w:type="paragraph" w:customStyle="1" w:styleId="TableHeading">
    <w:name w:val="Table Heading"/>
    <w:basedOn w:val="TableContents"/>
    <w:rsid w:val="006A6B5B"/>
    <w:pPr>
      <w:jc w:val="center"/>
    </w:pPr>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2954</Words>
  <Characters>16838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Jayadev Acharam 15+ Years Exp</vt:lpstr>
    </vt:vector>
  </TitlesOfParts>
  <Company/>
  <LinksUpToDate>false</LinksUpToDate>
  <CharactersWithSpaces>19753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Jayadev Acharam 15+ Years Exp</dc:title>
  <dc:creator>Jayadev Acharam</dc:creator>
  <cp:keywords>Test Manager QTP, Loadrunner</cp:keywords>
  <cp:lastModifiedBy>hp</cp:lastModifiedBy>
  <cp:revision>2</cp:revision>
  <cp:lastPrinted>2011-12-28T13:45:00Z</cp:lastPrinted>
  <dcterms:created xsi:type="dcterms:W3CDTF">2017-12-12T10:59:00Z</dcterms:created>
  <dcterms:modified xsi:type="dcterms:W3CDTF">2017-12-12T10:59:00Z</dcterms:modified>
</cp:coreProperties>
</file>