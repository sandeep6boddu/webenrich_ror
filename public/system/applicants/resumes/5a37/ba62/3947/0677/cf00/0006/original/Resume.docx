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222D2" w:rsidRPr="00773EAB" w:rsidRDefault="004222D2" w:rsidP="00992D85">
      <w:pPr>
        <w:widowControl w:val="0"/>
        <w:spacing w:after="0" w:line="240" w:lineRule="auto"/>
        <w:ind w:right="-360"/>
        <w:rPr>
          <w:b/>
          <w:lang w:val="en-GB"/>
        </w:rPr>
      </w:pPr>
      <w:r w:rsidRPr="00992D85">
        <w:rPr>
          <w:b/>
          <w:color w:val="100692"/>
          <w:sz w:val="28"/>
          <w:szCs w:val="28"/>
          <w:lang w:val="en-GB"/>
        </w:rPr>
        <w:t>Sairam K</w:t>
      </w:r>
      <w:r w:rsidR="008E1CCC">
        <w:rPr>
          <w:b/>
          <w:color w:val="100692"/>
          <w:sz w:val="28"/>
          <w:szCs w:val="28"/>
          <w:lang w:val="en-GB"/>
        </w:rPr>
        <w:tab/>
      </w:r>
      <w:r w:rsidR="008E1CCC">
        <w:rPr>
          <w:b/>
          <w:color w:val="100692"/>
          <w:sz w:val="28"/>
          <w:szCs w:val="28"/>
          <w:lang w:val="en-GB"/>
        </w:rPr>
        <w:tab/>
      </w:r>
      <w:r w:rsidR="00B75CEC">
        <w:rPr>
          <w:b/>
          <w:color w:val="100692"/>
          <w:sz w:val="28"/>
          <w:szCs w:val="28"/>
          <w:lang w:val="en-GB"/>
        </w:rPr>
        <w:tab/>
      </w:r>
      <w:r w:rsidR="00B75CEC">
        <w:rPr>
          <w:b/>
          <w:color w:val="100692"/>
          <w:sz w:val="28"/>
          <w:szCs w:val="28"/>
          <w:lang w:val="en-GB"/>
        </w:rPr>
        <w:tab/>
      </w:r>
      <w:r w:rsidR="00B75CEC">
        <w:rPr>
          <w:b/>
          <w:color w:val="100692"/>
          <w:sz w:val="28"/>
          <w:szCs w:val="28"/>
          <w:lang w:val="en-GB"/>
        </w:rPr>
        <w:tab/>
      </w:r>
      <w:r w:rsidR="00B75CEC">
        <w:rPr>
          <w:b/>
          <w:color w:val="100692"/>
          <w:sz w:val="28"/>
          <w:szCs w:val="28"/>
          <w:lang w:val="en-GB"/>
        </w:rPr>
        <w:tab/>
      </w:r>
      <w:r w:rsidR="00B75CEC">
        <w:rPr>
          <w:b/>
          <w:color w:val="100692"/>
          <w:sz w:val="28"/>
          <w:szCs w:val="28"/>
          <w:lang w:val="en-GB"/>
        </w:rPr>
        <w:tab/>
      </w:r>
      <w:r w:rsidR="00992D85" w:rsidRPr="00773EAB">
        <w:rPr>
          <w:b/>
          <w:lang w:val="en-GB"/>
        </w:rPr>
        <w:t>Email</w:t>
      </w:r>
      <w:r w:rsidR="00B75CEC" w:rsidRPr="00773EAB">
        <w:rPr>
          <w:b/>
          <w:lang w:val="en-GB"/>
        </w:rPr>
        <w:tab/>
      </w:r>
      <w:r w:rsidR="00992D85" w:rsidRPr="00773EAB">
        <w:rPr>
          <w:b/>
          <w:lang w:val="en-GB"/>
        </w:rPr>
        <w:t>:</w:t>
      </w:r>
      <w:r w:rsidR="00B75CEC" w:rsidRPr="00773EAB">
        <w:rPr>
          <w:b/>
          <w:lang w:val="en-GB"/>
        </w:rPr>
        <w:t xml:space="preserve"> </w:t>
      </w:r>
      <w:r w:rsidRPr="00773EAB">
        <w:rPr>
          <w:b/>
          <w:lang w:val="en-GB"/>
        </w:rPr>
        <w:t>S</w:t>
      </w:r>
      <w:r w:rsidR="008E1CCC" w:rsidRPr="00773EAB">
        <w:rPr>
          <w:b/>
          <w:lang w:val="en-GB"/>
        </w:rPr>
        <w:t>rm</w:t>
      </w:r>
      <w:r w:rsidRPr="00773EAB">
        <w:rPr>
          <w:b/>
          <w:lang w:val="en-GB"/>
        </w:rPr>
        <w:t>Kompalli@gmail.com</w:t>
      </w:r>
      <w:r w:rsidRPr="00773EAB">
        <w:rPr>
          <w:b/>
          <w:lang w:val="en-GB"/>
        </w:rPr>
        <w:tab/>
      </w:r>
    </w:p>
    <w:p w:rsidR="004222D2" w:rsidRPr="00773EAB" w:rsidRDefault="00992D85" w:rsidP="00B75CEC">
      <w:pPr>
        <w:pStyle w:val="NoSpacing"/>
        <w:ind w:left="5040" w:firstLine="720"/>
        <w:rPr>
          <w:b/>
        </w:rPr>
      </w:pPr>
      <w:r w:rsidRPr="00773EAB">
        <w:rPr>
          <w:b/>
          <w:lang w:val="en-GB"/>
        </w:rPr>
        <w:t>Mobile</w:t>
      </w:r>
      <w:r w:rsidR="00B75CEC" w:rsidRPr="00773EAB">
        <w:rPr>
          <w:b/>
          <w:lang w:val="en-GB"/>
        </w:rPr>
        <w:tab/>
      </w:r>
      <w:r w:rsidR="004222D2" w:rsidRPr="00773EAB">
        <w:rPr>
          <w:b/>
          <w:lang w:val="en-GB"/>
        </w:rPr>
        <w:t>:</w:t>
      </w:r>
      <w:r w:rsidR="00B75CEC" w:rsidRPr="00773EAB">
        <w:rPr>
          <w:b/>
          <w:lang w:val="en-GB"/>
        </w:rPr>
        <w:t xml:space="preserve"> +91 8</w:t>
      </w:r>
      <w:r w:rsidR="008E1CCC" w:rsidRPr="00773EAB">
        <w:rPr>
          <w:b/>
          <w:lang w:val="en-GB"/>
        </w:rPr>
        <w:t>095992768</w:t>
      </w:r>
    </w:p>
    <w:p w:rsidR="004222D2" w:rsidRDefault="008D3187">
      <w:pPr>
        <w:tabs>
          <w:tab w:val="left" w:pos="1485"/>
          <w:tab w:val="center" w:pos="4680"/>
        </w:tabs>
        <w:spacing w:after="0" w:line="240" w:lineRule="auto"/>
        <w:rPr>
          <w:b/>
          <w:caps/>
          <w:sz w:val="24"/>
          <w:szCs w:val="24"/>
        </w:rPr>
      </w:pPr>
      <w:r>
        <w:rPr>
          <w:noProof/>
          <w:lang w:eastAsia="en-US" w:bidi="ar-SA"/>
        </w:rPr>
        <mc:AlternateContent>
          <mc:Choice Requires="wps">
            <w:drawing>
              <wp:anchor distT="0" distB="0" distL="114300" distR="114300" simplePos="0" relativeHeight="251657728" behindDoc="1" locked="0" layoutInCell="1" allowOverlap="1">
                <wp:simplePos x="0" y="0"/>
                <wp:positionH relativeFrom="page">
                  <wp:posOffset>914400</wp:posOffset>
                </wp:positionH>
                <wp:positionV relativeFrom="paragraph">
                  <wp:posOffset>59055</wp:posOffset>
                </wp:positionV>
                <wp:extent cx="5943600" cy="12065"/>
                <wp:effectExtent l="9525" t="8255" r="9525" b="8255"/>
                <wp:wrapNone/>
                <wp:docPr id="1" name="Freeform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custGeom>
                          <a:avLst/>
                          <a:gdLst>
                            <a:gd name="T0" fmla="*/ 0 w 20000"/>
                            <a:gd name="T1" fmla="*/ 0 h 20000"/>
                            <a:gd name="T2" fmla="*/ 0 w 20000"/>
                            <a:gd name="T3" fmla="*/ 7278 h 20000"/>
                            <a:gd name="T4" fmla="*/ 1766319048 w 20000"/>
                            <a:gd name="T5" fmla="*/ 7278 h 20000"/>
                            <a:gd name="T6" fmla="*/ 1766319048 w 20000"/>
                            <a:gd name="T7" fmla="*/ 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0" y="20000"/>
                              </a:lnTo>
                              <a:lnTo>
                                <a:pt x="20000" y="20000"/>
                              </a:lnTo>
                              <a:lnTo>
                                <a:pt x="20000" y="0"/>
                              </a:lnTo>
                              <a:lnTo>
                                <a:pt x="0" y="0"/>
                              </a:lnTo>
                            </a:path>
                          </a:pathLst>
                        </a:custGeom>
                        <a:blipFill dpi="0" rotWithShape="0">
                          <a:blip r:embed="rId6"/>
                          <a:srcRect/>
                          <a:tile tx="0" ty="0" sx="100000" sy="100000" flip="none" algn="tl"/>
                        </a:blipFill>
                        <a:ln w="12600" cap="sq">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083766" id="Freeform 81" o:spid="_x0000_s1026" style="position:absolute;margin-left:1in;margin-top:4.65pt;width:468pt;height:.95pt;z-index:-251658752;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20000,2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" path="m,l,20000r20000,l20000,,,e" strokeweight=".35mm">
                <v:fill r:id="rId7" o:title="" recolor="t" type="tile"/>
                <v:stroke endcap="square"/>
                <v:path o:connecttype="custom" o:connectlocs="0,0;0,4390;2147483646,4390;2147483646,0;0,0" o:connectangles="0,0,0,0,0"/>
                <w10:wrap anchorx="page"/>
              </v:shape>
            </w:pict>
          </mc:Fallback>
        </mc:AlternateContent>
      </w:r>
    </w:p>
    <w:p w:rsidR="004222D2" w:rsidRDefault="004222D2">
      <w:pPr>
        <w:tabs>
          <w:tab w:val="left" w:pos="1485"/>
          <w:tab w:val="center" w:pos="4680"/>
        </w:tabs>
        <w:spacing w:after="0" w:line="240" w:lineRule="auto"/>
        <w:rPr>
          <w:bCs/>
          <w:lang w:val="en-GB"/>
        </w:rPr>
      </w:pPr>
      <w:r>
        <w:rPr>
          <w:b/>
          <w:caps/>
          <w:sz w:val="24"/>
          <w:szCs w:val="24"/>
        </w:rPr>
        <w:t>Summary:</w:t>
      </w:r>
      <w:r>
        <w:rPr>
          <w:b/>
          <w:caps/>
          <w:sz w:val="24"/>
          <w:szCs w:val="24"/>
        </w:rPr>
        <w:tab/>
      </w:r>
    </w:p>
    <w:p w:rsidR="004222D2" w:rsidRDefault="007E6A10">
      <w:pPr>
        <w:numPr>
          <w:ilvl w:val="0"/>
          <w:numId w:val="4"/>
        </w:numPr>
        <w:tabs>
          <w:tab w:val="left" w:pos="360"/>
        </w:tabs>
        <w:spacing w:after="0" w:line="240" w:lineRule="auto"/>
        <w:jc w:val="both"/>
      </w:pPr>
      <w:r>
        <w:rPr>
          <w:bCs/>
          <w:lang w:val="en-GB"/>
        </w:rPr>
        <w:t>6</w:t>
      </w:r>
      <w:r w:rsidR="00C013E5">
        <w:rPr>
          <w:bCs/>
          <w:lang w:val="en-GB"/>
        </w:rPr>
        <w:t>.</w:t>
      </w:r>
      <w:r w:rsidR="00081586">
        <w:rPr>
          <w:bCs/>
          <w:lang w:val="en-GB"/>
        </w:rPr>
        <w:t>5</w:t>
      </w:r>
      <w:bookmarkStart w:id="0" w:name="_GoBack"/>
      <w:bookmarkEnd w:id="0"/>
      <w:r w:rsidR="004222D2">
        <w:rPr>
          <w:bCs/>
          <w:lang w:val="en-GB"/>
        </w:rPr>
        <w:t xml:space="preserve"> years of experience in </w:t>
      </w:r>
      <w:r w:rsidR="00821E2F" w:rsidRPr="00821E2F">
        <w:rPr>
          <w:b/>
          <w:bCs/>
          <w:lang w:val="en-GB"/>
        </w:rPr>
        <w:t>P</w:t>
      </w:r>
      <w:proofErr w:type="spellStart"/>
      <w:r w:rsidR="00821E2F" w:rsidRPr="00D06E12">
        <w:rPr>
          <w:b/>
        </w:rPr>
        <w:t>erformance</w:t>
      </w:r>
      <w:proofErr w:type="spellEnd"/>
      <w:r w:rsidR="004222D2" w:rsidRPr="00D06E12">
        <w:rPr>
          <w:b/>
        </w:rPr>
        <w:t xml:space="preserve"> </w:t>
      </w:r>
      <w:r w:rsidR="00D06E12" w:rsidRPr="00D06E12">
        <w:rPr>
          <w:b/>
        </w:rPr>
        <w:t>T</w:t>
      </w:r>
      <w:r w:rsidR="004222D2" w:rsidRPr="00D06E12">
        <w:rPr>
          <w:b/>
        </w:rPr>
        <w:t>esting</w:t>
      </w:r>
      <w:r w:rsidR="004222D2">
        <w:rPr>
          <w:b/>
        </w:rPr>
        <w:t>.</w:t>
      </w:r>
    </w:p>
    <w:p w:rsidR="00835432" w:rsidRPr="005A7B75" w:rsidRDefault="004222D2" w:rsidP="00835432">
      <w:pPr>
        <w:numPr>
          <w:ilvl w:val="0"/>
          <w:numId w:val="4"/>
        </w:numPr>
        <w:tabs>
          <w:tab w:val="left" w:pos="360"/>
        </w:tabs>
        <w:spacing w:after="0" w:line="240" w:lineRule="auto"/>
        <w:jc w:val="both"/>
      </w:pPr>
      <w:r w:rsidRPr="005A7B75">
        <w:t xml:space="preserve">Extensive knowledge in </w:t>
      </w:r>
      <w:r w:rsidR="00AC4DB3" w:rsidRPr="005A7B75">
        <w:t xml:space="preserve">identifying </w:t>
      </w:r>
      <w:r w:rsidR="009344CA">
        <w:t xml:space="preserve">and analyzing </w:t>
      </w:r>
      <w:r w:rsidR="00D06E12" w:rsidRPr="005A7B75">
        <w:rPr>
          <w:b/>
        </w:rPr>
        <w:t>Test R</w:t>
      </w:r>
      <w:r w:rsidRPr="005A7B75">
        <w:rPr>
          <w:b/>
        </w:rPr>
        <w:t>equirements</w:t>
      </w:r>
      <w:r w:rsidR="00CA490D">
        <w:rPr>
          <w:b/>
        </w:rPr>
        <w:t>.</w:t>
      </w:r>
    </w:p>
    <w:p w:rsidR="004222D2" w:rsidRDefault="00AC4DB3">
      <w:pPr>
        <w:numPr>
          <w:ilvl w:val="0"/>
          <w:numId w:val="4"/>
        </w:numPr>
        <w:tabs>
          <w:tab w:val="left" w:pos="360"/>
        </w:tabs>
        <w:spacing w:after="0" w:line="240" w:lineRule="auto"/>
        <w:jc w:val="both"/>
      </w:pPr>
      <w:r>
        <w:t xml:space="preserve">Had working experience on various </w:t>
      </w:r>
      <w:r w:rsidR="004222D2">
        <w:t xml:space="preserve">domains like </w:t>
      </w:r>
      <w:proofErr w:type="spellStart"/>
      <w:r w:rsidR="008E1CCC">
        <w:rPr>
          <w:b/>
        </w:rPr>
        <w:t>Finacle</w:t>
      </w:r>
      <w:proofErr w:type="spellEnd"/>
      <w:r w:rsidR="007F0157">
        <w:rPr>
          <w:b/>
        </w:rPr>
        <w:t>, Healthcare</w:t>
      </w:r>
      <w:r w:rsidR="00AA67A2">
        <w:t xml:space="preserve"> and </w:t>
      </w:r>
      <w:r w:rsidR="00AA67A2" w:rsidRPr="00AA67A2">
        <w:rPr>
          <w:b/>
        </w:rPr>
        <w:t>Retail</w:t>
      </w:r>
      <w:r w:rsidR="00AA67A2">
        <w:t xml:space="preserve"> </w:t>
      </w:r>
      <w:r w:rsidR="004222D2">
        <w:rPr>
          <w:b/>
        </w:rPr>
        <w:t>platforms</w:t>
      </w:r>
      <w:r w:rsidR="004222D2">
        <w:t>.</w:t>
      </w:r>
    </w:p>
    <w:p w:rsidR="004222D2" w:rsidRPr="00CA490D" w:rsidRDefault="006B5692">
      <w:pPr>
        <w:numPr>
          <w:ilvl w:val="0"/>
          <w:numId w:val="4"/>
        </w:numPr>
        <w:tabs>
          <w:tab w:val="left" w:pos="360"/>
        </w:tabs>
        <w:spacing w:after="0" w:line="240" w:lineRule="auto"/>
        <w:jc w:val="both"/>
      </w:pPr>
      <w:r>
        <w:t xml:space="preserve">Good </w:t>
      </w:r>
      <w:r w:rsidR="00CA490D" w:rsidRPr="00CA490D">
        <w:t xml:space="preserve">in </w:t>
      </w:r>
      <w:r w:rsidR="00CA490D" w:rsidRPr="00CA490D">
        <w:rPr>
          <w:b/>
        </w:rPr>
        <w:t>programming</w:t>
      </w:r>
      <w:r w:rsidR="00CA490D" w:rsidRPr="00CA490D">
        <w:t xml:space="preserve"> </w:t>
      </w:r>
      <w:r w:rsidR="00CA490D">
        <w:t>to customize the performance testing scripts</w:t>
      </w:r>
      <w:r w:rsidR="004222D2" w:rsidRPr="00CA490D">
        <w:t>.</w:t>
      </w:r>
    </w:p>
    <w:p w:rsidR="004222D2" w:rsidRPr="00CA490D" w:rsidRDefault="00AC4DB3">
      <w:pPr>
        <w:numPr>
          <w:ilvl w:val="0"/>
          <w:numId w:val="4"/>
        </w:numPr>
        <w:tabs>
          <w:tab w:val="left" w:pos="360"/>
        </w:tabs>
        <w:spacing w:after="0" w:line="240" w:lineRule="auto"/>
        <w:jc w:val="both"/>
      </w:pPr>
      <w:r w:rsidRPr="00CA490D">
        <w:t>G</w:t>
      </w:r>
      <w:r w:rsidR="004222D2" w:rsidRPr="00CA490D">
        <w:t xml:space="preserve">ood understanding of performance test life cycle and possess the </w:t>
      </w:r>
      <w:r w:rsidR="004222D2" w:rsidRPr="00CA490D">
        <w:rPr>
          <w:b/>
        </w:rPr>
        <w:t>necessary skills</w:t>
      </w:r>
      <w:r w:rsidR="004222D2" w:rsidRPr="00CA490D">
        <w:t xml:space="preserve"> to complete the project </w:t>
      </w:r>
      <w:r w:rsidR="004222D2" w:rsidRPr="00CA490D">
        <w:rPr>
          <w:b/>
        </w:rPr>
        <w:t>within the agreed time lines</w:t>
      </w:r>
      <w:r w:rsidR="004222D2" w:rsidRPr="00CA490D">
        <w:t>.</w:t>
      </w:r>
    </w:p>
    <w:p w:rsidR="004222D2" w:rsidRPr="00ED5E05" w:rsidRDefault="00AC4DB3">
      <w:pPr>
        <w:numPr>
          <w:ilvl w:val="0"/>
          <w:numId w:val="4"/>
        </w:numPr>
        <w:tabs>
          <w:tab w:val="left" w:pos="360"/>
        </w:tabs>
        <w:spacing w:after="0" w:line="240" w:lineRule="auto"/>
        <w:jc w:val="both"/>
      </w:pPr>
      <w:r>
        <w:t xml:space="preserve">Expertise in using </w:t>
      </w:r>
      <w:r w:rsidR="004222D2">
        <w:t>various performance</w:t>
      </w:r>
      <w:r w:rsidR="007572AD">
        <w:t xml:space="preserve"> testing</w:t>
      </w:r>
      <w:r w:rsidR="004222D2">
        <w:t xml:space="preserve"> tools like </w:t>
      </w:r>
      <w:r w:rsidR="004222D2">
        <w:rPr>
          <w:b/>
          <w:bCs/>
        </w:rPr>
        <w:t>H</w:t>
      </w:r>
      <w:r>
        <w:rPr>
          <w:b/>
          <w:bCs/>
        </w:rPr>
        <w:t>P</w:t>
      </w:r>
      <w:r w:rsidR="004222D2">
        <w:rPr>
          <w:b/>
        </w:rPr>
        <w:t xml:space="preserve"> </w:t>
      </w:r>
      <w:r w:rsidR="008E1CCC">
        <w:rPr>
          <w:b/>
        </w:rPr>
        <w:t>Load Runner</w:t>
      </w:r>
      <w:r w:rsidR="0074231C">
        <w:rPr>
          <w:b/>
        </w:rPr>
        <w:t xml:space="preserve"> v12.53</w:t>
      </w:r>
      <w:r w:rsidR="004222D2">
        <w:rPr>
          <w:b/>
        </w:rPr>
        <w:t xml:space="preserve">, </w:t>
      </w:r>
      <w:r w:rsidR="00C013E5">
        <w:rPr>
          <w:b/>
        </w:rPr>
        <w:t>Performance Center</w:t>
      </w:r>
      <w:r w:rsidR="0074231C">
        <w:rPr>
          <w:b/>
        </w:rPr>
        <w:t xml:space="preserve"> v11,</w:t>
      </w:r>
      <w:r w:rsidR="00C013E5">
        <w:rPr>
          <w:b/>
        </w:rPr>
        <w:t xml:space="preserve"> </w:t>
      </w:r>
      <w:proofErr w:type="spellStart"/>
      <w:r w:rsidR="004222D2">
        <w:rPr>
          <w:b/>
        </w:rPr>
        <w:t>JMeter</w:t>
      </w:r>
      <w:proofErr w:type="spellEnd"/>
      <w:r w:rsidR="004222D2">
        <w:rPr>
          <w:b/>
        </w:rPr>
        <w:t>, V</w:t>
      </w:r>
      <w:r w:rsidR="007572AD">
        <w:rPr>
          <w:b/>
        </w:rPr>
        <w:t>STS</w:t>
      </w:r>
      <w:r w:rsidR="008E1CCC">
        <w:rPr>
          <w:b/>
        </w:rPr>
        <w:t>,</w:t>
      </w:r>
      <w:r w:rsidR="00D152B1" w:rsidRPr="007572AD">
        <w:t xml:space="preserve"> </w:t>
      </w:r>
      <w:proofErr w:type="spellStart"/>
      <w:r w:rsidR="00D152B1" w:rsidRPr="00D152B1">
        <w:rPr>
          <w:b/>
        </w:rPr>
        <w:t>Apploader</w:t>
      </w:r>
      <w:proofErr w:type="spellEnd"/>
      <w:r w:rsidR="008E1CCC">
        <w:rPr>
          <w:b/>
        </w:rPr>
        <w:t xml:space="preserve"> </w:t>
      </w:r>
      <w:r w:rsidR="008E1CCC" w:rsidRPr="008E1CCC">
        <w:t>and</w:t>
      </w:r>
      <w:r w:rsidR="008E1CCC">
        <w:rPr>
          <w:b/>
        </w:rPr>
        <w:t xml:space="preserve"> UFT</w:t>
      </w:r>
      <w:r w:rsidR="008E1CCC" w:rsidRPr="008E1CCC">
        <w:t>.</w:t>
      </w:r>
    </w:p>
    <w:p w:rsidR="00ED5E05" w:rsidRPr="009B1F62" w:rsidRDefault="00ED5E05" w:rsidP="00ED5E05">
      <w:pPr>
        <w:numPr>
          <w:ilvl w:val="0"/>
          <w:numId w:val="4"/>
        </w:numPr>
        <w:tabs>
          <w:tab w:val="left" w:pos="360"/>
        </w:tabs>
        <w:spacing w:after="0" w:line="240" w:lineRule="auto"/>
        <w:jc w:val="both"/>
      </w:pPr>
      <w:r w:rsidRPr="0019106C">
        <w:t>Ha</w:t>
      </w:r>
      <w:r w:rsidR="008E1CCC">
        <w:t>d</w:t>
      </w:r>
      <w:r>
        <w:rPr>
          <w:b/>
        </w:rPr>
        <w:t xml:space="preserve"> On-site </w:t>
      </w:r>
      <w:r w:rsidRPr="0019106C">
        <w:t>work experience</w:t>
      </w:r>
      <w:r>
        <w:t>.</w:t>
      </w:r>
    </w:p>
    <w:p w:rsidR="00ED5E05" w:rsidRDefault="00ED5E05" w:rsidP="008E1CCC">
      <w:pPr>
        <w:numPr>
          <w:ilvl w:val="0"/>
          <w:numId w:val="4"/>
        </w:numPr>
        <w:tabs>
          <w:tab w:val="left" w:pos="360"/>
        </w:tabs>
        <w:spacing w:after="0" w:line="240" w:lineRule="auto"/>
        <w:jc w:val="both"/>
      </w:pPr>
      <w:r w:rsidRPr="0019106C">
        <w:t xml:space="preserve">Knowledge on </w:t>
      </w:r>
      <w:r w:rsidR="007F0157" w:rsidRPr="007F0157">
        <w:rPr>
          <w:b/>
        </w:rPr>
        <w:t>custom</w:t>
      </w:r>
      <w:r w:rsidR="007F0157">
        <w:t xml:space="preserve"> </w:t>
      </w:r>
      <w:r w:rsidR="007F0157" w:rsidRPr="00ED5E05">
        <w:rPr>
          <w:b/>
        </w:rPr>
        <w:t xml:space="preserve">built </w:t>
      </w:r>
      <w:r w:rsidR="007F0157">
        <w:rPr>
          <w:b/>
        </w:rPr>
        <w:t xml:space="preserve">in </w:t>
      </w:r>
      <w:r w:rsidR="007F0157" w:rsidRPr="00ED5E05">
        <w:rPr>
          <w:b/>
        </w:rPr>
        <w:t>tools</w:t>
      </w:r>
      <w:r w:rsidR="007F0157" w:rsidRPr="0019106C">
        <w:t xml:space="preserve"> </w:t>
      </w:r>
      <w:r w:rsidR="007F0157">
        <w:t xml:space="preserve">using </w:t>
      </w:r>
      <w:r w:rsidRPr="00ED5E05">
        <w:rPr>
          <w:b/>
        </w:rPr>
        <w:t>Excel macros</w:t>
      </w:r>
      <w:r w:rsidRPr="0019106C">
        <w:t xml:space="preserve"> and </w:t>
      </w:r>
      <w:r w:rsidR="007F0157" w:rsidRPr="007F0157">
        <w:rPr>
          <w:b/>
        </w:rPr>
        <w:t>C#</w:t>
      </w:r>
      <w:r w:rsidRPr="007F0157">
        <w:rPr>
          <w:b/>
        </w:rPr>
        <w:t xml:space="preserve">.net </w:t>
      </w:r>
      <w:r>
        <w:t>as per</w:t>
      </w:r>
      <w:r w:rsidRPr="0019106C">
        <w:t xml:space="preserve"> project requirement</w:t>
      </w:r>
      <w:r>
        <w:t>.</w:t>
      </w:r>
    </w:p>
    <w:p w:rsidR="004222D2" w:rsidRPr="007F0157" w:rsidRDefault="004222D2" w:rsidP="00942DAB">
      <w:pPr>
        <w:numPr>
          <w:ilvl w:val="0"/>
          <w:numId w:val="4"/>
        </w:numPr>
        <w:tabs>
          <w:tab w:val="left" w:pos="360"/>
        </w:tabs>
        <w:spacing w:after="0" w:line="240" w:lineRule="auto"/>
        <w:jc w:val="both"/>
        <w:rPr>
          <w:bCs/>
          <w:sz w:val="24"/>
          <w:szCs w:val="24"/>
          <w:lang w:val="en-GB"/>
        </w:rPr>
      </w:pPr>
      <w:r>
        <w:t xml:space="preserve">Good knowledge in </w:t>
      </w:r>
      <w:r w:rsidRPr="00942DAB">
        <w:rPr>
          <w:b/>
        </w:rPr>
        <w:t>testing of web and client/server applications</w:t>
      </w:r>
      <w:r>
        <w:t>.</w:t>
      </w:r>
    </w:p>
    <w:p w:rsidR="007F0157" w:rsidRPr="007F0157" w:rsidRDefault="007F0157" w:rsidP="00942DAB">
      <w:pPr>
        <w:numPr>
          <w:ilvl w:val="0"/>
          <w:numId w:val="4"/>
        </w:numPr>
        <w:tabs>
          <w:tab w:val="left" w:pos="360"/>
        </w:tabs>
        <w:spacing w:after="0" w:line="240" w:lineRule="auto"/>
        <w:jc w:val="both"/>
        <w:rPr>
          <w:b/>
          <w:bCs/>
          <w:sz w:val="24"/>
          <w:szCs w:val="24"/>
          <w:lang w:val="en-GB"/>
        </w:rPr>
      </w:pPr>
      <w:r>
        <w:t xml:space="preserve">Good knowledge in </w:t>
      </w:r>
      <w:r w:rsidRPr="007F0157">
        <w:rPr>
          <w:b/>
        </w:rPr>
        <w:t>Batch Jobs Performance Testing</w:t>
      </w:r>
      <w:r>
        <w:rPr>
          <w:b/>
        </w:rPr>
        <w:t>.</w:t>
      </w:r>
    </w:p>
    <w:p w:rsidR="004222D2" w:rsidRPr="007F0157" w:rsidRDefault="004222D2">
      <w:pPr>
        <w:widowControl w:val="0"/>
        <w:spacing w:after="0" w:line="240" w:lineRule="auto"/>
        <w:jc w:val="both"/>
        <w:rPr>
          <w:b/>
          <w:bCs/>
          <w:sz w:val="24"/>
          <w:szCs w:val="24"/>
        </w:rPr>
      </w:pPr>
    </w:p>
    <w:p w:rsidR="004222D2" w:rsidRDefault="004222D2">
      <w:pPr>
        <w:widowControl w:val="0"/>
        <w:spacing w:after="0" w:line="240" w:lineRule="auto"/>
        <w:jc w:val="both"/>
        <w:rPr>
          <w:b/>
          <w:bCs/>
          <w:caps/>
          <w:sz w:val="24"/>
          <w:szCs w:val="24"/>
        </w:rPr>
      </w:pPr>
      <w:r>
        <w:rPr>
          <w:b/>
          <w:bCs/>
          <w:caps/>
          <w:sz w:val="24"/>
          <w:szCs w:val="24"/>
        </w:rPr>
        <w:t>Professional Experience:</w:t>
      </w:r>
    </w:p>
    <w:p w:rsidR="00A264D2" w:rsidRDefault="00A264D2">
      <w:pPr>
        <w:widowControl w:val="0"/>
        <w:spacing w:after="0" w:line="240" w:lineRule="auto"/>
        <w:jc w:val="both"/>
        <w:rPr>
          <w:b/>
          <w:bCs/>
          <w:cap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7"/>
        <w:gridCol w:w="3124"/>
        <w:gridCol w:w="3111"/>
      </w:tblGrid>
      <w:tr w:rsidR="00A264D2" w:rsidRPr="00244411" w:rsidTr="00942DAB">
        <w:tc>
          <w:tcPr>
            <w:tcW w:w="3084" w:type="dxa"/>
            <w:shd w:val="clear" w:color="auto" w:fill="808080"/>
          </w:tcPr>
          <w:p w:rsidR="00A264D2" w:rsidRPr="00773EAB" w:rsidRDefault="00A264D2" w:rsidP="00244411">
            <w:pPr>
              <w:widowControl w:val="0"/>
              <w:spacing w:after="0" w:line="240" w:lineRule="auto"/>
              <w:jc w:val="both"/>
              <w:rPr>
                <w:b/>
                <w:bCs/>
                <w:caps/>
              </w:rPr>
            </w:pPr>
            <w:r w:rsidRPr="00773EAB">
              <w:rPr>
                <w:b/>
                <w:bCs/>
                <w:caps/>
              </w:rPr>
              <w:t>Company</w:t>
            </w:r>
          </w:p>
        </w:tc>
        <w:tc>
          <w:tcPr>
            <w:tcW w:w="3192" w:type="dxa"/>
            <w:shd w:val="clear" w:color="auto" w:fill="808080"/>
          </w:tcPr>
          <w:p w:rsidR="00A264D2" w:rsidRPr="00773EAB" w:rsidRDefault="00A264D2" w:rsidP="00244411">
            <w:pPr>
              <w:widowControl w:val="0"/>
              <w:spacing w:after="0" w:line="240" w:lineRule="auto"/>
              <w:jc w:val="both"/>
              <w:rPr>
                <w:b/>
                <w:bCs/>
                <w:caps/>
              </w:rPr>
            </w:pPr>
            <w:r w:rsidRPr="00773EAB">
              <w:rPr>
                <w:b/>
                <w:bCs/>
                <w:caps/>
              </w:rPr>
              <w:t>Designation</w:t>
            </w:r>
          </w:p>
        </w:tc>
        <w:tc>
          <w:tcPr>
            <w:tcW w:w="3192" w:type="dxa"/>
            <w:shd w:val="clear" w:color="auto" w:fill="808080"/>
          </w:tcPr>
          <w:p w:rsidR="00A264D2" w:rsidRPr="00773EAB" w:rsidRDefault="00D7783E" w:rsidP="00244411">
            <w:pPr>
              <w:widowControl w:val="0"/>
              <w:spacing w:after="0" w:line="240" w:lineRule="auto"/>
              <w:jc w:val="both"/>
              <w:rPr>
                <w:b/>
                <w:bCs/>
                <w:caps/>
              </w:rPr>
            </w:pPr>
            <w:r w:rsidRPr="00773EAB">
              <w:rPr>
                <w:b/>
                <w:bCs/>
                <w:caps/>
              </w:rPr>
              <w:t>Year</w:t>
            </w:r>
          </w:p>
        </w:tc>
      </w:tr>
      <w:tr w:rsidR="00A264D2" w:rsidRPr="00244411" w:rsidTr="00942DAB">
        <w:tc>
          <w:tcPr>
            <w:tcW w:w="3084" w:type="dxa"/>
            <w:shd w:val="clear" w:color="auto" w:fill="auto"/>
          </w:tcPr>
          <w:p w:rsidR="00A264D2" w:rsidRPr="00773EAB" w:rsidRDefault="00D7783E" w:rsidP="00244411">
            <w:pPr>
              <w:widowControl w:val="0"/>
              <w:spacing w:after="0" w:line="240" w:lineRule="auto"/>
              <w:jc w:val="both"/>
              <w:rPr>
                <w:bCs/>
              </w:rPr>
            </w:pPr>
            <w:r w:rsidRPr="00773EAB">
              <w:rPr>
                <w:bCs/>
              </w:rPr>
              <w:t>Info</w:t>
            </w:r>
            <w:r w:rsidR="00510E33" w:rsidRPr="00773EAB">
              <w:rPr>
                <w:bCs/>
              </w:rPr>
              <w:t>s</w:t>
            </w:r>
            <w:r w:rsidRPr="00773EAB">
              <w:rPr>
                <w:bCs/>
              </w:rPr>
              <w:t>ys Limited</w:t>
            </w:r>
          </w:p>
        </w:tc>
        <w:tc>
          <w:tcPr>
            <w:tcW w:w="3192" w:type="dxa"/>
            <w:shd w:val="clear" w:color="auto" w:fill="auto"/>
          </w:tcPr>
          <w:p w:rsidR="00A264D2" w:rsidRPr="00773EAB" w:rsidRDefault="00D7783E" w:rsidP="00244411">
            <w:pPr>
              <w:widowControl w:val="0"/>
              <w:spacing w:after="0" w:line="240" w:lineRule="auto"/>
              <w:jc w:val="both"/>
              <w:rPr>
                <w:bCs/>
              </w:rPr>
            </w:pPr>
            <w:r w:rsidRPr="00773EAB">
              <w:rPr>
                <w:bCs/>
              </w:rPr>
              <w:t>Test Analyst</w:t>
            </w:r>
          </w:p>
        </w:tc>
        <w:tc>
          <w:tcPr>
            <w:tcW w:w="3192" w:type="dxa"/>
            <w:shd w:val="clear" w:color="auto" w:fill="auto"/>
          </w:tcPr>
          <w:p w:rsidR="00A264D2" w:rsidRPr="00773EAB" w:rsidRDefault="001009F6" w:rsidP="00244411">
            <w:pPr>
              <w:widowControl w:val="0"/>
              <w:spacing w:after="0" w:line="240" w:lineRule="auto"/>
              <w:jc w:val="both"/>
              <w:rPr>
                <w:bCs/>
              </w:rPr>
            </w:pPr>
            <w:r w:rsidRPr="00773EAB">
              <w:rPr>
                <w:bCs/>
              </w:rPr>
              <w:t>September 2014 to Till Date</w:t>
            </w:r>
          </w:p>
        </w:tc>
      </w:tr>
      <w:tr w:rsidR="00A264D2" w:rsidRPr="00244411" w:rsidTr="00942DAB">
        <w:tc>
          <w:tcPr>
            <w:tcW w:w="3084" w:type="dxa"/>
            <w:shd w:val="clear" w:color="auto" w:fill="auto"/>
          </w:tcPr>
          <w:p w:rsidR="00A264D2" w:rsidRPr="00773EAB" w:rsidRDefault="00D7783E" w:rsidP="00244411">
            <w:pPr>
              <w:widowControl w:val="0"/>
              <w:spacing w:after="0" w:line="240" w:lineRule="auto"/>
              <w:jc w:val="both"/>
              <w:rPr>
                <w:bCs/>
              </w:rPr>
            </w:pPr>
            <w:proofErr w:type="spellStart"/>
            <w:r w:rsidRPr="00773EAB">
              <w:rPr>
                <w:bCs/>
              </w:rPr>
              <w:t>Qualitest</w:t>
            </w:r>
            <w:proofErr w:type="spellEnd"/>
            <w:r w:rsidRPr="00773EAB">
              <w:rPr>
                <w:bCs/>
              </w:rPr>
              <w:t xml:space="preserve"> India Pvt. Ltd.</w:t>
            </w:r>
          </w:p>
        </w:tc>
        <w:tc>
          <w:tcPr>
            <w:tcW w:w="3192" w:type="dxa"/>
            <w:shd w:val="clear" w:color="auto" w:fill="auto"/>
          </w:tcPr>
          <w:p w:rsidR="00A264D2" w:rsidRPr="00773EAB" w:rsidRDefault="00D7783E" w:rsidP="00244411">
            <w:pPr>
              <w:widowControl w:val="0"/>
              <w:spacing w:after="0" w:line="240" w:lineRule="auto"/>
              <w:jc w:val="both"/>
              <w:rPr>
                <w:bCs/>
              </w:rPr>
            </w:pPr>
            <w:r w:rsidRPr="00773EAB">
              <w:rPr>
                <w:bCs/>
              </w:rPr>
              <w:t>Test Engineer</w:t>
            </w:r>
          </w:p>
        </w:tc>
        <w:tc>
          <w:tcPr>
            <w:tcW w:w="3192" w:type="dxa"/>
            <w:shd w:val="clear" w:color="auto" w:fill="auto"/>
          </w:tcPr>
          <w:p w:rsidR="00A264D2" w:rsidRPr="00773EAB" w:rsidRDefault="00D7783E" w:rsidP="00244411">
            <w:pPr>
              <w:widowControl w:val="0"/>
              <w:spacing w:after="0" w:line="240" w:lineRule="auto"/>
              <w:jc w:val="both"/>
              <w:rPr>
                <w:bCs/>
              </w:rPr>
            </w:pPr>
            <w:r w:rsidRPr="00773EAB">
              <w:rPr>
                <w:bCs/>
              </w:rPr>
              <w:t>June 2011 to August 2014</w:t>
            </w:r>
          </w:p>
        </w:tc>
      </w:tr>
    </w:tbl>
    <w:p w:rsidR="0064014C" w:rsidRDefault="0064014C">
      <w:pPr>
        <w:spacing w:after="0" w:line="240" w:lineRule="auto"/>
        <w:jc w:val="both"/>
        <w:rPr>
          <w:bCs/>
          <w:i/>
          <w:iCs/>
        </w:rPr>
      </w:pPr>
    </w:p>
    <w:p w:rsidR="0064014C" w:rsidRDefault="0064014C" w:rsidP="0064014C">
      <w:pPr>
        <w:widowControl w:val="0"/>
        <w:spacing w:after="0" w:line="240" w:lineRule="auto"/>
        <w:jc w:val="both"/>
        <w:rPr>
          <w:bCs/>
          <w:caps/>
          <w:sz w:val="24"/>
          <w:szCs w:val="24"/>
        </w:rPr>
      </w:pPr>
      <w:r>
        <w:rPr>
          <w:b/>
          <w:bCs/>
          <w:caps/>
          <w:sz w:val="24"/>
          <w:szCs w:val="24"/>
        </w:rPr>
        <w:t>EDUCATION:</w:t>
      </w:r>
    </w:p>
    <w:p w:rsidR="0064014C" w:rsidRDefault="0064014C" w:rsidP="0064014C">
      <w:pPr>
        <w:widowControl w:val="0"/>
        <w:spacing w:after="0" w:line="240" w:lineRule="auto"/>
        <w:jc w:val="both"/>
        <w:rPr>
          <w:bCs/>
          <w:caps/>
          <w:sz w:val="24"/>
          <w:szCs w:val="24"/>
        </w:rPr>
      </w:pPr>
    </w:p>
    <w:p w:rsidR="0064014C" w:rsidRPr="00AA67A2" w:rsidRDefault="0064014C" w:rsidP="0064014C">
      <w:pPr>
        <w:tabs>
          <w:tab w:val="left" w:pos="360"/>
        </w:tabs>
        <w:spacing w:after="0" w:line="240" w:lineRule="auto"/>
        <w:jc w:val="both"/>
      </w:pPr>
      <w:r w:rsidRPr="00AA67A2">
        <w:t>Masters in Computer Applications from Jawaharlal Nehru Technological University, Kakinada</w:t>
      </w:r>
      <w:r w:rsidR="00AA67A2">
        <w:t>.</w:t>
      </w:r>
    </w:p>
    <w:p w:rsidR="0064014C" w:rsidRDefault="0064014C" w:rsidP="0064014C">
      <w:pPr>
        <w:tabs>
          <w:tab w:val="left" w:pos="360"/>
        </w:tabs>
        <w:spacing w:after="0" w:line="240" w:lineRule="auto"/>
        <w:jc w:val="both"/>
        <w:rPr>
          <w:b/>
        </w:rPr>
      </w:pPr>
    </w:p>
    <w:p w:rsidR="0064014C" w:rsidRDefault="0064014C" w:rsidP="0064014C">
      <w:pPr>
        <w:widowControl w:val="0"/>
        <w:spacing w:after="0" w:line="240" w:lineRule="auto"/>
        <w:jc w:val="both"/>
        <w:rPr>
          <w:b/>
          <w:bCs/>
          <w:sz w:val="24"/>
          <w:szCs w:val="24"/>
        </w:rPr>
      </w:pPr>
      <w:r>
        <w:rPr>
          <w:b/>
          <w:bCs/>
          <w:sz w:val="24"/>
          <w:szCs w:val="24"/>
        </w:rPr>
        <w:t>TECHNICAL SKILLS:</w:t>
      </w:r>
    </w:p>
    <w:p w:rsidR="0064014C" w:rsidRDefault="0064014C" w:rsidP="0064014C">
      <w:pPr>
        <w:widowControl w:val="0"/>
        <w:spacing w:after="0" w:line="240" w:lineRule="auto"/>
        <w:jc w:val="both"/>
        <w:rPr>
          <w:b/>
          <w:bCs/>
          <w:sz w:val="24"/>
          <w:szCs w:val="24"/>
        </w:rPr>
      </w:pPr>
    </w:p>
    <w:p w:rsidR="0064014C" w:rsidRPr="00773EAB" w:rsidRDefault="0064014C" w:rsidP="0064014C">
      <w:pPr>
        <w:pStyle w:val="NoSpacing"/>
        <w:rPr>
          <w:b/>
          <w:bCs/>
        </w:rPr>
      </w:pPr>
      <w:r w:rsidRPr="00773EAB">
        <w:rPr>
          <w:b/>
        </w:rPr>
        <w:t>Test tools</w:t>
      </w:r>
      <w:r w:rsidR="00A43930" w:rsidRPr="00773EAB">
        <w:rPr>
          <w:b/>
        </w:rPr>
        <w:tab/>
      </w:r>
      <w:r w:rsidR="00A43930" w:rsidRPr="00773EAB">
        <w:rPr>
          <w:b/>
        </w:rPr>
        <w:tab/>
      </w:r>
      <w:r w:rsidR="00ED5E05" w:rsidRPr="00773EAB">
        <w:rPr>
          <w:b/>
        </w:rPr>
        <w:t xml:space="preserve">   </w:t>
      </w:r>
      <w:r w:rsidRPr="00773EAB">
        <w:rPr>
          <w:b/>
          <w:bCs/>
        </w:rPr>
        <w:t>:</w:t>
      </w:r>
      <w:r w:rsidR="00A43930" w:rsidRPr="00773EAB">
        <w:rPr>
          <w:b/>
          <w:bCs/>
        </w:rPr>
        <w:tab/>
      </w:r>
      <w:r w:rsidRPr="00773EAB">
        <w:t xml:space="preserve">VSTS, </w:t>
      </w:r>
      <w:proofErr w:type="spellStart"/>
      <w:r w:rsidRPr="00773EAB">
        <w:t>JMeter</w:t>
      </w:r>
      <w:proofErr w:type="spellEnd"/>
      <w:r w:rsidRPr="00773EAB">
        <w:t>, HP Load Runner</w:t>
      </w:r>
      <w:r w:rsidR="0074231C">
        <w:t xml:space="preserve"> v12.53</w:t>
      </w:r>
      <w:r w:rsidRPr="00773EAB">
        <w:t xml:space="preserve">, </w:t>
      </w:r>
      <w:r w:rsidR="00C013E5">
        <w:t>HP Performance Center</w:t>
      </w:r>
      <w:r w:rsidR="0074231C">
        <w:t xml:space="preserve"> v11</w:t>
      </w:r>
      <w:r w:rsidR="00C013E5">
        <w:t xml:space="preserve">, </w:t>
      </w:r>
      <w:r w:rsidR="0074231C">
        <w:t xml:space="preserve">                                                                                                                           </w:t>
      </w:r>
      <w:r w:rsidR="0074231C">
        <w:tab/>
      </w:r>
      <w:r w:rsidR="0074231C">
        <w:tab/>
      </w:r>
      <w:r w:rsidR="0074231C">
        <w:tab/>
      </w:r>
      <w:r w:rsidR="0074231C">
        <w:tab/>
      </w:r>
      <w:proofErr w:type="spellStart"/>
      <w:r w:rsidRPr="00773EAB">
        <w:t>Apploader</w:t>
      </w:r>
      <w:proofErr w:type="spellEnd"/>
      <w:r w:rsidR="00ED5E05" w:rsidRPr="00773EAB">
        <w:t>, UFT</w:t>
      </w:r>
    </w:p>
    <w:p w:rsidR="0064014C" w:rsidRPr="00773EAB" w:rsidRDefault="0064014C" w:rsidP="0064014C">
      <w:pPr>
        <w:pStyle w:val="NoSpacing"/>
        <w:rPr>
          <w:b/>
        </w:rPr>
      </w:pPr>
      <w:r w:rsidRPr="00773EAB">
        <w:rPr>
          <w:b/>
        </w:rPr>
        <w:t>Languages</w:t>
      </w:r>
      <w:r w:rsidR="00A43930" w:rsidRPr="00773EAB">
        <w:rPr>
          <w:b/>
        </w:rPr>
        <w:tab/>
      </w:r>
      <w:r w:rsidR="00A43930" w:rsidRPr="00773EAB">
        <w:rPr>
          <w:b/>
        </w:rPr>
        <w:tab/>
      </w:r>
      <w:r w:rsidR="00ED5E05" w:rsidRPr="00773EAB">
        <w:rPr>
          <w:b/>
        </w:rPr>
        <w:t xml:space="preserve">   </w:t>
      </w:r>
      <w:r w:rsidRPr="00773EAB">
        <w:rPr>
          <w:b/>
        </w:rPr>
        <w:t>:</w:t>
      </w:r>
      <w:r w:rsidR="00A43930" w:rsidRPr="00773EAB">
        <w:rPr>
          <w:b/>
        </w:rPr>
        <w:tab/>
      </w:r>
      <w:proofErr w:type="spellStart"/>
      <w:r w:rsidRPr="00773EAB">
        <w:t>DotNet</w:t>
      </w:r>
      <w:proofErr w:type="spellEnd"/>
      <w:r w:rsidRPr="00773EAB">
        <w:t>, C</w:t>
      </w:r>
    </w:p>
    <w:p w:rsidR="0064014C" w:rsidRPr="00773EAB" w:rsidRDefault="0064014C" w:rsidP="0064014C">
      <w:pPr>
        <w:pStyle w:val="NoSpacing"/>
      </w:pPr>
      <w:r w:rsidRPr="00773EAB">
        <w:rPr>
          <w:b/>
        </w:rPr>
        <w:t>Databases</w:t>
      </w:r>
      <w:r w:rsidR="00A43930" w:rsidRPr="00773EAB">
        <w:rPr>
          <w:b/>
        </w:rPr>
        <w:tab/>
      </w:r>
      <w:r w:rsidR="00A43930" w:rsidRPr="00773EAB">
        <w:rPr>
          <w:b/>
        </w:rPr>
        <w:tab/>
      </w:r>
      <w:r w:rsidR="00ED5E05" w:rsidRPr="00773EAB">
        <w:rPr>
          <w:b/>
        </w:rPr>
        <w:t xml:space="preserve">   </w:t>
      </w:r>
      <w:r w:rsidRPr="00773EAB">
        <w:rPr>
          <w:b/>
        </w:rPr>
        <w:t>:</w:t>
      </w:r>
      <w:r w:rsidR="00A43930" w:rsidRPr="00773EAB">
        <w:rPr>
          <w:b/>
        </w:rPr>
        <w:tab/>
      </w:r>
      <w:r w:rsidRPr="00773EAB">
        <w:t>SQL Server</w:t>
      </w:r>
    </w:p>
    <w:p w:rsidR="0064014C" w:rsidRDefault="0064014C" w:rsidP="0064014C">
      <w:pPr>
        <w:pStyle w:val="NoSpacing"/>
      </w:pPr>
      <w:r w:rsidRPr="00773EAB">
        <w:rPr>
          <w:b/>
          <w:bCs/>
        </w:rPr>
        <w:t>Profilers</w:t>
      </w:r>
      <w:r w:rsidR="00A43930" w:rsidRPr="00773EAB">
        <w:rPr>
          <w:b/>
          <w:bCs/>
        </w:rPr>
        <w:tab/>
      </w:r>
      <w:r w:rsidR="00A43930" w:rsidRPr="00773EAB">
        <w:rPr>
          <w:b/>
          <w:bCs/>
        </w:rPr>
        <w:tab/>
      </w:r>
      <w:r w:rsidR="00ED5E05" w:rsidRPr="00773EAB">
        <w:rPr>
          <w:b/>
          <w:bCs/>
        </w:rPr>
        <w:t xml:space="preserve">   </w:t>
      </w:r>
      <w:r w:rsidRPr="00773EAB">
        <w:rPr>
          <w:b/>
          <w:bCs/>
        </w:rPr>
        <w:t>:</w:t>
      </w:r>
      <w:r w:rsidR="00A43930" w:rsidRPr="00773EAB">
        <w:rPr>
          <w:b/>
          <w:bCs/>
        </w:rPr>
        <w:tab/>
      </w:r>
      <w:proofErr w:type="spellStart"/>
      <w:r w:rsidR="00ED5E05" w:rsidRPr="00A212FC">
        <w:rPr>
          <w:bCs/>
        </w:rPr>
        <w:t>j</w:t>
      </w:r>
      <w:r w:rsidRPr="00A212FC">
        <w:t>VisualVM</w:t>
      </w:r>
      <w:proofErr w:type="spellEnd"/>
      <w:r w:rsidR="001521D5">
        <w:t>, Eclipse Memory Analyzer</w:t>
      </w:r>
    </w:p>
    <w:p w:rsidR="001521D5" w:rsidRPr="00773EAB" w:rsidRDefault="001521D5" w:rsidP="0064014C">
      <w:pPr>
        <w:pStyle w:val="NoSpacing"/>
      </w:pPr>
      <w:r w:rsidRPr="001521D5">
        <w:rPr>
          <w:b/>
        </w:rPr>
        <w:t>Bug Tracking Tool</w:t>
      </w:r>
      <w:r w:rsidR="00075CCC">
        <w:tab/>
        <w:t xml:space="preserve">   :</w:t>
      </w:r>
      <w:r w:rsidR="00075CCC">
        <w:tab/>
        <w:t>HP QC</w:t>
      </w:r>
      <w:r w:rsidR="001F758E">
        <w:t>, JIRA</w:t>
      </w:r>
    </w:p>
    <w:p w:rsidR="002033C2" w:rsidRPr="00773EAB" w:rsidRDefault="00A5466A" w:rsidP="0064014C">
      <w:pPr>
        <w:pStyle w:val="NoSpacing"/>
      </w:pPr>
      <w:r w:rsidRPr="00773EAB">
        <w:rPr>
          <w:b/>
          <w:bCs/>
        </w:rPr>
        <w:t>Monitoring Tools</w:t>
      </w:r>
      <w:r w:rsidRPr="00773EAB">
        <w:t xml:space="preserve">            </w:t>
      </w:r>
      <w:r w:rsidR="00ED5E05" w:rsidRPr="00773EAB">
        <w:t xml:space="preserve">   :          </w:t>
      </w:r>
      <w:proofErr w:type="spellStart"/>
      <w:r w:rsidRPr="00773EAB">
        <w:t>Perfmon</w:t>
      </w:r>
      <w:proofErr w:type="spellEnd"/>
      <w:r w:rsidRPr="00773EAB">
        <w:t xml:space="preserve">, </w:t>
      </w:r>
      <w:proofErr w:type="spellStart"/>
      <w:r w:rsidRPr="00773EAB">
        <w:t>Vmstat</w:t>
      </w:r>
      <w:proofErr w:type="spellEnd"/>
      <w:r w:rsidR="00BE4370">
        <w:t xml:space="preserve">, HP </w:t>
      </w:r>
      <w:proofErr w:type="spellStart"/>
      <w:r w:rsidR="00BE4370">
        <w:t>Sitescope</w:t>
      </w:r>
      <w:proofErr w:type="spellEnd"/>
      <w:r w:rsidR="001521D5">
        <w:t>, SAR utility</w:t>
      </w:r>
    </w:p>
    <w:p w:rsidR="00ED5E05" w:rsidRPr="00773EAB" w:rsidRDefault="00ED5E05" w:rsidP="0064014C">
      <w:pPr>
        <w:pStyle w:val="NoSpacing"/>
      </w:pPr>
      <w:r w:rsidRPr="00773EAB">
        <w:rPr>
          <w:b/>
        </w:rPr>
        <w:t xml:space="preserve">Network Simulation </w:t>
      </w:r>
      <w:proofErr w:type="gramStart"/>
      <w:r w:rsidRPr="00773EAB">
        <w:rPr>
          <w:b/>
        </w:rPr>
        <w:t>Tool</w:t>
      </w:r>
      <w:r w:rsidRPr="00773EAB">
        <w:t xml:space="preserve"> :</w:t>
      </w:r>
      <w:proofErr w:type="gramEnd"/>
      <w:r w:rsidRPr="00773EAB">
        <w:t xml:space="preserve"> </w:t>
      </w:r>
      <w:r w:rsidRPr="00773EAB">
        <w:tab/>
      </w:r>
      <w:proofErr w:type="spellStart"/>
      <w:r w:rsidRPr="00773EAB">
        <w:t>WanEM</w:t>
      </w:r>
      <w:proofErr w:type="spellEnd"/>
    </w:p>
    <w:p w:rsidR="002033C2" w:rsidRDefault="002033C2" w:rsidP="0064014C">
      <w:pPr>
        <w:pStyle w:val="NoSpacing"/>
        <w:rPr>
          <w:b/>
          <w:bCs/>
          <w:sz w:val="24"/>
          <w:szCs w:val="24"/>
        </w:rPr>
      </w:pPr>
    </w:p>
    <w:p w:rsidR="00942DAB" w:rsidRDefault="002033C2" w:rsidP="002033C2">
      <w:pPr>
        <w:widowControl w:val="0"/>
        <w:spacing w:after="0" w:line="240" w:lineRule="auto"/>
        <w:jc w:val="both"/>
        <w:rPr>
          <w:b/>
          <w:bCs/>
          <w:sz w:val="24"/>
          <w:szCs w:val="24"/>
        </w:rPr>
      </w:pPr>
      <w:r w:rsidRPr="002033C2">
        <w:rPr>
          <w:b/>
          <w:bCs/>
          <w:sz w:val="24"/>
          <w:szCs w:val="24"/>
        </w:rPr>
        <w:t>PROJECT DETAILS:</w:t>
      </w:r>
    </w:p>
    <w:p w:rsidR="00773EAB" w:rsidRDefault="00773EAB" w:rsidP="002033C2">
      <w:pPr>
        <w:widowControl w:val="0"/>
        <w:spacing w:after="0" w:line="240" w:lineRule="auto"/>
        <w:jc w:val="both"/>
        <w:rPr>
          <w:b/>
          <w:bCs/>
          <w:sz w:val="24"/>
          <w:szCs w:val="24"/>
        </w:rPr>
      </w:pPr>
    </w:p>
    <w:p w:rsidR="007F0157" w:rsidRDefault="007F0157" w:rsidP="002033C2">
      <w:pPr>
        <w:widowControl w:val="0"/>
        <w:spacing w:after="0" w:line="240" w:lineRule="auto"/>
        <w:jc w:val="both"/>
        <w:rPr>
          <w:b/>
          <w:bCs/>
          <w:sz w:val="24"/>
          <w:szCs w:val="24"/>
        </w:rPr>
      </w:pPr>
      <w:r>
        <w:rPr>
          <w:b/>
          <w:bCs/>
          <w:sz w:val="24"/>
          <w:szCs w:val="24"/>
        </w:rPr>
        <w:t>Current Project:</w:t>
      </w:r>
    </w:p>
    <w:p w:rsidR="00545D82" w:rsidRDefault="00545D82" w:rsidP="00545D82">
      <w:pPr>
        <w:widowControl w:val="0"/>
        <w:spacing w:after="0" w:line="240" w:lineRule="auto"/>
        <w:jc w:val="both"/>
        <w:rPr>
          <w:b/>
          <w:bCs/>
          <w:sz w:val="24"/>
          <w:szCs w:val="24"/>
        </w:rPr>
      </w:pPr>
      <w:r>
        <w:rPr>
          <w:b/>
          <w:bCs/>
          <w:sz w:val="24"/>
          <w:szCs w:val="24"/>
        </w:rPr>
        <w:t xml:space="preserve">WESTPAC, Australia, </w:t>
      </w:r>
      <w:proofErr w:type="spellStart"/>
      <w:r>
        <w:rPr>
          <w:b/>
          <w:bCs/>
          <w:sz w:val="24"/>
          <w:szCs w:val="24"/>
        </w:rPr>
        <w:t>TeraData</w:t>
      </w:r>
      <w:proofErr w:type="spellEnd"/>
      <w:r>
        <w:rPr>
          <w:b/>
          <w:bCs/>
          <w:sz w:val="24"/>
          <w:szCs w:val="24"/>
        </w:rPr>
        <w:t xml:space="preserve"> Upgrade</w:t>
      </w:r>
      <w:r>
        <w:rPr>
          <w:b/>
          <w:bCs/>
          <w:sz w:val="24"/>
          <w:szCs w:val="24"/>
        </w:rPr>
        <w:tab/>
      </w:r>
      <w:r>
        <w:rPr>
          <w:b/>
          <w:bCs/>
          <w:sz w:val="24"/>
          <w:szCs w:val="24"/>
        </w:rPr>
        <w:tab/>
      </w:r>
      <w:r>
        <w:rPr>
          <w:b/>
          <w:bCs/>
          <w:sz w:val="24"/>
          <w:szCs w:val="24"/>
        </w:rPr>
        <w:tab/>
      </w:r>
      <w:r>
        <w:rPr>
          <w:b/>
          <w:bCs/>
          <w:sz w:val="24"/>
          <w:szCs w:val="24"/>
        </w:rPr>
        <w:tab/>
        <w:t>(July 2017 to Present)</w:t>
      </w:r>
    </w:p>
    <w:p w:rsidR="00545D82" w:rsidRDefault="00545D82" w:rsidP="00545D82">
      <w:pPr>
        <w:rPr>
          <w:lang w:val="en-GB"/>
        </w:rPr>
      </w:pPr>
      <w:r>
        <w:rPr>
          <w:lang w:val="en-GB"/>
        </w:rPr>
        <w:t xml:space="preserve"> </w:t>
      </w:r>
      <w:proofErr w:type="spellStart"/>
      <w:r>
        <w:rPr>
          <w:lang w:val="en-GB"/>
        </w:rPr>
        <w:t>TeraData</w:t>
      </w:r>
      <w:proofErr w:type="spellEnd"/>
      <w:r>
        <w:rPr>
          <w:lang w:val="en-GB"/>
        </w:rPr>
        <w:t xml:space="preserve"> Upgrade application is focused on providing Business Banking &amp; Consumer banking a reporting cube. That can be used to produce their monthly reports at the appropriate level of </w:t>
      </w:r>
      <w:r>
        <w:rPr>
          <w:lang w:val="en-GB"/>
        </w:rPr>
        <w:lastRenderedPageBreak/>
        <w:t>Granularity. This level of granularity has been identified as GM-2 for Centre and N for Product and Account</w:t>
      </w:r>
    </w:p>
    <w:p w:rsidR="00545D82" w:rsidRDefault="00545D82" w:rsidP="00545D82">
      <w:pPr>
        <w:rPr>
          <w:lang w:val="en-GB"/>
        </w:rPr>
      </w:pPr>
      <w:r>
        <w:rPr>
          <w:lang w:val="en-GB"/>
        </w:rPr>
        <w:t>The main objective of performance testing is t</w:t>
      </w:r>
      <w:r w:rsidRPr="0019106C">
        <w:rPr>
          <w:lang w:val="en-GB"/>
        </w:rPr>
        <w:t>o verify if there is any degradation/improvement in th</w:t>
      </w:r>
      <w:r>
        <w:rPr>
          <w:lang w:val="en-GB"/>
        </w:rPr>
        <w:t>e performance of the application</w:t>
      </w:r>
      <w:r w:rsidRPr="0019106C">
        <w:rPr>
          <w:lang w:val="en-GB"/>
        </w:rPr>
        <w:t xml:space="preserve"> </w:t>
      </w:r>
      <w:r>
        <w:rPr>
          <w:lang w:val="en-GB"/>
        </w:rPr>
        <w:t>after code changes.</w:t>
      </w:r>
    </w:p>
    <w:p w:rsidR="00545D82" w:rsidRPr="001521D5" w:rsidRDefault="00545D82" w:rsidP="00545D82">
      <w:pPr>
        <w:spacing w:after="0" w:line="240" w:lineRule="auto"/>
        <w:ind w:left="720" w:hanging="720"/>
        <w:rPr>
          <w:b/>
        </w:rPr>
      </w:pPr>
      <w:r w:rsidRPr="001521D5">
        <w:rPr>
          <w:b/>
        </w:rPr>
        <w:t>Responsibilities:</w:t>
      </w:r>
    </w:p>
    <w:p w:rsidR="00545D82" w:rsidRPr="001521D5" w:rsidRDefault="00545D82" w:rsidP="00545D82">
      <w:pPr>
        <w:numPr>
          <w:ilvl w:val="0"/>
          <w:numId w:val="2"/>
        </w:numPr>
        <w:tabs>
          <w:tab w:val="num" w:pos="1440"/>
        </w:tabs>
        <w:spacing w:after="0" w:line="240" w:lineRule="auto"/>
      </w:pPr>
      <w:r w:rsidRPr="001521D5">
        <w:t>NFR gathering and analysis, Activities Plan and Workload Modelling.</w:t>
      </w:r>
    </w:p>
    <w:p w:rsidR="00545D82" w:rsidRPr="001521D5" w:rsidRDefault="00545D82" w:rsidP="00A85FB6">
      <w:pPr>
        <w:numPr>
          <w:ilvl w:val="0"/>
          <w:numId w:val="2"/>
        </w:numPr>
        <w:tabs>
          <w:tab w:val="num" w:pos="1440"/>
        </w:tabs>
        <w:spacing w:after="0" w:line="240" w:lineRule="auto"/>
      </w:pPr>
      <w:r w:rsidRPr="001521D5">
        <w:t xml:space="preserve">Performance Test Plan creation. </w:t>
      </w:r>
    </w:p>
    <w:p w:rsidR="00545D82" w:rsidRPr="00545D82" w:rsidRDefault="00545D82" w:rsidP="00545D82">
      <w:pPr>
        <w:numPr>
          <w:ilvl w:val="0"/>
          <w:numId w:val="2"/>
        </w:numPr>
        <w:spacing w:after="0" w:line="240" w:lineRule="auto"/>
      </w:pPr>
      <w:r>
        <w:t xml:space="preserve">Prepare and Customize test scripts using </w:t>
      </w:r>
      <w:r>
        <w:rPr>
          <w:b/>
        </w:rPr>
        <w:t xml:space="preserve">HP </w:t>
      </w:r>
      <w:proofErr w:type="spellStart"/>
      <w:r>
        <w:rPr>
          <w:b/>
        </w:rPr>
        <w:t>LoadRunner</w:t>
      </w:r>
      <w:proofErr w:type="spellEnd"/>
      <w:r>
        <w:rPr>
          <w:b/>
        </w:rPr>
        <w:t xml:space="preserve"> v12.50</w:t>
      </w:r>
    </w:p>
    <w:p w:rsidR="00545D82" w:rsidRPr="00545D82" w:rsidRDefault="00545D82" w:rsidP="002A799B">
      <w:pPr>
        <w:widowControl w:val="0"/>
        <w:numPr>
          <w:ilvl w:val="0"/>
          <w:numId w:val="2"/>
        </w:numPr>
        <w:tabs>
          <w:tab w:val="num" w:pos="1440"/>
        </w:tabs>
        <w:spacing w:after="0" w:line="240" w:lineRule="auto"/>
        <w:jc w:val="both"/>
      </w:pPr>
      <w:r>
        <w:t xml:space="preserve">Run various load tests using </w:t>
      </w:r>
      <w:r w:rsidRPr="00545D82">
        <w:rPr>
          <w:b/>
        </w:rPr>
        <w:t>Performance Center v11</w:t>
      </w:r>
    </w:p>
    <w:p w:rsidR="00545D82" w:rsidRDefault="00545D82" w:rsidP="00D82F96">
      <w:pPr>
        <w:widowControl w:val="0"/>
        <w:numPr>
          <w:ilvl w:val="0"/>
          <w:numId w:val="2"/>
        </w:numPr>
        <w:spacing w:after="0" w:line="240" w:lineRule="auto"/>
        <w:jc w:val="both"/>
      </w:pPr>
      <w:r w:rsidRPr="000C7CB6">
        <w:t>Analyze and Publish test results.</w:t>
      </w:r>
    </w:p>
    <w:p w:rsidR="00545D82" w:rsidRDefault="00545D82" w:rsidP="00545D82">
      <w:pPr>
        <w:widowControl w:val="0"/>
        <w:spacing w:after="0" w:line="240" w:lineRule="auto"/>
        <w:jc w:val="both"/>
      </w:pPr>
    </w:p>
    <w:p w:rsidR="00545D82" w:rsidRDefault="00545D82" w:rsidP="00545D82">
      <w:pPr>
        <w:spacing w:after="0" w:line="240" w:lineRule="auto"/>
        <w:ind w:left="-360" w:firstLine="360"/>
        <w:jc w:val="both"/>
        <w:rPr>
          <w:b/>
          <w:sz w:val="24"/>
          <w:szCs w:val="24"/>
        </w:rPr>
      </w:pPr>
      <w:r>
        <w:rPr>
          <w:b/>
          <w:sz w:val="24"/>
          <w:szCs w:val="24"/>
        </w:rPr>
        <w:t xml:space="preserve">Project 1: </w:t>
      </w:r>
    </w:p>
    <w:p w:rsidR="007F0157" w:rsidRDefault="007F0157" w:rsidP="002033C2">
      <w:pPr>
        <w:widowControl w:val="0"/>
        <w:spacing w:after="0" w:line="240" w:lineRule="auto"/>
        <w:jc w:val="both"/>
        <w:rPr>
          <w:b/>
          <w:bCs/>
          <w:sz w:val="24"/>
          <w:szCs w:val="24"/>
        </w:rPr>
      </w:pPr>
      <w:r>
        <w:rPr>
          <w:b/>
          <w:bCs/>
          <w:sz w:val="24"/>
          <w:szCs w:val="24"/>
        </w:rPr>
        <w:t>RBS, UK, Future Clearing Model</w:t>
      </w:r>
      <w:r>
        <w:rPr>
          <w:b/>
          <w:bCs/>
          <w:sz w:val="24"/>
          <w:szCs w:val="24"/>
        </w:rPr>
        <w:tab/>
      </w:r>
      <w:r>
        <w:rPr>
          <w:b/>
          <w:bCs/>
          <w:sz w:val="24"/>
          <w:szCs w:val="24"/>
        </w:rPr>
        <w:tab/>
      </w:r>
      <w:r>
        <w:rPr>
          <w:b/>
          <w:bCs/>
          <w:sz w:val="24"/>
          <w:szCs w:val="24"/>
        </w:rPr>
        <w:tab/>
      </w:r>
      <w:r>
        <w:rPr>
          <w:b/>
          <w:bCs/>
          <w:sz w:val="24"/>
          <w:szCs w:val="24"/>
        </w:rPr>
        <w:tab/>
        <w:t xml:space="preserve">(November 2016 to </w:t>
      </w:r>
      <w:r w:rsidR="00545D82">
        <w:rPr>
          <w:b/>
          <w:bCs/>
          <w:sz w:val="24"/>
          <w:szCs w:val="24"/>
        </w:rPr>
        <w:t>June 2017</w:t>
      </w:r>
      <w:r>
        <w:rPr>
          <w:b/>
          <w:bCs/>
          <w:sz w:val="24"/>
          <w:szCs w:val="24"/>
        </w:rPr>
        <w:t>)</w:t>
      </w:r>
    </w:p>
    <w:p w:rsidR="007F0157" w:rsidRDefault="007F0157" w:rsidP="007F0157">
      <w:pPr>
        <w:rPr>
          <w:lang w:val="en-GB"/>
        </w:rPr>
      </w:pPr>
      <w:r w:rsidRPr="007F0157">
        <w:rPr>
          <w:lang w:val="en-GB"/>
        </w:rPr>
        <w:t>Exception process starts by placing a request for extraction of account, sig</w:t>
      </w:r>
      <w:r>
        <w:rPr>
          <w:lang w:val="en-GB"/>
        </w:rPr>
        <w:t>natory names, signing mandates </w:t>
      </w:r>
      <w:r w:rsidRPr="007F0157">
        <w:rPr>
          <w:lang w:val="en-GB"/>
        </w:rPr>
        <w:t>and signatory details which will be extracted and send to requesting system.  Signature images will be extracted for all the requests placed on that batch and send it as one consolidated file once the data extract are over. Multiple batches can be scheduled in the batch window for every brand. Lock file concept is introduced in FCM programme to ensure that no two batches execute at same time even if they are of same brand or different brand. It is not mandatory to schedule batch within a window. If there are no accounts to request, then upstream system don’t need to schedule any batches for any particular day.</w:t>
      </w:r>
    </w:p>
    <w:p w:rsidR="007F0157" w:rsidRDefault="007F0157" w:rsidP="007F0157">
      <w:pPr>
        <w:rPr>
          <w:lang w:val="en-GB"/>
        </w:rPr>
      </w:pPr>
      <w:r>
        <w:rPr>
          <w:lang w:val="en-GB"/>
        </w:rPr>
        <w:t>The main objective of performance testing is t</w:t>
      </w:r>
      <w:r w:rsidRPr="0019106C">
        <w:rPr>
          <w:lang w:val="en-GB"/>
        </w:rPr>
        <w:t>o verify if there is any degradation/improvement in th</w:t>
      </w:r>
      <w:r>
        <w:rPr>
          <w:lang w:val="en-GB"/>
        </w:rPr>
        <w:t>e performance of the FCM application</w:t>
      </w:r>
      <w:r w:rsidRPr="0019106C">
        <w:rPr>
          <w:lang w:val="en-GB"/>
        </w:rPr>
        <w:t xml:space="preserve"> in post-migration</w:t>
      </w:r>
      <w:r>
        <w:rPr>
          <w:lang w:val="en-GB"/>
        </w:rPr>
        <w:t>.</w:t>
      </w:r>
    </w:p>
    <w:p w:rsidR="001521D5" w:rsidRPr="001521D5" w:rsidRDefault="001521D5" w:rsidP="001521D5">
      <w:pPr>
        <w:spacing w:after="0" w:line="240" w:lineRule="auto"/>
        <w:ind w:left="720" w:hanging="720"/>
        <w:rPr>
          <w:b/>
        </w:rPr>
      </w:pPr>
      <w:r w:rsidRPr="001521D5">
        <w:rPr>
          <w:b/>
        </w:rPr>
        <w:t>Responsibilities:</w:t>
      </w:r>
    </w:p>
    <w:p w:rsidR="001521D5" w:rsidRPr="001521D5" w:rsidRDefault="001521D5" w:rsidP="001521D5">
      <w:pPr>
        <w:numPr>
          <w:ilvl w:val="0"/>
          <w:numId w:val="2"/>
        </w:numPr>
        <w:tabs>
          <w:tab w:val="num" w:pos="1440"/>
        </w:tabs>
        <w:spacing w:after="0" w:line="240" w:lineRule="auto"/>
      </w:pPr>
      <w:r w:rsidRPr="001521D5">
        <w:t>NFR gathering and analysis, Activities Plan and Workload Modelling.</w:t>
      </w:r>
    </w:p>
    <w:p w:rsidR="001521D5" w:rsidRPr="001521D5" w:rsidRDefault="001521D5" w:rsidP="001521D5">
      <w:pPr>
        <w:numPr>
          <w:ilvl w:val="0"/>
          <w:numId w:val="2"/>
        </w:numPr>
        <w:tabs>
          <w:tab w:val="num" w:pos="1440"/>
        </w:tabs>
        <w:spacing w:after="0" w:line="240" w:lineRule="auto"/>
      </w:pPr>
      <w:r w:rsidRPr="001521D5">
        <w:t>Performance Test Plan creation.</w:t>
      </w:r>
    </w:p>
    <w:p w:rsidR="001521D5" w:rsidRPr="001521D5" w:rsidRDefault="001521D5" w:rsidP="001521D5">
      <w:pPr>
        <w:numPr>
          <w:ilvl w:val="0"/>
          <w:numId w:val="2"/>
        </w:numPr>
        <w:tabs>
          <w:tab w:val="num" w:pos="1440"/>
        </w:tabs>
        <w:spacing w:after="0" w:line="240" w:lineRule="auto"/>
      </w:pPr>
      <w:r w:rsidRPr="001521D5">
        <w:t xml:space="preserve">Test approach to batch jobs execute using UNIX command prompt for performance tests. </w:t>
      </w:r>
    </w:p>
    <w:p w:rsidR="001521D5" w:rsidRPr="001521D5" w:rsidRDefault="001521D5" w:rsidP="001521D5">
      <w:pPr>
        <w:numPr>
          <w:ilvl w:val="0"/>
          <w:numId w:val="2"/>
        </w:numPr>
        <w:tabs>
          <w:tab w:val="num" w:pos="1440"/>
        </w:tabs>
        <w:spacing w:after="0" w:line="240" w:lineRule="auto"/>
      </w:pPr>
      <w:r w:rsidRPr="001521D5">
        <w:t>Built custom utilities like FCM Results Analysis tool as per project requirement.</w:t>
      </w:r>
    </w:p>
    <w:p w:rsidR="001521D5" w:rsidRPr="001521D5" w:rsidRDefault="001521D5" w:rsidP="001521D5">
      <w:pPr>
        <w:numPr>
          <w:ilvl w:val="0"/>
          <w:numId w:val="2"/>
        </w:numPr>
        <w:tabs>
          <w:tab w:val="num" w:pos="1440"/>
        </w:tabs>
        <w:spacing w:after="0" w:line="240" w:lineRule="auto"/>
      </w:pPr>
      <w:r w:rsidRPr="001521D5">
        <w:t>Run various load tests and Stress tests and monitoring the tests using SAR utility.</w:t>
      </w:r>
    </w:p>
    <w:p w:rsidR="001521D5" w:rsidRPr="001521D5" w:rsidRDefault="001521D5" w:rsidP="001521D5">
      <w:pPr>
        <w:numPr>
          <w:ilvl w:val="0"/>
          <w:numId w:val="2"/>
        </w:numPr>
        <w:tabs>
          <w:tab w:val="num" w:pos="1440"/>
        </w:tabs>
        <w:spacing w:after="0" w:line="240" w:lineRule="auto"/>
      </w:pPr>
      <w:r w:rsidRPr="001521D5">
        <w:t xml:space="preserve">Analysis of the batch job test results and the SAR </w:t>
      </w:r>
      <w:r>
        <w:t xml:space="preserve">utility </w:t>
      </w:r>
      <w:r w:rsidRPr="001521D5">
        <w:t>reports.</w:t>
      </w:r>
    </w:p>
    <w:p w:rsidR="007F0157" w:rsidRPr="001521D5" w:rsidRDefault="001521D5" w:rsidP="001521D5">
      <w:pPr>
        <w:numPr>
          <w:ilvl w:val="0"/>
          <w:numId w:val="2"/>
        </w:numPr>
        <w:tabs>
          <w:tab w:val="num" w:pos="1440"/>
        </w:tabs>
        <w:spacing w:after="0" w:line="240" w:lineRule="auto"/>
        <w:rPr>
          <w:lang w:val="en-GB"/>
        </w:rPr>
      </w:pPr>
      <w:r w:rsidRPr="001521D5">
        <w:t>Prepare TCR report after completion of execution.</w:t>
      </w:r>
    </w:p>
    <w:p w:rsidR="007F0157" w:rsidRDefault="007F0157" w:rsidP="002033C2">
      <w:pPr>
        <w:widowControl w:val="0"/>
        <w:spacing w:after="0" w:line="240" w:lineRule="auto"/>
        <w:jc w:val="both"/>
        <w:rPr>
          <w:b/>
          <w:bCs/>
          <w:sz w:val="24"/>
          <w:szCs w:val="24"/>
        </w:rPr>
      </w:pPr>
    </w:p>
    <w:p w:rsidR="007F0157" w:rsidRDefault="00545D82" w:rsidP="007F0157">
      <w:pPr>
        <w:spacing w:after="0" w:line="240" w:lineRule="auto"/>
        <w:ind w:left="-360" w:firstLine="360"/>
        <w:jc w:val="both"/>
        <w:rPr>
          <w:b/>
          <w:sz w:val="24"/>
          <w:szCs w:val="24"/>
        </w:rPr>
      </w:pPr>
      <w:r>
        <w:rPr>
          <w:b/>
          <w:sz w:val="24"/>
          <w:szCs w:val="24"/>
        </w:rPr>
        <w:t>Project 2</w:t>
      </w:r>
      <w:r w:rsidR="007F0157">
        <w:rPr>
          <w:b/>
          <w:sz w:val="24"/>
          <w:szCs w:val="24"/>
        </w:rPr>
        <w:t xml:space="preserve">: </w:t>
      </w:r>
    </w:p>
    <w:p w:rsidR="008D27DB" w:rsidRPr="00ED5E05" w:rsidRDefault="008D27DB" w:rsidP="00871827">
      <w:pPr>
        <w:spacing w:after="0" w:line="240" w:lineRule="auto"/>
        <w:jc w:val="both"/>
        <w:rPr>
          <w:b/>
        </w:rPr>
      </w:pPr>
      <w:r>
        <w:rPr>
          <w:b/>
          <w:sz w:val="24"/>
          <w:szCs w:val="24"/>
        </w:rPr>
        <w:t xml:space="preserve">RBS, </w:t>
      </w:r>
      <w:r w:rsidR="002033C2">
        <w:rPr>
          <w:b/>
          <w:sz w:val="24"/>
          <w:szCs w:val="24"/>
        </w:rPr>
        <w:t>UK</w:t>
      </w:r>
      <w:r>
        <w:rPr>
          <w:b/>
          <w:sz w:val="24"/>
          <w:szCs w:val="24"/>
        </w:rPr>
        <w:t xml:space="preserve">, </w:t>
      </w:r>
      <w:proofErr w:type="spellStart"/>
      <w:r w:rsidR="00ED5E05">
        <w:rPr>
          <w:b/>
          <w:sz w:val="24"/>
          <w:szCs w:val="24"/>
        </w:rPr>
        <w:t>WinX</w:t>
      </w:r>
      <w:proofErr w:type="spellEnd"/>
      <w:r w:rsidR="00ED5E05">
        <w:rPr>
          <w:b/>
          <w:sz w:val="24"/>
          <w:szCs w:val="24"/>
        </w:rPr>
        <w:t xml:space="preserve"> Branch Migration</w:t>
      </w:r>
      <w:r>
        <w:rPr>
          <w:b/>
          <w:sz w:val="24"/>
          <w:szCs w:val="24"/>
        </w:rPr>
        <w:t xml:space="preserve"> Project</w:t>
      </w:r>
      <w:r>
        <w:rPr>
          <w:b/>
          <w:sz w:val="24"/>
          <w:szCs w:val="24"/>
        </w:rPr>
        <w:tab/>
      </w:r>
      <w:r>
        <w:rPr>
          <w:b/>
          <w:sz w:val="24"/>
          <w:szCs w:val="24"/>
        </w:rPr>
        <w:tab/>
        <w:t xml:space="preserve">  </w:t>
      </w:r>
      <w:r w:rsidR="007F0157">
        <w:rPr>
          <w:b/>
          <w:sz w:val="24"/>
          <w:szCs w:val="24"/>
        </w:rPr>
        <w:tab/>
      </w:r>
      <w:r w:rsidR="00333BB1" w:rsidRPr="00ED5E05">
        <w:rPr>
          <w:b/>
        </w:rPr>
        <w:t>(</w:t>
      </w:r>
      <w:r w:rsidRPr="00ED5E05">
        <w:rPr>
          <w:b/>
        </w:rPr>
        <w:t xml:space="preserve">September 2014 to </w:t>
      </w:r>
      <w:r w:rsidR="007F0157">
        <w:rPr>
          <w:b/>
        </w:rPr>
        <w:t>October 2016</w:t>
      </w:r>
      <w:r w:rsidR="00333BB1" w:rsidRPr="00ED5E05">
        <w:rPr>
          <w:b/>
        </w:rPr>
        <w:t>)</w:t>
      </w:r>
    </w:p>
    <w:p w:rsidR="008D27DB" w:rsidRDefault="008D27DB" w:rsidP="008D27DB">
      <w:pPr>
        <w:spacing w:after="0" w:line="240" w:lineRule="auto"/>
        <w:jc w:val="both"/>
        <w:rPr>
          <w:lang w:val="en-GB"/>
        </w:rPr>
      </w:pPr>
      <w:r>
        <w:rPr>
          <w:b/>
          <w:sz w:val="24"/>
          <w:szCs w:val="24"/>
        </w:rPr>
        <w:tab/>
      </w:r>
    </w:p>
    <w:p w:rsidR="00ED5E05" w:rsidRDefault="00ED5E05" w:rsidP="00ED5E05">
      <w:pPr>
        <w:rPr>
          <w:lang w:val="en-GB"/>
        </w:rPr>
      </w:pPr>
      <w:r w:rsidRPr="0019106C">
        <w:rPr>
          <w:lang w:val="en-GB"/>
        </w:rPr>
        <w:t xml:space="preserve">RBS is migrating and upgrading the branch infrastructure in terms of hardware, software and network across the bank branches. This prompts for performance testing to ensure that </w:t>
      </w:r>
      <w:proofErr w:type="spellStart"/>
      <w:r w:rsidRPr="0019106C">
        <w:rPr>
          <w:lang w:val="en-GB"/>
        </w:rPr>
        <w:t>WinX</w:t>
      </w:r>
      <w:proofErr w:type="spellEnd"/>
      <w:r w:rsidRPr="0019106C">
        <w:rPr>
          <w:lang w:val="en-GB"/>
        </w:rPr>
        <w:t xml:space="preserve"> Branch migration does not de-grade the performance of the applications in the branch systems. Performance testing will determine the performance of the application, using suitable tool to simulate a representative user load </w:t>
      </w:r>
      <w:r w:rsidRPr="0019106C">
        <w:rPr>
          <w:lang w:val="en-GB"/>
        </w:rPr>
        <w:lastRenderedPageBreak/>
        <w:t>that will measure the response times and utilization of system resources. This will include the study of the response times and volumes that the system will be capable of the handling.</w:t>
      </w:r>
    </w:p>
    <w:p w:rsidR="008D27DB" w:rsidRDefault="00ED5E05" w:rsidP="006E17E3">
      <w:pPr>
        <w:rPr>
          <w:b/>
          <w:sz w:val="24"/>
          <w:szCs w:val="24"/>
        </w:rPr>
      </w:pPr>
      <w:r>
        <w:rPr>
          <w:lang w:val="en-GB"/>
        </w:rPr>
        <w:t>The main objective of performance testing is t</w:t>
      </w:r>
      <w:r w:rsidRPr="0019106C">
        <w:rPr>
          <w:lang w:val="en-GB"/>
        </w:rPr>
        <w:t xml:space="preserve">o verify if there is any degradation/improvement in the performance of the </w:t>
      </w:r>
      <w:proofErr w:type="spellStart"/>
      <w:r w:rsidRPr="0019106C">
        <w:rPr>
          <w:lang w:val="en-GB"/>
        </w:rPr>
        <w:t>WinX</w:t>
      </w:r>
      <w:proofErr w:type="spellEnd"/>
      <w:r w:rsidRPr="0019106C">
        <w:rPr>
          <w:lang w:val="en-GB"/>
        </w:rPr>
        <w:t xml:space="preserve"> branch applications in post-migration</w:t>
      </w:r>
      <w:r>
        <w:rPr>
          <w:lang w:val="en-GB"/>
        </w:rPr>
        <w:t>.</w:t>
      </w:r>
    </w:p>
    <w:p w:rsidR="008D27DB" w:rsidRPr="00773EAB" w:rsidRDefault="008D27DB" w:rsidP="008D27DB">
      <w:pPr>
        <w:spacing w:after="0" w:line="240" w:lineRule="auto"/>
        <w:ind w:left="720" w:hanging="720"/>
        <w:rPr>
          <w:b/>
        </w:rPr>
      </w:pPr>
      <w:r w:rsidRPr="00773EAB">
        <w:rPr>
          <w:b/>
        </w:rPr>
        <w:t>Responsibilities:</w:t>
      </w:r>
    </w:p>
    <w:p w:rsidR="008D27DB" w:rsidRDefault="008D27DB" w:rsidP="008D27DB">
      <w:pPr>
        <w:spacing w:after="0" w:line="240" w:lineRule="auto"/>
        <w:ind w:left="720" w:hanging="720"/>
        <w:rPr>
          <w:b/>
          <w:sz w:val="24"/>
          <w:szCs w:val="24"/>
        </w:rPr>
      </w:pPr>
    </w:p>
    <w:p w:rsidR="00ED5E05" w:rsidRDefault="00ED5E05" w:rsidP="00ED5E05">
      <w:pPr>
        <w:numPr>
          <w:ilvl w:val="0"/>
          <w:numId w:val="2"/>
        </w:numPr>
        <w:spacing w:after="0" w:line="240" w:lineRule="auto"/>
      </w:pPr>
      <w:r>
        <w:t>Understand the performance requirements of application</w:t>
      </w:r>
    </w:p>
    <w:p w:rsidR="00ED5E05" w:rsidRDefault="00ED5E05" w:rsidP="000C7CB6">
      <w:pPr>
        <w:numPr>
          <w:ilvl w:val="0"/>
          <w:numId w:val="2"/>
        </w:numPr>
        <w:spacing w:after="0" w:line="240" w:lineRule="auto"/>
      </w:pPr>
      <w:r>
        <w:t>Understand the functionality of application</w:t>
      </w:r>
    </w:p>
    <w:p w:rsidR="00ED5E05" w:rsidRDefault="00ED5E05" w:rsidP="000C7CB6">
      <w:pPr>
        <w:numPr>
          <w:ilvl w:val="0"/>
          <w:numId w:val="2"/>
        </w:numPr>
        <w:spacing w:after="0" w:line="240" w:lineRule="auto"/>
      </w:pPr>
      <w:r>
        <w:t>Identify and generate the business functions</w:t>
      </w:r>
    </w:p>
    <w:p w:rsidR="00ED5E05" w:rsidRDefault="00ED5E05" w:rsidP="000C7CB6">
      <w:pPr>
        <w:numPr>
          <w:ilvl w:val="0"/>
          <w:numId w:val="2"/>
        </w:numPr>
        <w:spacing w:after="0" w:line="240" w:lineRule="auto"/>
      </w:pPr>
      <w:r>
        <w:t>Prepare the Test Plan</w:t>
      </w:r>
    </w:p>
    <w:p w:rsidR="00ED5E05" w:rsidRDefault="00ED5E05" w:rsidP="00ED5E05">
      <w:pPr>
        <w:numPr>
          <w:ilvl w:val="0"/>
          <w:numId w:val="2"/>
        </w:numPr>
        <w:spacing w:after="0" w:line="240" w:lineRule="auto"/>
      </w:pPr>
      <w:r>
        <w:t>Identify test data for execution</w:t>
      </w:r>
    </w:p>
    <w:p w:rsidR="00ED5E05" w:rsidRDefault="00ED5E05" w:rsidP="00ED5E05">
      <w:pPr>
        <w:numPr>
          <w:ilvl w:val="0"/>
          <w:numId w:val="2"/>
        </w:numPr>
        <w:spacing w:after="0" w:line="240" w:lineRule="auto"/>
      </w:pPr>
      <w:r>
        <w:t xml:space="preserve">Prepare and Customize test scripts using </w:t>
      </w:r>
      <w:r w:rsidRPr="000C7CB6">
        <w:rPr>
          <w:b/>
        </w:rPr>
        <w:t>UFT</w:t>
      </w:r>
    </w:p>
    <w:p w:rsidR="00ED5E05" w:rsidRPr="002A47A7" w:rsidRDefault="00ED5E05" w:rsidP="00ED5E05">
      <w:pPr>
        <w:numPr>
          <w:ilvl w:val="0"/>
          <w:numId w:val="2"/>
        </w:numPr>
        <w:spacing w:after="0" w:line="240" w:lineRule="auto"/>
      </w:pPr>
      <w:r w:rsidRPr="000C7CB6">
        <w:t xml:space="preserve">Built </w:t>
      </w:r>
      <w:proofErr w:type="spellStart"/>
      <w:r w:rsidRPr="000C7CB6">
        <w:t>Perfmon</w:t>
      </w:r>
      <w:proofErr w:type="spellEnd"/>
      <w:r w:rsidRPr="000C7CB6">
        <w:t xml:space="preserve"> Scheduler tool using Excel macros and C#.net for monitoring</w:t>
      </w:r>
    </w:p>
    <w:p w:rsidR="00ED5E05" w:rsidRPr="000C7CB6" w:rsidRDefault="00ED5E05" w:rsidP="008E1CCC">
      <w:pPr>
        <w:numPr>
          <w:ilvl w:val="0"/>
          <w:numId w:val="2"/>
        </w:numPr>
        <w:spacing w:after="0" w:line="240" w:lineRule="auto"/>
      </w:pPr>
      <w:r>
        <w:t xml:space="preserve">Execute various load tests, Endurance tests and Network simulation tests using </w:t>
      </w:r>
      <w:proofErr w:type="spellStart"/>
      <w:r w:rsidRPr="000C7CB6">
        <w:rPr>
          <w:b/>
        </w:rPr>
        <w:t>WanEM</w:t>
      </w:r>
      <w:proofErr w:type="spellEnd"/>
      <w:r>
        <w:t xml:space="preserve"> tool</w:t>
      </w:r>
    </w:p>
    <w:p w:rsidR="008D27DB" w:rsidRPr="000C7CB6" w:rsidRDefault="00ED5E05" w:rsidP="000C7CB6">
      <w:pPr>
        <w:numPr>
          <w:ilvl w:val="0"/>
          <w:numId w:val="2"/>
        </w:numPr>
        <w:spacing w:after="0" w:line="240" w:lineRule="auto"/>
      </w:pPr>
      <w:r w:rsidRPr="000C7CB6">
        <w:t>Analyze and Publish test results.</w:t>
      </w:r>
    </w:p>
    <w:p w:rsidR="004222D2" w:rsidRDefault="004222D2">
      <w:pPr>
        <w:spacing w:after="0" w:line="240" w:lineRule="auto"/>
        <w:jc w:val="both"/>
        <w:rPr>
          <w:bCs/>
          <w:i/>
          <w:iCs/>
        </w:rPr>
      </w:pPr>
    </w:p>
    <w:p w:rsidR="007624A9" w:rsidRDefault="004222D2">
      <w:pPr>
        <w:spacing w:after="0" w:line="240" w:lineRule="auto"/>
        <w:ind w:left="-360" w:firstLine="360"/>
        <w:jc w:val="both"/>
        <w:rPr>
          <w:b/>
          <w:sz w:val="24"/>
          <w:szCs w:val="24"/>
        </w:rPr>
      </w:pPr>
      <w:r>
        <w:rPr>
          <w:b/>
          <w:sz w:val="24"/>
          <w:szCs w:val="24"/>
        </w:rPr>
        <w:t>Project</w:t>
      </w:r>
      <w:r w:rsidR="007F0157">
        <w:rPr>
          <w:b/>
          <w:sz w:val="24"/>
          <w:szCs w:val="24"/>
        </w:rPr>
        <w:t xml:space="preserve"> </w:t>
      </w:r>
      <w:r w:rsidR="00545D82">
        <w:rPr>
          <w:b/>
          <w:sz w:val="24"/>
          <w:szCs w:val="24"/>
        </w:rPr>
        <w:t>3</w:t>
      </w:r>
      <w:r>
        <w:rPr>
          <w:b/>
          <w:sz w:val="24"/>
          <w:szCs w:val="24"/>
        </w:rPr>
        <w:t xml:space="preserve">: </w:t>
      </w:r>
    </w:p>
    <w:p w:rsidR="00251EE2" w:rsidRDefault="004222D2" w:rsidP="00251EE2">
      <w:pPr>
        <w:spacing w:after="0" w:line="240" w:lineRule="auto"/>
        <w:ind w:left="-360" w:firstLine="360"/>
        <w:jc w:val="both"/>
        <w:rPr>
          <w:b/>
        </w:rPr>
      </w:pPr>
      <w:r>
        <w:rPr>
          <w:b/>
          <w:sz w:val="24"/>
          <w:szCs w:val="24"/>
        </w:rPr>
        <w:t xml:space="preserve">Flipkart.com, India, </w:t>
      </w:r>
      <w:proofErr w:type="spellStart"/>
      <w:r>
        <w:rPr>
          <w:b/>
          <w:sz w:val="24"/>
          <w:szCs w:val="24"/>
        </w:rPr>
        <w:t>KartWheels</w:t>
      </w:r>
      <w:proofErr w:type="spellEnd"/>
      <w:r>
        <w:rPr>
          <w:b/>
          <w:sz w:val="24"/>
          <w:szCs w:val="24"/>
        </w:rPr>
        <w:t xml:space="preserve"> Project</w:t>
      </w:r>
      <w:r>
        <w:rPr>
          <w:b/>
          <w:sz w:val="24"/>
          <w:szCs w:val="24"/>
        </w:rPr>
        <w:tab/>
      </w:r>
      <w:r>
        <w:rPr>
          <w:b/>
          <w:sz w:val="24"/>
          <w:szCs w:val="24"/>
        </w:rPr>
        <w:tab/>
        <w:t xml:space="preserve">  </w:t>
      </w:r>
      <w:r w:rsidR="007624A9">
        <w:rPr>
          <w:b/>
          <w:sz w:val="24"/>
          <w:szCs w:val="24"/>
        </w:rPr>
        <w:tab/>
      </w:r>
      <w:r w:rsidR="007624A9">
        <w:rPr>
          <w:b/>
          <w:sz w:val="24"/>
          <w:szCs w:val="24"/>
        </w:rPr>
        <w:tab/>
      </w:r>
      <w:r w:rsidR="00251EE2" w:rsidRPr="00251EE2">
        <w:rPr>
          <w:b/>
        </w:rPr>
        <w:t>(January 2014 - August 2014)</w:t>
      </w:r>
    </w:p>
    <w:p w:rsidR="004222D2" w:rsidRDefault="004222D2" w:rsidP="00251EE2">
      <w:pPr>
        <w:spacing w:after="0" w:line="240" w:lineRule="auto"/>
        <w:ind w:left="-360" w:firstLine="360"/>
        <w:jc w:val="both"/>
        <w:rPr>
          <w:lang w:val="en-GB"/>
        </w:rPr>
      </w:pPr>
      <w:r>
        <w:rPr>
          <w:b/>
          <w:sz w:val="24"/>
          <w:szCs w:val="24"/>
        </w:rPr>
        <w:tab/>
      </w:r>
    </w:p>
    <w:p w:rsidR="004222D2" w:rsidRDefault="004222D2" w:rsidP="006E17E3">
      <w:pPr>
        <w:rPr>
          <w:lang w:val="en-GB"/>
        </w:rPr>
      </w:pPr>
      <w:r>
        <w:rPr>
          <w:lang w:val="en-GB"/>
        </w:rPr>
        <w:t xml:space="preserve">Flipkart is one of the top 10 Indian e-commerce website. </w:t>
      </w:r>
      <w:proofErr w:type="spellStart"/>
      <w:r>
        <w:rPr>
          <w:lang w:val="en-GB"/>
        </w:rPr>
        <w:t>Kartwheels</w:t>
      </w:r>
      <w:proofErr w:type="spellEnd"/>
      <w:r>
        <w:rPr>
          <w:lang w:val="en-GB"/>
        </w:rPr>
        <w:t xml:space="preserve"> is an employee engagement portal used by Flipkart internal employees. </w:t>
      </w:r>
      <w:r w:rsidRPr="006E17E3">
        <w:rPr>
          <w:lang w:val="en-GB"/>
        </w:rPr>
        <w:t xml:space="preserve">  </w:t>
      </w:r>
    </w:p>
    <w:p w:rsidR="004222D2" w:rsidRPr="006E17E3" w:rsidRDefault="004222D2" w:rsidP="006E17E3">
      <w:pPr>
        <w:rPr>
          <w:lang w:val="en-GB"/>
        </w:rPr>
      </w:pPr>
      <w:r>
        <w:rPr>
          <w:lang w:val="en-GB"/>
        </w:rPr>
        <w:t xml:space="preserve">The main objective of </w:t>
      </w:r>
      <w:r w:rsidR="00E957D4">
        <w:rPr>
          <w:lang w:val="en-GB"/>
        </w:rPr>
        <w:t>performance</w:t>
      </w:r>
      <w:r>
        <w:rPr>
          <w:lang w:val="en-GB"/>
        </w:rPr>
        <w:t xml:space="preserve"> testing is to achieve the 2 to 5 seconds of page load time with 3000 concurrent users load.</w:t>
      </w:r>
    </w:p>
    <w:p w:rsidR="004222D2" w:rsidRPr="00773EAB" w:rsidRDefault="004222D2">
      <w:pPr>
        <w:spacing w:after="0" w:line="240" w:lineRule="auto"/>
        <w:ind w:left="720" w:hanging="720"/>
        <w:rPr>
          <w:b/>
        </w:rPr>
      </w:pPr>
      <w:r w:rsidRPr="00773EAB">
        <w:rPr>
          <w:b/>
        </w:rPr>
        <w:t>Responsibilities:</w:t>
      </w:r>
    </w:p>
    <w:p w:rsidR="004222D2" w:rsidRDefault="004222D2">
      <w:pPr>
        <w:spacing w:after="0" w:line="240" w:lineRule="auto"/>
        <w:ind w:left="720" w:hanging="720"/>
        <w:rPr>
          <w:b/>
          <w:sz w:val="24"/>
          <w:szCs w:val="24"/>
        </w:rPr>
      </w:pPr>
    </w:p>
    <w:p w:rsidR="004222D2" w:rsidRDefault="004222D2">
      <w:pPr>
        <w:numPr>
          <w:ilvl w:val="0"/>
          <w:numId w:val="2"/>
        </w:numPr>
        <w:spacing w:after="0" w:line="240" w:lineRule="auto"/>
      </w:pPr>
      <w:r>
        <w:t>Understand the performance requirements of application</w:t>
      </w:r>
    </w:p>
    <w:p w:rsidR="004222D2" w:rsidRDefault="004222D2">
      <w:pPr>
        <w:pStyle w:val="ListParagraph"/>
        <w:numPr>
          <w:ilvl w:val="0"/>
          <w:numId w:val="2"/>
        </w:numPr>
        <w:spacing w:after="0" w:line="240" w:lineRule="auto"/>
      </w:pPr>
      <w:r>
        <w:t>Understand the functionality of application</w:t>
      </w:r>
    </w:p>
    <w:p w:rsidR="004222D2" w:rsidRDefault="004222D2">
      <w:pPr>
        <w:pStyle w:val="ListParagraph"/>
        <w:numPr>
          <w:ilvl w:val="0"/>
          <w:numId w:val="2"/>
        </w:numPr>
        <w:spacing w:after="0" w:line="240" w:lineRule="auto"/>
      </w:pPr>
      <w:r>
        <w:t>Identify and generat</w:t>
      </w:r>
      <w:r w:rsidR="00C13EF2">
        <w:t>e</w:t>
      </w:r>
      <w:r>
        <w:t xml:space="preserve"> the business functions</w:t>
      </w:r>
    </w:p>
    <w:p w:rsidR="004222D2" w:rsidRDefault="004222D2">
      <w:pPr>
        <w:numPr>
          <w:ilvl w:val="0"/>
          <w:numId w:val="2"/>
        </w:numPr>
        <w:spacing w:after="0" w:line="240" w:lineRule="auto"/>
      </w:pPr>
      <w:r>
        <w:t>Identify test data for execution</w:t>
      </w:r>
    </w:p>
    <w:p w:rsidR="004222D2" w:rsidRDefault="004222D2">
      <w:pPr>
        <w:numPr>
          <w:ilvl w:val="0"/>
          <w:numId w:val="2"/>
        </w:numPr>
        <w:spacing w:after="0" w:line="240" w:lineRule="auto"/>
      </w:pPr>
      <w:r>
        <w:t>Prepar</w:t>
      </w:r>
      <w:r w:rsidR="00C13EF2">
        <w:t>e</w:t>
      </w:r>
      <w:r>
        <w:t xml:space="preserve"> and Customiz</w:t>
      </w:r>
      <w:r w:rsidR="00C13EF2">
        <w:t>e</w:t>
      </w:r>
      <w:r>
        <w:t xml:space="preserve"> test scripts using </w:t>
      </w:r>
      <w:proofErr w:type="spellStart"/>
      <w:r>
        <w:rPr>
          <w:b/>
          <w:bCs/>
        </w:rPr>
        <w:t>JMeter</w:t>
      </w:r>
      <w:proofErr w:type="spellEnd"/>
    </w:p>
    <w:p w:rsidR="004222D2" w:rsidRDefault="00C13EF2">
      <w:pPr>
        <w:numPr>
          <w:ilvl w:val="0"/>
          <w:numId w:val="2"/>
        </w:numPr>
        <w:spacing w:after="0" w:line="240" w:lineRule="auto"/>
        <w:rPr>
          <w:bCs/>
        </w:rPr>
      </w:pPr>
      <w:r>
        <w:t>Execute</w:t>
      </w:r>
      <w:r w:rsidR="001009F6">
        <w:t xml:space="preserve"> various load tests</w:t>
      </w:r>
    </w:p>
    <w:p w:rsidR="004222D2" w:rsidRDefault="004222D2" w:rsidP="00942DAB">
      <w:pPr>
        <w:numPr>
          <w:ilvl w:val="0"/>
          <w:numId w:val="2"/>
        </w:numPr>
        <w:spacing w:after="0" w:line="240" w:lineRule="auto"/>
        <w:jc w:val="both"/>
      </w:pPr>
      <w:r w:rsidRPr="00E957D4">
        <w:rPr>
          <w:bCs/>
        </w:rPr>
        <w:t>Analyz</w:t>
      </w:r>
      <w:r w:rsidR="00C13EF2" w:rsidRPr="00E957D4">
        <w:rPr>
          <w:bCs/>
        </w:rPr>
        <w:t>e</w:t>
      </w:r>
      <w:r w:rsidRPr="00E957D4">
        <w:rPr>
          <w:bCs/>
        </w:rPr>
        <w:t xml:space="preserve"> and Publish test results.</w:t>
      </w:r>
    </w:p>
    <w:p w:rsidR="004222D2" w:rsidRDefault="004222D2">
      <w:pPr>
        <w:spacing w:after="0" w:line="240" w:lineRule="auto"/>
        <w:ind w:left="-360" w:firstLine="360"/>
        <w:jc w:val="both"/>
        <w:rPr>
          <w:bCs/>
          <w:i/>
          <w:iCs/>
        </w:rPr>
      </w:pPr>
    </w:p>
    <w:p w:rsidR="007624A9" w:rsidRDefault="004222D2">
      <w:pPr>
        <w:spacing w:after="0" w:line="240" w:lineRule="auto"/>
        <w:ind w:left="-360" w:firstLine="360"/>
        <w:jc w:val="both"/>
        <w:rPr>
          <w:b/>
          <w:sz w:val="24"/>
          <w:szCs w:val="24"/>
        </w:rPr>
      </w:pPr>
      <w:r>
        <w:rPr>
          <w:b/>
          <w:sz w:val="24"/>
          <w:szCs w:val="24"/>
        </w:rPr>
        <w:t>Project</w:t>
      </w:r>
      <w:r w:rsidR="007624A9">
        <w:rPr>
          <w:b/>
          <w:sz w:val="24"/>
          <w:szCs w:val="24"/>
        </w:rPr>
        <w:t xml:space="preserve"> </w:t>
      </w:r>
      <w:r w:rsidR="00545D82">
        <w:rPr>
          <w:b/>
          <w:sz w:val="24"/>
          <w:szCs w:val="24"/>
        </w:rPr>
        <w:t>4</w:t>
      </w:r>
      <w:r>
        <w:rPr>
          <w:b/>
          <w:sz w:val="24"/>
          <w:szCs w:val="24"/>
        </w:rPr>
        <w:t>:</w:t>
      </w:r>
    </w:p>
    <w:p w:rsidR="00251EE2" w:rsidRDefault="004222D2" w:rsidP="00251EE2">
      <w:pPr>
        <w:spacing w:after="0" w:line="240" w:lineRule="auto"/>
        <w:ind w:left="-360" w:firstLine="360"/>
        <w:jc w:val="both"/>
        <w:rPr>
          <w:b/>
        </w:rPr>
      </w:pPr>
      <w:r>
        <w:rPr>
          <w:b/>
          <w:sz w:val="24"/>
          <w:szCs w:val="24"/>
        </w:rPr>
        <w:t>Shoppers-Stop.com, India, E-Commerce Project</w:t>
      </w:r>
      <w:r>
        <w:rPr>
          <w:b/>
          <w:sz w:val="24"/>
          <w:szCs w:val="24"/>
        </w:rPr>
        <w:tab/>
        <w:t xml:space="preserve"> </w:t>
      </w:r>
      <w:r w:rsidR="007624A9">
        <w:rPr>
          <w:b/>
          <w:sz w:val="24"/>
          <w:szCs w:val="24"/>
        </w:rPr>
        <w:tab/>
        <w:t xml:space="preserve">  </w:t>
      </w:r>
      <w:r w:rsidR="00251EE2" w:rsidRPr="00251EE2">
        <w:rPr>
          <w:b/>
        </w:rPr>
        <w:t>(August 2013 - December 2013)</w:t>
      </w:r>
    </w:p>
    <w:p w:rsidR="004222D2" w:rsidRDefault="004222D2" w:rsidP="00251EE2">
      <w:pPr>
        <w:spacing w:after="0" w:line="240" w:lineRule="auto"/>
        <w:ind w:left="-360" w:firstLine="360"/>
        <w:jc w:val="both"/>
      </w:pPr>
      <w:r>
        <w:rPr>
          <w:b/>
          <w:sz w:val="24"/>
          <w:szCs w:val="24"/>
        </w:rPr>
        <w:tab/>
      </w:r>
    </w:p>
    <w:p w:rsidR="004222D2" w:rsidRDefault="004222D2" w:rsidP="006E17E3">
      <w:pPr>
        <w:rPr>
          <w:lang w:val="en-GB"/>
        </w:rPr>
      </w:pPr>
      <w:r w:rsidRPr="006E17E3">
        <w:rPr>
          <w:lang w:val="en-GB"/>
        </w:rPr>
        <w:t xml:space="preserve">Shoppers Stop is one of the leading retail stores in India. Shoppers Stop began by operating a chain of department stores under the name “Shoppers’ Stop” in India. Shoppers Stop’s ecommerce web application site enables customers to shop for products online. Shoppers Stop Limited has their current ecommerce site hosted at </w:t>
      </w:r>
      <w:hyperlink r:id="rId8" w:history="1">
        <w:r w:rsidRPr="006E17E3">
          <w:rPr>
            <w:lang w:val="en-GB"/>
          </w:rPr>
          <w:t>http://www.shoppersstop.com</w:t>
        </w:r>
      </w:hyperlink>
      <w:r w:rsidRPr="006E17E3">
        <w:rPr>
          <w:lang w:val="en-GB"/>
        </w:rPr>
        <w:t xml:space="preserve">. Shoppers Stop Limited wants to migrate this site on </w:t>
      </w:r>
      <w:proofErr w:type="spellStart"/>
      <w:r w:rsidRPr="006E17E3">
        <w:rPr>
          <w:lang w:val="en-GB"/>
        </w:rPr>
        <w:t>Magento</w:t>
      </w:r>
      <w:proofErr w:type="spellEnd"/>
      <w:r w:rsidRPr="006E17E3">
        <w:rPr>
          <w:lang w:val="en-GB"/>
        </w:rPr>
        <w:t xml:space="preserve"> Enterprise platform. Shoppers Stop Limited will retain all their existing features. </w:t>
      </w:r>
    </w:p>
    <w:p w:rsidR="004222D2" w:rsidRPr="006E17E3" w:rsidRDefault="004222D2" w:rsidP="006E17E3">
      <w:pPr>
        <w:rPr>
          <w:lang w:val="en-GB"/>
        </w:rPr>
      </w:pPr>
      <w:r>
        <w:rPr>
          <w:lang w:val="en-GB"/>
        </w:rPr>
        <w:lastRenderedPageBreak/>
        <w:t xml:space="preserve">The main objective of </w:t>
      </w:r>
      <w:r w:rsidR="00E957D4">
        <w:rPr>
          <w:lang w:val="en-GB"/>
        </w:rPr>
        <w:t>performance</w:t>
      </w:r>
      <w:r>
        <w:rPr>
          <w:lang w:val="en-GB"/>
        </w:rPr>
        <w:t xml:space="preserve"> testing is to achieve the 25000 visits per hour and also the response time is 3 seconds.</w:t>
      </w:r>
    </w:p>
    <w:p w:rsidR="004222D2" w:rsidRPr="00773EAB" w:rsidRDefault="004222D2" w:rsidP="00773EAB">
      <w:pPr>
        <w:spacing w:after="0" w:line="240" w:lineRule="auto"/>
        <w:ind w:left="720" w:hanging="720"/>
        <w:rPr>
          <w:b/>
        </w:rPr>
      </w:pPr>
      <w:r w:rsidRPr="00773EAB">
        <w:rPr>
          <w:b/>
        </w:rPr>
        <w:t>Responsibilities:</w:t>
      </w:r>
    </w:p>
    <w:p w:rsidR="004222D2" w:rsidRDefault="004222D2">
      <w:pPr>
        <w:spacing w:after="0" w:line="240" w:lineRule="auto"/>
        <w:ind w:left="720" w:hanging="720"/>
        <w:jc w:val="both"/>
        <w:rPr>
          <w:b/>
          <w:sz w:val="24"/>
          <w:szCs w:val="24"/>
        </w:rPr>
      </w:pPr>
    </w:p>
    <w:p w:rsidR="004222D2" w:rsidRDefault="004222D2">
      <w:pPr>
        <w:numPr>
          <w:ilvl w:val="0"/>
          <w:numId w:val="2"/>
        </w:numPr>
        <w:spacing w:after="0" w:line="240" w:lineRule="auto"/>
        <w:jc w:val="both"/>
      </w:pPr>
      <w:r>
        <w:t>Understand the performance requirements of application</w:t>
      </w:r>
    </w:p>
    <w:p w:rsidR="004222D2" w:rsidRDefault="004222D2">
      <w:pPr>
        <w:pStyle w:val="ListParagraph"/>
        <w:numPr>
          <w:ilvl w:val="0"/>
          <w:numId w:val="2"/>
        </w:numPr>
        <w:spacing w:after="0" w:line="240" w:lineRule="auto"/>
        <w:jc w:val="both"/>
      </w:pPr>
      <w:r>
        <w:t>Understand the functionality of application</w:t>
      </w:r>
    </w:p>
    <w:p w:rsidR="004222D2" w:rsidRDefault="00602079">
      <w:pPr>
        <w:pStyle w:val="ListParagraph"/>
        <w:numPr>
          <w:ilvl w:val="0"/>
          <w:numId w:val="2"/>
        </w:numPr>
        <w:spacing w:after="0" w:line="240" w:lineRule="auto"/>
        <w:jc w:val="both"/>
      </w:pPr>
      <w:r>
        <w:t>Identify and generate</w:t>
      </w:r>
      <w:r w:rsidR="004222D2">
        <w:t xml:space="preserve"> the business functions</w:t>
      </w:r>
    </w:p>
    <w:p w:rsidR="004222D2" w:rsidRDefault="004222D2">
      <w:pPr>
        <w:numPr>
          <w:ilvl w:val="0"/>
          <w:numId w:val="2"/>
        </w:numPr>
        <w:spacing w:after="0" w:line="240" w:lineRule="auto"/>
        <w:jc w:val="both"/>
      </w:pPr>
      <w:r>
        <w:t>Identify test data for execution</w:t>
      </w:r>
    </w:p>
    <w:p w:rsidR="004222D2" w:rsidRDefault="004222D2">
      <w:pPr>
        <w:numPr>
          <w:ilvl w:val="0"/>
          <w:numId w:val="2"/>
        </w:numPr>
        <w:spacing w:after="0" w:line="240" w:lineRule="auto"/>
        <w:jc w:val="both"/>
      </w:pPr>
      <w:r>
        <w:t>Prepar</w:t>
      </w:r>
      <w:r w:rsidR="00602079">
        <w:t>e</w:t>
      </w:r>
      <w:r>
        <w:t xml:space="preserve"> and Customiz</w:t>
      </w:r>
      <w:r w:rsidR="00602079">
        <w:t>e</w:t>
      </w:r>
      <w:r>
        <w:t xml:space="preserve"> test scripts using </w:t>
      </w:r>
      <w:proofErr w:type="spellStart"/>
      <w:r>
        <w:rPr>
          <w:b/>
          <w:bCs/>
        </w:rPr>
        <w:t>LoadRuner</w:t>
      </w:r>
      <w:proofErr w:type="spellEnd"/>
      <w:r>
        <w:rPr>
          <w:b/>
          <w:bCs/>
        </w:rPr>
        <w:t xml:space="preserve"> 9.5</w:t>
      </w:r>
    </w:p>
    <w:p w:rsidR="004222D2" w:rsidRDefault="00602079">
      <w:pPr>
        <w:numPr>
          <w:ilvl w:val="0"/>
          <w:numId w:val="2"/>
        </w:numPr>
        <w:spacing w:after="0" w:line="240" w:lineRule="auto"/>
        <w:jc w:val="both"/>
        <w:rPr>
          <w:bCs/>
        </w:rPr>
      </w:pPr>
      <w:r>
        <w:t>Execute</w:t>
      </w:r>
      <w:r w:rsidR="001009F6">
        <w:t xml:space="preserve"> various load tests</w:t>
      </w:r>
    </w:p>
    <w:p w:rsidR="004222D2" w:rsidRDefault="00602079">
      <w:pPr>
        <w:numPr>
          <w:ilvl w:val="0"/>
          <w:numId w:val="2"/>
        </w:numPr>
        <w:spacing w:after="0" w:line="240" w:lineRule="auto"/>
        <w:jc w:val="both"/>
        <w:rPr>
          <w:bCs/>
          <w:i/>
          <w:iCs/>
        </w:rPr>
      </w:pPr>
      <w:r>
        <w:rPr>
          <w:bCs/>
        </w:rPr>
        <w:t>Analyze</w:t>
      </w:r>
      <w:r w:rsidR="004222D2">
        <w:rPr>
          <w:bCs/>
        </w:rPr>
        <w:t xml:space="preserve"> and Publish test results.</w:t>
      </w:r>
    </w:p>
    <w:p w:rsidR="004222D2" w:rsidRDefault="004222D2">
      <w:pPr>
        <w:spacing w:after="0" w:line="240" w:lineRule="auto"/>
        <w:ind w:left="-360" w:firstLine="360"/>
        <w:jc w:val="both"/>
        <w:rPr>
          <w:bCs/>
          <w:i/>
          <w:iCs/>
        </w:rPr>
      </w:pPr>
    </w:p>
    <w:p w:rsidR="007624A9" w:rsidRDefault="004222D2">
      <w:pPr>
        <w:spacing w:after="0" w:line="240" w:lineRule="auto"/>
        <w:ind w:left="-360" w:firstLine="360"/>
        <w:jc w:val="both"/>
        <w:rPr>
          <w:b/>
          <w:sz w:val="24"/>
          <w:szCs w:val="24"/>
        </w:rPr>
      </w:pPr>
      <w:r>
        <w:rPr>
          <w:b/>
          <w:sz w:val="24"/>
          <w:szCs w:val="24"/>
        </w:rPr>
        <w:t>Project</w:t>
      </w:r>
      <w:r w:rsidR="007F0157">
        <w:rPr>
          <w:b/>
          <w:sz w:val="24"/>
          <w:szCs w:val="24"/>
        </w:rPr>
        <w:t xml:space="preserve"> </w:t>
      </w:r>
      <w:r w:rsidR="00545D82">
        <w:rPr>
          <w:b/>
          <w:sz w:val="24"/>
          <w:szCs w:val="24"/>
        </w:rPr>
        <w:t>5</w:t>
      </w:r>
      <w:r>
        <w:rPr>
          <w:b/>
          <w:sz w:val="24"/>
          <w:szCs w:val="24"/>
        </w:rPr>
        <w:t>:</w:t>
      </w:r>
    </w:p>
    <w:p w:rsidR="00251EE2" w:rsidRDefault="004222D2" w:rsidP="007624A9">
      <w:pPr>
        <w:spacing w:after="0" w:line="240" w:lineRule="auto"/>
        <w:ind w:left="-360" w:firstLine="360"/>
        <w:jc w:val="both"/>
        <w:rPr>
          <w:b/>
          <w:sz w:val="24"/>
          <w:szCs w:val="24"/>
        </w:rPr>
      </w:pPr>
      <w:proofErr w:type="spellStart"/>
      <w:r>
        <w:rPr>
          <w:b/>
          <w:sz w:val="24"/>
          <w:szCs w:val="24"/>
        </w:rPr>
        <w:t>Inlogic</w:t>
      </w:r>
      <w:proofErr w:type="spellEnd"/>
      <w:r>
        <w:rPr>
          <w:b/>
          <w:sz w:val="24"/>
          <w:szCs w:val="24"/>
        </w:rPr>
        <w:t xml:space="preserve"> Technologies Chennai, </w:t>
      </w:r>
      <w:proofErr w:type="spellStart"/>
      <w:r>
        <w:rPr>
          <w:b/>
          <w:sz w:val="24"/>
          <w:szCs w:val="24"/>
        </w:rPr>
        <w:t>MTEvolution</w:t>
      </w:r>
      <w:proofErr w:type="spellEnd"/>
      <w:r>
        <w:rPr>
          <w:b/>
          <w:sz w:val="24"/>
          <w:szCs w:val="24"/>
        </w:rPr>
        <w:t xml:space="preserve"> Project</w:t>
      </w:r>
      <w:r>
        <w:rPr>
          <w:b/>
          <w:sz w:val="24"/>
          <w:szCs w:val="24"/>
        </w:rPr>
        <w:tab/>
      </w:r>
      <w:r w:rsidR="007624A9">
        <w:rPr>
          <w:b/>
          <w:sz w:val="24"/>
          <w:szCs w:val="24"/>
        </w:rPr>
        <w:tab/>
      </w:r>
      <w:r w:rsidR="00942DAB">
        <w:rPr>
          <w:b/>
          <w:sz w:val="24"/>
          <w:szCs w:val="24"/>
        </w:rPr>
        <w:t xml:space="preserve">             </w:t>
      </w:r>
      <w:r w:rsidR="00251EE2" w:rsidRPr="00251EE2">
        <w:rPr>
          <w:b/>
          <w:sz w:val="24"/>
          <w:szCs w:val="24"/>
        </w:rPr>
        <w:t>(November 2012 - July 2013)</w:t>
      </w:r>
    </w:p>
    <w:p w:rsidR="004222D2" w:rsidRPr="006E17E3" w:rsidRDefault="004222D2" w:rsidP="007624A9">
      <w:pPr>
        <w:spacing w:after="0" w:line="240" w:lineRule="auto"/>
        <w:ind w:left="-360" w:firstLine="360"/>
        <w:jc w:val="both"/>
        <w:rPr>
          <w:lang w:val="en-GB"/>
        </w:rPr>
      </w:pPr>
      <w:r>
        <w:rPr>
          <w:b/>
          <w:sz w:val="24"/>
          <w:szCs w:val="24"/>
        </w:rPr>
        <w:tab/>
      </w:r>
    </w:p>
    <w:p w:rsidR="004222D2" w:rsidRPr="006E17E3" w:rsidRDefault="004222D2" w:rsidP="006E17E3">
      <w:pPr>
        <w:rPr>
          <w:lang w:val="en-GB"/>
        </w:rPr>
      </w:pPr>
      <w:proofErr w:type="spellStart"/>
      <w:r w:rsidRPr="006E17E3">
        <w:rPr>
          <w:lang w:val="en-GB"/>
        </w:rPr>
        <w:t>MTEvolution</w:t>
      </w:r>
      <w:proofErr w:type="spellEnd"/>
      <w:r w:rsidRPr="006E17E3">
        <w:rPr>
          <w:lang w:val="en-GB"/>
        </w:rPr>
        <w:t xml:space="preserve"> application enables doctors to maintain their patient records in a confidential manner and also help enable the smooth operations of their practice. </w:t>
      </w:r>
    </w:p>
    <w:p w:rsidR="004222D2" w:rsidRPr="006E17E3" w:rsidRDefault="004222D2" w:rsidP="006E17E3">
      <w:pPr>
        <w:rPr>
          <w:lang w:val="en-GB"/>
        </w:rPr>
      </w:pPr>
      <w:r w:rsidRPr="006E17E3">
        <w:rPr>
          <w:lang w:val="en-GB"/>
        </w:rPr>
        <w:t xml:space="preserve">The main objective of </w:t>
      </w:r>
      <w:r w:rsidR="00E957D4">
        <w:rPr>
          <w:lang w:val="en-GB"/>
        </w:rPr>
        <w:t>performance</w:t>
      </w:r>
      <w:r w:rsidRPr="006E17E3">
        <w:rPr>
          <w:lang w:val="en-GB"/>
        </w:rPr>
        <w:t xml:space="preserve"> testing the </w:t>
      </w:r>
      <w:proofErr w:type="spellStart"/>
      <w:r w:rsidRPr="006E17E3">
        <w:rPr>
          <w:lang w:val="en-GB"/>
        </w:rPr>
        <w:t>MTEvolution</w:t>
      </w:r>
      <w:proofErr w:type="spellEnd"/>
      <w:r w:rsidRPr="006E17E3">
        <w:rPr>
          <w:lang w:val="en-GB"/>
        </w:rPr>
        <w:t xml:space="preserve"> application is to capture the screen load time for each of the business functions identified as the application screens were </w:t>
      </w:r>
      <w:proofErr w:type="spellStart"/>
      <w:r w:rsidRPr="006E17E3">
        <w:rPr>
          <w:lang w:val="en-GB"/>
        </w:rPr>
        <w:t>Infragistic</w:t>
      </w:r>
      <w:proofErr w:type="spellEnd"/>
      <w:r w:rsidRPr="006E17E3">
        <w:rPr>
          <w:lang w:val="en-GB"/>
        </w:rPr>
        <w:t xml:space="preserve"> controls using </w:t>
      </w:r>
      <w:proofErr w:type="spellStart"/>
      <w:r w:rsidRPr="006E17E3">
        <w:rPr>
          <w:lang w:val="en-GB"/>
        </w:rPr>
        <w:t>Apploader</w:t>
      </w:r>
      <w:proofErr w:type="spellEnd"/>
      <w:r w:rsidRPr="006E17E3">
        <w:rPr>
          <w:lang w:val="en-GB"/>
        </w:rPr>
        <w:t xml:space="preserve"> tool.</w:t>
      </w:r>
    </w:p>
    <w:p w:rsidR="004222D2" w:rsidRPr="00773EAB" w:rsidRDefault="004222D2" w:rsidP="00773EAB">
      <w:pPr>
        <w:spacing w:after="0" w:line="240" w:lineRule="auto"/>
        <w:ind w:left="720" w:hanging="720"/>
        <w:rPr>
          <w:b/>
        </w:rPr>
      </w:pPr>
      <w:r w:rsidRPr="00773EAB">
        <w:rPr>
          <w:b/>
        </w:rPr>
        <w:t>Responsibilities:</w:t>
      </w:r>
    </w:p>
    <w:p w:rsidR="004222D2" w:rsidRDefault="004222D2">
      <w:pPr>
        <w:spacing w:after="0" w:line="240" w:lineRule="auto"/>
        <w:ind w:left="720" w:hanging="720"/>
        <w:jc w:val="both"/>
        <w:rPr>
          <w:b/>
          <w:sz w:val="24"/>
          <w:szCs w:val="24"/>
        </w:rPr>
      </w:pPr>
    </w:p>
    <w:p w:rsidR="004222D2" w:rsidRDefault="004222D2">
      <w:pPr>
        <w:numPr>
          <w:ilvl w:val="0"/>
          <w:numId w:val="2"/>
        </w:numPr>
        <w:spacing w:after="0" w:line="240" w:lineRule="auto"/>
        <w:jc w:val="both"/>
      </w:pPr>
      <w:r>
        <w:t>Understand the performance requirements of application</w:t>
      </w:r>
    </w:p>
    <w:p w:rsidR="004222D2" w:rsidRDefault="004222D2">
      <w:pPr>
        <w:numPr>
          <w:ilvl w:val="0"/>
          <w:numId w:val="2"/>
        </w:numPr>
        <w:spacing w:after="0" w:line="240" w:lineRule="auto"/>
        <w:jc w:val="both"/>
      </w:pPr>
      <w:r>
        <w:t>Understand the functionality of application</w:t>
      </w:r>
    </w:p>
    <w:p w:rsidR="004222D2" w:rsidRDefault="00602079">
      <w:pPr>
        <w:numPr>
          <w:ilvl w:val="0"/>
          <w:numId w:val="2"/>
        </w:numPr>
        <w:spacing w:after="0" w:line="240" w:lineRule="auto"/>
        <w:jc w:val="both"/>
      </w:pPr>
      <w:r>
        <w:t>Identify and generate</w:t>
      </w:r>
      <w:r w:rsidR="004222D2">
        <w:t xml:space="preserve"> the business functions</w:t>
      </w:r>
    </w:p>
    <w:p w:rsidR="004222D2" w:rsidRDefault="00602079">
      <w:pPr>
        <w:numPr>
          <w:ilvl w:val="0"/>
          <w:numId w:val="2"/>
        </w:numPr>
        <w:spacing w:after="0" w:line="240" w:lineRule="auto"/>
        <w:jc w:val="both"/>
      </w:pPr>
      <w:r>
        <w:t>Identify</w:t>
      </w:r>
      <w:r w:rsidR="004222D2">
        <w:t xml:space="preserve"> test data for execution</w:t>
      </w:r>
    </w:p>
    <w:p w:rsidR="004222D2" w:rsidRDefault="00602079">
      <w:pPr>
        <w:numPr>
          <w:ilvl w:val="0"/>
          <w:numId w:val="2"/>
        </w:numPr>
        <w:spacing w:after="0" w:line="240" w:lineRule="auto"/>
        <w:jc w:val="both"/>
      </w:pPr>
      <w:r>
        <w:t>Prepare and Customize</w:t>
      </w:r>
      <w:r w:rsidR="004222D2">
        <w:t xml:space="preserve"> test scripts using </w:t>
      </w:r>
      <w:proofErr w:type="spellStart"/>
      <w:r w:rsidR="004222D2">
        <w:rPr>
          <w:b/>
          <w:bCs/>
        </w:rPr>
        <w:t>Apploader</w:t>
      </w:r>
      <w:proofErr w:type="spellEnd"/>
    </w:p>
    <w:p w:rsidR="004222D2" w:rsidRDefault="00602079">
      <w:pPr>
        <w:numPr>
          <w:ilvl w:val="0"/>
          <w:numId w:val="2"/>
        </w:numPr>
        <w:spacing w:after="0" w:line="240" w:lineRule="auto"/>
        <w:jc w:val="both"/>
        <w:rPr>
          <w:bCs/>
        </w:rPr>
      </w:pPr>
      <w:r>
        <w:t>Execute</w:t>
      </w:r>
      <w:r w:rsidR="004222D2">
        <w:t xml:space="preserve"> variou</w:t>
      </w:r>
      <w:r w:rsidR="001009F6">
        <w:t>s load tests</w:t>
      </w:r>
    </w:p>
    <w:p w:rsidR="004222D2" w:rsidRDefault="00602079">
      <w:pPr>
        <w:numPr>
          <w:ilvl w:val="0"/>
          <w:numId w:val="2"/>
        </w:numPr>
        <w:spacing w:after="0" w:line="240" w:lineRule="auto"/>
        <w:jc w:val="both"/>
        <w:rPr>
          <w:bCs/>
          <w:i/>
          <w:iCs/>
        </w:rPr>
      </w:pPr>
      <w:r>
        <w:rPr>
          <w:bCs/>
        </w:rPr>
        <w:t>Analyze and Publish</w:t>
      </w:r>
      <w:r w:rsidR="004222D2">
        <w:rPr>
          <w:bCs/>
        </w:rPr>
        <w:t xml:space="preserve"> test results.</w:t>
      </w:r>
    </w:p>
    <w:p w:rsidR="004222D2" w:rsidRDefault="004222D2">
      <w:pPr>
        <w:spacing w:after="0" w:line="240" w:lineRule="auto"/>
        <w:ind w:left="-360" w:firstLine="360"/>
        <w:jc w:val="both"/>
        <w:rPr>
          <w:bCs/>
          <w:i/>
          <w:iCs/>
        </w:rPr>
      </w:pPr>
    </w:p>
    <w:p w:rsidR="007624A9" w:rsidRDefault="004222D2">
      <w:pPr>
        <w:spacing w:after="0" w:line="240" w:lineRule="auto"/>
        <w:ind w:left="-360" w:firstLine="360"/>
        <w:jc w:val="both"/>
        <w:rPr>
          <w:b/>
          <w:sz w:val="24"/>
          <w:szCs w:val="24"/>
        </w:rPr>
      </w:pPr>
      <w:r>
        <w:rPr>
          <w:b/>
          <w:sz w:val="24"/>
          <w:szCs w:val="24"/>
        </w:rPr>
        <w:t>Project</w:t>
      </w:r>
      <w:r w:rsidR="007624A9">
        <w:rPr>
          <w:b/>
          <w:sz w:val="24"/>
          <w:szCs w:val="24"/>
        </w:rPr>
        <w:t xml:space="preserve"> </w:t>
      </w:r>
      <w:r w:rsidR="00545D82">
        <w:rPr>
          <w:b/>
          <w:sz w:val="24"/>
          <w:szCs w:val="24"/>
        </w:rPr>
        <w:t>6</w:t>
      </w:r>
      <w:r>
        <w:rPr>
          <w:b/>
          <w:sz w:val="24"/>
          <w:szCs w:val="24"/>
        </w:rPr>
        <w:t xml:space="preserve">: </w:t>
      </w:r>
    </w:p>
    <w:p w:rsidR="004222D2" w:rsidRPr="008E1CCC" w:rsidRDefault="004222D2">
      <w:pPr>
        <w:spacing w:after="0" w:line="240" w:lineRule="auto"/>
        <w:ind w:left="-360" w:firstLine="360"/>
        <w:jc w:val="both"/>
      </w:pPr>
      <w:r>
        <w:rPr>
          <w:b/>
          <w:sz w:val="24"/>
          <w:szCs w:val="24"/>
        </w:rPr>
        <w:t>Yepme.com, India, E-Commerce Project</w:t>
      </w:r>
      <w:r>
        <w:tab/>
      </w:r>
      <w:r w:rsidR="00251EE2">
        <w:tab/>
      </w:r>
      <w:r w:rsidR="00251EE2">
        <w:tab/>
      </w:r>
      <w:r w:rsidR="00942DAB">
        <w:t xml:space="preserve">             </w:t>
      </w:r>
      <w:r w:rsidR="00251EE2" w:rsidRPr="00251EE2">
        <w:rPr>
          <w:b/>
          <w:sz w:val="24"/>
          <w:szCs w:val="24"/>
        </w:rPr>
        <w:t>(June 2012 - November 2012)</w:t>
      </w:r>
      <w:r w:rsidRPr="008E1CCC">
        <w:rPr>
          <w:b/>
        </w:rPr>
        <w:tab/>
      </w:r>
      <w:r w:rsidRPr="008E1CCC">
        <w:rPr>
          <w:b/>
        </w:rPr>
        <w:tab/>
        <w:t xml:space="preserve">        </w:t>
      </w:r>
    </w:p>
    <w:p w:rsidR="004222D2" w:rsidRPr="006E17E3" w:rsidRDefault="004222D2" w:rsidP="006E17E3">
      <w:pPr>
        <w:rPr>
          <w:lang w:val="en-GB"/>
        </w:rPr>
      </w:pPr>
      <w:r w:rsidRPr="006E17E3">
        <w:rPr>
          <w:lang w:val="en-GB"/>
        </w:rPr>
        <w:t>Yepme.com is India’s first online retailer holding technology as its prime catalyst, the online portal www.yepme.com works on integrated web technology ensuring a single window flow from order to final dispatch.</w:t>
      </w:r>
    </w:p>
    <w:p w:rsidR="004222D2" w:rsidRPr="00773EAB" w:rsidRDefault="004222D2">
      <w:pPr>
        <w:spacing w:after="0" w:line="240" w:lineRule="auto"/>
        <w:ind w:left="-360" w:firstLine="360"/>
        <w:jc w:val="both"/>
        <w:rPr>
          <w:b/>
        </w:rPr>
      </w:pPr>
      <w:r w:rsidRPr="00773EAB">
        <w:rPr>
          <w:b/>
        </w:rPr>
        <w:t>Responsibilities:</w:t>
      </w:r>
    </w:p>
    <w:p w:rsidR="004222D2" w:rsidRDefault="004222D2">
      <w:pPr>
        <w:spacing w:after="0" w:line="240" w:lineRule="auto"/>
        <w:ind w:left="-360" w:firstLine="360"/>
        <w:jc w:val="both"/>
        <w:rPr>
          <w:b/>
          <w:sz w:val="24"/>
          <w:szCs w:val="24"/>
        </w:rPr>
      </w:pPr>
    </w:p>
    <w:p w:rsidR="004222D2" w:rsidRDefault="004222D2">
      <w:pPr>
        <w:numPr>
          <w:ilvl w:val="0"/>
          <w:numId w:val="2"/>
        </w:numPr>
        <w:spacing w:after="0" w:line="240" w:lineRule="auto"/>
        <w:jc w:val="both"/>
      </w:pPr>
      <w:r>
        <w:t>Understand the performance requirements of application</w:t>
      </w:r>
    </w:p>
    <w:p w:rsidR="004222D2" w:rsidRDefault="004222D2">
      <w:pPr>
        <w:numPr>
          <w:ilvl w:val="0"/>
          <w:numId w:val="2"/>
        </w:numPr>
        <w:spacing w:after="0" w:line="240" w:lineRule="auto"/>
        <w:jc w:val="both"/>
      </w:pPr>
      <w:r>
        <w:t>Understand the functionality of application</w:t>
      </w:r>
    </w:p>
    <w:p w:rsidR="004222D2" w:rsidRDefault="00602079">
      <w:pPr>
        <w:numPr>
          <w:ilvl w:val="0"/>
          <w:numId w:val="2"/>
        </w:numPr>
        <w:spacing w:after="0" w:line="240" w:lineRule="auto"/>
        <w:jc w:val="both"/>
      </w:pPr>
      <w:r>
        <w:t>Identify and generate</w:t>
      </w:r>
      <w:r w:rsidR="004222D2">
        <w:t xml:space="preserve"> the business functions</w:t>
      </w:r>
    </w:p>
    <w:p w:rsidR="004222D2" w:rsidRDefault="004222D2">
      <w:pPr>
        <w:numPr>
          <w:ilvl w:val="0"/>
          <w:numId w:val="2"/>
        </w:numPr>
        <w:spacing w:after="0" w:line="240" w:lineRule="auto"/>
        <w:jc w:val="both"/>
      </w:pPr>
      <w:r>
        <w:lastRenderedPageBreak/>
        <w:t>Identify test data for execution</w:t>
      </w:r>
    </w:p>
    <w:p w:rsidR="004222D2" w:rsidRDefault="00602079">
      <w:pPr>
        <w:numPr>
          <w:ilvl w:val="0"/>
          <w:numId w:val="2"/>
        </w:numPr>
        <w:spacing w:after="0" w:line="240" w:lineRule="auto"/>
        <w:jc w:val="both"/>
      </w:pPr>
      <w:r>
        <w:t>Prepare</w:t>
      </w:r>
      <w:r w:rsidR="004222D2">
        <w:t xml:space="preserve"> and Customiz</w:t>
      </w:r>
      <w:r>
        <w:t>e</w:t>
      </w:r>
      <w:r w:rsidR="004222D2">
        <w:t xml:space="preserve"> test scripts using </w:t>
      </w:r>
      <w:proofErr w:type="spellStart"/>
      <w:r w:rsidR="004222D2">
        <w:rPr>
          <w:b/>
          <w:bCs/>
        </w:rPr>
        <w:t>LoadRunner</w:t>
      </w:r>
      <w:proofErr w:type="spellEnd"/>
      <w:r w:rsidR="004222D2">
        <w:rPr>
          <w:b/>
          <w:bCs/>
        </w:rPr>
        <w:t xml:space="preserve"> 9.5</w:t>
      </w:r>
    </w:p>
    <w:p w:rsidR="004222D2" w:rsidRDefault="00602079">
      <w:pPr>
        <w:numPr>
          <w:ilvl w:val="0"/>
          <w:numId w:val="2"/>
        </w:numPr>
        <w:spacing w:after="0" w:line="240" w:lineRule="auto"/>
        <w:jc w:val="both"/>
        <w:rPr>
          <w:bCs/>
        </w:rPr>
      </w:pPr>
      <w:r>
        <w:t>Execute</w:t>
      </w:r>
      <w:r w:rsidR="001009F6">
        <w:t xml:space="preserve"> various load tests</w:t>
      </w:r>
    </w:p>
    <w:p w:rsidR="004222D2" w:rsidRDefault="00602079" w:rsidP="00942DAB">
      <w:pPr>
        <w:numPr>
          <w:ilvl w:val="0"/>
          <w:numId w:val="2"/>
        </w:numPr>
        <w:spacing w:after="0" w:line="240" w:lineRule="auto"/>
        <w:jc w:val="both"/>
      </w:pPr>
      <w:r w:rsidRPr="00942DAB">
        <w:rPr>
          <w:bCs/>
        </w:rPr>
        <w:t>Analyze</w:t>
      </w:r>
      <w:r w:rsidR="004222D2" w:rsidRPr="00942DAB">
        <w:rPr>
          <w:bCs/>
        </w:rPr>
        <w:t xml:space="preserve"> and Publish test results.</w:t>
      </w:r>
    </w:p>
    <w:p w:rsidR="004222D2" w:rsidRDefault="004222D2">
      <w:pPr>
        <w:spacing w:after="0" w:line="240" w:lineRule="auto"/>
        <w:jc w:val="both"/>
      </w:pPr>
    </w:p>
    <w:p w:rsidR="007624A9" w:rsidRDefault="004222D2">
      <w:pPr>
        <w:spacing w:after="0" w:line="240" w:lineRule="auto"/>
        <w:ind w:left="-360" w:firstLine="360"/>
        <w:jc w:val="both"/>
        <w:rPr>
          <w:b/>
          <w:sz w:val="24"/>
          <w:szCs w:val="24"/>
        </w:rPr>
      </w:pPr>
      <w:r>
        <w:rPr>
          <w:b/>
          <w:sz w:val="24"/>
          <w:szCs w:val="24"/>
        </w:rPr>
        <w:t>Project</w:t>
      </w:r>
      <w:r w:rsidR="007624A9">
        <w:rPr>
          <w:b/>
          <w:sz w:val="24"/>
          <w:szCs w:val="24"/>
        </w:rPr>
        <w:t xml:space="preserve"> </w:t>
      </w:r>
      <w:r w:rsidR="00545D82">
        <w:rPr>
          <w:b/>
          <w:sz w:val="24"/>
          <w:szCs w:val="24"/>
        </w:rPr>
        <w:t>7</w:t>
      </w:r>
      <w:r>
        <w:rPr>
          <w:b/>
          <w:sz w:val="24"/>
          <w:szCs w:val="24"/>
        </w:rPr>
        <w:t xml:space="preserve">: </w:t>
      </w:r>
    </w:p>
    <w:p w:rsidR="004222D2" w:rsidRDefault="004222D2">
      <w:pPr>
        <w:spacing w:after="0" w:line="240" w:lineRule="auto"/>
        <w:ind w:left="-360" w:firstLine="360"/>
        <w:jc w:val="both"/>
      </w:pPr>
      <w:r>
        <w:rPr>
          <w:b/>
          <w:sz w:val="24"/>
          <w:szCs w:val="24"/>
        </w:rPr>
        <w:t>Cancer Research, UK, SharePoint Project</w:t>
      </w:r>
      <w:r>
        <w:rPr>
          <w:b/>
          <w:sz w:val="24"/>
          <w:szCs w:val="24"/>
        </w:rPr>
        <w:tab/>
        <w:t xml:space="preserve"> </w:t>
      </w:r>
      <w:r w:rsidR="007624A9">
        <w:rPr>
          <w:b/>
          <w:sz w:val="24"/>
          <w:szCs w:val="24"/>
        </w:rPr>
        <w:tab/>
      </w:r>
      <w:r w:rsidR="007624A9">
        <w:rPr>
          <w:b/>
          <w:sz w:val="24"/>
          <w:szCs w:val="24"/>
        </w:rPr>
        <w:tab/>
      </w:r>
      <w:r w:rsidR="008E1CCC">
        <w:rPr>
          <w:b/>
          <w:sz w:val="24"/>
          <w:szCs w:val="24"/>
        </w:rPr>
        <w:tab/>
      </w:r>
      <w:r w:rsidR="00942DAB">
        <w:rPr>
          <w:b/>
          <w:sz w:val="24"/>
          <w:szCs w:val="24"/>
        </w:rPr>
        <w:t xml:space="preserve">        </w:t>
      </w:r>
      <w:r w:rsidR="007624A9" w:rsidRPr="008E1CCC">
        <w:rPr>
          <w:b/>
        </w:rPr>
        <w:t>(</w:t>
      </w:r>
      <w:r w:rsidR="00251EE2" w:rsidRPr="00251EE2">
        <w:rPr>
          <w:b/>
        </w:rPr>
        <w:t>January 2012 - May 2012)</w:t>
      </w:r>
      <w:r w:rsidRPr="008E1CCC">
        <w:rPr>
          <w:b/>
        </w:rPr>
        <w:tab/>
      </w:r>
      <w:r w:rsidRPr="008E1CCC">
        <w:rPr>
          <w:b/>
        </w:rPr>
        <w:tab/>
      </w:r>
      <w:r>
        <w:rPr>
          <w:b/>
          <w:sz w:val="24"/>
          <w:szCs w:val="24"/>
        </w:rPr>
        <w:tab/>
        <w:t xml:space="preserve"> </w:t>
      </w:r>
    </w:p>
    <w:p w:rsidR="004222D2" w:rsidRPr="006E17E3" w:rsidRDefault="004222D2" w:rsidP="006E17E3">
      <w:pPr>
        <w:rPr>
          <w:lang w:val="en-GB"/>
        </w:rPr>
      </w:pPr>
      <w:r w:rsidRPr="006E17E3">
        <w:rPr>
          <w:lang w:val="en-GB"/>
        </w:rPr>
        <w:t>SharePoint collaboration software helps simplify business intelligence, content management, search, and sharing for intranet and internet sites. Microsoft SharePoint 2010 is used in CRUK to set up Web sites to share information, manage documents from start to finish, publish reports to help everyone in the organization making better decisions.</w:t>
      </w:r>
    </w:p>
    <w:p w:rsidR="004222D2" w:rsidRPr="00773EAB" w:rsidRDefault="004222D2" w:rsidP="00773EAB">
      <w:pPr>
        <w:spacing w:after="0" w:line="240" w:lineRule="auto"/>
        <w:ind w:left="-360" w:firstLine="360"/>
        <w:jc w:val="both"/>
        <w:rPr>
          <w:b/>
        </w:rPr>
      </w:pPr>
      <w:r w:rsidRPr="00773EAB">
        <w:rPr>
          <w:b/>
        </w:rPr>
        <w:t>Responsibilities:</w:t>
      </w:r>
    </w:p>
    <w:p w:rsidR="004222D2" w:rsidRDefault="004222D2">
      <w:pPr>
        <w:spacing w:after="0" w:line="240" w:lineRule="auto"/>
        <w:ind w:left="720" w:hanging="720"/>
        <w:jc w:val="both"/>
        <w:rPr>
          <w:b/>
          <w:sz w:val="24"/>
          <w:szCs w:val="24"/>
        </w:rPr>
      </w:pPr>
    </w:p>
    <w:p w:rsidR="004222D2" w:rsidRDefault="004222D2">
      <w:pPr>
        <w:numPr>
          <w:ilvl w:val="0"/>
          <w:numId w:val="2"/>
        </w:numPr>
        <w:spacing w:after="0" w:line="240" w:lineRule="auto"/>
        <w:jc w:val="both"/>
      </w:pPr>
      <w:r>
        <w:t>Understand the functionality of application</w:t>
      </w:r>
    </w:p>
    <w:p w:rsidR="004222D2" w:rsidRDefault="00A02498">
      <w:pPr>
        <w:numPr>
          <w:ilvl w:val="0"/>
          <w:numId w:val="2"/>
        </w:numPr>
        <w:spacing w:after="0" w:line="240" w:lineRule="auto"/>
        <w:jc w:val="both"/>
      </w:pPr>
      <w:r>
        <w:t>Identify and generate</w:t>
      </w:r>
      <w:r w:rsidR="004222D2">
        <w:t xml:space="preserve"> the business functions</w:t>
      </w:r>
    </w:p>
    <w:p w:rsidR="004222D2" w:rsidRDefault="004222D2">
      <w:pPr>
        <w:numPr>
          <w:ilvl w:val="0"/>
          <w:numId w:val="2"/>
        </w:numPr>
        <w:spacing w:after="0" w:line="240" w:lineRule="auto"/>
        <w:jc w:val="both"/>
      </w:pPr>
      <w:r>
        <w:t>Identify te</w:t>
      </w:r>
      <w:r w:rsidR="001009F6">
        <w:t>st data for execution</w:t>
      </w:r>
    </w:p>
    <w:p w:rsidR="004222D2" w:rsidRDefault="004222D2">
      <w:pPr>
        <w:numPr>
          <w:ilvl w:val="0"/>
          <w:numId w:val="2"/>
        </w:numPr>
        <w:spacing w:after="0" w:line="240" w:lineRule="auto"/>
        <w:jc w:val="both"/>
      </w:pPr>
      <w:r>
        <w:t>Prepar</w:t>
      </w:r>
      <w:r w:rsidR="00A02498">
        <w:t>e</w:t>
      </w:r>
      <w:r>
        <w:t xml:space="preserve"> and Customiz</w:t>
      </w:r>
      <w:r w:rsidR="00A02498">
        <w:t>e</w:t>
      </w:r>
      <w:r>
        <w:t xml:space="preserve"> test scripts using </w:t>
      </w:r>
      <w:r w:rsidR="001009F6">
        <w:rPr>
          <w:b/>
          <w:bCs/>
        </w:rPr>
        <w:t>VSTS 2008</w:t>
      </w:r>
    </w:p>
    <w:p w:rsidR="004222D2" w:rsidRDefault="004222D2">
      <w:pPr>
        <w:spacing w:after="0" w:line="240" w:lineRule="auto"/>
        <w:jc w:val="both"/>
      </w:pPr>
    </w:p>
    <w:p w:rsidR="007624A9" w:rsidRDefault="004222D2">
      <w:pPr>
        <w:spacing w:after="0" w:line="240" w:lineRule="auto"/>
        <w:jc w:val="both"/>
        <w:rPr>
          <w:b/>
          <w:sz w:val="24"/>
          <w:szCs w:val="24"/>
        </w:rPr>
      </w:pPr>
      <w:r>
        <w:rPr>
          <w:b/>
          <w:sz w:val="24"/>
          <w:szCs w:val="24"/>
        </w:rPr>
        <w:t>Project</w:t>
      </w:r>
      <w:r w:rsidR="007624A9">
        <w:rPr>
          <w:b/>
          <w:sz w:val="24"/>
          <w:szCs w:val="24"/>
        </w:rPr>
        <w:t xml:space="preserve"> </w:t>
      </w:r>
      <w:r w:rsidR="00545D82">
        <w:rPr>
          <w:b/>
          <w:sz w:val="24"/>
          <w:szCs w:val="24"/>
        </w:rPr>
        <w:t>8</w:t>
      </w:r>
      <w:r>
        <w:rPr>
          <w:b/>
          <w:sz w:val="24"/>
          <w:szCs w:val="24"/>
        </w:rPr>
        <w:t xml:space="preserve">: </w:t>
      </w:r>
    </w:p>
    <w:p w:rsidR="004222D2" w:rsidRPr="00251EE2" w:rsidRDefault="004222D2">
      <w:pPr>
        <w:spacing w:after="0" w:line="240" w:lineRule="auto"/>
        <w:jc w:val="both"/>
        <w:rPr>
          <w:b/>
        </w:rPr>
      </w:pPr>
      <w:r>
        <w:rPr>
          <w:b/>
          <w:sz w:val="24"/>
          <w:szCs w:val="24"/>
        </w:rPr>
        <w:t>TBS, UK, TBS Project</w:t>
      </w:r>
      <w:r>
        <w:tab/>
      </w:r>
      <w:r>
        <w:tab/>
      </w:r>
      <w:r>
        <w:tab/>
      </w:r>
      <w:r>
        <w:tab/>
        <w:t xml:space="preserve">         </w:t>
      </w:r>
      <w:r w:rsidR="00251EE2">
        <w:tab/>
      </w:r>
      <w:r w:rsidR="00251EE2">
        <w:tab/>
      </w:r>
      <w:r w:rsidR="00942DAB">
        <w:t xml:space="preserve">              </w:t>
      </w:r>
      <w:r w:rsidR="00942DAB">
        <w:rPr>
          <w:b/>
        </w:rPr>
        <w:t xml:space="preserve">(August 2011 - December </w:t>
      </w:r>
      <w:r w:rsidR="00251EE2" w:rsidRPr="00251EE2">
        <w:rPr>
          <w:b/>
        </w:rPr>
        <w:t>2011)</w:t>
      </w:r>
    </w:p>
    <w:p w:rsidR="004222D2" w:rsidRDefault="004222D2">
      <w:pPr>
        <w:spacing w:after="0" w:line="240" w:lineRule="auto"/>
        <w:jc w:val="both"/>
        <w:rPr>
          <w:b/>
        </w:rPr>
      </w:pPr>
    </w:p>
    <w:p w:rsidR="00942DAB" w:rsidRDefault="004222D2" w:rsidP="006E17E3">
      <w:pPr>
        <w:rPr>
          <w:lang w:val="en-GB"/>
        </w:rPr>
      </w:pPr>
      <w:r w:rsidRPr="006E17E3">
        <w:rPr>
          <w:lang w:val="en-GB"/>
        </w:rPr>
        <w:t>TBS have been using a piece of software called the Damage</w:t>
      </w:r>
      <w:r w:rsidR="00E957D4">
        <w:rPr>
          <w:lang w:val="en-GB"/>
        </w:rPr>
        <w:t xml:space="preserve"> Input for several years </w:t>
      </w:r>
      <w:r w:rsidRPr="006E17E3">
        <w:rPr>
          <w:lang w:val="en-GB"/>
        </w:rPr>
        <w:t>which allowed the capture of the details of damage against a vehicle as part of an inspection. However, newer Customer requests have led to the need for additional requirements</w:t>
      </w:r>
      <w:r w:rsidR="00E957D4">
        <w:rPr>
          <w:lang w:val="en-GB"/>
        </w:rPr>
        <w:t xml:space="preserve">. </w:t>
      </w:r>
      <w:r w:rsidRPr="006E17E3">
        <w:rPr>
          <w:lang w:val="en-GB"/>
        </w:rPr>
        <w:t>The web module is hosted on Windows azure cloud.</w:t>
      </w:r>
    </w:p>
    <w:p w:rsidR="004222D2" w:rsidRPr="006E17E3" w:rsidRDefault="004222D2" w:rsidP="006E17E3">
      <w:pPr>
        <w:rPr>
          <w:lang w:val="en-GB"/>
        </w:rPr>
      </w:pPr>
      <w:r w:rsidRPr="006E17E3">
        <w:rPr>
          <w:lang w:val="en-GB"/>
        </w:rPr>
        <w:t>The main objective of performance testing is to benchmark the Condition Reporting application transactions against 200 virtual users within set performance guidelines for the selected functional transactions running under varying user load scenarios using VSTS 2010.</w:t>
      </w:r>
    </w:p>
    <w:p w:rsidR="004222D2" w:rsidRPr="00773EAB" w:rsidRDefault="004222D2" w:rsidP="00773EAB">
      <w:pPr>
        <w:spacing w:after="0" w:line="240" w:lineRule="auto"/>
        <w:ind w:left="-360" w:firstLine="360"/>
        <w:jc w:val="both"/>
        <w:rPr>
          <w:b/>
        </w:rPr>
      </w:pPr>
      <w:r w:rsidRPr="00773EAB">
        <w:rPr>
          <w:b/>
        </w:rPr>
        <w:t>Responsibilities:</w:t>
      </w:r>
    </w:p>
    <w:p w:rsidR="004222D2" w:rsidRDefault="004222D2">
      <w:pPr>
        <w:spacing w:after="0" w:line="240" w:lineRule="auto"/>
        <w:ind w:left="720" w:hanging="720"/>
        <w:jc w:val="both"/>
        <w:rPr>
          <w:b/>
          <w:sz w:val="24"/>
          <w:szCs w:val="24"/>
        </w:rPr>
      </w:pPr>
    </w:p>
    <w:p w:rsidR="004222D2" w:rsidRDefault="004222D2">
      <w:pPr>
        <w:numPr>
          <w:ilvl w:val="0"/>
          <w:numId w:val="2"/>
        </w:numPr>
        <w:spacing w:after="0" w:line="240" w:lineRule="auto"/>
        <w:jc w:val="both"/>
      </w:pPr>
      <w:r>
        <w:t>Understand the performance requirements of application</w:t>
      </w:r>
    </w:p>
    <w:p w:rsidR="004222D2" w:rsidRDefault="004222D2">
      <w:pPr>
        <w:numPr>
          <w:ilvl w:val="0"/>
          <w:numId w:val="2"/>
        </w:numPr>
        <w:spacing w:after="0" w:line="240" w:lineRule="auto"/>
        <w:jc w:val="both"/>
      </w:pPr>
      <w:r>
        <w:t>Understand the functionality of application</w:t>
      </w:r>
    </w:p>
    <w:p w:rsidR="004222D2" w:rsidRDefault="00A02498">
      <w:pPr>
        <w:numPr>
          <w:ilvl w:val="0"/>
          <w:numId w:val="2"/>
        </w:numPr>
        <w:spacing w:after="0" w:line="240" w:lineRule="auto"/>
        <w:jc w:val="both"/>
      </w:pPr>
      <w:r>
        <w:t>Identify</w:t>
      </w:r>
      <w:r w:rsidR="004222D2">
        <w:t xml:space="preserve"> and generat</w:t>
      </w:r>
      <w:r>
        <w:t>e</w:t>
      </w:r>
      <w:r w:rsidR="004222D2">
        <w:t xml:space="preserve"> detailed the business functions</w:t>
      </w:r>
    </w:p>
    <w:p w:rsidR="004222D2" w:rsidRDefault="004222D2">
      <w:pPr>
        <w:numPr>
          <w:ilvl w:val="0"/>
          <w:numId w:val="2"/>
        </w:numPr>
        <w:spacing w:after="0" w:line="240" w:lineRule="auto"/>
        <w:jc w:val="both"/>
      </w:pPr>
      <w:r>
        <w:t>Identify test data for e</w:t>
      </w:r>
      <w:r w:rsidR="001009F6">
        <w:t>xecution</w:t>
      </w:r>
    </w:p>
    <w:p w:rsidR="004222D2" w:rsidRDefault="00A02498">
      <w:pPr>
        <w:numPr>
          <w:ilvl w:val="0"/>
          <w:numId w:val="2"/>
        </w:numPr>
        <w:spacing w:after="0" w:line="240" w:lineRule="auto"/>
        <w:jc w:val="both"/>
      </w:pPr>
      <w:r>
        <w:t>Prepare</w:t>
      </w:r>
      <w:r w:rsidR="004222D2">
        <w:t xml:space="preserve"> and Customiz</w:t>
      </w:r>
      <w:r>
        <w:t>e</w:t>
      </w:r>
      <w:r w:rsidR="004222D2">
        <w:t xml:space="preserve"> test scripts using </w:t>
      </w:r>
      <w:r w:rsidR="004222D2">
        <w:rPr>
          <w:b/>
          <w:bCs/>
        </w:rPr>
        <w:t>VSTS 2010</w:t>
      </w:r>
    </w:p>
    <w:p w:rsidR="004222D2" w:rsidRDefault="00A02498">
      <w:pPr>
        <w:numPr>
          <w:ilvl w:val="0"/>
          <w:numId w:val="2"/>
        </w:numPr>
        <w:spacing w:after="0" w:line="240" w:lineRule="auto"/>
        <w:jc w:val="both"/>
      </w:pPr>
      <w:r>
        <w:t>Execute</w:t>
      </w:r>
      <w:r w:rsidR="004222D2">
        <w:t xml:space="preserve"> various load tests on Controller and Agent environment</w:t>
      </w:r>
    </w:p>
    <w:p w:rsidR="004222D2" w:rsidRDefault="00A02498" w:rsidP="00942DAB">
      <w:pPr>
        <w:numPr>
          <w:ilvl w:val="0"/>
          <w:numId w:val="2"/>
        </w:numPr>
        <w:spacing w:after="0" w:line="240" w:lineRule="auto"/>
        <w:jc w:val="both"/>
      </w:pPr>
      <w:r>
        <w:t>Analyze and Publish</w:t>
      </w:r>
      <w:r w:rsidR="00E957D4">
        <w:t xml:space="preserve"> test results.</w:t>
      </w:r>
    </w:p>
    <w:sectPr w:rsidR="004222D2" w:rsidSect="006E17E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Heading1"/>
      <w:lvlText w:val="%1"/>
      <w:lvlJc w:val="left"/>
      <w:pPr>
        <w:tabs>
          <w:tab w:val="num" w:pos="432"/>
        </w:tabs>
        <w:ind w:left="432" w:hanging="432"/>
      </w:pPr>
    </w:lvl>
    <w:lvl w:ilvl="1">
      <w:start w:val="1"/>
      <w:numFmt w:val="decimal"/>
      <w:lvlText w:val="%1.%2"/>
      <w:lvlJc w:val="left"/>
      <w:pPr>
        <w:tabs>
          <w:tab w:val="num" w:pos="576"/>
        </w:tabs>
        <w:ind w:left="576" w:hanging="576"/>
      </w:pPr>
      <w:rPr>
        <w:rFonts w:ascii="Verdana" w:hAnsi="Verdana" w:cs="Arial" w:hint="default"/>
        <w:b/>
        <w:bCs/>
        <w:i/>
        <w:iCs/>
        <w:caps w:val="0"/>
        <w:smallCaps w:val="0"/>
        <w:strike w:val="0"/>
        <w:dstrike w:val="0"/>
        <w:vanish w:val="0"/>
        <w:color w:val="000000"/>
        <w:kern w:val="1"/>
        <w:position w:val="0"/>
        <w:sz w:val="26"/>
        <w:szCs w:val="26"/>
        <w:u w:val="none"/>
        <w:vertAlign w:val="baseline"/>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00000002"/>
    <w:multiLevelType w:val="singleLevel"/>
    <w:tmpl w:val="00000002"/>
    <w:lvl w:ilvl="0">
      <w:start w:val="1"/>
      <w:numFmt w:val="bullet"/>
      <w:lvlText w:val="·"/>
      <w:lvlJc w:val="left"/>
      <w:pPr>
        <w:tabs>
          <w:tab w:val="num" w:pos="720"/>
        </w:tabs>
        <w:ind w:left="720" w:hanging="360"/>
      </w:pPr>
      <w:rPr>
        <w:rFonts w:ascii="Symbol" w:hAnsi="Symbol" w:cs="Symbol"/>
        <w:caps/>
        <w:sz w:val="24"/>
        <w:szCs w:val="24"/>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Arial" w:hint="default"/>
        <w:b/>
        <w:bCs/>
        <w:i w:val="0"/>
        <w:iCs w:val="0"/>
        <w:caps w:val="0"/>
        <w:smallCaps w:val="0"/>
        <w:strike w:val="0"/>
        <w:dstrike w:val="0"/>
        <w:vanish w:val="0"/>
        <w:color w:val="000000"/>
        <w:spacing w:val="0"/>
        <w:kern w:val="1"/>
        <w:position w:val="0"/>
        <w:sz w:val="28"/>
        <w:szCs w:val="28"/>
        <w:u w:val="none"/>
        <w:vertAlign w:val="baseline"/>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hint="default"/>
        <w:sz w:val="24"/>
        <w:szCs w:val="24"/>
        <w:lang w:val="en-GB"/>
      </w:rPr>
    </w:lvl>
  </w:abstractNum>
  <w:abstractNum w:abstractNumId="4" w15:restartNumberingAfterBreak="0">
    <w:nsid w:val="17B36762"/>
    <w:multiLevelType w:val="hybridMultilevel"/>
    <w:tmpl w:val="CB1A2BF4"/>
    <w:lvl w:ilvl="0" w:tplc="95D6CB66">
      <w:start w:val="1"/>
      <w:numFmt w:val="bullet"/>
      <w:lvlText w:val="•"/>
      <w:lvlJc w:val="left"/>
      <w:pPr>
        <w:tabs>
          <w:tab w:val="num" w:pos="720"/>
        </w:tabs>
        <w:ind w:left="720" w:hanging="360"/>
      </w:pPr>
      <w:rPr>
        <w:rFonts w:ascii="Arial" w:hAnsi="Arial" w:hint="default"/>
      </w:rPr>
    </w:lvl>
    <w:lvl w:ilvl="1" w:tplc="84A06EC4">
      <w:start w:val="1"/>
      <w:numFmt w:val="bullet"/>
      <w:lvlText w:val="•"/>
      <w:lvlJc w:val="left"/>
      <w:pPr>
        <w:tabs>
          <w:tab w:val="num" w:pos="1440"/>
        </w:tabs>
        <w:ind w:left="1440" w:hanging="360"/>
      </w:pPr>
      <w:rPr>
        <w:rFonts w:ascii="Arial" w:hAnsi="Arial" w:hint="default"/>
      </w:rPr>
    </w:lvl>
    <w:lvl w:ilvl="2" w:tplc="D4D0CE36" w:tentative="1">
      <w:start w:val="1"/>
      <w:numFmt w:val="bullet"/>
      <w:lvlText w:val="•"/>
      <w:lvlJc w:val="left"/>
      <w:pPr>
        <w:tabs>
          <w:tab w:val="num" w:pos="2160"/>
        </w:tabs>
        <w:ind w:left="2160" w:hanging="360"/>
      </w:pPr>
      <w:rPr>
        <w:rFonts w:ascii="Arial" w:hAnsi="Arial" w:hint="default"/>
      </w:rPr>
    </w:lvl>
    <w:lvl w:ilvl="3" w:tplc="A01275AA" w:tentative="1">
      <w:start w:val="1"/>
      <w:numFmt w:val="bullet"/>
      <w:lvlText w:val="•"/>
      <w:lvlJc w:val="left"/>
      <w:pPr>
        <w:tabs>
          <w:tab w:val="num" w:pos="2880"/>
        </w:tabs>
        <w:ind w:left="2880" w:hanging="360"/>
      </w:pPr>
      <w:rPr>
        <w:rFonts w:ascii="Arial" w:hAnsi="Arial" w:hint="default"/>
      </w:rPr>
    </w:lvl>
    <w:lvl w:ilvl="4" w:tplc="56AA43FE" w:tentative="1">
      <w:start w:val="1"/>
      <w:numFmt w:val="bullet"/>
      <w:lvlText w:val="•"/>
      <w:lvlJc w:val="left"/>
      <w:pPr>
        <w:tabs>
          <w:tab w:val="num" w:pos="3600"/>
        </w:tabs>
        <w:ind w:left="3600" w:hanging="360"/>
      </w:pPr>
      <w:rPr>
        <w:rFonts w:ascii="Arial" w:hAnsi="Arial" w:hint="default"/>
      </w:rPr>
    </w:lvl>
    <w:lvl w:ilvl="5" w:tplc="B6FC7C66" w:tentative="1">
      <w:start w:val="1"/>
      <w:numFmt w:val="bullet"/>
      <w:lvlText w:val="•"/>
      <w:lvlJc w:val="left"/>
      <w:pPr>
        <w:tabs>
          <w:tab w:val="num" w:pos="4320"/>
        </w:tabs>
        <w:ind w:left="4320" w:hanging="360"/>
      </w:pPr>
      <w:rPr>
        <w:rFonts w:ascii="Arial" w:hAnsi="Arial" w:hint="default"/>
      </w:rPr>
    </w:lvl>
    <w:lvl w:ilvl="6" w:tplc="DA743EBA" w:tentative="1">
      <w:start w:val="1"/>
      <w:numFmt w:val="bullet"/>
      <w:lvlText w:val="•"/>
      <w:lvlJc w:val="left"/>
      <w:pPr>
        <w:tabs>
          <w:tab w:val="num" w:pos="5040"/>
        </w:tabs>
        <w:ind w:left="5040" w:hanging="360"/>
      </w:pPr>
      <w:rPr>
        <w:rFonts w:ascii="Arial" w:hAnsi="Arial" w:hint="default"/>
      </w:rPr>
    </w:lvl>
    <w:lvl w:ilvl="7" w:tplc="B996438C" w:tentative="1">
      <w:start w:val="1"/>
      <w:numFmt w:val="bullet"/>
      <w:lvlText w:val="•"/>
      <w:lvlJc w:val="left"/>
      <w:pPr>
        <w:tabs>
          <w:tab w:val="num" w:pos="5760"/>
        </w:tabs>
        <w:ind w:left="5760" w:hanging="360"/>
      </w:pPr>
      <w:rPr>
        <w:rFonts w:ascii="Arial" w:hAnsi="Arial" w:hint="default"/>
      </w:rPr>
    </w:lvl>
    <w:lvl w:ilvl="8" w:tplc="BAD63B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5CB6CFA"/>
    <w:multiLevelType w:val="hybridMultilevel"/>
    <w:tmpl w:val="E25EF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185"/>
    <w:rsid w:val="00037BF3"/>
    <w:rsid w:val="00075CCC"/>
    <w:rsid w:val="00081586"/>
    <w:rsid w:val="000C7CB6"/>
    <w:rsid w:val="000D5338"/>
    <w:rsid w:val="000F682F"/>
    <w:rsid w:val="001009F6"/>
    <w:rsid w:val="0011621C"/>
    <w:rsid w:val="00142611"/>
    <w:rsid w:val="001521D5"/>
    <w:rsid w:val="001E713C"/>
    <w:rsid w:val="001F758E"/>
    <w:rsid w:val="002033C2"/>
    <w:rsid w:val="00244411"/>
    <w:rsid w:val="002449E1"/>
    <w:rsid w:val="00251EE2"/>
    <w:rsid w:val="00255682"/>
    <w:rsid w:val="002611C5"/>
    <w:rsid w:val="00316664"/>
    <w:rsid w:val="00333BB1"/>
    <w:rsid w:val="00335552"/>
    <w:rsid w:val="00380173"/>
    <w:rsid w:val="003B2604"/>
    <w:rsid w:val="00420D57"/>
    <w:rsid w:val="004222D2"/>
    <w:rsid w:val="00424EE9"/>
    <w:rsid w:val="004B6E34"/>
    <w:rsid w:val="00510E33"/>
    <w:rsid w:val="00545D82"/>
    <w:rsid w:val="00577DB0"/>
    <w:rsid w:val="005A7B75"/>
    <w:rsid w:val="00602079"/>
    <w:rsid w:val="00626B6F"/>
    <w:rsid w:val="0064014C"/>
    <w:rsid w:val="00681393"/>
    <w:rsid w:val="006B5692"/>
    <w:rsid w:val="006D3185"/>
    <w:rsid w:val="006D33A1"/>
    <w:rsid w:val="006E17E3"/>
    <w:rsid w:val="0074231C"/>
    <w:rsid w:val="007572AD"/>
    <w:rsid w:val="007624A9"/>
    <w:rsid w:val="00762B0A"/>
    <w:rsid w:val="00773EAB"/>
    <w:rsid w:val="007E6A10"/>
    <w:rsid w:val="007F0157"/>
    <w:rsid w:val="00807914"/>
    <w:rsid w:val="0081638B"/>
    <w:rsid w:val="00821E2F"/>
    <w:rsid w:val="00835432"/>
    <w:rsid w:val="00871827"/>
    <w:rsid w:val="008D27DB"/>
    <w:rsid w:val="008D3187"/>
    <w:rsid w:val="008E1CCC"/>
    <w:rsid w:val="008E6A49"/>
    <w:rsid w:val="008F3485"/>
    <w:rsid w:val="009344CA"/>
    <w:rsid w:val="00942DAB"/>
    <w:rsid w:val="00943B83"/>
    <w:rsid w:val="009715C3"/>
    <w:rsid w:val="00992D85"/>
    <w:rsid w:val="00994527"/>
    <w:rsid w:val="009C6F98"/>
    <w:rsid w:val="00A02498"/>
    <w:rsid w:val="00A212FC"/>
    <w:rsid w:val="00A264D2"/>
    <w:rsid w:val="00A43930"/>
    <w:rsid w:val="00A5466A"/>
    <w:rsid w:val="00AA67A2"/>
    <w:rsid w:val="00AC4DB3"/>
    <w:rsid w:val="00AD0E4C"/>
    <w:rsid w:val="00AF3C21"/>
    <w:rsid w:val="00B15644"/>
    <w:rsid w:val="00B273BA"/>
    <w:rsid w:val="00B75CEC"/>
    <w:rsid w:val="00BE4370"/>
    <w:rsid w:val="00C013E5"/>
    <w:rsid w:val="00C13EF2"/>
    <w:rsid w:val="00C57E25"/>
    <w:rsid w:val="00C94EE7"/>
    <w:rsid w:val="00CA490D"/>
    <w:rsid w:val="00CA7359"/>
    <w:rsid w:val="00CE085E"/>
    <w:rsid w:val="00CE30FC"/>
    <w:rsid w:val="00D02EB7"/>
    <w:rsid w:val="00D06E12"/>
    <w:rsid w:val="00D152B1"/>
    <w:rsid w:val="00D22C02"/>
    <w:rsid w:val="00D43486"/>
    <w:rsid w:val="00D7783E"/>
    <w:rsid w:val="00DA7299"/>
    <w:rsid w:val="00E34C91"/>
    <w:rsid w:val="00E76B62"/>
    <w:rsid w:val="00E957D4"/>
    <w:rsid w:val="00EA0A20"/>
    <w:rsid w:val="00ED5E05"/>
    <w:rsid w:val="00EF7C72"/>
    <w:rsid w:val="00F17A9F"/>
    <w:rsid w:val="00F748B2"/>
    <w:rsid w:val="00F83FCA"/>
    <w:rsid w:val="00FD2755"/>
    <w:rsid w:val="00FE72B7"/>
    <w:rsid w:val="00FF5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BC0BA78"/>
  <w15:chartTrackingRefBased/>
  <w15:docId w15:val="{17F54928-22A9-4999-8FAA-F28834B4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eastAsia="Calibri" w:hAnsi="Calibri" w:cs="Arial"/>
      <w:sz w:val="22"/>
      <w:szCs w:val="22"/>
      <w:lang w:eastAsia="he-IL" w:bidi="he-IL"/>
    </w:rPr>
  </w:style>
  <w:style w:type="paragraph" w:styleId="Heading1">
    <w:name w:val="heading 1"/>
    <w:basedOn w:val="Normal"/>
    <w:next w:val="Normal"/>
    <w:qFormat/>
    <w:pPr>
      <w:keepNext/>
      <w:numPr>
        <w:numId w:val="1"/>
      </w:numPr>
      <w:spacing w:before="240" w:after="60" w:line="240" w:lineRule="auto"/>
      <w:outlineLvl w:val="0"/>
    </w:pPr>
    <w:rPr>
      <w:rFonts w:ascii="Verdana" w:eastAsia="Times New Roman" w:hAnsi="Verdana" w:cs="Verdana"/>
      <w:b/>
      <w:bCs/>
      <w:color w:val="000099"/>
      <w:kern w:val="1"/>
      <w:sz w:val="26"/>
      <w:szCs w:val="28"/>
      <w:lang w:val="x-none"/>
    </w:rPr>
  </w:style>
  <w:style w:type="paragraph" w:styleId="Heading3">
    <w:name w:val="heading 3"/>
    <w:basedOn w:val="Normal"/>
    <w:next w:val="Normal"/>
    <w:qFormat/>
    <w:pPr>
      <w:keepNext/>
      <w:numPr>
        <w:ilvl w:val="2"/>
        <w:numId w:val="1"/>
      </w:numPr>
      <w:spacing w:before="240" w:after="60" w:line="240" w:lineRule="auto"/>
      <w:outlineLvl w:val="2"/>
    </w:pPr>
    <w:rPr>
      <w:rFonts w:ascii="Verdana" w:eastAsia="Times New Roman" w:hAnsi="Verdana" w:cs="Verdana"/>
      <w:b/>
      <w:bCs/>
      <w:sz w:val="20"/>
      <w:szCs w:val="24"/>
      <w:lang w:val="x-none"/>
    </w:rPr>
  </w:style>
  <w:style w:type="paragraph" w:styleId="Heading4">
    <w:name w:val="heading 4"/>
    <w:basedOn w:val="Normal"/>
    <w:next w:val="Normal"/>
    <w:qFormat/>
    <w:pPr>
      <w:keepNext/>
      <w:numPr>
        <w:ilvl w:val="3"/>
        <w:numId w:val="1"/>
      </w:numPr>
      <w:spacing w:before="240" w:after="60" w:line="240" w:lineRule="auto"/>
      <w:outlineLvl w:val="3"/>
    </w:pPr>
    <w:rPr>
      <w:rFonts w:ascii="Times New Roman" w:eastAsia="Times New Roman" w:hAnsi="Times New Roman" w:cs="Times New Roman"/>
      <w:b/>
      <w:bCs/>
      <w:sz w:val="28"/>
      <w:szCs w:val="28"/>
      <w:lang w:val="x-none"/>
    </w:rPr>
  </w:style>
  <w:style w:type="paragraph" w:styleId="Heading5">
    <w:name w:val="heading 5"/>
    <w:basedOn w:val="Normal"/>
    <w:next w:val="Normal"/>
    <w:qFormat/>
    <w:pPr>
      <w:widowControl w:val="0"/>
      <w:numPr>
        <w:ilvl w:val="4"/>
        <w:numId w:val="1"/>
      </w:numPr>
      <w:spacing w:before="120" w:after="0" w:line="240" w:lineRule="auto"/>
      <w:ind w:left="0" w:right="5671" w:firstLine="0"/>
      <w:outlineLvl w:val="4"/>
    </w:pPr>
    <w:rPr>
      <w:rFonts w:ascii="Arial" w:eastAsia="Times New Roman" w:hAnsi="Arial"/>
      <w:sz w:val="20"/>
      <w:szCs w:val="24"/>
      <w:lang w:val="x-none"/>
    </w:rPr>
  </w:style>
  <w:style w:type="paragraph" w:styleId="Heading6">
    <w:name w:val="heading 6"/>
    <w:basedOn w:val="Normal"/>
    <w:next w:val="Normal"/>
    <w:qFormat/>
    <w:pPr>
      <w:numPr>
        <w:ilvl w:val="5"/>
        <w:numId w:val="1"/>
      </w:numPr>
      <w:spacing w:before="240" w:after="60" w:line="240" w:lineRule="auto"/>
      <w:outlineLvl w:val="5"/>
    </w:pPr>
    <w:rPr>
      <w:rFonts w:ascii="Times New Roman" w:eastAsia="Times New Roman" w:hAnsi="Times New Roman" w:cs="Times New Roman"/>
      <w:b/>
      <w:bCs/>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rPr>
      <w:rFonts w:ascii="Verdana" w:hAnsi="Verdana" w:cs="Arial" w:hint="default"/>
      <w:b/>
      <w:bCs/>
      <w:i/>
      <w:iCs/>
      <w:caps w:val="0"/>
      <w:smallCaps w:val="0"/>
      <w:strike w:val="0"/>
      <w:dstrike w:val="0"/>
      <w:vanish w:val="0"/>
      <w:color w:val="000000"/>
      <w:kern w:val="1"/>
      <w:position w:val="0"/>
      <w:sz w:val="26"/>
      <w:szCs w:val="26"/>
      <w:u w:val="none"/>
      <w:vertAlign w:val="baseline"/>
    </w:rPr>
  </w:style>
  <w:style w:type="character" w:customStyle="1" w:styleId="WW8Num1z2">
    <w:name w:val="WW8Num1z2"/>
    <w:rPr>
      <w:rFonts w:cs="Times New Roman" w:hint="default"/>
    </w:rPr>
  </w:style>
  <w:style w:type="character" w:customStyle="1" w:styleId="WW8Num2z0">
    <w:name w:val="WW8Num2z0"/>
    <w:rPr>
      <w:rFonts w:ascii="Symbol" w:hAnsi="Symbol" w:cs="Symbol"/>
      <w:caps/>
      <w:sz w:val="24"/>
      <w:szCs w:val="24"/>
    </w:rPr>
  </w:style>
  <w:style w:type="character" w:customStyle="1" w:styleId="WW8Num3z0">
    <w:name w:val="WW8Num3z0"/>
    <w:rPr>
      <w:rFonts w:ascii="Verdana" w:hAnsi="Verdana" w:cs="Arial" w:hint="default"/>
      <w:b/>
      <w:bCs/>
      <w:i w:val="0"/>
      <w:iCs w:val="0"/>
      <w:caps w:val="0"/>
      <w:smallCaps w:val="0"/>
      <w:strike w:val="0"/>
      <w:dstrike w:val="0"/>
      <w:vanish w:val="0"/>
      <w:color w:val="000000"/>
      <w:spacing w:val="0"/>
      <w:kern w:val="1"/>
      <w:position w:val="0"/>
      <w:sz w:val="28"/>
      <w:szCs w:val="28"/>
      <w:u w:val="none"/>
      <w:vertAlign w:val="baseline"/>
    </w:rPr>
  </w:style>
  <w:style w:type="character" w:customStyle="1" w:styleId="WW8Num4z0">
    <w:name w:val="WW8Num4z0"/>
    <w:rPr>
      <w:rFonts w:ascii="Symbol" w:hAnsi="Symbol" w:cs="Symbol" w:hint="default"/>
      <w:sz w:val="24"/>
      <w:szCs w:val="24"/>
      <w:lang w:val="en-GB"/>
    </w:rPr>
  </w:style>
  <w:style w:type="character" w:customStyle="1" w:styleId="WW8Num5z0">
    <w:name w:val="WW8Num5z0"/>
    <w:rPr>
      <w:rFonts w:ascii="Symbol" w:hAnsi="Symbol" w:cs="Symbol" w:hint="default"/>
      <w:lang w:val="en-GB"/>
    </w:rPr>
  </w:style>
  <w:style w:type="character" w:customStyle="1" w:styleId="WW8Num3z1">
    <w:name w:val="WW8Num3z1"/>
    <w:rPr>
      <w:rFonts w:ascii="Verdana" w:hAnsi="Verdana" w:cs="Arial" w:hint="default"/>
      <w:b/>
      <w:bCs/>
      <w:i/>
      <w:iCs/>
      <w:caps w:val="0"/>
      <w:smallCaps w:val="0"/>
      <w:strike w:val="0"/>
      <w:dstrike w:val="0"/>
      <w:vanish w:val="0"/>
      <w:color w:val="000000"/>
      <w:kern w:val="1"/>
      <w:position w:val="0"/>
      <w:sz w:val="26"/>
      <w:szCs w:val="26"/>
      <w:u w:val="none"/>
      <w:vertAlign w:val="baseline"/>
    </w:rPr>
  </w:style>
  <w:style w:type="character" w:customStyle="1" w:styleId="WW8Num3z2">
    <w:name w:val="WW8Num3z2"/>
    <w:rPr>
      <w:rFonts w:cs="Times New Roman"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Heading1Char">
    <w:name w:val="Heading 1 Char"/>
    <w:rPr>
      <w:rFonts w:ascii="Verdana" w:eastAsia="Times New Roman" w:hAnsi="Verdana" w:cs="Arial"/>
      <w:b/>
      <w:bCs/>
      <w:color w:val="000099"/>
      <w:kern w:val="1"/>
      <w:sz w:val="26"/>
      <w:szCs w:val="28"/>
      <w:lang w:val="x-none" w:eastAsia="he-IL" w:bidi="he-IL"/>
    </w:rPr>
  </w:style>
  <w:style w:type="character" w:customStyle="1" w:styleId="Heading3Char">
    <w:name w:val="Heading 3 Char"/>
    <w:rPr>
      <w:rFonts w:ascii="Verdana" w:eastAsia="Times New Roman" w:hAnsi="Verdana" w:cs="Arial"/>
      <w:b/>
      <w:bCs/>
      <w:sz w:val="20"/>
      <w:szCs w:val="24"/>
      <w:lang w:val="x-none" w:eastAsia="he-IL" w:bidi="he-IL"/>
    </w:rPr>
  </w:style>
  <w:style w:type="character" w:customStyle="1" w:styleId="Heading4Char">
    <w:name w:val="Heading 4 Char"/>
    <w:rPr>
      <w:rFonts w:ascii="Times New Roman" w:eastAsia="Times New Roman" w:hAnsi="Times New Roman" w:cs="Times New Roman"/>
      <w:b/>
      <w:bCs/>
      <w:sz w:val="28"/>
      <w:szCs w:val="28"/>
      <w:lang w:val="x-none" w:eastAsia="he-IL" w:bidi="he-IL"/>
    </w:rPr>
  </w:style>
  <w:style w:type="character" w:customStyle="1" w:styleId="Heading5Char">
    <w:name w:val="Heading 5 Char"/>
    <w:rPr>
      <w:rFonts w:ascii="Arial" w:eastAsia="Times New Roman" w:hAnsi="Arial" w:cs="Arial"/>
      <w:sz w:val="20"/>
      <w:szCs w:val="24"/>
      <w:lang w:val="x-none" w:eastAsia="he-IL" w:bidi="he-IL"/>
    </w:rPr>
  </w:style>
  <w:style w:type="character" w:customStyle="1" w:styleId="Heading6Char">
    <w:name w:val="Heading 6 Char"/>
    <w:rPr>
      <w:rFonts w:ascii="Times New Roman" w:eastAsia="Times New Roman" w:hAnsi="Times New Roman" w:cs="Times New Roman"/>
      <w:b/>
      <w:bCs/>
      <w:sz w:val="20"/>
      <w:szCs w:val="20"/>
      <w:lang w:val="x-none" w:eastAsia="he-IL" w:bidi="he-IL"/>
    </w:rPr>
  </w:style>
  <w:style w:type="character" w:styleId="Hyperlink">
    <w:name w:val="Hyperlink"/>
    <w:rPr>
      <w:color w:val="000080"/>
      <w:u w:val="single"/>
    </w:rPr>
  </w:style>
  <w:style w:type="character" w:customStyle="1" w:styleId="WW8Num10z0">
    <w:name w:val="WW8Num10z0"/>
    <w:rPr>
      <w:rFonts w:ascii="Symbol" w:hAnsi="Symbol" w:cs="Symbol"/>
    </w:rPr>
  </w:style>
  <w:style w:type="paragraph" w:customStyle="1" w:styleId="Heading">
    <w:name w:val="Heading"/>
    <w:basedOn w:val="Normal"/>
    <w:next w:val="BodyText"/>
    <w:pPr>
      <w:keepNext/>
      <w:spacing w:before="240" w:after="120"/>
    </w:pPr>
    <w:rPr>
      <w:rFonts w:ascii="Arial" w:eastAsia="Lucida Sans Unicode"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qFormat/>
    <w:pPr>
      <w:ind w:left="720"/>
    </w:pPr>
  </w:style>
  <w:style w:type="paragraph" w:customStyle="1" w:styleId="xmsobodytext">
    <w:name w:val="x_msobodytext"/>
    <w:basedOn w:val="Normal"/>
    <w:pPr>
      <w:spacing w:before="280" w:after="280" w:line="240" w:lineRule="auto"/>
    </w:pPr>
    <w:rPr>
      <w:rFonts w:ascii="Times New Roman" w:eastAsia="Times New Roman" w:hAnsi="Times New Roman" w:cs="Times New Roman"/>
      <w:sz w:val="24"/>
      <w:szCs w:val="24"/>
      <w:lang w:eastAsia="ar-SA" w:bidi="ar-SA"/>
    </w:rPr>
  </w:style>
  <w:style w:type="paragraph" w:styleId="NoSpacing">
    <w:name w:val="No Spacing"/>
    <w:uiPriority w:val="1"/>
    <w:qFormat/>
    <w:rsid w:val="0064014C"/>
    <w:pPr>
      <w:suppressAutoHyphens/>
    </w:pPr>
    <w:rPr>
      <w:rFonts w:ascii="Calibri" w:eastAsia="Calibri" w:hAnsi="Calibri" w:cs="Arial"/>
      <w:sz w:val="22"/>
      <w:szCs w:val="22"/>
      <w:lang w:eastAsia="he-IL" w:bidi="he-IL"/>
    </w:rPr>
  </w:style>
  <w:style w:type="table" w:styleId="TableGrid">
    <w:name w:val="Table Grid"/>
    <w:basedOn w:val="TableNormal"/>
    <w:uiPriority w:val="39"/>
    <w:rsid w:val="00A26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102012">
      <w:bodyDiv w:val="1"/>
      <w:marLeft w:val="0"/>
      <w:marRight w:val="0"/>
      <w:marTop w:val="0"/>
      <w:marBottom w:val="0"/>
      <w:divBdr>
        <w:top w:val="none" w:sz="0" w:space="0" w:color="auto"/>
        <w:left w:val="none" w:sz="0" w:space="0" w:color="auto"/>
        <w:bottom w:val="none" w:sz="0" w:space="0" w:color="auto"/>
        <w:right w:val="none" w:sz="0" w:space="0" w:color="auto"/>
      </w:divBdr>
    </w:div>
    <w:div w:id="1932741931">
      <w:bodyDiv w:val="1"/>
      <w:marLeft w:val="0"/>
      <w:marRight w:val="0"/>
      <w:marTop w:val="0"/>
      <w:marBottom w:val="0"/>
      <w:divBdr>
        <w:top w:val="none" w:sz="0" w:space="0" w:color="auto"/>
        <w:left w:val="none" w:sz="0" w:space="0" w:color="auto"/>
        <w:bottom w:val="none" w:sz="0" w:space="0" w:color="auto"/>
        <w:right w:val="none" w:sz="0" w:space="0" w:color="auto"/>
      </w:divBdr>
      <w:divsChild>
        <w:div w:id="672925489">
          <w:marLeft w:val="360"/>
          <w:marRight w:val="0"/>
          <w:marTop w:val="0"/>
          <w:marBottom w:val="0"/>
          <w:divBdr>
            <w:top w:val="none" w:sz="0" w:space="0" w:color="auto"/>
            <w:left w:val="none" w:sz="0" w:space="0" w:color="auto"/>
            <w:bottom w:val="none" w:sz="0" w:space="0" w:color="auto"/>
            <w:right w:val="none" w:sz="0" w:space="0" w:color="auto"/>
          </w:divBdr>
        </w:div>
        <w:div w:id="774591458">
          <w:marLeft w:val="360"/>
          <w:marRight w:val="0"/>
          <w:marTop w:val="0"/>
          <w:marBottom w:val="0"/>
          <w:divBdr>
            <w:top w:val="none" w:sz="0" w:space="0" w:color="auto"/>
            <w:left w:val="none" w:sz="0" w:space="0" w:color="auto"/>
            <w:bottom w:val="none" w:sz="0" w:space="0" w:color="auto"/>
            <w:right w:val="none" w:sz="0" w:space="0" w:color="auto"/>
          </w:divBdr>
        </w:div>
        <w:div w:id="828718085">
          <w:marLeft w:val="360"/>
          <w:marRight w:val="0"/>
          <w:marTop w:val="0"/>
          <w:marBottom w:val="0"/>
          <w:divBdr>
            <w:top w:val="none" w:sz="0" w:space="0" w:color="auto"/>
            <w:left w:val="none" w:sz="0" w:space="0" w:color="auto"/>
            <w:bottom w:val="none" w:sz="0" w:space="0" w:color="auto"/>
            <w:right w:val="none" w:sz="0" w:space="0" w:color="auto"/>
          </w:divBdr>
        </w:div>
        <w:div w:id="915821899">
          <w:marLeft w:val="360"/>
          <w:marRight w:val="0"/>
          <w:marTop w:val="0"/>
          <w:marBottom w:val="0"/>
          <w:divBdr>
            <w:top w:val="none" w:sz="0" w:space="0" w:color="auto"/>
            <w:left w:val="none" w:sz="0" w:space="0" w:color="auto"/>
            <w:bottom w:val="none" w:sz="0" w:space="0" w:color="auto"/>
            <w:right w:val="none" w:sz="0" w:space="0" w:color="auto"/>
          </w:divBdr>
        </w:div>
        <w:div w:id="1189639896">
          <w:marLeft w:val="360"/>
          <w:marRight w:val="0"/>
          <w:marTop w:val="0"/>
          <w:marBottom w:val="0"/>
          <w:divBdr>
            <w:top w:val="none" w:sz="0" w:space="0" w:color="auto"/>
            <w:left w:val="none" w:sz="0" w:space="0" w:color="auto"/>
            <w:bottom w:val="none" w:sz="0" w:space="0" w:color="auto"/>
            <w:right w:val="none" w:sz="0" w:space="0" w:color="auto"/>
          </w:divBdr>
        </w:div>
        <w:div w:id="1316257427">
          <w:marLeft w:val="360"/>
          <w:marRight w:val="0"/>
          <w:marTop w:val="0"/>
          <w:marBottom w:val="0"/>
          <w:divBdr>
            <w:top w:val="none" w:sz="0" w:space="0" w:color="auto"/>
            <w:left w:val="none" w:sz="0" w:space="0" w:color="auto"/>
            <w:bottom w:val="none" w:sz="0" w:space="0" w:color="auto"/>
            <w:right w:val="none" w:sz="0" w:space="0" w:color="auto"/>
          </w:divBdr>
        </w:div>
        <w:div w:id="1476678907">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oppersstop.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4EF77-3592-41BE-A562-9B5AC0784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1496</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10009</CharactersWithSpaces>
  <SharedDoc>false</SharedDoc>
  <HLinks>
    <vt:vector size="6" baseType="variant">
      <vt:variant>
        <vt:i4>4653140</vt:i4>
      </vt:variant>
      <vt:variant>
        <vt:i4>0</vt:i4>
      </vt:variant>
      <vt:variant>
        <vt:i4>0</vt:i4>
      </vt:variant>
      <vt:variant>
        <vt:i4>5</vt:i4>
      </vt:variant>
      <vt:variant>
        <vt:lpwstr>http://www.shoppersstop.com/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Printer</dc:creator>
  <cp:keywords/>
  <cp:lastModifiedBy>Sairam Kompalli</cp:lastModifiedBy>
  <cp:revision>9</cp:revision>
  <cp:lastPrinted>1899-12-31T18:30:00Z</cp:lastPrinted>
  <dcterms:created xsi:type="dcterms:W3CDTF">2017-07-17T12:40:00Z</dcterms:created>
  <dcterms:modified xsi:type="dcterms:W3CDTF">2017-11-28T15:30:00Z</dcterms:modified>
</cp:coreProperties>
</file>