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BE8C90" w14:textId="7F7B9423" w:rsidR="0024372A" w:rsidRDefault="00000000" w:rsidP="001D4219">
      <w:pPr>
        <w:pStyle w:val="divdocumentthinbottomborder"/>
        <w:spacing w:line="800" w:lineRule="atLeast"/>
        <w:jc w:val="both"/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</w:pPr>
      <w:r>
        <w:rPr>
          <w:rStyle w:val="divnamespanfName"/>
          <w:rFonts w:ascii="Century Gothic" w:eastAsia="Century Gothic" w:hAnsi="Century Gothic" w:cs="Century Gothic"/>
          <w:caps/>
          <w:color w:val="009999"/>
          <w:sz w:val="70"/>
          <w:szCs w:val="70"/>
        </w:rPr>
        <w:t>VATHSLYA</w:t>
      </w:r>
      <w:r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  <w:t xml:space="preserve"> </w:t>
      </w:r>
      <w:r w:rsidR="005E63F3">
        <w:rPr>
          <w:rStyle w:val="span"/>
          <w:rFonts w:ascii="Century Gothic" w:eastAsia="Century Gothic" w:hAnsi="Century Gothic" w:cs="Century Gothic"/>
          <w:caps/>
          <w:color w:val="009999"/>
          <w:sz w:val="70"/>
          <w:szCs w:val="70"/>
        </w:rPr>
        <w:t>YEDID</w:t>
      </w:r>
      <w:r w:rsidR="009A774C">
        <w:rPr>
          <w:rStyle w:val="span"/>
          <w:rFonts w:ascii="Century Gothic" w:eastAsia="Century Gothic" w:hAnsi="Century Gothic" w:cs="Century Gothic"/>
          <w:caps/>
          <w:color w:val="009999"/>
          <w:sz w:val="70"/>
          <w:szCs w:val="70"/>
        </w:rPr>
        <w:t>i</w:t>
      </w:r>
    </w:p>
    <w:p w14:paraId="1DBE8C91" w14:textId="77777777" w:rsidR="0024372A" w:rsidRDefault="00000000" w:rsidP="001D4219">
      <w:pPr>
        <w:pStyle w:val="div"/>
        <w:spacing w:line="0" w:lineRule="atLeast"/>
        <w:jc w:val="both"/>
        <w:rPr>
          <w:rFonts w:ascii="Century Gothic" w:eastAsia="Century Gothic" w:hAnsi="Century Gothic" w:cs="Century Gothic"/>
          <w:color w:val="333333"/>
          <w:sz w:val="0"/>
          <w:szCs w:val="0"/>
        </w:rPr>
      </w:pPr>
      <w:r>
        <w:rPr>
          <w:rFonts w:ascii="Century Gothic" w:eastAsia="Century Gothic" w:hAnsi="Century Gothic" w:cs="Century Gothic"/>
          <w:color w:val="333333"/>
          <w:sz w:val="0"/>
          <w:szCs w:val="0"/>
        </w:rPr>
        <w:t> </w:t>
      </w:r>
    </w:p>
    <w:p w14:paraId="1DBE8C92" w14:textId="580F9F57" w:rsidR="0024372A" w:rsidRDefault="00000000" w:rsidP="001D4219">
      <w:pPr>
        <w:pStyle w:val="div"/>
        <w:spacing w:line="380" w:lineRule="atLeast"/>
        <w:jc w:val="both"/>
        <w:rPr>
          <w:rFonts w:ascii="Century Gothic" w:eastAsia="Century Gothic" w:hAnsi="Century Gothic" w:cs="Century Gothic"/>
          <w:color w:val="333333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>Hyderabad, India </w:t>
      </w:r>
      <w:r w:rsidR="00E7593F"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 xml:space="preserve">- </w:t>
      </w:r>
      <w:r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>500089</w:t>
      </w:r>
      <w:r>
        <w:rPr>
          <w:rFonts w:ascii="Century Gothic" w:eastAsia="Century Gothic" w:hAnsi="Century Gothic" w:cs="Century Gothic"/>
          <w:color w:val="333333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>| 8897770932 | misha.vaths@gmail.com</w:t>
      </w:r>
      <w:r>
        <w:rPr>
          <w:rFonts w:ascii="Century Gothic" w:eastAsia="Century Gothic" w:hAnsi="Century Gothic" w:cs="Century Gothic"/>
          <w:color w:val="333333"/>
          <w:sz w:val="18"/>
          <w:szCs w:val="18"/>
        </w:rPr>
        <w:t xml:space="preserve"> </w:t>
      </w:r>
    </w:p>
    <w:p w14:paraId="1DBE8C94" w14:textId="57215125" w:rsidR="0024372A" w:rsidRDefault="000E1B47" w:rsidP="001D4219">
      <w:pPr>
        <w:pStyle w:val="ulli"/>
        <w:pBdr>
          <w:left w:val="none" w:sz="0" w:space="0" w:color="auto"/>
        </w:pBdr>
        <w:spacing w:line="300" w:lineRule="atLeast"/>
        <w:jc w:val="both"/>
        <w:rPr>
          <w:rFonts w:ascii="Century Gothic" w:eastAsia="Century Gothic" w:hAnsi="Century Gothic" w:cs="Century Gothic"/>
          <w:color w:val="333333"/>
          <w:sz w:val="20"/>
          <w:szCs w:val="20"/>
        </w:rPr>
      </w:pPr>
      <w:hyperlink r:id="rId5" w:history="1">
        <w:r w:rsidRPr="00914495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www.linkedin.com/in/vathslya-misha</w:t>
        </w:r>
      </w:hyperlink>
      <w:r>
        <w:rPr>
          <w:rStyle w:val="span"/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1DBE8C95" w14:textId="77777777" w:rsidR="0024372A" w:rsidRDefault="00000000" w:rsidP="001D4219">
      <w:pPr>
        <w:pStyle w:val="divdocumentdivsectiontitle"/>
        <w:spacing w:before="240" w:after="60"/>
        <w:jc w:val="both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Summary</w:t>
      </w:r>
    </w:p>
    <w:p w14:paraId="2635929F" w14:textId="38C99B99" w:rsidR="00B80A0B" w:rsidRDefault="006F0335" w:rsidP="001D4219">
      <w:pPr>
        <w:pStyle w:val="p"/>
        <w:spacing w:line="300" w:lineRule="atLeast"/>
        <w:jc w:val="both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 w:rsidRPr="006F0335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Proven </w:t>
      </w:r>
      <w:r w:rsidRPr="006F0335">
        <w:rPr>
          <w:rFonts w:ascii="Century Gothic" w:eastAsia="Century Gothic" w:hAnsi="Century Gothic" w:cs="Century Gothic"/>
          <w:b/>
          <w:bCs/>
          <w:color w:val="333333"/>
          <w:sz w:val="20"/>
          <w:szCs w:val="20"/>
        </w:rPr>
        <w:t>Technical Content Writer</w:t>
      </w:r>
      <w:r w:rsidRPr="006F0335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specializing in IT and technology domains, adept at creating impactful, audience-specific content for diverse platforms. Skilled in breaking down complex technical concepts into engaging, easy-to-understand formats. Experienced in SEO optimization, cross-functional collaboration, and </w:t>
      </w:r>
      <w:proofErr w:type="gramStart"/>
      <w:r w:rsidRPr="006F0335">
        <w:rPr>
          <w:rFonts w:ascii="Century Gothic" w:eastAsia="Century Gothic" w:hAnsi="Century Gothic" w:cs="Century Gothic"/>
          <w:color w:val="333333"/>
          <w:sz w:val="20"/>
          <w:szCs w:val="20"/>
        </w:rPr>
        <w:t>leveraging</w:t>
      </w:r>
      <w:proofErr w:type="gramEnd"/>
      <w:r w:rsidRPr="006F0335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industry trends to deliver high-quality content aligned with business goals. </w:t>
      </w:r>
      <w:proofErr w:type="gramStart"/>
      <w:r w:rsidRPr="006F0335">
        <w:rPr>
          <w:rFonts w:ascii="Century Gothic" w:eastAsia="Century Gothic" w:hAnsi="Century Gothic" w:cs="Century Gothic"/>
          <w:color w:val="333333"/>
          <w:sz w:val="20"/>
          <w:szCs w:val="20"/>
        </w:rPr>
        <w:t>Seeking</w:t>
      </w:r>
      <w:proofErr w:type="gramEnd"/>
      <w:r w:rsidRPr="006F0335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to contribute expertise in a dynamic and innovative work environment.</w:t>
      </w:r>
    </w:p>
    <w:p w14:paraId="1DBE8C97" w14:textId="77777777" w:rsidR="0024372A" w:rsidRDefault="00000000" w:rsidP="001D4219">
      <w:pPr>
        <w:pStyle w:val="divdocumentdivsectiontitle"/>
        <w:spacing w:before="240" w:after="60"/>
        <w:jc w:val="both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Skills</w:t>
      </w:r>
    </w:p>
    <w:tbl>
      <w:tblPr>
        <w:tblStyle w:val="divdocumenttable"/>
        <w:tblW w:w="0" w:type="auto"/>
        <w:tblInd w:w="23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90"/>
        <w:gridCol w:w="3790"/>
      </w:tblGrid>
      <w:tr w:rsidR="0024372A" w14:paraId="1DBE8CA0" w14:textId="77777777" w:rsidTr="002A51D1">
        <w:trPr>
          <w:trHeight w:val="457"/>
        </w:trPr>
        <w:tc>
          <w:tcPr>
            <w:tcW w:w="37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919DF7" w14:textId="29AD59CF" w:rsidR="00905826" w:rsidRPr="00905826" w:rsidRDefault="00905826" w:rsidP="00DD52A6">
            <w:pPr>
              <w:pStyle w:val="ulli"/>
              <w:numPr>
                <w:ilvl w:val="0"/>
                <w:numId w:val="14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Technical Writing </w:t>
            </w:r>
          </w:p>
          <w:p w14:paraId="7ABB224F" w14:textId="1CE791FB" w:rsidR="00905826" w:rsidRDefault="00905826" w:rsidP="001D4219">
            <w:pPr>
              <w:pStyle w:val="ulli"/>
              <w:numPr>
                <w:ilvl w:val="0"/>
                <w:numId w:val="2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SEO Optimization </w:t>
            </w:r>
          </w:p>
          <w:p w14:paraId="4CD47AED" w14:textId="0E7CB389" w:rsidR="00504BB0" w:rsidRDefault="00504BB0" w:rsidP="001D4219">
            <w:pPr>
              <w:pStyle w:val="ulli"/>
              <w:numPr>
                <w:ilvl w:val="0"/>
                <w:numId w:val="2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Keyword</w:t>
            </w: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Research</w:t>
            </w:r>
          </w:p>
          <w:p w14:paraId="1DBE8C9B" w14:textId="1DEA1534" w:rsidR="002C1022" w:rsidRPr="002A51D1" w:rsidRDefault="00DF2EF3" w:rsidP="002A51D1">
            <w:pPr>
              <w:pStyle w:val="ulli"/>
              <w:numPr>
                <w:ilvl w:val="0"/>
                <w:numId w:val="2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Social Media </w:t>
            </w: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Marketing </w:t>
            </w:r>
          </w:p>
        </w:tc>
        <w:tc>
          <w:tcPr>
            <w:tcW w:w="379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3E1FFC" w14:textId="77777777" w:rsidR="00B807FA" w:rsidRDefault="00B807FA" w:rsidP="001D4219">
            <w:pPr>
              <w:pStyle w:val="ulli"/>
              <w:numPr>
                <w:ilvl w:val="0"/>
                <w:numId w:val="2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Content Creation and Strategy</w:t>
            </w:r>
          </w:p>
          <w:p w14:paraId="1018388B" w14:textId="23965A34" w:rsidR="00DF2EF3" w:rsidRPr="00DF2EF3" w:rsidRDefault="00DF2EF3" w:rsidP="001D4219">
            <w:pPr>
              <w:pStyle w:val="ulli"/>
              <w:numPr>
                <w:ilvl w:val="0"/>
                <w:numId w:val="2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Research and Data Analysis</w:t>
            </w:r>
          </w:p>
          <w:p w14:paraId="3E01C00B" w14:textId="64437D92" w:rsidR="00B807FA" w:rsidRDefault="00B807FA" w:rsidP="001D4219">
            <w:pPr>
              <w:pStyle w:val="ulli"/>
              <w:numPr>
                <w:ilvl w:val="0"/>
                <w:numId w:val="2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Editing, Proofreading</w:t>
            </w:r>
          </w:p>
          <w:p w14:paraId="1DBE8C9F" w14:textId="0C8EB6A2" w:rsidR="00905826" w:rsidRPr="00DF2EF3" w:rsidRDefault="00504BB0" w:rsidP="001D4219">
            <w:pPr>
              <w:pStyle w:val="ulli"/>
              <w:numPr>
                <w:ilvl w:val="0"/>
                <w:numId w:val="2"/>
              </w:numPr>
              <w:spacing w:line="300" w:lineRule="atLeast"/>
              <w:jc w:val="both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05826"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Copywriting</w:t>
            </w:r>
          </w:p>
        </w:tc>
      </w:tr>
    </w:tbl>
    <w:p w14:paraId="1DBE8CA1" w14:textId="77777777" w:rsidR="0024372A" w:rsidRDefault="00000000" w:rsidP="001D4219">
      <w:pPr>
        <w:pStyle w:val="divdocumentdivsectiontitle"/>
        <w:spacing w:before="240" w:after="60"/>
        <w:jc w:val="both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Experience</w:t>
      </w:r>
    </w:p>
    <w:tbl>
      <w:tblPr>
        <w:tblStyle w:val="divdocumentdivparagraphTable"/>
        <w:tblW w:w="10681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8"/>
        <w:gridCol w:w="8373"/>
      </w:tblGrid>
      <w:tr w:rsidR="0024372A" w14:paraId="1DBE8CAF" w14:textId="77777777" w:rsidTr="002A51D1">
        <w:trPr>
          <w:trHeight w:val="4180"/>
          <w:tblCellSpacing w:w="0" w:type="dxa"/>
        </w:trPr>
        <w:tc>
          <w:tcPr>
            <w:tcW w:w="230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BE8CA2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11/2022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- Current</w:t>
            </w:r>
          </w:p>
        </w:tc>
        <w:tc>
          <w:tcPr>
            <w:tcW w:w="837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BE8CA3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Technical Content Writer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A4" w14:textId="77777777" w:rsidR="0024372A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ImageVision.ai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- </w:t>
            </w:r>
            <w:r w:rsidRPr="00967B47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Onsite, Hyderabad, Telangana, India</w:t>
            </w:r>
          </w:p>
          <w:p w14:paraId="2BA20F79" w14:textId="29CED245" w:rsidR="00925458" w:rsidRDefault="00925458" w:rsidP="001D4219">
            <w:pPr>
              <w:pStyle w:val="ulli"/>
              <w:numPr>
                <w:ilvl w:val="0"/>
                <w:numId w:val="10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2545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Created diverse content types, including blogs, whitepapers, e-books, marketing collateral, and technical </w:t>
            </w:r>
            <w:r w:rsidR="00DD50C6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as</w:t>
            </w:r>
            <w:r w:rsidR="009B4C63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pects </w:t>
            </w:r>
            <w:r w:rsidRPr="0092545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tailored for AI audiences.</w:t>
            </w:r>
          </w:p>
          <w:p w14:paraId="0911021A" w14:textId="77777777" w:rsidR="00925458" w:rsidRDefault="00925458" w:rsidP="001D4219">
            <w:pPr>
              <w:pStyle w:val="ulli"/>
              <w:numPr>
                <w:ilvl w:val="0"/>
                <w:numId w:val="10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2545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Conducted thorough research to ensure content relevance, accuracy, and adherence to industry standards.</w:t>
            </w:r>
          </w:p>
          <w:p w14:paraId="4CAA4800" w14:textId="77777777" w:rsidR="00925458" w:rsidRDefault="00925458" w:rsidP="001D4219">
            <w:pPr>
              <w:pStyle w:val="ulli"/>
              <w:numPr>
                <w:ilvl w:val="0"/>
                <w:numId w:val="10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2545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Optimized content using targeted SEO strategies, increasing organic visibility and boosting engagement by 20%.</w:t>
            </w:r>
          </w:p>
          <w:p w14:paraId="75FC229D" w14:textId="77777777" w:rsidR="00925458" w:rsidRDefault="00925458" w:rsidP="001D4219">
            <w:pPr>
              <w:pStyle w:val="ulli"/>
              <w:numPr>
                <w:ilvl w:val="0"/>
                <w:numId w:val="10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2545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Collaborated with cross-functional teams, including product and marketing departments, to align content with organizational goals.</w:t>
            </w:r>
          </w:p>
          <w:p w14:paraId="78D920A5" w14:textId="77777777" w:rsidR="00925458" w:rsidRDefault="00925458" w:rsidP="001D4219">
            <w:pPr>
              <w:pStyle w:val="ulli"/>
              <w:numPr>
                <w:ilvl w:val="0"/>
                <w:numId w:val="10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2545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Designed and distributed webinar promotional materials, enhancing registration and engagement rates by 15%.</w:t>
            </w:r>
          </w:p>
          <w:p w14:paraId="1DBE8CAE" w14:textId="6FB11E02" w:rsidR="0024372A" w:rsidRPr="00925458" w:rsidRDefault="00925458" w:rsidP="001D4219">
            <w:pPr>
              <w:pStyle w:val="ulli"/>
              <w:numPr>
                <w:ilvl w:val="0"/>
                <w:numId w:val="10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92545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Regularly analyzed content performance metrics to refine strategies, achieving consistent improvement in engagement and reach.</w:t>
            </w:r>
          </w:p>
        </w:tc>
      </w:tr>
    </w:tbl>
    <w:p w14:paraId="1DBE8CB0" w14:textId="77777777" w:rsidR="0024372A" w:rsidRDefault="0024372A" w:rsidP="001D4219">
      <w:pPr>
        <w:jc w:val="both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BA" w14:textId="77777777" w:rsidTr="002A51D1">
        <w:trPr>
          <w:trHeight w:val="3236"/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B1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11/2022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- Current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B2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Technical Content Writer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B3" w14:textId="77777777" w:rsidR="0024372A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Appstek</w:t>
            </w:r>
            <w:proofErr w:type="spellEnd"/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Corp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- </w:t>
            </w:r>
            <w:r w:rsidRPr="00F32C11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Onsite, Hyderabad, Telangana, India</w:t>
            </w:r>
          </w:p>
          <w:p w14:paraId="53DFFF9E" w14:textId="77777777" w:rsidR="001D4219" w:rsidRPr="001D4219" w:rsidRDefault="001D4219" w:rsidP="001D4219">
            <w:pPr>
              <w:pStyle w:val="ulli"/>
              <w:numPr>
                <w:ilvl w:val="0"/>
                <w:numId w:val="5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1D421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Developed engaging website content and technical blogs, driving a 15% increase in user engagement.</w:t>
            </w:r>
          </w:p>
          <w:p w14:paraId="535E3D58" w14:textId="6123BED5" w:rsidR="001D4219" w:rsidRPr="001D4219" w:rsidRDefault="001D4219" w:rsidP="001D4219">
            <w:pPr>
              <w:pStyle w:val="ulli"/>
              <w:numPr>
                <w:ilvl w:val="0"/>
                <w:numId w:val="5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1D421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Conducted extensive keyword research and implemented SEO strategies, </w:t>
            </w:r>
            <w:r w:rsidR="00C72497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generating</w:t>
            </w:r>
            <w:r w:rsidRPr="001D421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 w:rsidR="00C72497" w:rsidRPr="001D421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10</w:t>
            </w:r>
            <w:r w:rsidRPr="001D421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% traffic growth.</w:t>
            </w:r>
          </w:p>
          <w:p w14:paraId="616436DA" w14:textId="77777777" w:rsidR="001D4219" w:rsidRPr="001D4219" w:rsidRDefault="001D4219" w:rsidP="001D4219">
            <w:pPr>
              <w:pStyle w:val="ulli"/>
              <w:numPr>
                <w:ilvl w:val="0"/>
                <w:numId w:val="5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1D421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Maintained alignment with brand guidelines and collaborated with stakeholders to ensure content relevancy.</w:t>
            </w:r>
          </w:p>
          <w:p w14:paraId="5C9939E3" w14:textId="77777777" w:rsidR="001D4219" w:rsidRPr="001D4219" w:rsidRDefault="001D4219" w:rsidP="001D4219">
            <w:pPr>
              <w:pStyle w:val="ulli"/>
              <w:numPr>
                <w:ilvl w:val="0"/>
                <w:numId w:val="5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1D421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Monitored and improved content performance, enhancing tracking effectiveness by 10%.</w:t>
            </w:r>
          </w:p>
          <w:p w14:paraId="1DBE8CB9" w14:textId="28C1812E" w:rsidR="0024372A" w:rsidRDefault="0024372A" w:rsidP="001D4219">
            <w:pPr>
              <w:pStyle w:val="ulli"/>
              <w:spacing w:line="320" w:lineRule="atLeast"/>
              <w:ind w:left="640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</w:p>
        </w:tc>
      </w:tr>
    </w:tbl>
    <w:p w14:paraId="1DBE8CBB" w14:textId="77777777" w:rsidR="0024372A" w:rsidRDefault="0024372A" w:rsidP="001D4219">
      <w:pPr>
        <w:jc w:val="both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C3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BC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07/2022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- 10/2022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BD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Content Writer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BE" w14:textId="77777777" w:rsidR="0024372A" w:rsidRPr="00CD0493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lastRenderedPageBreak/>
              <w:t>Hippo Innovations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- </w:t>
            </w:r>
            <w:r w:rsidRPr="00CD0493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Remote, Gurugram, Haryana, India</w:t>
            </w:r>
          </w:p>
          <w:p w14:paraId="64FED469" w14:textId="77777777" w:rsidR="003070A6" w:rsidRPr="003070A6" w:rsidRDefault="003070A6" w:rsidP="003070A6">
            <w:pPr>
              <w:pStyle w:val="ulli"/>
              <w:numPr>
                <w:ilvl w:val="0"/>
                <w:numId w:val="6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3070A6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Produced specialized content for e-commerce platforms like Shopify, increasing customer engagement and brand awareness.</w:t>
            </w:r>
          </w:p>
          <w:p w14:paraId="1F27BB8E" w14:textId="77777777" w:rsidR="003070A6" w:rsidRPr="003070A6" w:rsidRDefault="003070A6" w:rsidP="003070A6">
            <w:pPr>
              <w:pStyle w:val="ulli"/>
              <w:numPr>
                <w:ilvl w:val="0"/>
                <w:numId w:val="6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3070A6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Collaborated with product teams to translate technical features into user-friendly content.</w:t>
            </w:r>
          </w:p>
          <w:p w14:paraId="1DBE8CC2" w14:textId="0AD76F93" w:rsidR="0024372A" w:rsidRPr="00061695" w:rsidRDefault="003070A6" w:rsidP="00061695">
            <w:pPr>
              <w:pStyle w:val="ulli"/>
              <w:numPr>
                <w:ilvl w:val="0"/>
                <w:numId w:val="6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3070A6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Conducted detailed research and </w:t>
            </w:r>
            <w:proofErr w:type="gramStart"/>
            <w:r w:rsidRPr="003070A6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maintained</w:t>
            </w:r>
            <w:proofErr w:type="gramEnd"/>
            <w:r w:rsidRPr="003070A6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content clarity through editing and proofreading.</w:t>
            </w:r>
          </w:p>
        </w:tc>
      </w:tr>
    </w:tbl>
    <w:p w14:paraId="1DBE8CC4" w14:textId="77777777" w:rsidR="0024372A" w:rsidRDefault="0024372A" w:rsidP="001D4219">
      <w:pPr>
        <w:jc w:val="both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CE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C5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07/2021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- 11/2021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C6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Email Marketing Executive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C7" w14:textId="77777777" w:rsidR="0024372A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Media Moments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- </w:t>
            </w:r>
            <w:r w:rsidRPr="001E16D7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Remote, Bangalore, Karnataka, India</w:t>
            </w:r>
          </w:p>
          <w:p w14:paraId="4B9CCED0" w14:textId="15C8BDC2" w:rsidR="005F45E8" w:rsidRPr="005F45E8" w:rsidRDefault="005F45E8" w:rsidP="005F45E8">
            <w:pPr>
              <w:pStyle w:val="ulli"/>
              <w:numPr>
                <w:ilvl w:val="0"/>
                <w:numId w:val="11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5F45E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Directed end-to-end email campaigns using tools like </w:t>
            </w:r>
            <w:proofErr w:type="spellStart"/>
            <w:r w:rsidRPr="005F45E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Snovio</w:t>
            </w:r>
            <w:proofErr w:type="spellEnd"/>
            <w:r w:rsidRPr="005F45E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, targeting B2B prospects on LinkedIn.</w:t>
            </w:r>
          </w:p>
          <w:p w14:paraId="566AD755" w14:textId="7AC16CBB" w:rsidR="005F45E8" w:rsidRPr="005F45E8" w:rsidRDefault="005F45E8" w:rsidP="005F45E8">
            <w:pPr>
              <w:pStyle w:val="ulli"/>
              <w:numPr>
                <w:ilvl w:val="0"/>
                <w:numId w:val="11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5F45E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Researched and verified 100+ high-quality email leads daily, ensuring precise targeting.</w:t>
            </w:r>
          </w:p>
          <w:p w14:paraId="1DBE8CCD" w14:textId="5BD3B1DE" w:rsidR="0024372A" w:rsidRPr="00184498" w:rsidRDefault="005F45E8" w:rsidP="005F45E8">
            <w:pPr>
              <w:pStyle w:val="ulli"/>
              <w:numPr>
                <w:ilvl w:val="0"/>
                <w:numId w:val="11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5F45E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Enhanced lead conversion rates by 10% through strategic performance analysis and refined outreach techniques.</w:t>
            </w:r>
          </w:p>
        </w:tc>
      </w:tr>
    </w:tbl>
    <w:p w14:paraId="1DBE8CCF" w14:textId="77777777" w:rsidR="0024372A" w:rsidRDefault="0024372A" w:rsidP="001D4219">
      <w:pPr>
        <w:jc w:val="both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D6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D0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12/2020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- 06/2021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D1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Digital Marketing Executive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D2" w14:textId="67358714" w:rsidR="0024372A" w:rsidRPr="001E16D7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August Infotech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- </w:t>
            </w:r>
            <w:r w:rsidRPr="001E16D7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Remote, Surat, Gujarat, India</w:t>
            </w:r>
          </w:p>
          <w:p w14:paraId="7A9A764A" w14:textId="7FD461A8" w:rsidR="00184498" w:rsidRDefault="006C7FF1" w:rsidP="00184498">
            <w:pPr>
              <w:pStyle w:val="ulli"/>
              <w:numPr>
                <w:ilvl w:val="0"/>
                <w:numId w:val="12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Using </w:t>
            </w:r>
            <w:r w:rsidR="00C72497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LinkedIn Sales </w:t>
            </w:r>
            <w:r w:rsidR="00EF1F2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Navigator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 w:rsidR="00C72497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managed</w:t>
            </w:r>
            <w:r w:rsidR="00000000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to generate an average of 10 high-quality leads per month, contributing to a substantial increase in sales revenue.</w:t>
            </w:r>
          </w:p>
          <w:p w14:paraId="67F07799" w14:textId="77777777" w:rsidR="00184498" w:rsidRDefault="00000000" w:rsidP="00184498">
            <w:pPr>
              <w:pStyle w:val="ulli"/>
              <w:numPr>
                <w:ilvl w:val="0"/>
                <w:numId w:val="12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18449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Developed personalized message sequences, resulting in a significant uplift of 20% in response rates and a solid 10% growth in client acquisitions.</w:t>
            </w:r>
          </w:p>
          <w:p w14:paraId="1DBE8CD5" w14:textId="6D832CEC" w:rsidR="0024372A" w:rsidRPr="00184498" w:rsidRDefault="00000000" w:rsidP="00184498">
            <w:pPr>
              <w:pStyle w:val="ulli"/>
              <w:numPr>
                <w:ilvl w:val="0"/>
                <w:numId w:val="12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18449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Executed targeted email outreach strategies, leading to a 15% increase in product/service adoption among target segments.</w:t>
            </w:r>
          </w:p>
        </w:tc>
      </w:tr>
    </w:tbl>
    <w:p w14:paraId="1DBE8CD7" w14:textId="77777777" w:rsidR="0024372A" w:rsidRDefault="0024372A" w:rsidP="001D4219">
      <w:pPr>
        <w:jc w:val="both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DE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D8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12/2018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- 11/2020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D9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Digital Marketing Executive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DA" w14:textId="0B8BEF6C" w:rsidR="0024372A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Krify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- </w:t>
            </w:r>
            <w:r w:rsidRPr="00BF41BC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Onsite, Kakinada, Andhra Pradesh, India</w:t>
            </w:r>
          </w:p>
          <w:p w14:paraId="39095297" w14:textId="1D0F4545" w:rsidR="007F3755" w:rsidRPr="007F3755" w:rsidRDefault="007F3755" w:rsidP="007F3755">
            <w:pPr>
              <w:pStyle w:val="ulli"/>
              <w:numPr>
                <w:ilvl w:val="0"/>
                <w:numId w:val="13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7F375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Managed LinkedIn company accounts, generating </w:t>
            </w:r>
            <w:r w:rsidR="00231348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ten</w:t>
            </w:r>
            <w:r w:rsidRPr="007F375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leads monthly and fostering successful partnerships.</w:t>
            </w:r>
          </w:p>
          <w:p w14:paraId="127278CE" w14:textId="463B56F1" w:rsidR="007F3755" w:rsidRPr="007F3755" w:rsidRDefault="007F3755" w:rsidP="007F3755">
            <w:pPr>
              <w:pStyle w:val="ulli"/>
              <w:numPr>
                <w:ilvl w:val="0"/>
                <w:numId w:val="13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7F375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Created engaging website content and blogs, boosting organic traffic by </w:t>
            </w:r>
            <w:r w:rsidR="00B22214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15</w:t>
            </w:r>
            <w:r w:rsidRPr="007F375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%.</w:t>
            </w:r>
          </w:p>
          <w:p w14:paraId="1DBE8CDD" w14:textId="7E4AE65C" w:rsidR="0024372A" w:rsidRPr="00184498" w:rsidRDefault="007F3755" w:rsidP="007F3755">
            <w:pPr>
              <w:pStyle w:val="ulli"/>
              <w:numPr>
                <w:ilvl w:val="0"/>
                <w:numId w:val="13"/>
              </w:numPr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 w:rsidRPr="007F375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Crafted social media strategies that increased brand visibility by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1</w:t>
            </w:r>
            <w:r w:rsidRPr="007F375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0%.</w:t>
            </w:r>
          </w:p>
        </w:tc>
      </w:tr>
    </w:tbl>
    <w:p w14:paraId="1DBE8CDF" w14:textId="77777777" w:rsidR="0024372A" w:rsidRDefault="00000000" w:rsidP="001D4219">
      <w:pPr>
        <w:pStyle w:val="divdocumentdivsectiontitle"/>
        <w:spacing w:before="240" w:after="60"/>
        <w:jc w:val="both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Education and Training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E4" w14:textId="77777777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BE8CE0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06/2018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BE8CE1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Master of Technology (</w:t>
            </w:r>
            <w:proofErr w:type="spellStart"/>
            <w:proofErr w:type="gramStart"/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M.Tech</w:t>
            </w:r>
            <w:proofErr w:type="spellEnd"/>
            <w:proofErr w:type="gramEnd"/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) in Power and Industrial Drives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: </w:t>
            </w:r>
            <w:r w:rsidRPr="00E44F67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PID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E2" w14:textId="27A82D30" w:rsidR="0024372A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JNTU</w:t>
            </w:r>
            <w:r w:rsidR="00F57758"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 w:rsidR="007F4B8D"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k</w:t>
            </w:r>
            <w:r w:rsidR="00F57758"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,</w:t>
            </w: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Kakinada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E3" w14:textId="77777777" w:rsidR="0024372A" w:rsidRDefault="0024372A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</w:p>
        </w:tc>
      </w:tr>
    </w:tbl>
    <w:p w14:paraId="1DBE8CE5" w14:textId="77777777" w:rsidR="0024372A" w:rsidRDefault="0024372A" w:rsidP="001D4219">
      <w:pPr>
        <w:jc w:val="both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EA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E6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06/2012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E7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Bachelor of Technology (</w:t>
            </w:r>
            <w:proofErr w:type="spellStart"/>
            <w:proofErr w:type="gramStart"/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) in Electrical and Electronics Engineering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:</w:t>
            </w:r>
            <w:r w:rsidRPr="00E44F67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EEE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E8" w14:textId="11348A3E" w:rsidR="0024372A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Pondicherry University</w:t>
            </w:r>
            <w:r w:rsidR="002E33B1"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,</w:t>
            </w:r>
            <w:r w:rsidR="00D7006E"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 w:rsidR="002E33B1" w:rsidRPr="00F57758">
              <w:rPr>
                <w:rStyle w:val="divdocumentsinglecolumnCharact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Yanam</w:t>
            </w:r>
          </w:p>
          <w:p w14:paraId="1DBE8CE9" w14:textId="77777777" w:rsidR="0024372A" w:rsidRDefault="0024372A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</w:p>
        </w:tc>
      </w:tr>
    </w:tbl>
    <w:p w14:paraId="1DBE8CEB" w14:textId="77777777" w:rsidR="0024372A" w:rsidRDefault="0024372A" w:rsidP="001D4219">
      <w:pPr>
        <w:jc w:val="both"/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4372A" w14:paraId="1DBE8CF0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EC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04/2008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DBE8CED" w14:textId="77777777" w:rsidR="0024372A" w:rsidRDefault="00000000" w:rsidP="001D4219">
            <w:pPr>
              <w:pStyle w:val="divdocumentdivparagraphspandateswrapperParagraph"/>
              <w:spacing w:line="320" w:lineRule="atLeast"/>
              <w:jc w:val="both"/>
              <w:textAlignment w:val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High School Diploma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EE" w14:textId="1742A789" w:rsidR="0024372A" w:rsidRDefault="00000000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Aditya Junior College</w:t>
            </w:r>
            <w:r w:rsidR="002E33B1"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, </w:t>
            </w:r>
            <w:r w:rsidR="002E33B1" w:rsidRPr="00F57758">
              <w:rPr>
                <w:rStyle w:val="divdocumentsinglecolumnCharact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Kakinada</w:t>
            </w:r>
          </w:p>
          <w:p w14:paraId="1DBE8CEF" w14:textId="77777777" w:rsidR="0024372A" w:rsidRDefault="0024372A" w:rsidP="001D4219">
            <w:pPr>
              <w:pStyle w:val="spanpaddedline"/>
              <w:spacing w:line="320" w:lineRule="atLeast"/>
              <w:jc w:val="both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</w:p>
        </w:tc>
      </w:tr>
    </w:tbl>
    <w:p w14:paraId="1DBE8CF1" w14:textId="77777777" w:rsidR="0024372A" w:rsidRDefault="00000000" w:rsidP="001D4219">
      <w:pPr>
        <w:pStyle w:val="divdocumentdivsectiontitle"/>
        <w:spacing w:before="240" w:after="60"/>
        <w:jc w:val="both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Languages</w:t>
      </w:r>
    </w:p>
    <w:tbl>
      <w:tblPr>
        <w:tblStyle w:val="documentlangSeclnggparatable"/>
        <w:tblW w:w="0" w:type="auto"/>
        <w:tblCellSpacing w:w="0" w:type="dxa"/>
        <w:tblInd w:w="23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020"/>
        <w:gridCol w:w="4320"/>
      </w:tblGrid>
      <w:tr w:rsidR="0024372A" w14:paraId="1DBE8CF3" w14:textId="77777777">
        <w:trPr>
          <w:tblCellSpacing w:w="0" w:type="dxa"/>
        </w:trPr>
        <w:tc>
          <w:tcPr>
            <w:tcW w:w="8340" w:type="dxa"/>
            <w:gridSpan w:val="2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1DBE8CF2" w14:textId="77777777" w:rsidR="0024372A" w:rsidRDefault="00000000" w:rsidP="001D4219">
            <w:pPr>
              <w:pStyle w:val="div"/>
              <w:spacing w:line="300" w:lineRule="atLeast"/>
              <w:jc w:val="both"/>
              <w:rPr>
                <w:rStyle w:val="documentlangSecparagraph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documentlangSecinfobarsecfieldnth-child1span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Telugu</w:t>
            </w:r>
            <w:r>
              <w:rPr>
                <w:rStyle w:val="documentlangSecinfobarsecfieldnth-child1colo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:</w:t>
            </w:r>
            <w:r>
              <w:rPr>
                <w:rStyle w:val="documentlangSecfirstparagraphfield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First Language</w:t>
            </w:r>
            <w:r>
              <w:rPr>
                <w:rStyle w:val="documentlangSecinfobarseccolo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:</w:t>
            </w:r>
            <w:r>
              <w:rPr>
                <w:rStyle w:val="documentlangSecfirstparagraphfield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</w:tc>
      </w:tr>
      <w:tr w:rsidR="0024372A" w14:paraId="1DBE8CF7" w14:textId="77777777">
        <w:trPr>
          <w:gridAfter w:val="1"/>
          <w:wAfter w:w="720" w:type="dxa"/>
          <w:tblCellSpacing w:w="0" w:type="dxa"/>
        </w:trPr>
        <w:tc>
          <w:tcPr>
            <w:tcW w:w="402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1DBE8CF4" w14:textId="77777777" w:rsidR="0024372A" w:rsidRDefault="00000000" w:rsidP="001D4219">
            <w:pPr>
              <w:pStyle w:val="div"/>
              <w:tabs>
                <w:tab w:val="right" w:pos="4000"/>
              </w:tabs>
              <w:spacing w:line="300" w:lineRule="atLeast"/>
              <w:jc w:val="both"/>
              <w:rPr>
                <w:rStyle w:val="documentlangSecparagraph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documentlangSecinfobarsecfieldnth-child1span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English</w:t>
            </w:r>
            <w:r>
              <w:rPr>
                <w:rStyle w:val="documentlangSecinfobarsecfieldnth-child1colo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:</w:t>
            </w:r>
            <w:r>
              <w:rPr>
                <w:rStyle w:val="documentlangSecfirstparagraphfield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ab/>
              <w:t>B2</w:t>
            </w:r>
            <w:r>
              <w:rPr>
                <w:rStyle w:val="documentlangSecfirstparagraphfield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DBE8CF5" w14:textId="77777777" w:rsidR="0024372A" w:rsidRDefault="00000000" w:rsidP="001D4219">
            <w:pPr>
              <w:pStyle w:val="documentratingBar"/>
              <w:spacing w:before="50" w:line="140" w:lineRule="exact"/>
              <w:jc w:val="both"/>
              <w:rPr>
                <w:rStyle w:val="documentlangSecparagraph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documentlangSecparagraph"/>
                <w:rFonts w:ascii="Century Gothic" w:eastAsia="Century Gothic" w:hAnsi="Century Gothic" w:cs="Century Gothic"/>
                <w:noProof/>
                <w:color w:val="333333"/>
                <w:sz w:val="20"/>
                <w:szCs w:val="20"/>
              </w:rPr>
              <w:drawing>
                <wp:inline distT="0" distB="0" distL="0" distR="0" wp14:anchorId="1DBE8CF9" wp14:editId="1DBE8CFA">
                  <wp:extent cx="2575548" cy="51392"/>
                  <wp:effectExtent l="0" t="0" r="0" b="0"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4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E8CF6" w14:textId="51A39FB6" w:rsidR="0024372A" w:rsidRDefault="005E63F3" w:rsidP="001D4219">
            <w:pPr>
              <w:spacing w:line="250" w:lineRule="exact"/>
              <w:jc w:val="both"/>
              <w:textAlignment w:val="auto"/>
              <w:rPr>
                <w:rStyle w:val="documentlangSecfieldany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documentlangSecfieldany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Upper-Intermediate (B2)</w:t>
            </w:r>
            <w:r>
              <w:rPr>
                <w:rStyle w:val="documentlangSecinfobarseccolo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:</w:t>
            </w:r>
            <w:r>
              <w:rPr>
                <w:rStyle w:val="documentlangSecfirstparagraphfield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</w:tc>
      </w:tr>
    </w:tbl>
    <w:p w14:paraId="1DBE8CF8" w14:textId="77777777" w:rsidR="0024372A" w:rsidRDefault="0024372A" w:rsidP="001D4219">
      <w:pPr>
        <w:jc w:val="both"/>
        <w:rPr>
          <w:rFonts w:ascii="Century Gothic" w:eastAsia="Century Gothic" w:hAnsi="Century Gothic" w:cs="Century Gothic"/>
          <w:b/>
          <w:bCs/>
          <w:caps/>
        </w:rPr>
      </w:pPr>
    </w:p>
    <w:p w14:paraId="36C517C6" w14:textId="77777777" w:rsidR="00EA10D1" w:rsidRPr="00EA10D1" w:rsidRDefault="00EA10D1" w:rsidP="001D4219">
      <w:pPr>
        <w:jc w:val="both"/>
        <w:rPr>
          <w:rFonts w:ascii="Century Gothic" w:eastAsia="Century Gothic" w:hAnsi="Century Gothic" w:cs="Century Gothic"/>
        </w:rPr>
      </w:pPr>
    </w:p>
    <w:p w14:paraId="753CF56D" w14:textId="77777777" w:rsidR="00EA10D1" w:rsidRDefault="00EA10D1" w:rsidP="001D4219">
      <w:pPr>
        <w:jc w:val="both"/>
        <w:rPr>
          <w:rFonts w:ascii="Century Gothic" w:eastAsia="Century Gothic" w:hAnsi="Century Gothic" w:cs="Century Gothic"/>
          <w:b/>
          <w:bCs/>
          <w:caps/>
        </w:rPr>
      </w:pPr>
    </w:p>
    <w:p w14:paraId="2537EA5D" w14:textId="345C31C0" w:rsidR="00EA10D1" w:rsidRPr="00EA10D1" w:rsidRDefault="00EA10D1" w:rsidP="001D4219">
      <w:pPr>
        <w:tabs>
          <w:tab w:val="left" w:pos="4590"/>
        </w:tabs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ab/>
        <w:t xml:space="preserve">      </w:t>
      </w:r>
    </w:p>
    <w:sectPr w:rsidR="00EA10D1" w:rsidRPr="00EA10D1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BAE196B5-252D-4484-8EAD-5ECF7FFBD992}"/>
    <w:embedBold r:id="rId2" w:fontKey="{D168B602-2E33-44A9-AE93-D230696A38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7B4D7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EE70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7CEB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7E9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9EC2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90F1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0872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AE7B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8CFB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79AB5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8C55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D447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BAD6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88D7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DE23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0E55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16E8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7EBE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2ACA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BEDE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1E51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CC84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20C4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FC0D3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0E22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969E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C4C9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EAF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502F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5ED8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3444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AA00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167A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0E27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541E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424F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0AAF982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A43406E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0700F0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6985B7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108510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E92037A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238DA7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1EE4E3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74CBB2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E5481FE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5F46883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64BCE88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18296E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C3605C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A4656E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A63017C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FE6C4E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A86A92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62EE0D8">
      <w:start w:val="1"/>
      <w:numFmt w:val="bullet"/>
      <w:lvlText w:val=""/>
      <w:lvlJc w:val="left"/>
      <w:pPr>
        <w:ind w:left="-2468" w:hanging="360"/>
      </w:pPr>
      <w:rPr>
        <w:rFonts w:ascii="Symbol" w:hAnsi="Symbol"/>
      </w:rPr>
    </w:lvl>
    <w:lvl w:ilvl="1" w:tplc="64129AF6">
      <w:start w:val="1"/>
      <w:numFmt w:val="bullet"/>
      <w:lvlText w:val="o"/>
      <w:lvlJc w:val="left"/>
      <w:pPr>
        <w:tabs>
          <w:tab w:val="num" w:pos="-1748"/>
        </w:tabs>
        <w:ind w:left="-1748" w:hanging="360"/>
      </w:pPr>
      <w:rPr>
        <w:rFonts w:ascii="Courier New" w:hAnsi="Courier New"/>
      </w:rPr>
    </w:lvl>
    <w:lvl w:ilvl="2" w:tplc="6BF894C6">
      <w:start w:val="1"/>
      <w:numFmt w:val="bullet"/>
      <w:lvlText w:val=""/>
      <w:lvlJc w:val="left"/>
      <w:pPr>
        <w:tabs>
          <w:tab w:val="num" w:pos="-1028"/>
        </w:tabs>
        <w:ind w:left="-1028" w:hanging="360"/>
      </w:pPr>
      <w:rPr>
        <w:rFonts w:ascii="Wingdings" w:hAnsi="Wingdings"/>
      </w:rPr>
    </w:lvl>
    <w:lvl w:ilvl="3" w:tplc="F30E2260">
      <w:start w:val="1"/>
      <w:numFmt w:val="bullet"/>
      <w:lvlText w:val=""/>
      <w:lvlJc w:val="left"/>
      <w:pPr>
        <w:tabs>
          <w:tab w:val="num" w:pos="-308"/>
        </w:tabs>
        <w:ind w:left="-308" w:hanging="360"/>
      </w:pPr>
      <w:rPr>
        <w:rFonts w:ascii="Symbol" w:hAnsi="Symbol"/>
      </w:rPr>
    </w:lvl>
    <w:lvl w:ilvl="4" w:tplc="3F6A3F66">
      <w:start w:val="1"/>
      <w:numFmt w:val="bullet"/>
      <w:lvlText w:val="o"/>
      <w:lvlJc w:val="left"/>
      <w:pPr>
        <w:tabs>
          <w:tab w:val="num" w:pos="412"/>
        </w:tabs>
        <w:ind w:left="412" w:hanging="360"/>
      </w:pPr>
      <w:rPr>
        <w:rFonts w:ascii="Courier New" w:hAnsi="Courier New"/>
      </w:rPr>
    </w:lvl>
    <w:lvl w:ilvl="5" w:tplc="97D43B50">
      <w:start w:val="1"/>
      <w:numFmt w:val="bullet"/>
      <w:lvlText w:val=""/>
      <w:lvlJc w:val="left"/>
      <w:pPr>
        <w:tabs>
          <w:tab w:val="num" w:pos="1132"/>
        </w:tabs>
        <w:ind w:left="1132" w:hanging="360"/>
      </w:pPr>
      <w:rPr>
        <w:rFonts w:ascii="Wingdings" w:hAnsi="Wingdings"/>
      </w:rPr>
    </w:lvl>
    <w:lvl w:ilvl="6" w:tplc="B53A1A9A">
      <w:start w:val="1"/>
      <w:numFmt w:val="bullet"/>
      <w:lvlText w:val=""/>
      <w:lvlJc w:val="left"/>
      <w:pPr>
        <w:tabs>
          <w:tab w:val="num" w:pos="1852"/>
        </w:tabs>
        <w:ind w:left="1852" w:hanging="360"/>
      </w:pPr>
      <w:rPr>
        <w:rFonts w:ascii="Symbol" w:hAnsi="Symbol"/>
      </w:rPr>
    </w:lvl>
    <w:lvl w:ilvl="7" w:tplc="FE06C9DC">
      <w:start w:val="1"/>
      <w:numFmt w:val="bullet"/>
      <w:lvlText w:val="o"/>
      <w:lvlJc w:val="left"/>
      <w:pPr>
        <w:tabs>
          <w:tab w:val="num" w:pos="2572"/>
        </w:tabs>
        <w:ind w:left="2572" w:hanging="360"/>
      </w:pPr>
      <w:rPr>
        <w:rFonts w:ascii="Courier New" w:hAnsi="Courier New"/>
      </w:rPr>
    </w:lvl>
    <w:lvl w:ilvl="8" w:tplc="93187598">
      <w:start w:val="1"/>
      <w:numFmt w:val="bullet"/>
      <w:lvlText w:val=""/>
      <w:lvlJc w:val="left"/>
      <w:pPr>
        <w:tabs>
          <w:tab w:val="num" w:pos="3292"/>
        </w:tabs>
        <w:ind w:left="3292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984AD4A0">
      <w:start w:val="1"/>
      <w:numFmt w:val="bullet"/>
      <w:lvlText w:val=""/>
      <w:lvlJc w:val="left"/>
      <w:pPr>
        <w:ind w:left="692" w:hanging="360"/>
      </w:pPr>
      <w:rPr>
        <w:rFonts w:ascii="Symbol" w:hAnsi="Symbol"/>
      </w:rPr>
    </w:lvl>
    <w:lvl w:ilvl="1" w:tplc="848A38E2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/>
      </w:rPr>
    </w:lvl>
    <w:lvl w:ilvl="2" w:tplc="BF303A62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/>
      </w:rPr>
    </w:lvl>
    <w:lvl w:ilvl="3" w:tplc="53BA8512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/>
      </w:rPr>
    </w:lvl>
    <w:lvl w:ilvl="4" w:tplc="7BA4B850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/>
      </w:rPr>
    </w:lvl>
    <w:lvl w:ilvl="5" w:tplc="5F64EDE8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/>
      </w:rPr>
    </w:lvl>
    <w:lvl w:ilvl="6" w:tplc="742E9C08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/>
      </w:rPr>
    </w:lvl>
    <w:lvl w:ilvl="7" w:tplc="6648449A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/>
      </w:rPr>
    </w:lvl>
    <w:lvl w:ilvl="8" w:tplc="49B07252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9E06E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1811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FA24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D2D4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1679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ACE7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6005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4A5D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6C8D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54FF70C8"/>
    <w:multiLevelType w:val="hybridMultilevel"/>
    <w:tmpl w:val="E5DA6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5677E2"/>
    <w:multiLevelType w:val="hybridMultilevel"/>
    <w:tmpl w:val="D840B1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143FF6"/>
    <w:multiLevelType w:val="hybridMultilevel"/>
    <w:tmpl w:val="F4422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2054FC"/>
    <w:multiLevelType w:val="hybridMultilevel"/>
    <w:tmpl w:val="0652D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4312E6"/>
    <w:multiLevelType w:val="hybridMultilevel"/>
    <w:tmpl w:val="7186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992310">
    <w:abstractNumId w:val="0"/>
  </w:num>
  <w:num w:numId="2" w16cid:durableId="934098366">
    <w:abstractNumId w:val="1"/>
  </w:num>
  <w:num w:numId="3" w16cid:durableId="1148403172">
    <w:abstractNumId w:val="2"/>
  </w:num>
  <w:num w:numId="4" w16cid:durableId="188956279">
    <w:abstractNumId w:val="3"/>
  </w:num>
  <w:num w:numId="5" w16cid:durableId="612247614">
    <w:abstractNumId w:val="4"/>
  </w:num>
  <w:num w:numId="6" w16cid:durableId="144202934">
    <w:abstractNumId w:val="5"/>
  </w:num>
  <w:num w:numId="7" w16cid:durableId="332152010">
    <w:abstractNumId w:val="6"/>
  </w:num>
  <w:num w:numId="8" w16cid:durableId="2144231991">
    <w:abstractNumId w:val="7"/>
  </w:num>
  <w:num w:numId="9" w16cid:durableId="1946689585">
    <w:abstractNumId w:val="8"/>
  </w:num>
  <w:num w:numId="10" w16cid:durableId="1293975296">
    <w:abstractNumId w:val="12"/>
  </w:num>
  <w:num w:numId="11" w16cid:durableId="1867134564">
    <w:abstractNumId w:val="10"/>
  </w:num>
  <w:num w:numId="12" w16cid:durableId="62875199">
    <w:abstractNumId w:val="11"/>
  </w:num>
  <w:num w:numId="13" w16cid:durableId="1867791545">
    <w:abstractNumId w:val="9"/>
  </w:num>
  <w:num w:numId="14" w16cid:durableId="1447131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72A"/>
    <w:rsid w:val="00061695"/>
    <w:rsid w:val="000D318E"/>
    <w:rsid w:val="000E1B47"/>
    <w:rsid w:val="00103E90"/>
    <w:rsid w:val="00151A5E"/>
    <w:rsid w:val="00184498"/>
    <w:rsid w:val="00194424"/>
    <w:rsid w:val="001D4219"/>
    <w:rsid w:val="001E16D7"/>
    <w:rsid w:val="00231348"/>
    <w:rsid w:val="0023193F"/>
    <w:rsid w:val="0024372A"/>
    <w:rsid w:val="002A51D1"/>
    <w:rsid w:val="002C1022"/>
    <w:rsid w:val="002E33B1"/>
    <w:rsid w:val="003070A6"/>
    <w:rsid w:val="003F7D64"/>
    <w:rsid w:val="0044786D"/>
    <w:rsid w:val="004C3849"/>
    <w:rsid w:val="004D0D96"/>
    <w:rsid w:val="00504BB0"/>
    <w:rsid w:val="005755B8"/>
    <w:rsid w:val="00576015"/>
    <w:rsid w:val="00582B13"/>
    <w:rsid w:val="0059355F"/>
    <w:rsid w:val="005D7471"/>
    <w:rsid w:val="005E63F3"/>
    <w:rsid w:val="005F00B6"/>
    <w:rsid w:val="005F45E8"/>
    <w:rsid w:val="00641ECF"/>
    <w:rsid w:val="006525AE"/>
    <w:rsid w:val="006C7FF1"/>
    <w:rsid w:val="006F0335"/>
    <w:rsid w:val="006F64C4"/>
    <w:rsid w:val="007F3755"/>
    <w:rsid w:val="007F4B8D"/>
    <w:rsid w:val="008023F7"/>
    <w:rsid w:val="00905826"/>
    <w:rsid w:val="00925458"/>
    <w:rsid w:val="00941808"/>
    <w:rsid w:val="00966C47"/>
    <w:rsid w:val="00967B47"/>
    <w:rsid w:val="00990EAB"/>
    <w:rsid w:val="009A774C"/>
    <w:rsid w:val="009B4C63"/>
    <w:rsid w:val="00A13C50"/>
    <w:rsid w:val="00AA36EF"/>
    <w:rsid w:val="00B22214"/>
    <w:rsid w:val="00B807FA"/>
    <w:rsid w:val="00B80A0B"/>
    <w:rsid w:val="00B85092"/>
    <w:rsid w:val="00BF41BC"/>
    <w:rsid w:val="00C613CB"/>
    <w:rsid w:val="00C72497"/>
    <w:rsid w:val="00CD0493"/>
    <w:rsid w:val="00D0642E"/>
    <w:rsid w:val="00D7006E"/>
    <w:rsid w:val="00DD50C6"/>
    <w:rsid w:val="00DD52A6"/>
    <w:rsid w:val="00DE4CB5"/>
    <w:rsid w:val="00DF16BE"/>
    <w:rsid w:val="00DF2EF3"/>
    <w:rsid w:val="00E10A94"/>
    <w:rsid w:val="00E44F67"/>
    <w:rsid w:val="00E7593F"/>
    <w:rsid w:val="00EA10D1"/>
    <w:rsid w:val="00EF1F29"/>
    <w:rsid w:val="00F1241E"/>
    <w:rsid w:val="00F32C11"/>
    <w:rsid w:val="00F57758"/>
    <w:rsid w:val="00F9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E8C90"/>
  <w15:docId w15:val="{591CE635-F993-4332-9638-833BA8FF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  <w:rPr>
      <w:color w:val="333333"/>
    </w:rPr>
  </w:style>
  <w:style w:type="paragraph" w:customStyle="1" w:styleId="divdocumentdivsectionname-sec">
    <w:name w:val="div_document_div_section_name-sec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thinbottomborder">
    <w:name w:val="div_document_thinbottomborder"/>
    <w:basedOn w:val="Normal"/>
  </w:style>
  <w:style w:type="character" w:customStyle="1" w:styleId="divnamespanfName">
    <w:name w:val="div_name_span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1" w:color="auto"/>
      </w:pBdr>
      <w:spacing w:line="380" w:lineRule="atLeast"/>
    </w:pPr>
    <w:rPr>
      <w:sz w:val="18"/>
      <w:szCs w:val="18"/>
    </w:rPr>
  </w:style>
  <w:style w:type="paragraph" w:customStyle="1" w:styleId="divdocumentdivsectionSECTIONCNTCdivsection">
    <w:name w:val="div_document_div_section_SECTION_CNTC + div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color w:val="009999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paragraph" w:customStyle="1" w:styleId="divdocumentsection">
    <w:name w:val="div_document_section"/>
    <w:basedOn w:val="Normal"/>
  </w:style>
  <w:style w:type="paragraph" w:customStyle="1" w:styleId="divdocumentdivnoPind">
    <w:name w:val="div_document_div_noPind"/>
    <w:basedOn w:val="Normal"/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divdocumentdivparagraphspandateswrapper">
    <w:name w:val="div_document_div_paragraph_span_dates_wrapper"/>
    <w:basedOn w:val="DefaultParagraphFont"/>
  </w:style>
  <w:style w:type="paragraph" w:customStyle="1" w:styleId="divdocumentdivparagraphspandateswrapperParagraph">
    <w:name w:val="div_document_div_paragraph_span_dates_wrapper Paragraph"/>
    <w:basedOn w:val="Normal"/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infobarsecfieldnth-child1spannth-child1">
    <w:name w:val="document_langSec_infobarsec_field_nth-child(1) &gt; span_nth-child(1)"/>
    <w:basedOn w:val="DefaultParagraphFont"/>
    <w:rPr>
      <w:b/>
      <w:bCs/>
    </w:rPr>
  </w:style>
  <w:style w:type="character" w:customStyle="1" w:styleId="documentlangSecinfobarsecfieldnth-child1colon">
    <w:name w:val="document_langSec_infobarsec_field_nth-child(1)_colon"/>
    <w:basedOn w:val="DefaultParagraphFont"/>
    <w:rPr>
      <w:b/>
      <w:bCs/>
    </w:rPr>
  </w:style>
  <w:style w:type="character" w:customStyle="1" w:styleId="documentlangSecfieldany">
    <w:name w:val="document_langSec_field_any"/>
    <w:basedOn w:val="DefaultParagraphFont"/>
  </w:style>
  <w:style w:type="character" w:customStyle="1" w:styleId="documentlangSecinfobarseccolon">
    <w:name w:val="document_langSec_infobarsec_colon"/>
    <w:basedOn w:val="DefaultParagraphFont"/>
    <w:rPr>
      <w:vanish/>
    </w:rPr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character" w:styleId="Hyperlink">
    <w:name w:val="Hyperlink"/>
    <w:basedOn w:val="DefaultParagraphFont"/>
    <w:uiPriority w:val="99"/>
    <w:unhideWhenUsed/>
    <w:rsid w:val="000E1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linkedin.com/in/vathslya-mish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530</Words>
  <Characters>3687</Characters>
  <Application>Microsoft Office Word</Application>
  <DocSecurity>0</DocSecurity>
  <Lines>108</Lines>
  <Paragraphs>81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VATHSLYA YEDIDI</dc:title>
  <cp:lastModifiedBy>Vathslya Yedidi</cp:lastModifiedBy>
  <cp:revision>66</cp:revision>
  <dcterms:created xsi:type="dcterms:W3CDTF">2024-05-19T14:28:00Z</dcterms:created>
  <dcterms:modified xsi:type="dcterms:W3CDTF">2024-12-15T17:12:00Z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a35745d8-9e1e-4917-b5a5-908762f53bd6</vt:lpwstr>
  </property>
  <property fmtid="{D5CDD505-2E9C-101B-9397-08002B2CF9AE}" pid="3" name="x1ye=0">
    <vt:lpwstr>eHwAAB+LCAAAAAAABAAUmcWOrFAURT+IAW5D3N2Z4VC4y9e/fkkPKumki3s5++y10phAEAzJ8hBGYRxC0izN4iRKohCD8TDP0kCdwm+fLTS5As/JqKBYCDJbDqSCcENXwe+QJ5oOMbFCnE5EtDz2GGP/Uk9rd9ydSz+3Umv1UdnAMlKWvJRBRXkE6ks3Z1Bv6WHICBZGtzwwPDNzXHfMhpyn935mwHoCXKAzcDoqReUSOEUCGuBcDtH37qYCdpN</vt:lpwstr>
  </property>
  <property fmtid="{D5CDD505-2E9C-101B-9397-08002B2CF9AE}" pid="4" name="x1ye=1">
    <vt:lpwstr>07LdfHy4jfBXheNkVc5tRkrE1T36Va2QBO8IhpUr7fa7ouOSuUqImXsq0TVOaBvw9OP4NWATs3RTVydUm4jzWTw7Un/GSmmbbfKgPmR2hIk33umuLaXwTKHhy3mSgM8mtlezb16rNvRm3WQuaUB/VxYkXP13DPxzBk4xOo6izoikXfUCzEEEVTBjaBvFIWoDu+M2UO556qvBtFm0cVSs8LTEzQpHjfuKPFr9FzOPgZvuN8nmZ50Q0nDQquzPpoZ</vt:lpwstr>
  </property>
  <property fmtid="{D5CDD505-2E9C-101B-9397-08002B2CF9AE}" pid="5" name="x1ye=10">
    <vt:lpwstr>rgD7K12zQEGjtu3NN+lIJs81oksuwYQnlf1OjfSYUrmfx0BiwdvfHsZw1kBR1D3upPAQHTIL8lRS+5S2yYtVx/EwDvb2pdBrg+7uWYoTa/Ytc8mTSZf+0PLZkNMvxy5AQAVfzJVH9V5KXO5siBo5tOy2j++dcWx8uJlK5Kk7qErl7kJ8KFlY45jWbQysyDgWleeyHcGN82QED7oLYpkVRU1jb5JubknYKoeQYO26JIawVp3I8eO8ge7N8PuGJ4m</vt:lpwstr>
  </property>
  <property fmtid="{D5CDD505-2E9C-101B-9397-08002B2CF9AE}" pid="6" name="x1ye=100">
    <vt:lpwstr>NVg9VjG5ikTlLMmjLgFi5Wn3MYxo9a5UhuHLB+I1Wm0xiX6WzrSOj8h3jiuaWKoufTCntiONhZZQLPsoyvnYb+UKHTdGKz3njEuFwcgL++RkoTJp0wnGxCxfyFlRMz8LJJA/epxbKhHFJyZjC9QnAg8U+WGjPllRUI/nYYxFJm9OPHG3fvtBhdaMkF805gfh3U4H9IwyVgSjhwWknSLiNgP1KcbgZdgf3vnjuUXNlthwMedOhbWCnMAioN5YwF1</vt:lpwstr>
  </property>
  <property fmtid="{D5CDD505-2E9C-101B-9397-08002B2CF9AE}" pid="7" name="x1ye=101">
    <vt:lpwstr>fHYoll8R+WwrwL2K5X4n+FCm/u2PMPc6rqd+ZgZ2GA9p6ldDW2n8AtAdOtICNm2RayxgUYyBIAKvJZGXsuowTIvsoeG7MpEp33P7orFXdPSRgKKLzar9exd/MFrdZMTlbM5dF2Jp+FbgohqV7W300EnX2c+MUmnT4e3qV2HTiJDntX5XjHA+Qh9OvQ0OLH6WY+OtDWL4C+kjOgeqnwtW1ows1e4Dap21y6oytlcuQ3K27BxH9VWpsKegP8Wqs/6</vt:lpwstr>
  </property>
  <property fmtid="{D5CDD505-2E9C-101B-9397-08002B2CF9AE}" pid="8" name="x1ye=102">
    <vt:lpwstr>EECtkSz9O172ppD3wkWYsVRi8sNlawV4a+dcd4awZ4QvVRtUqiLHkdJQ9nQXRL5VWBBQPIRtq4ktk7PSoi/ZlBUyHQJfONyfKHq/G25fm68d+7lP4vfr4LSb0zsMHsUVmFkoywCTPCg0Pr+xus2Kfp/GBwJBQI99FFXtB8QqS+D+ThDFyGm9Mm4w1NvLS4XSAYJ8p9FbbyMKU3oH1uofDEQ+mBYlubnd+AhaUvkaZic5B3vUTWz8tkSDH9ifm0r</vt:lpwstr>
  </property>
  <property fmtid="{D5CDD505-2E9C-101B-9397-08002B2CF9AE}" pid="9" name="x1ye=103">
    <vt:lpwstr>z/Zc8qgxwhEqYIXKU47TOoyiPI0MMEKkR2ebbgqPu8HsVk87KBUHbeNJUBfcXEYW/6g28DzgAzHJ+Oiae5xirlyZk74Hr9qwSzsO4j8pGamwl/gVPEL7F6AmRZGQEOeXKLFk774xTZdCHbwp02b3lg2kM8fnUvZnJEJbBsgZ2RpMZIe7IguyXNHHHSEHx+WCh26d20CBgwszINj1Q+0y+1XGxdTo1gLwxN+TgXwuw0aBH/EwKAdEM2zJsrMyqGF</vt:lpwstr>
  </property>
  <property fmtid="{D5CDD505-2E9C-101B-9397-08002B2CF9AE}" pid="10" name="x1ye=104">
    <vt:lpwstr>d3VXCZjfqQo8EP3IX70UsmZacDpRA4v9BHdgfPlpL2/xoyvA+SbqOV0203Qxv6ZdX+mtulH0z4sKxjztSoE0bUz5a+6k3xQt1k+VHSct0NABS7ynlvPv8GOUeXgns9t9XaShFQXaDXOYnjjR17YMMCrN0MPLIgthqYQ8r+I0UXVwwHJRx/Iln2Ht/GZ4BWk9SrLeVYA4UpJTeS7GcYWDoYhuHqC2qv6dgEICtFxVMV9YrUCvjvaKX6E+P7sixPm</vt:lpwstr>
  </property>
  <property fmtid="{D5CDD505-2E9C-101B-9397-08002B2CF9AE}" pid="11" name="x1ye=105">
    <vt:lpwstr>K/CzQJNG/DLRkzsjXpLTfLzqgrkRlwQWpPfujU5M5upsCBgvDUzw88Zu3Qe0yK06/+bU0fAJuE0cUVL52IkojrIzDDQrc5BOAQs1Z/rAnO4LOfflk1BB1qa/bM52ao1oJ3DsneYkGneb71u8ola3p+avRCM3pMXrWG0eqE2FqJz2vyIuUzfyW/cwFv1Nb6jBs0GiK7Ew1OMvKgQclM5XPAfOdD6oIZjPCGEHhqF9R98zqjBGvfX9I114deM+PEy</vt:lpwstr>
  </property>
  <property fmtid="{D5CDD505-2E9C-101B-9397-08002B2CF9AE}" pid="12" name="x1ye=106">
    <vt:lpwstr>QQLPZxOj0YyWsATeQ8ntv2I4Aa2oKapHx/jzZ1hwjV4oTiQX+IYIUgaJDk4+kYdfkZCJVOR4Gc3hDrO4YvDmhD44lbXmg5u1CllECVzfhPsVCL0gLaqxuhHZOQ8vgURQy52KaPMlQH7A16IlP6DphTFGulHnwo8WzrLZq5tJ4NIwsElNSBGCB+P6SHMZikGUFyRlvYLYg0lxjjARSbXgE6xk9cDA8+MuFta0KVMKpzgwDLCwDPXA22ZQdXyhzfa</vt:lpwstr>
  </property>
  <property fmtid="{D5CDD505-2E9C-101B-9397-08002B2CF9AE}" pid="13" name="x1ye=107">
    <vt:lpwstr>Kd/d94nmjKZ1VLA9E1Yafudx5sZCH4SmKSGixSf8luX1A8ggk0t3MewOKcZkI6uPsJxgfObJITfmKQFxw7W3BPqQ+ozM48njRERWqO37Ui+QzIHeMIjKCFWewmi4kTScDTBonm1dZjfAPgNdm16aW1hgYj7PfHlTZ9Nf21sWHy/9e34RFHtjOK24w4L0qSkVrDvt5o4jAh9M3dHN9idZDnChbq1C5gT6zsXgXnqp+HDod9Kun3vtDfJJpPmKRUe</vt:lpwstr>
  </property>
  <property fmtid="{D5CDD505-2E9C-101B-9397-08002B2CF9AE}" pid="14" name="x1ye=108">
    <vt:lpwstr>jkU8qovft/RW4R1GVlvwZFTLPKBC7zmuHs73iRZNFd26D4HlMR612KYAuH9K3VwcD9vH4qQd6dSuR3JZ1uTwJkEhyUiB8IDfH4PMdIANyo2qqgP8ANrn4YHv1aY0OwjqWVHCrrBwLrPnV+zPt1WPBjxF3i1qtFvw3IzQQ1e/GQFQ7hP24bb/HW+aWw6gjb5Cjhvnr4JmPOh5aMiKCmGYryFMC1zQUrwu/GohWwQUJ2zwg4DRfGwZ5C4hPxXg+FR</vt:lpwstr>
  </property>
  <property fmtid="{D5CDD505-2E9C-101B-9397-08002B2CF9AE}" pid="15" name="x1ye=109">
    <vt:lpwstr>K8EOtMcoy/MOxo10dKCXcRUvJ90N2MjkprzAlvTLg8DtOEO5+Mp3FnV564BbZOUaXfzlxjxelrMzKvJiKFY3nioyLA9z5VdsOwGFWqlDLzt3e5se/44PnQSXQgHcP6swWuv/4am9O+GdbevCLoJCpzImqwjD+nIJ2ZcuJrVmueUjglwyeIPgtUDzZ9RZA95QzJ57Cke9KflBNW4ciaUpNhowEnrslY1B0hvQy3/R49V1UW5z0sYTZeflWWAWQ6j</vt:lpwstr>
  </property>
  <property fmtid="{D5CDD505-2E9C-101B-9397-08002B2CF9AE}" pid="16" name="x1ye=11">
    <vt:lpwstr>TI/2AagFETGznLiZMSVKhU5ihqd9DF5SO6QNqbEUmGinyUCKfWN7UryhOr1oCQuTku8RxhofLfir3CFwFVJczWQwAJBnJfqVf+yzmHC/VwGwDSB9/2oFSujzj2BPP8VhY3h0h0B40neqUOt5bLQ31uT11zZpYZK3T08r2uG8LsFRfvgyZD1c5x6ryscRgHg2Tz7OebpMipkdMYWSxUqe7cbdEAZWPRAmwXzEYcbVurWnbt26oDEAQrgYiVyGntV</vt:lpwstr>
  </property>
  <property fmtid="{D5CDD505-2E9C-101B-9397-08002B2CF9AE}" pid="17" name="x1ye=110">
    <vt:lpwstr>ThYn8jR3IF9IE8Ol3Vg5blR/aECWBUt5TwR7CvtOiUS9cDfCoFL1OYmdHj23OCokLReplEZYcTa4uUGU8iq7yYC+ka71es+E58k0Jccp8JvBQ4vv3DOp++lh6uPrJhlTm86dwpRVAyEL1xoJw3yzEKQuea442Xv06odyZzSDoDJhtpckn9lCc3Gu/AtRMl+QXfh+hDR5AY+0vKlFC2LYjtA8r41GJQFF/53IlX989vpQwNeI1Pgd1i9fr1PvP85</vt:lpwstr>
  </property>
  <property fmtid="{D5CDD505-2E9C-101B-9397-08002B2CF9AE}" pid="18" name="x1ye=111">
    <vt:lpwstr>XZyUJJIpHmYYEmm4nn4ivIjQC9wwoLHqpr9rFNmA/tM7zMgJ5m9d99FWHX16B/wC8N8BLjEDSMOzMxA9cl1xz/YI1yqm4pXTNIo7ac5bMjYHeS66G3NFSun2in7Kr5UZ1Jfl16IKPQ2XnjkFL3cOUPLTGJUpMr+GveRVVK/HQoZtQ5+U/gtfY1Chqr8VltSNjxd+WjhwAS+ue39F6OkLdR5Y8Y2sSOwlOOLrs+4AGy/txWft0U2DvV3ojSfM3tR</vt:lpwstr>
  </property>
  <property fmtid="{D5CDD505-2E9C-101B-9397-08002B2CF9AE}" pid="19" name="x1ye=112">
    <vt:lpwstr>bF1bn56CtEXfmZcLXwm6fQdIYHpIKoy97VB2VnnpGDCJTkz4TaNYlElb53uqEOI/R1qDquVTBgzI2pCJWrmfMPtFGvforuzC7krraUT8UDIloJ7tUlb18WC2GutL4m84++XS9OVnsDy4b2PzcIuz3LYQqhPYC4Cv7NmEuGBtm6KC490mAPekYIAFv6sXPZOH78jJMbR84flbNcqkFyuKf3Kn+Bnwqhi3GmPdYR9TT8MgrZZPj+p+cVqZ/4tkSop</vt:lpwstr>
  </property>
  <property fmtid="{D5CDD505-2E9C-101B-9397-08002B2CF9AE}" pid="20" name="x1ye=113">
    <vt:lpwstr>xQSNBMXEMVEJCKTAAmZJTBYvxL+LgrNEG1Z2EkU9seReHeAhEm+obtPQF2KdCsmDWNBdbP9FJvJ4tipRxfxwUw7+YNJ4oe1toZV6exm6wc9/dp0bI014cmKov4K18KIkzFM5HOBEu2ClfbYHeZuidyfWye2NAmFu7t8UucVWoMkMyVlIozBdcT1OTARP2mY3ZjOq7oeCVtUM1i97gmtf1yJgiN51SVN8et4IL7SZLOQY/e0EL4Vltw9DAJz0r9v</vt:lpwstr>
  </property>
  <property fmtid="{D5CDD505-2E9C-101B-9397-08002B2CF9AE}" pid="21" name="x1ye=114">
    <vt:lpwstr>1x9+vER2mcmb19eyFQ/d1fSyrEYPdho53U0KY6cNjQ+0NGUz3Wz3OiFFZ1iLSbtskpxCdRflofHlBA1U5HrHVE8B0T5rym2b+QOayyk/DqFDuD0UdU+3A5qI2XvfwScdE489yNTjIOkoMiaRK0b/zOAAnflSLYJrozeGbbNH7dm66QXnxoAq9EKYqt465sGkw9C7KcXFocow58XBSan7L/+/xwjBpxhpEKA/ir3qj0ejOH3JAckQtiGZfr1FuJk</vt:lpwstr>
  </property>
  <property fmtid="{D5CDD505-2E9C-101B-9397-08002B2CF9AE}" pid="22" name="x1ye=115">
    <vt:lpwstr>XzuQKEg59vMgsOSmATSSL20o0FS1+ZG5Ux37d00lNdfOEq7RCPZVCbyOIjSZepSX4ndvp6YzzOqaC6ULogG8U5cYqn1deWeniREJhK/FnIJ5X/LPCSlEHSrBrOFOEkg33SEX63x3mUpeI9EwhDDDiSBYh4sdCezGIu2hLF5KhHOmP9kwIJ5NpA9dDNmtGo5/phg8IVMRCQilcRmnPoYrsAmvZq5Gv+qwkcniQjYP/S9WueN9EZq0fADSvVDKsCn</vt:lpwstr>
  </property>
  <property fmtid="{D5CDD505-2E9C-101B-9397-08002B2CF9AE}" pid="23" name="x1ye=116">
    <vt:lpwstr>82V+4vM8gmo7LnoWVbDm6ywcNrlC3zFVnCjVFmlGmoFDh6lLouTQvn7LhRHntqgCKHvCLz06460q08LjJQjUOdQgz14iDDkM7RoedZN0VsXpCgeb3yb4TDT9NyFXMX6OfsLF3iZj8ijIx7PBHHPOa1SPT/ZL+NB/OPPtmWiAa8Cc9bSoP9Gb5c+fUCiNugUn9LDUCAg1W6RTQ7jI0mSafIfThVwEYwO+ihhd7ANHToTRWzJPd1h6Z+0w/nkXsXz</vt:lpwstr>
  </property>
  <property fmtid="{D5CDD505-2E9C-101B-9397-08002B2CF9AE}" pid="24" name="x1ye=117">
    <vt:lpwstr>xMBJw2vi5597g7BeED9t10MHplCFzoV4iKekbtJwjfz4a+UMLWb4yUrjwDpkrxpsDs6pgBIg3tJEGf6Q+XhSQ9+oL1sgLp5+JNjALaD4Ostpq+WgvpqlLfobu1qhKz3DbjUOGo9VD5zDDegZF21DNLZeCzyHMay3/tBqkCSvOgyqBtrX4GhsebRqEkqODAVSeJxC1cCbGLgCH5vpJ2YnWgNJRJ9AQELTJ80NtxREbY2drm6JfDlHtbcXH9zUdAQ</vt:lpwstr>
  </property>
  <property fmtid="{D5CDD505-2E9C-101B-9397-08002B2CF9AE}" pid="25" name="x1ye=118">
    <vt:lpwstr>QjOfTgyQwzi6rrzEybLi2vQ7bG+rGyNvJJagV5MaF/97Loljgu29ODUUpR4HxGF/DYYU34Am6xJ+EtkPwVQYCP3LJ/zAZErucjvQlhKWU5E+OB7/nNnp/GMMoOpblsPWNHoIG+WruP+20ocHDwMz/fbPStBFkY4hLFJKxPssjlCcO4Pfrb5C7kaRauZh5umiNUd+RQfcQvaZsWgups9217nVhNFLl5rJtnQU7dDZiDAqjKeo32w5kp4uS8YHUZ7</vt:lpwstr>
  </property>
  <property fmtid="{D5CDD505-2E9C-101B-9397-08002B2CF9AE}" pid="26" name="x1ye=119">
    <vt:lpwstr>SNAUel5ngBLaQAQwkcMcD1FlxWy0dv5tHW4HpKKLc5nRvSnWcIRgMa6YftRZOpaw30duD8NHGwJAzSGczpD5s1VBI0gyTu43cA9kOLQhrF2zHmPBodbNS8oYasncGuwNqfBj2dF98aHNFUft7EjQIJAEzW+iYY3ojClm1X46IGJCrLtCiwJpjqUdmnvLTUVercWWiPNpKne+uelo2kccgn2Mins9V+A/ya8ZLK9MPBYqUNwkCDZyKd31D4qQVXK</vt:lpwstr>
  </property>
  <property fmtid="{D5CDD505-2E9C-101B-9397-08002B2CF9AE}" pid="27" name="x1ye=12">
    <vt:lpwstr>Y/qA6O6hx9ajB/BXsumyu6o0CoESOoU0BrrSpA/N/9qeJM8cUW9ikAgA9226d+SF/APRQAuZv0aSmLeHS2O2qzP5UMotYX+nCK8dzPagfu9j/f3wMIYwZKJ9rit4juEOaME/gQRRBbNmXsuK6UhluN86FGwPX4zJYiUJfIQJVGGlLOf0HB+RVTY9BcVRgHa+9ZUWpzXHzVhidFuOFeSMra8d5Me8ay4YiUmkIfdoy8nIiDDbIksy6BYE/GGdW47</vt:lpwstr>
  </property>
  <property fmtid="{D5CDD505-2E9C-101B-9397-08002B2CF9AE}" pid="28" name="x1ye=120">
    <vt:lpwstr>DXRx9Xfmzz5shqK9dYbheH0d1NcZGQF0n8yfxPRRdTi36BbzVkGt7Y1qdCPxF2xk6XbfP2ACWVmRxcUpEwhSTE2qVdBr7+wakXhiqNenap707Q59o43kxC7HGvkHaMPX+D3qS9EqZlKM1Cy2gCNAjit0SHS62uyR+VA8Crx4glY1qAm+eA3KuLXt4XSMteXpy7ar27zBakVYp8/vTY68u/VqWRSQc5aF8bL4gbHUuZhTc4sXkcuOyz7ugzzFZR9</vt:lpwstr>
  </property>
  <property fmtid="{D5CDD505-2E9C-101B-9397-08002B2CF9AE}" pid="29" name="x1ye=121">
    <vt:lpwstr>YAGtAZhU797sFkx3XmQ1E71OytfYxdX4Kc/mRkPRLMM9kPcXOPjwMtld6n/4C2PzPXj1n4GcLRKX7bNSlzUcodqOrmvodpLhK+X3fNgKIuNwFB7HwMGFsG+jdeEpZLv8OzfRZmMua4udVIVEnwcKVBTFmnf1XEIXyXtDa7lWpP13EyWjQWXiAvYgTRNaQliKCRh2KZO3FSRI46tuEslm0619hGgvWdlliyY9MqbBINZe1H98MRAt/d1rYiD4zWA</vt:lpwstr>
  </property>
  <property fmtid="{D5CDD505-2E9C-101B-9397-08002B2CF9AE}" pid="30" name="x1ye=122">
    <vt:lpwstr>jbyO5bu4A8aBCyi1LAwo9wIzf57U51MU/WA8I6fHcy6oqpERAvqF2YJ8gSu+S+mgQ1I7WQtMytLy9nRSg0WWRigVAPs7NbY74hHS9GDlBSnd9czKa1sxxhhVYZTAjiwQEX4OFBgCsEWdAmZoC+3sQUaBujdMkS5O9fwtaJFiRr5+JnvCqY28YIWbdmf5BlBAcmYMJOmz38G9ImVfOkLOCDRggo9Y2OMXmpZy3m0rxh2lKXMwJLRK4uM0ospKREC</vt:lpwstr>
  </property>
  <property fmtid="{D5CDD505-2E9C-101B-9397-08002B2CF9AE}" pid="31" name="x1ye=123">
    <vt:lpwstr>2U9Q4USE4BW3/5VC4P2SVScEc66rpefrllZPWiOU6rtaqlGys8eRd+yhHAFXCO94yd8yS8yc82olOKCqz/Ixx8Pb1O8jLgWZFPV3b3HzKwEHjqygByLBHtlksWnJlKVwKElyzTdIoga6O8ukGHSBd3WSe7WmAyQV2AtuE7OeB6aM2goA6EjOlrfwqLqYqYHn/pKHvHtwh/9k9GLz7EELRHeIne1SibnUVNF164LNmDGgeOCyC0jRWO06VqBznXJ</vt:lpwstr>
  </property>
  <property fmtid="{D5CDD505-2E9C-101B-9397-08002B2CF9AE}" pid="32" name="x1ye=124">
    <vt:lpwstr>wnpLqk2VMLB4NtNEhuXON8ZsCb+nqksH2DfxCEwKjcjUCqsv1xc8aLBuooU45KV8ztvZnNCmNyBx5e85DA9cvHILrWxzfiM6eImc55d6dBCSgQZJRmypVt8sCd1LzzRpS+JtcWRX874IKOYCeAms7QX5B30BnN5Jmk+sNAi7XHKGCnb+wnva+Vsrm3H4EzrynpV+SmXSpWXuBo/5InQJUFXtI9YZiWlAe+MNY47uZ/0gIdDkZO7UV+5dMdpDO5A</vt:lpwstr>
  </property>
  <property fmtid="{D5CDD505-2E9C-101B-9397-08002B2CF9AE}" pid="33" name="x1ye=125">
    <vt:lpwstr>bdL2//yq37tFyKiNfRHNv4xgiQ4/qHyv6uabJ/pY3+CpCWCAVF4JX4IV88XJN0uT4+XyU9Sth67rZgvJ3h+IW8/nXfF378/39vhMluBzt73mZu3ozqhohbsBCCKsK5gUU9RPT9CzNlqCTolt2XZQVUQxGwjZ/dMwIHNH3gp1TI0rX4N9uy7XjNhb4l9tyjEqaKjzEVfGf/ii8AbHLcRcUzWHoIMQj61MS+LRHV+yuH4qSTUPRH4U4iOA+uk87kZ</vt:lpwstr>
  </property>
  <property fmtid="{D5CDD505-2E9C-101B-9397-08002B2CF9AE}" pid="34" name="x1ye=126">
    <vt:lpwstr>tR/B0mQ1o1yc5HAhCtZ+6D4EK2bHyUFqxnKUpmpZgp9cdDxPccJ2MD7H///gOI3raJeHwAAA==</vt:lpwstr>
  </property>
  <property fmtid="{D5CDD505-2E9C-101B-9397-08002B2CF9AE}" pid="35" name="x1ye=13">
    <vt:lpwstr>6V2SCan3nlnX2lBhjsLIgv8AdoiKCTFfE8OWwyf5iJa5VVV4iJ4INzCpeaKJd6oaGP9iBCjIFSZNjcy566R7x8HYjfunVZEiN65T0BLHWOV5fsbzjmkwWnFXYgepCecVRiB3YOFN+ss3kEts5nRBVJ1ofrL/tz20gR+EmRRZA5YGtj/0r+WSNtR0vU82Xa1KJ1/or5D5QTD8RDq4n6yyUpN+e7GnG7yW6K3V+/0QdJ7BLVLC/YGDBugEMfVI8pR</vt:lpwstr>
  </property>
  <property fmtid="{D5CDD505-2E9C-101B-9397-08002B2CF9AE}" pid="36" name="x1ye=14">
    <vt:lpwstr>EeZ8RiJWs9RdecMqDBW+nt4BU/oC5VBrzaXc1Yq/WRlNO7w7mFAddXF0Okp7CIpt1+wpjolDKxQjc6rDktwRvVRnidXziNR2Mz7qQaSh/9lLXG+p85WOBxcOefx9kZ/WMGX2KZtynk4SK3yT7UDdbaKNceoGyrk8tZKimOFLP3KfBITqV7lA6yRVpX5Eh/ufB0bE30RX7UiE0GFx3B1ZKwGenUYx0Gkg9f+0edq7mN4cDrbtwn4HldVjKSn/ONC</vt:lpwstr>
  </property>
  <property fmtid="{D5CDD505-2E9C-101B-9397-08002B2CF9AE}" pid="37" name="x1ye=15">
    <vt:lpwstr>VGV7i8ZQhi/+AlwxkO8MUfPWWAn+M92ZLgojz0h8sysh1q68TA58FMr13uJ2iDOhr6ki2Lr4yk1//ipql86MytU6vsBxJLvfm1OXKyfaPQYL1WaURskCG23veMcphFriGsrscYjnFE4cW1H7UiCHU3vM8a1XZW5+PfY2qRvidNjwU68XLp3UHsd6R8nim2m16iq6lDPRArIJen1W6sdvcNBRg/mZHH7bLSPKF1dWYUP/0A5JRyiFyrfMQ9UF4O5</vt:lpwstr>
  </property>
  <property fmtid="{D5CDD505-2E9C-101B-9397-08002B2CF9AE}" pid="38" name="x1ye=16">
    <vt:lpwstr>aZa8IgIMU9Fw35Iz0PK3PJucA+6HYFTaZ/NTewbMxocSqv9mt/WLldajMz5BwRSr5fSZv6LaSigkrWhzMlxWze9krgAuxKV2HENc7mZd49RFwfyxRHNwMg8xOIkF4qxuG6ofshsXoZFvE98rSaYkrtnW/t50iN7ztmtlokz01UDxe4HvY7/pBUrBTrNIDfwI2lZupP4lpCpwQ3x5VOYioM9uEW2vV9QyD2dB0NGHtRUnUTzpv1S+GGv/e4mw6L1</vt:lpwstr>
  </property>
  <property fmtid="{D5CDD505-2E9C-101B-9397-08002B2CF9AE}" pid="39" name="x1ye=17">
    <vt:lpwstr>1kKeWM/3Bk+twY3b97oAG9IUyhd8qlkUjmKeYgi94p9aB0VZTR/eV9Se2/IG9ZPFj5Y8hm3j88GVgev+lvM2BlFNmLMaw+08bmGimaWQA12BaLLRXOZK2bpFGhZnSzDx4FexEQcFDCYQ9/1bt2qHH/XPjPwXW41X3f1S5bHp1RpFxxCX/Pfj70IdtMETCt4KfX6dgQaASymMi0L98SMlclgedVWxUyTLa8KHdHsrqzxn+4O42lA0GEy6K6kpyYs</vt:lpwstr>
  </property>
  <property fmtid="{D5CDD505-2E9C-101B-9397-08002B2CF9AE}" pid="40" name="x1ye=18">
    <vt:lpwstr>UJVBW26o+y2EMjJYppWBGmVQMeBwhwflN1V6cpvRcLHTAWorLCAxqy7zF0q6MVNiyjEdAAVsO38Fzz2YKDiF4++RNQ52DjLdx2EZZyCAKmeE7m9OqwFyBNRQ6nvjTfPgl3RU2mWaQG0ItJvj5GSzKQCCnDFVDz8dPlTy2pixfkf2tJ+XH9w2Qv3aG5HLcblCE4IBSq8I7KuNpUUh1Has/z7N73IlBrg26jjaHp8DMJpnSoNmQM0YcnAI+THACu1</vt:lpwstr>
  </property>
  <property fmtid="{D5CDD505-2E9C-101B-9397-08002B2CF9AE}" pid="41" name="x1ye=19">
    <vt:lpwstr>6GAt099DbGbBaJr36OFebHDhPYBjGSCL9g+jtA/QsjSCtKxv66JxUfP8pyMryiz4MGfAWdykHJT5G8aJVR7W52qLFD8Y3XO1gqPZSjOZ6ooZJiSX+QCwv2A1y023F7DJZr4kS96YNkl237w/vUJnAL1pGfYShIIfNWQKs1AMn/msgzMa4S+aWab0QmrrW+19qb9fAQ/kV6LJWLmIjuu+YPopolCL2hDehHFSyQu768kjZ5au+SPHc5gmSjPyKii</vt:lpwstr>
  </property>
  <property fmtid="{D5CDD505-2E9C-101B-9397-08002B2CF9AE}" pid="42" name="x1ye=2">
    <vt:lpwstr>ofxisZHIsG8ljHk670IEKlnix/N1DhXi7oVjwFlojrR3Qu+pJ7gCeqLUdZuuZMj4us2wtlZ7l6nbr+1M/BLrRm7XSsFmDXWFfVAYqPH4H3O06P6afCYI+wPuxze5MRdhLm5dZ+1PMXEzuAs0dZkICZQuvyVLbtNaEYaBwyoDWfhDthORrM58bRImhXi/AGC/2lIqVsAU6aMqpy9nQI5MzY0UzUcOBOjNwSEg9Cv0sC9LJKD+GNIjAsLVHFaELlA</vt:lpwstr>
  </property>
  <property fmtid="{D5CDD505-2E9C-101B-9397-08002B2CF9AE}" pid="43" name="x1ye=20">
    <vt:lpwstr>8oxTOZf6RhbP6e3rcD4HgSmjX/KXP/XA8Eku/Ls/1cgWPdjsAnAfuX/z04yT7fUfjvj4IYTw8knAEjhkV9GVd+/GxNAQiWSY5Hzqz62EcZ01eO+scW4R/6lCMpCfrSwLSuj+2kDAEStWa5s/ysLY+zDlM3ASQ4JZFG4+Ny+BLGX6qmZbV04dZs0Q1LIgVNdOdPNtjKD4kBnGX3yw2aaKxkf4FAOfpN/zt11RFGcHTuNHXLHj4+N/lV/zYbF2f3W</vt:lpwstr>
  </property>
  <property fmtid="{D5CDD505-2E9C-101B-9397-08002B2CF9AE}" pid="44" name="x1ye=21">
    <vt:lpwstr>wAQNFOAEErd1kQVgcnLGOxP31UC0SoflXQZO7SYKsiTUBXOqi5798PojtBeIBDNtzbYMWZ+dgN0pgZXmepRbXYHZ7BdTqTdwVWGLFDbbuTOiyfqkjlDddwi/BsSyJ+F3mAAcWIrLpKIV43h2ref/F1nqy6OWy9QnksN2sM8I7yiPj/s/kJBTLfR/ryxu4cQjq1SrKASUPf4XTdMVUQCliy3DcwGo0TJVC4ShgML6dL3gKvDxkol1ZvbrDDk2l1P</vt:lpwstr>
  </property>
  <property fmtid="{D5CDD505-2E9C-101B-9397-08002B2CF9AE}" pid="45" name="x1ye=22">
    <vt:lpwstr>Mw/kbec+M9VNG+Qc6bK9tgbrWqr6al4c0Aj5o/ki7TOa/eHX7u3L5VOHQNuku+6Ovst35CwD59RPfs6BJWLe8afNlUKr7hvPcnx8uOneaJKTELGeBxuX8EpMuh0zD5n1hjaG9qeTy8jXxY9qu5u1hdXanWwX5JLfAAWt50Yt5LXmCm88FFB9859PuOJdfXK8P94GU1TEBkN8+LFKuWmVEd6yjCmZETIalUrB+3cGZvRGXW8GxFCjASakeWijPAk</vt:lpwstr>
  </property>
  <property fmtid="{D5CDD505-2E9C-101B-9397-08002B2CF9AE}" pid="46" name="x1ye=23">
    <vt:lpwstr>8NTEV0KOm1kz3mSlfYfD+BL7Zk7CyuWo73OlzxeXk0HHVpgvI7g8HEQur3NhBK+EWLLWmjR4vxdAQj8To6xadaBpzYQlNu9Tc8pdS2y90c3q3wZHUPx1dYKNAn9ETEEWhEMvWTfJejEELbDkGxQugvo6h/3DJ/l2hvUJ2wf/k1hKtdWu1ULrk4bzXkqSDNMBQH75nKBnEiLLSPcz/DhuikEBHcbSvszTyZ9VSm3VpLHgwnwsomXp+LEfzc3MGI/</vt:lpwstr>
  </property>
  <property fmtid="{D5CDD505-2E9C-101B-9397-08002B2CF9AE}" pid="47" name="x1ye=24">
    <vt:lpwstr>eT2S0nmInQBu5WveJ58WevUsR+SRWFAdkImS7mbnnbf16oSov8/uUL2EU7/nRpvN+E1nXpLXB/tmoai0Y8tOcPKcVsuAn4SPbdV0n0bo6iI+tcycwojE5L/OLOPuTZ5llCiMtIpq4YY4rNlHos1W8CTUIj89lchQyHJgqVrro2psImuJm4v7iS/i7uBryiCaE5Lbl5grFWaz3sub7JrIUg2+wa9OX4UYYuitToBhrtSJX1x8mqGCLED985YGD44</vt:lpwstr>
  </property>
  <property fmtid="{D5CDD505-2E9C-101B-9397-08002B2CF9AE}" pid="48" name="x1ye=25">
    <vt:lpwstr>b0fhv9iDJBahiTZfpGIVqH5szoIz1iIPwMBj3UQylnRzVvBdI8H3EwyC33EG/ZMpvhwgEi0D3eWI/2eKUcev9WaiP7o+tlKR2it+0xYaXKeh7V3/MIlO/C1RAkPPgKqyqY1ZYlmzS6rhDJZU/y9z+YIADayKAzF/zPCckM1JMgB4SXDN73AO1dXTq/OXow47dtR8ihd3DlnN8VPD65A8+mkJTVGh9CMNX/BFbaDNCXumdi1X9HShe6YH5/owuwm</vt:lpwstr>
  </property>
  <property fmtid="{D5CDD505-2E9C-101B-9397-08002B2CF9AE}" pid="49" name="x1ye=26">
    <vt:lpwstr>DG5by40FeODrFKQyg4H6Fh4ao/WVhLdNEBqKbgQ6HhTOO4rsV/KkGX4KH6UhIwPvOBF49W2j3PUHrYD8PnPWCOXCrhwtlsttLt6lBURU8rP8ux4N+7KoTPzo2/UIjyhnRPRBOA2udSuX+iT/tA4bucOXgjSzdxT/D3shzHnt+I2aESeVbM720C2wKTQng0ibXPHEtz8Tddn+JlqIGqCgXi2V/hr7vTlfHkOYpzl7Or6W2MRwwO/CFUysWs3PIW1</vt:lpwstr>
  </property>
  <property fmtid="{D5CDD505-2E9C-101B-9397-08002B2CF9AE}" pid="50" name="x1ye=27">
    <vt:lpwstr>qylEGw8D94XCdJl9iVa8YPpbqIYvTm5G5XVwplzmb8LzV6XmA6KQtz4FNM5DwMuOVmD3rnlSDrT7e9QRasc35ixQ5z57J843V8iydT8x5ZE/YcMlJRUbu1BPPXSMgEa0gfLIR6E0ouZCaCPV54a+EH9bfMjqL2ONCohA21HRMmhfxRf6yOhFPNwWqXbsZP4t3jJwxNp9NQc/te48O4zzDpevb4PqQ1ajv1e3qj+dQx3V96M0orh72IrdIdSmlcJ</vt:lpwstr>
  </property>
  <property fmtid="{D5CDD505-2E9C-101B-9397-08002B2CF9AE}" pid="51" name="x1ye=28">
    <vt:lpwstr>m1P+I6FhtjKa/N4kQLdqFF2B5OHat0GFTH4FxsZdx00VqKboIT/dSodq7ZYHh2fMsxKkfT1nmIMHNmi9Ju/m6rGpytsmTbsIn0j23o+nOhKfF10TE5TK+6gPPX585YGsX4pis2QtTGic/GE2eUJpme+vML2K+AcKxsXOxPt+OdpUR3wC9kpDi1Oij9z2yMpybfSziqqjgtzeN2s+BobdeQSd8QPVTBRISW129QqBhNuN471SBAylDkkzqMvVOlS</vt:lpwstr>
  </property>
  <property fmtid="{D5CDD505-2E9C-101B-9397-08002B2CF9AE}" pid="52" name="x1ye=29">
    <vt:lpwstr>FFDb/bqlbsdyk7GB9QNfayKT8HAk1CCUXDUo7VgyHGXcgXU5dEPmG4eL8oFQsIiN/9k9WKYlS0UBw4UeXEto9iJWRg+Hvq+hwcGtixRFIBb86OEIRYe7+6UxAoVYEmHtZhh/Q0Fi7dFGtgGo0Gy1M10JWAnrtbqIOEQ/Fgkg9zT/xTwD7PMDuXb9RGIyHXes0y2j0yYbU7XPq24ItSvwh0h21c64y4mQ6EJABw3I7aWAzGAkFqJYj4O694Sr/up</vt:lpwstr>
  </property>
  <property fmtid="{D5CDD505-2E9C-101B-9397-08002B2CF9AE}" pid="53" name="x1ye=3">
    <vt:lpwstr>pqauHkbsgIlnAQV56pWdUUlSUabVleGJtZp4s4KTwKhFeyD1PcOhoBAy/U+FDdmbkyrDJN0Z9lelz/BP4j99+5tmVwKvP5iLbHjHArROkleOvgcnClKF2pUJNvfdYBlMA2aTwgnNtuxQXU4m+aeiSzyfIYiHLbjB16qrznxHZt9AbGsBI3SWiyCKARnohFK4o0OLMuLqGgSGinprBF1TfRPF8LWv1AgjfTeC77BS3x3q5T+FLgxOUYCxmOLvR5f</vt:lpwstr>
  </property>
  <property fmtid="{D5CDD505-2E9C-101B-9397-08002B2CF9AE}" pid="54" name="x1ye=30">
    <vt:lpwstr>+2D5sWB+6O+B76/u0ezuJd11zveETYUAF8NOAJdtwzIP2zCbopxJU2q/m5xRYRUDcQ4A5CPKUvBqQXJOuH4gAMdfcbx85vWeYmq1IMmYatV3a3Drt2rbCryDxOQmi2amgw/TJIQ3cSWNvzmyAU0+FWiN72I/7MfdDutjWMtc55ZcqBojfZZtHdCZTMd2xJc3qt4rjar+Tow2QEujRmbVLUTaNg9mc7gzR9TG7rjvz3mak+rb6i6bxly75izO8A3</vt:lpwstr>
  </property>
  <property fmtid="{D5CDD505-2E9C-101B-9397-08002B2CF9AE}" pid="55" name="x1ye=31">
    <vt:lpwstr>AtJFFq+VoCLXdhHEd6Di/hzR+2knsqmWB02eMi++mWEsfwFYZeBsPHtnFIESmE8R7+7dHT72yncp5lj2MRX7lCYCy63TfSVdo4Feau3RB94mySL5OvabLc+hqF75kAXOHKG7f/xRrj33Us61oE7ZGswFdhHEyR5B7SQtSxFfDmPS16LUqwK1SF8slhPBT8PAxdx9uOa+va33vB3B0Gjn5wpCOMZsVKFy2V9WdIxTjFNbBgXVgRusSGqLl/O6swZ</vt:lpwstr>
  </property>
  <property fmtid="{D5CDD505-2E9C-101B-9397-08002B2CF9AE}" pid="56" name="x1ye=32">
    <vt:lpwstr>V1EkMTIA4vqBLExK6InewuvoVCMk+rVd+DSrtvxEwY1PAiiw5CxNNcp2V27bNUCsK1YA9skOAeeDgCCfcT3ugqVrbYjyhvr/byJW51IfKtXMvDZ7tE6cSFBYIUAe0ze3r3VlZtv9zfnfFYtxvZ3yn1K54ZHzCV6nfQ1pLOTSbpSrwUPBeySNmP97fFb4AXjw3NyPIEFKtSACEQnHFxdsC1chdmzw+VNJpQ3nzdI/9Zf69ZNVepMxTX3HP70OUgJ</vt:lpwstr>
  </property>
  <property fmtid="{D5CDD505-2E9C-101B-9397-08002B2CF9AE}" pid="57" name="x1ye=33">
    <vt:lpwstr>Jqj//U7H3bzRcOA8/0z4CH8sS8i/DwrNgz2+d/R/sWetHdET+ahVIqqgDWnSsH6xDraO/QlmrSqSn8u0bCPo276yCtNQ2fosIv06plQPb4+9VWJIwBIPLpFs5JVHB0POGfCfIs0Z1wcRzJDFHIIqUtfsZpMLl+jEyhaHZjxLSJ9dZOk3W/I0afBYjzL8j3iu0ckKZFCXPoeRYggA1+6HB4WjVa40Wms4q3SwgP7a1Fk7zBq0nHynmeIPHQseyKi</vt:lpwstr>
  </property>
  <property fmtid="{D5CDD505-2E9C-101B-9397-08002B2CF9AE}" pid="58" name="x1ye=34">
    <vt:lpwstr>YUlokgNachE/0Jbs55fOiNO3s+4ASvNjpk5s8B1/rlVYIjcTFQbW9hwmXxqJH1Tfc+KlzhhAwDPELAHouaD/QvsW7K+BK4pdcYIh1OKRFQ3rdo3A1ZNXPX5OetoNfviytrkcbPHoGKP26GTDsftAM8/22VaNHAn8EAujOY0aCyS5CxXwBp1V8fJ/vYc/z8KqX1btgD5CoHFoWKSHhrgpAqM9iL6O3ZZBZQ/dblmVcMVCj2IEdqzSOd4dA3hxIaz</vt:lpwstr>
  </property>
  <property fmtid="{D5CDD505-2E9C-101B-9397-08002B2CF9AE}" pid="59" name="x1ye=35">
    <vt:lpwstr>RczDlNT4ikJ0LHG1ccgVw9Euk5Qd/BCKdJx26roGoi9CudMFbs8RQogclJj195ZAKRGNQ0PnXTjKyPBYbowvOK0GXOeRNoNQRdDU77hghiY/xkqMic+9fulqB2oAvxAr3VtXzq/eZ5/dY2KTIqcXsBD6AdX0p+s5M0fONeNlkltYlb3pG5JVLH5AOZ1NSklAdWt6+uBcJAnBq0RWO8oEurFvu95F1phT757c/iUakcdOdF0mMVW1xCYqgrpquyJ</vt:lpwstr>
  </property>
  <property fmtid="{D5CDD505-2E9C-101B-9397-08002B2CF9AE}" pid="60" name="x1ye=36">
    <vt:lpwstr>c9IJ8fQaCpb26LqlV+XhATLw6ynExiTmUVU5fZeXnM7immNKLPZs5lV2VmMt8HckeXh7ona61czmotCZd1XH9xQS9EhA+O8do/jqd70EtSVHoIN5KqPhjIoxB6nJ6v5V8LnP4lZ6YIZZ62hRuGjelmw8KijbbbDAcQ4aL32M0CCgbS0akgOCcGVdXlAgxIKNXJbBnZ+VkWAQZLuOPBMo1p7sKqCStoKBcIocISOxJ9dtWtyfWFElEjyfNovGLDh</vt:lpwstr>
  </property>
  <property fmtid="{D5CDD505-2E9C-101B-9397-08002B2CF9AE}" pid="61" name="x1ye=37">
    <vt:lpwstr>Hol6zZ9lOOUKig90KfmmJ36J3X+kxA278cZby4hAPVJ1MrMwBLB5YoFdrFfOMHjGQh9eAU8RyO3m8JEz33yODbu42leBdQ+raax/gLhDAnqQ/zDg76oHFh9L9GYRnBE5qLkwXlBaN4el4TK6ih3Z13qPw2n9/5GUyDjZuxwyHd7zGr/vBjd6OBLB3o/FH96iVdE+us1dAFg37a7Rt2JhC//l7DRsM+mpo8oBUywfFYoaeuV7SQHAdGBSTNwvSbk</vt:lpwstr>
  </property>
  <property fmtid="{D5CDD505-2E9C-101B-9397-08002B2CF9AE}" pid="62" name="x1ye=38">
    <vt:lpwstr>X+O6StF6lu9mZ+WVY+VrqWxOkv3T8t9hUtKs2Y40fnNfVZTluVULwZYAkUtcejnEuY8gfvuq+jQ43tiVGbg1RfRPBJ71FLEg+RrPN3FYTou37TkbI37KAAK15ReAtS9EtQlanyJcZ16WNhDEvuGJpYeuRhzkoPocq07XxQ/jhSYugpVkcNAdHcFpqwqzPmVywJjqQ661Jy6Saz3cCMjjZLwenYHxGd77Fx6hwg8DKbJIur2Do6glavPF5kSWNY8</vt:lpwstr>
  </property>
  <property fmtid="{D5CDD505-2E9C-101B-9397-08002B2CF9AE}" pid="63" name="x1ye=39">
    <vt:lpwstr>T5Sf5SwhDEGjFO3m65Myxp4nVAsf4jgeC3fkn/rqcQc18Xs0kgDEQnJPoS6sN5EK4BcjjWYjp4AubkgnN1fNQ6deK7y+IHbBpODjLNURjKctPiznGvpT1jbeZ9dPlFiRHXv2s7mOmEjBL7D1rh+/rCi65/bpVWbfDNTvVaDksUvgG0X5QHv9I1GQY8/iJVcDtqKaZMAVTftXFcdMyAK0/Q6ABSOfjvSp9T1ClJnM1tgmbnXqdD6pK/2jCfTtN18</vt:lpwstr>
  </property>
  <property fmtid="{D5CDD505-2E9C-101B-9397-08002B2CF9AE}" pid="64" name="x1ye=4">
    <vt:lpwstr>k/rmA2/Xmbc4573a7g+woXXl6ttlgIMt5wuMmVPHr+nxAchy/iYIae8wFXwvdFk9D+QMDFg+gO6JZ4ye+fmSj295t+tyJScNjTzN2S2pMUx72xiQ7ZH5LRNDv/nuQbh2WAeLma+UYwNVf/bizgGRWlvepejBF3a5S62o4hiEsAvFUtsKNjBwpl8LWaIEbBi2pwfZfmNTxL3BTElhotOpTVQWc7Ynq1TB1Rou/IiyjtlKbE0/A0EDelOuzrlutoN</vt:lpwstr>
  </property>
  <property fmtid="{D5CDD505-2E9C-101B-9397-08002B2CF9AE}" pid="65" name="x1ye=40">
    <vt:lpwstr>5TkZMA6m2S9BeiwoFfzDjJ2d1bTuBI4A1CkAswnpZHcdss4ojNrI7Qr1or/I0YyNcLXap+fvxz35z01U3viElmC4U7eVm/auK9xssUE+getcepBV+hSWC6j+XBwD+ncm1YWjzkyIBlflak+ATvjPu2v+qUQXafvFW0iPqmulbdrmISNO+ohUI+xrL2oCqbcMdBhKMHfph2ZQcP+6K1Wu6EHoojxhhTZlIbmCP9OI5cb9vV6WNbFdWAxiIi6KOOI</vt:lpwstr>
  </property>
  <property fmtid="{D5CDD505-2E9C-101B-9397-08002B2CF9AE}" pid="66" name="x1ye=41">
    <vt:lpwstr>yla9/X2aT2O9YPvnGB2eo2KT6AsU3YMlfHahBh9xbqT/dyUy9QOM0GNugUY8E8zYmshGOKH2uQxRdW232g27En9vHNmTUXHjt6Mkid33JQP0tqmo3ve5gYRBPV43dLTWXzkt7gUxYAC22/kDZ+PE0hJQPmHgUKkj2FCM/4DKRddxMg2EsNkjbmwKWBYeo8GLh4zgq3JCvc1QaXuTi1TFwtD5PZf/wkZX6x8EuJkizevg1nduU0fR3Y/rNcmntBB</vt:lpwstr>
  </property>
  <property fmtid="{D5CDD505-2E9C-101B-9397-08002B2CF9AE}" pid="67" name="x1ye=42">
    <vt:lpwstr>FhRlRSgEmZO/czyXs5y4lum6IX43Yt5J7SBW1aaLoFPPSLDyEIfOYic3NEyMwvDiXy/gPAdqP24TmxZkdwaXZ+PhSuogsWDOWRikrAtJsPENEiqv+HIiOJYWC489I0qEpUu45yxkRvUuGPzw+0F/mwNQjpO3Kig/7ev5TlK/EXTf6oa0cbFXls+HN9sHo615F0H+JCnc80ciooQOWjIoGIXX/k2B3WhlEL/I4ttR77zhXwaZb23/qv1G/XRc5nI</vt:lpwstr>
  </property>
  <property fmtid="{D5CDD505-2E9C-101B-9397-08002B2CF9AE}" pid="68" name="x1ye=43">
    <vt:lpwstr>qzFTLQsotgZSk6XM5oqEeCkyuCRNei+3/74ePtAGLbtn3ZJt+UeDHZlF2quP48exz64lXyS8E+CW0nOg0Lir1cdAC1dXIwRU/SOAMBSaSaSFiL648PMU5W3u/8wov55ITzZP1O7F/hPPramdH/138TOUNkL3NnVUEwEawfoYUNfqCzh6phjbTFfF0KFEIDXWp34ctxLRrortG30BPZoRFu/mbFvzdq5fiEbG63Ohh4mjnFvdhywGCCiNbw7JlOy</vt:lpwstr>
  </property>
  <property fmtid="{D5CDD505-2E9C-101B-9397-08002B2CF9AE}" pid="69" name="x1ye=44">
    <vt:lpwstr>x2tJWliN98s8v92xP9QCr6pbFtRGfPqJwBvSifrnV2yZoqHRNQ68kix1ok4vGCrULSzXBb2M18mn4GpR3ADA1+cIa2t9VsG9fUuETYuUHNXxt+OBrLEg3Nbtt+XyP3Xpj59Cc/XTNzCcOfM9JlOS3p+DjD67Z2Q5+J7pVFkc1n97p5j+UoKlsCugx2Z0n9HBMWr9kg7jANVtMI73boTbOKxVimp8ZD26PfoGF5fbR/McxQsuscPC9/0GOQ9o8lw</vt:lpwstr>
  </property>
  <property fmtid="{D5CDD505-2E9C-101B-9397-08002B2CF9AE}" pid="70" name="x1ye=45">
    <vt:lpwstr>S2lUJkEZI37nzRLJF/N6P9vC1WW1L0wVc1PMS6IFC91Jwe58gXguVjbCxn5MEZpgFJUp4CQ1GKnGxrt7YFajmakOzSPsYScP/bcvWGsGOKsWeCQvVw/L4PBpmghKKclaAsTbl/2EaOCeE1GHyBEgci2UvYQZLP79WR3OjgWPQJIFac0Y0VOSPR0huf6shVaotYi8Os34/lBBNqcogKRlEJ/0czV7vVmCNBQQMsjVbqxoM3uFZ5Y91ewRb8TAkfm</vt:lpwstr>
  </property>
  <property fmtid="{D5CDD505-2E9C-101B-9397-08002B2CF9AE}" pid="71" name="x1ye=46">
    <vt:lpwstr>43oXUo9nTBnZsnpyAsy0V5gL/ci5CSeuXYiMG6zxHxZUjLDqGefOhVDINxDs8twZRtXrcOKy0wS449dLedI9MKyB//mZR7FRW5zziOjfORyNldxC+Ame4dHlPa0eWDXJP+xtrn18SFb+vAixVvZWUcZWdrpmAsqfpQ1ONP6dOE0CxXc+KlQVnHoDJs+pXMuCpQscrGXp1SDerkQUg0LuA9OuYtU1vYW9BY7o5jCWFzD9p78w4es+W7j9J4oznvK</vt:lpwstr>
  </property>
  <property fmtid="{D5CDD505-2E9C-101B-9397-08002B2CF9AE}" pid="72" name="x1ye=47">
    <vt:lpwstr>y11qTeCRfVjmlKJhR5oFWD2XovVgEt/ImZtXqq/PTuK8flnBXxoH9pcbxCLfN4wy/1kCCxyfHwiAFmkQqZuqWF+NBYQI/l8vNMwe0hv8yZtQwNnWZZe9A9MYVi9hhGoM4G/yK6ECcM7kTgKievgFoFPAmTshCeZyp4les+7cMCTFnaYyFvi7FWB7A+cz5p6K7pf/Dkr1dFdfxK1dv8ictE07q8WH3/b1Qw/iJ/3Nw/UH2L10SrIiZWvCxKIdhrK</vt:lpwstr>
  </property>
  <property fmtid="{D5CDD505-2E9C-101B-9397-08002B2CF9AE}" pid="73" name="x1ye=48">
    <vt:lpwstr>QDvM4Dnd9NIwStnR6eR1M6nvPVtCieitlktimioCcb6Jv05iJYvpvl+y2ytGZWeyvO8CDP67H8aXU3wG5cQw4bAknYCtDqtMJhVNI7rwAgBIUpLTktgmubwVZ1t08mqo6EPdrTLrf8IOi6MU90K3Ao/WceyU+pARaG+G0Q/i/y1ptNZAIHzn85UX6RN5RDq6VDzBGhAoI0H+GrFsveQCu1b0e1aeoWaQqJqYBfxEoXrfYKVk3sqLlS+j8flpB6A</vt:lpwstr>
  </property>
  <property fmtid="{D5CDD505-2E9C-101B-9397-08002B2CF9AE}" pid="74" name="x1ye=49">
    <vt:lpwstr>nx163oMClfMefLn8ZSf7sx3K9zFIN8lIwMtO0kzgubSGoEc6Vw/QZ2Uy3S+AxZyNrpmf5E42NgDwt4GRgJS8P7K0eMaTs54Ezxj7LufPhPHA+fxK3ioCFW/7lk+3yjB/hxUZwklnNQWMygJ2BBLnLERk56m2a55cRBL3qAlEfuwMJp+PTF33o2UlQqeESuuRTj7AQ1fZhpYmuZ9/onbaBHWWGEaf9Yuc5FbRD9T3iTPIjrOEtfm0O6Mk1czcFA4</vt:lpwstr>
  </property>
  <property fmtid="{D5CDD505-2E9C-101B-9397-08002B2CF9AE}" pid="75" name="x1ye=5">
    <vt:lpwstr>mCZ8qnAPHQdBiLGNlQeTTX0KU9TWsBZffw/VLTv1XJpo3yH2CELF4gsjJiW0s5ekzweYQw6xmI0ZFoemuXtBZ0z/fW3Qxo8ELrooUIdievKjdbixRBezUZyLtb+7nyGCVPQqyu955+OVW9ehMulWRYcBlqU45R0nbAXtLZB3eHCYYpAkhNhQUIBzmB3YnnYEOKfHV9fIMFa7l8oEDvKYpAWj8EQce2119CISOYnmGY6kqYHn9e5Y02n3tZsAEE/</vt:lpwstr>
  </property>
  <property fmtid="{D5CDD505-2E9C-101B-9397-08002B2CF9AE}" pid="76" name="x1ye=50">
    <vt:lpwstr>z3fiEIZ2us5K2wT/tuSHdYkabMJ5DIljOgl2bOuZEm0UgHSuojXr06zAYjIgmQaupqfpocRO32EirnjwljJhOPV6RRaA6qmNEx1UzDSRC3vCbB7eEnvl7BK9GuC1EeMhRhE29OzawSePjnKqWi4hj8i1ULTh1hHkENUDFTnDzV8sYfF8JsNZiORictIv2WaoBoAofG3VxSzQmuBJ62KsGEIJQL1QxEQhb0SayYloq9jgPKLg33kppPaIIAKHZyu</vt:lpwstr>
  </property>
  <property fmtid="{D5CDD505-2E9C-101B-9397-08002B2CF9AE}" pid="77" name="x1ye=51">
    <vt:lpwstr>yRvPJZ/nyjndlHhs3/0H+L+nTmmd6UIOmL6+MrJ/vbxnpg6CLFHks39Jjd0vgrUn6UVVuCZzG+o0pOHc/Z5ZLx0vtL2o615GN1RUXevu22ccKcqrcx5wXE8Y5SB9fPua0AcZ8v3nptXPmUfiZv0QCK3wWw0TIg6u+DONzZVoz3Ch/gyUTiYve6UKvsoGgZRcWWkZ7yW2tfM6DtEFTGhZQ+0M7EvpD83uSqP6jALj+mfbw9Y/6qcrv1EAFeZ8/dw</vt:lpwstr>
  </property>
  <property fmtid="{D5CDD505-2E9C-101B-9397-08002B2CF9AE}" pid="78" name="x1ye=52">
    <vt:lpwstr>z+kLv4OhTZp5NA8zBm7G+B3M0hoGef/pUjjzabpAUV4+1jtcAdgWo2Lh2S8ejtClQEaCPlSr/Fcu/8j2P31AJOy9gb5vFFBCwQDcxxX7py5dlvPrrbo2QoJPJva51Jhcn/FEkiYpXe1KyL/kAUieqZj+DVUIaXFluAUGkQNVUZdOYQJ/GtFayn+hcbPVjpfSkNnfPXZqAMmqPRFg5tWeY/B/rGU89kHhHfgCoP/V2658plmT5RntXUR0zZ/2zmp</vt:lpwstr>
  </property>
  <property fmtid="{D5CDD505-2E9C-101B-9397-08002B2CF9AE}" pid="79" name="x1ye=53">
    <vt:lpwstr>1yz3vQgoqwvBGaTYDFM1LdTzuo8NG/fW6UtSJojimH+TwX+PROPl26pgcURyU2Nt2f2Lb2affqbW3k8TuOR08ySZfHKGH/pUXtGkfGrR/Mknahfd0TvHqlXJb0OdQbNxoha4OemZKEtOXJK/rRYb4Sxay/tDeQRtq9D1hYxXl07vmijqaSiHe85a7H6an6JguoXVgsId1gibpC/vW+NWLvQiuNYiO2CPN/BbN3EgzllAq9Q0hIqnlE5de29qVTz</vt:lpwstr>
  </property>
  <property fmtid="{D5CDD505-2E9C-101B-9397-08002B2CF9AE}" pid="80" name="x1ye=54">
    <vt:lpwstr>vnPKOWvLwERkvG8iwmmlXuszqIt02AqhMbdSp8dRb+ASbrl1vjc2v5pNZJ0MTx3V/uOGt4L1OCqYN1qz632JJ/OcBwbTxoz4kQLqLxK/C/E/ruLxu28WjFC9woxxXXWbk7seO6Xqt/mv/mNAR0e6wUeS6IQCHqUIENP0dHaOjHF3x6CL82apNIwH5QGvh1/tl3t+ina2oN6Cp6MdYY16ocwJQuICbFOw6w87ORINPrYpy85oew0Ez/4Ghxf7j+1</vt:lpwstr>
  </property>
  <property fmtid="{D5CDD505-2E9C-101B-9397-08002B2CF9AE}" pid="81" name="x1ye=55">
    <vt:lpwstr>w+8EE/qA7LDwKT8ESpTH7rYLP6hW1+o+Lt/f6WSwz0/4VISsb9XDTGfjfJV0T+UCtW/cnxbe8pumYiDU9j3bc2b7kEJdN1zjwqYiDbc/IJJY7mBxGK2sqFPDDTmQlgVxXygyIcAlHvEPclQ+3GjwJUBZIrUzXMTgRhbV2EJn5AAJ2nW8+EHuV0pdjPBupuM4Cnfns5P18p7YDjByqsvYd58ifR2XKDyY9DkIcXBTxx+eyqs0OnygRpb3DhNU0cG</vt:lpwstr>
  </property>
  <property fmtid="{D5CDD505-2E9C-101B-9397-08002B2CF9AE}" pid="82" name="x1ye=56">
    <vt:lpwstr>u0/iD7G3VjN2qXu0xuiEcic2HdH20EZguWCZpvUHETmRCP1FF5ACJME3pSOIIbXHLvL8G7s+2VUWJC0xpv+6dE1Etl3YsazKB08L7kpS+aIXVKfgB7OLQM/jPI+EkjaNIaadtBb0lZtUguilVLDGfl/J6f7QqvnBD7JsI4CZ+CQeIM4jfcafF8/woXeV6GnV8AYaX5d7Xbn2qf5rLPXDkyePERGYq6mKAt4BuKRaad/fgitTnC3jXT1CU5DBAFO</vt:lpwstr>
  </property>
  <property fmtid="{D5CDD505-2E9C-101B-9397-08002B2CF9AE}" pid="83" name="x1ye=57">
    <vt:lpwstr>ckTFrXyUU3Yesyc4euWfOYCQSJxrhHMT/SS0HXswCimS6U6gDDzdOM8Vl/B2dUA0B5Tu+gYePoKO9Fg5ilbTXKUpl7och+5C+3slUR9lmgr/PaU7QfkUHp/Qwb+5c7IHobQxpH9W9M1SOwyzLqYT0G0gnNWOOEDQo9I+EKPjQslzl0k3vJyvRbILz2IM0jwPRX8BNWhUeVV23ADfEv6FSRgYtP8fhLdD8VdFH/WR2cv+2kBPx6Qa3HxXwV9ou42</vt:lpwstr>
  </property>
  <property fmtid="{D5CDD505-2E9C-101B-9397-08002B2CF9AE}" pid="84" name="x1ye=58">
    <vt:lpwstr>nExZRkxhlLAfUKW8wiwLCIzFQqGrarnkj9epGzFVD1k80wpvr5G5Q/AeTuQeJnNDg7N1/kgzHyFGgXv+FKaVBSmmRzbvIyKFXbuSPJYsRpSiyNKEWh3ySGHjPSJM3ZJJUPUegvdho1MTNXogyvmGNoDvXDfFm5UNunScmPWMHRiV2jorj4YC3bhob77h0fP+squcGGTuHchlCr7pr3855a+MchcXxOP9da7aZ/coPL0aUkdpaB2JfJjZIT9x6HC</vt:lpwstr>
  </property>
  <property fmtid="{D5CDD505-2E9C-101B-9397-08002B2CF9AE}" pid="85" name="x1ye=59">
    <vt:lpwstr>pLPtl9YMXcYCAgBpaBMn9VJzXRv9CXRy1ooHtSR9uwi0g3iS/f4LuHT/9lrefJ7kPC9TP7ZxrMxzmOZ4VnZQdTA4QJPv/go6t18lBapdBjh1xSChMNUuXp+HVJpbnb9tctlS4+aYRroUJHDNvnLFz9PIChOLLjC6P7EurEw4fKzh0RKSCizHgs1YMazHTPVh2gA4iUKEZ17O+XbTodEBTMBqyXxjke+H5WCf6sZfJXbC4gBLZevWQ4B3U1jlQ5t</vt:lpwstr>
  </property>
  <property fmtid="{D5CDD505-2E9C-101B-9397-08002B2CF9AE}" pid="86" name="x1ye=6">
    <vt:lpwstr>qbktJShV/orlBn+jnHj4sVeCy5MbqeGwCewxtguuobQNfSa6o1oU5Ly9G5jbWyhmY1+3pOnn0ltRv/NSmF2yXxMBQjDgJE5/4FFBPav4HtHiX7lyn5EGVHUNCqTAljnujdmBiXfE5ZnnXUXivehQcdh9onva2IUkOZjMaacWmvgIXswO8wofZTeeT2UIW8OJwhO6ssun1ZeLK582eRqDJKtKAqcsTfb5ekiqc2LR3Av4Vol5z9IwSXo31leDVtJ</vt:lpwstr>
  </property>
  <property fmtid="{D5CDD505-2E9C-101B-9397-08002B2CF9AE}" pid="87" name="x1ye=60">
    <vt:lpwstr>RFi+dtoLaQLpfjWSjg/BcL/jHgayV2kuY0XBxdDW/suGgZYT5hwp3zH4H0u2B2EtggQqcZJ0DpWM9eS/lb79lUDFskyt5VkkVMbH19HSkAoj52UvDaPWXk59PwZYFhIf8rcRo5KPigXMR8oDGiq/wJcd/cpzrV4RG5QFEHNKheZDc9RkjSV9aHHvkEgVDrKp8QLL5BAzu089ZKVg0c0ccUtjVv8oRiyQPNqXjc+NWtYeRYOdWJNBoUKe7jrKX9S</vt:lpwstr>
  </property>
  <property fmtid="{D5CDD505-2E9C-101B-9397-08002B2CF9AE}" pid="88" name="x1ye=61">
    <vt:lpwstr>Ad5OJbq53QMAnfwBOuSd4EPVPT5xZBIYvFWK3jeC+F1JGY8BmQ1U01EDmJNy/wUouM3rw77yePTtso0ysE4FQupLalH8u/c6KDNTKhZLe8s88vT9pE+GH5J9PJhl3X7ygJrVlMMb+qJoSfnTHAlf7WbMzYoNfleLDj5Bk/X3uHxspXSVyEirLCImqvR8l0H1e396r3xxHGtn9bj0vXhZ7jt/5tw/MpQtbZ223gx5NSPNgg5hQFYMn0CCHl13+wJ</vt:lpwstr>
  </property>
  <property fmtid="{D5CDD505-2E9C-101B-9397-08002B2CF9AE}" pid="89" name="x1ye=62">
    <vt:lpwstr>zPkqT0QSKY1w8tV3FejT9YxOhQGhAVLrKavrwCBbXBO6ZALSR1cff1fbFk25FPeXixYNo+5XPiIzDnfKCE7f0fcNB3OY9c+SZXEkx9Isocrfgu/ot+GNGjv31gqRgSriOpUsb8G1o0VCTrxbJ6pzMU6zD3vliicN05Ghr9wHCaS0UhUuaQJsTsMRhlrgJyeoi/lW4wo2eKGve7LsgFCXtkpJSoAJXulN4SgQetBDiTjS63kX6oMSXhFCdo/Xas0</vt:lpwstr>
  </property>
  <property fmtid="{D5CDD505-2E9C-101B-9397-08002B2CF9AE}" pid="90" name="x1ye=63">
    <vt:lpwstr>0GlEKglAmeKwhYd9kek5gdnpz79Iw/FGE3DKAmk/ZKHWDNNnSJ/v2KdFnNr8RNmkkRfeEFggvY4ldrVoa00sUblOps/DscYYTgqp0sM6phcLiTRoerGNyuc9vu8pzV2X5k8seA1pF0ml/hRxpzvQe18iNRNOnAgZppG9pJvVIuF2eFuV0+LwWGD8QVF7B8Rv86AGxAeb9LCS/ty5GXSW9+N6Kc8gGs1A+qb8QYPIlAKlxJxVOOS8oEwAbpSpnz0</vt:lpwstr>
  </property>
  <property fmtid="{D5CDD505-2E9C-101B-9397-08002B2CF9AE}" pid="91" name="x1ye=64">
    <vt:lpwstr>sTvd7zg1kZXz2m7MtuEy+2Fvkax9AdvwB4q/8SrMwahGUPAso5lDk1kkBqHsjy8mih0ifcy/P7aTLrylzNI4Bv5Iq4Hi3G5b6w2WOO1G2V/Ck5jKXbo+3TkWuhwvQolQeuaqMMhP1XVu+JN9xQhi3WukGJTmUhmQn2A29kIE/RybGC62f7+ujLcdNru0WqN0rsbBAEzUg/Vqfry4wn/wIM1xaPy5a5MOGVNuiPMFSxH5ApgRtqblq11wGcZ6rJM</vt:lpwstr>
  </property>
  <property fmtid="{D5CDD505-2E9C-101B-9397-08002B2CF9AE}" pid="92" name="x1ye=65">
    <vt:lpwstr>AdtcuCKslCVp/fGdGbGdcwDL6f/ivz3vvNdsmrr/PmxLOtseUNyEshqvu8IZemqZiV2N3Xs3t2fHSRj4O/f00Psss9beidCbeyyoEqNMU8z5Jrx+CO3DNzLJNYEPeE/t5l9m031aIxcbXdHuGgurW2ieIvnXbWl/6rXtVquaC6Y//28g138mmJtkR8kjqqPiGaYDCWHewlJeEFf1VmSudXMihJZ/elvCpvJ9uIDLRhCaif8AogO2AU5n0h+n69J</vt:lpwstr>
  </property>
  <property fmtid="{D5CDD505-2E9C-101B-9397-08002B2CF9AE}" pid="93" name="x1ye=66">
    <vt:lpwstr>XLy3iOqyPVPhsojdQjJWwHw50i/4SOtwRFLkAB8GOeQx7UkYZw0/rG/lykp7ht4K6tgAG/Mc4gfGzqPxjUMXJGBImwmLG+mF3RjhMIi98r12rJ6lKpz41TAZFgcC1L/avoLLZbB4Ig+kFeiGnxFmJm1k7MYIv19U/Z+cROopnurqp7bI9OTOPHUkRDC2k42YilMD2aHT1hXmLKx9Ad1NzfQPwtnHe4oCL3xD0nzCA9eJTKCZ9NL1QXJoVuStjAT</vt:lpwstr>
  </property>
  <property fmtid="{D5CDD505-2E9C-101B-9397-08002B2CF9AE}" pid="94" name="x1ye=67">
    <vt:lpwstr>ZIygmF/q46K56J1RutoOX0/NCPV6uKPBIIa/N8pB8AKkA9H8tzkVVpU1DQjkzLr/EaW6bOjq6aoXPzZluBPVeGXShtsx1gPDbWTwmboZ6i/8W184h/auv7K7x3Zq9+a9JgATMDXT8Vqf6DS8aHZF55LN6i9ECJLoSyxBSHtO6prrBK+R32N6HfdrLn8Lm1XuE8QvYF2M2uYYs9bhjh1RDY2d7Nd7WvMXAHavBMC9uc24xo2pSYjnr7qBB/G72Fo</vt:lpwstr>
  </property>
  <property fmtid="{D5CDD505-2E9C-101B-9397-08002B2CF9AE}" pid="95" name="x1ye=68">
    <vt:lpwstr>bn4qmMCGtUBt9ssJR1X/lpZJeX68q3FEsdZv72aa+mWXeOYCyqiT4nJKDEMLiGaNOeBAVp3cSexXsrexB+Gv3sfXQAcL21HoszWNnARmRouYsIsJmlPb09QSZNogBkYvl31WZnaB5Mj9Y1nKT0/VTXP5OcAJYwJ38pIVXeFLVbm9OvY0EwfPWuL6W6BWBD+j3RloyrHWJhJDVtVLHylfBbh/SrPMLM73yMMEKDJyU6bqJCpmj14fEAQFskq9aql</vt:lpwstr>
  </property>
  <property fmtid="{D5CDD505-2E9C-101B-9397-08002B2CF9AE}" pid="96" name="x1ye=69">
    <vt:lpwstr>/N6IKb1KNC5BcBXbj4tnHk4/pMk45+ePnEq2bFEbZP5cXRWL99qyowT34dX0/JNQ4KtWBp56fmPIdDQtof4mlR5wSqgHdB1etCam/fD3i8mR/OPZnQvUVqRHhCNH0KY8rv2xx+Fpfzr0/QvHlLU9UZfgxNVlEHz6+PqOZrUadljCVOBDKu6XVbnY8b7jY4Amjn3y4DGQovtIVvWngaPXXO0eaJV5S2YcbhZkbpn/z1imvV81kXZiu1SuYY+8LNI</vt:lpwstr>
  </property>
  <property fmtid="{D5CDD505-2E9C-101B-9397-08002B2CF9AE}" pid="97" name="x1ye=7">
    <vt:lpwstr>FFeK7kkwl6R8g6OSazlRs/ZOd5gpbzW6tC8ZiS2l5sqriXHXSkzA0hP4AKqeygvN5K9BeuQ8883WIaD2yNAuvZcYictGB5EDKD57xTf5TZHr5lAMZfxlDMEshOEzZutQKkyzBIx5/Dx+pZyFHI5KhDy8oy0LuIJcj5Uh+vZdH9DI/Gw7i0qOQ+13SF9cId4TEFqq7h82ju08LyTxxV0ie3sj0NKfIbhpHzwUVcGDwkEr32qi+qwG+/vvFDb6HYA</vt:lpwstr>
  </property>
  <property fmtid="{D5CDD505-2E9C-101B-9397-08002B2CF9AE}" pid="98" name="x1ye=70">
    <vt:lpwstr>wZsSdI+tocsr+SPNGlNqvizP/e4vja/tF9f0udeWhJlwMaOE8ehd7jj/uRk3143vE2BUQst8VBQWIS6L2tOxKCTqw/AGEUrZm1tx8fgfCTPLwXLBhFnR6MLxkjfO1O6RHsRhMFf7CTP9Cs05pqkoKKMt1ET0iiqPkAn4IflgAsFyol9sMLjVdQIeFTtaPAzd/RbyKvRD0O0hZRfv35JLuZlgzEKkG8xkUwPjjdeBhUvTmW6he2WVI8RuJfitNJA</vt:lpwstr>
  </property>
  <property fmtid="{D5CDD505-2E9C-101B-9397-08002B2CF9AE}" pid="99" name="x1ye=71">
    <vt:lpwstr>N8dkDIflEe3rX6VxahY7W7IL/hlICtEs3nRqbnlQeRr18qazoeuD4KyJxxOxuly++dXQVqaQlEs/1BteWd8fAt6j5ed3ANxwl/ODor7Ibq+o4i0QTk/PvuCEu3v1LD2VhGHWWRlTYNVTLjvT8rBNcDuegloIaS7agYWR/QSRNQNzBbyjPkaP6psUuqcQCJd3oZOmw4VcXBdTEYVORANICWLDT9i7cZx3rZ71HGpbqypi0ElHaUun91pOCzs7ewD</vt:lpwstr>
  </property>
  <property fmtid="{D5CDD505-2E9C-101B-9397-08002B2CF9AE}" pid="100" name="x1ye=72">
    <vt:lpwstr>g+jo7GtZUcTUA3jSyI8FIUdcAW6CERbo61hnpExpU3bEdzXwhLrBT3IjzCGGs7sp/ox760LJG6FXe6O5EbedE3UBpBo8KGeaHDCOMkEe/nHpAO8zDfYk5C13xmxjCs9dBTKWuBdKBAoVz3wMXyf4JHrNrnlAkpjtNkK9vIgcYPXRWjDQux9tAIxCzZg6pPlx3gRV6yVO37xctzh0TjT7MmWgTdQ7pMYPE79viKs0Va7IQzri3wydKWhhcVLwArY</vt:lpwstr>
  </property>
  <property fmtid="{D5CDD505-2E9C-101B-9397-08002B2CF9AE}" pid="101" name="x1ye=73">
    <vt:lpwstr>Ax9R9rwSdQ1YIxa8EojPbjQ5EHXb4PV2LTG09NX2ZnryvTz5VE3YP+0zZ/BOFjpw95jv0RzUmcfqDDG3ZBlLmJCOg/aYURE2prDVqRHr/OWwiLTIVRE5hWJ2ue5w8sf0NcGQ3BKSYAOhTgpV15yNubaVWIt+3inTGTYHP8cgISF3CnstEfFn9qyGO8jvD7LvCbizZiPD1U2kyXYzil1Cq+zsHG2EFND9Ra60U9wsm4xlwLSRJjzTq+0/Z5MIZhH</vt:lpwstr>
  </property>
  <property fmtid="{D5CDD505-2E9C-101B-9397-08002B2CF9AE}" pid="102" name="x1ye=74">
    <vt:lpwstr>m+5t9123uhoOlmvstprSq6iKuDQFz1ZVxC7cylnha9EX8LNcPo5W/fl442z0UqcQz6MHMYapqU/WMf6ezINPKEKTkqSNWKXvR0C8qovcRZnff9AEzRsxZ187GDUUrMne1AsDR1+m3r3PPe2FeRrXb+S0DAVN0Jr9fZe7PbOyKjod2+S08FUrlo0WrGdSeeRr7y3l9Ha+7Kjm3xOq9aD4ZbvEMFXOb1ztN9vwpqHK44ekkjePAhMH2L0RtrA4wtt</vt:lpwstr>
  </property>
  <property fmtid="{D5CDD505-2E9C-101B-9397-08002B2CF9AE}" pid="103" name="x1ye=75">
    <vt:lpwstr>1VZ0pL1wip3FtCYuKx/chjH0fQy1U5dpwgK2nLfBpLQwQlo1PFpvVW5jsEtM4YkG8kWS1qmzz3vQjvSEaA10ZwOmmezA3WG4W1xnzaV6Yr0Ap3krx8K3fhQ5XDY3ULXkMDwKk2NV3kE5okXohAdJrln09o310X11MomwH7R+Uno5dUsY5RgtpCzLAKTuW9oWJVw53cpP+sXsRnTtNTRDBP8M7n4eqce1PgjeghD44FhokyxBW4hu5ux/qKpBgaZ</vt:lpwstr>
  </property>
  <property fmtid="{D5CDD505-2E9C-101B-9397-08002B2CF9AE}" pid="104" name="x1ye=76">
    <vt:lpwstr>ykEjWvgiqPYDCneO6PxAiGbt9ENnlxe82/qzyq/GRgGbgiWW0x0rpDIU2vpxvmqUfjSCconfBBp5ePAi/AEczdWqB0ZalEoLVH1MRS8X3o9dssZFXLZrb/ZNZcq0pjgwZfI+R+qGbOEcP5L5OEFVDw45M7+27D5Fsvs75iQciDBM6pBQgN10orU/eLZj4lyJ/YB0ecw699JAby8jmqFtz45G2Cw+CT/6gNemly0cBPd7tRPlQcFkCbtN3YexK4u</vt:lpwstr>
  </property>
  <property fmtid="{D5CDD505-2E9C-101B-9397-08002B2CF9AE}" pid="105" name="x1ye=77">
    <vt:lpwstr>g6Hur1epHQ8lidLYPNubKPDTtBsskd5dTDMwPfbAvawBK8exa5IL5ng1EqL9sTnL+MARPV9ISmR7C6Jtmpt1cFLioTVL+aLAiTV8/6SN34A8+Tb+N6h5QkbwfQAe7jZV/mUSJaRxTd/TefAuW9uUrLTjSVM9QW+2OEOgHoycAFRU49ls0UclD66uB+oGV1GcJbPNQ4yaeXeu4tj70ND2b320UdBim8aF3uXw7Hv1l55iP2aDxMreTslSPIRZ4uT</vt:lpwstr>
  </property>
  <property fmtid="{D5CDD505-2E9C-101B-9397-08002B2CF9AE}" pid="106" name="x1ye=78">
    <vt:lpwstr>k6Pkr1XxCeK+zt5DDxnV2QiR2H97INY9jy2dCd1+5JVn9Sc81lVD+Q9qy2b/JOf2ZFs+qQZtTyQEpZwsDThtagYmSzMAYl7XODAcFNsJRiiWO0gC6wuQBj2hgHSfAbVuRdqee+QNiNPMj1MXUX84t1td5S7NH8iT+exGaPcaxxBXrg6/PBLcaxOXPrqim/t7lDxZEH/CR5YmVZD/sCTpUb5MStzA6qLegQV7PKpKRfYdoZkXpJ3jffKqB0W+9AP</vt:lpwstr>
  </property>
  <property fmtid="{D5CDD505-2E9C-101B-9397-08002B2CF9AE}" pid="107" name="x1ye=79">
    <vt:lpwstr>ZLAGvXJh1lZIKliJSAFQGIUhBIJ2fKLynr6mXyavil4crTPJDI9KRAOLEXRRFybRow/VNU0pgTYL+t+JJ1lKIUcj3S/aBGXPpWDAazo79ZhBW/H9khnPjgH0xikRlSC3t/Mtjm3JjKAn8cY+waOp6kW1wwQgFvamrUcg+ZLd/0wey9+wL4qkwLGYhH/VjZZ4q1MBIyG6opx7m4gCgpeHv2NMHvhReIH3vV67Wsh7KN8stPXsXyGXKIhCr+bAHVH</vt:lpwstr>
  </property>
  <property fmtid="{D5CDD505-2E9C-101B-9397-08002B2CF9AE}" pid="108" name="x1ye=8">
    <vt:lpwstr>lxuluSlwWR7preeoH5KIUkQkLIeDQAxqfxGQz7yTLyBVhnoYqiRrGGvI91NCHpEn7XS4u33hkUubDzyEle+5Q+viJFlvpyGZmQgHtrYafPbRw/XguR4Ac9RUXifkR5oPGyucj7Sw/hoUNwAWBjc1o1vynoeUcjqHVMgO5S1+Eq35gOakSgHvR4l5aXTBZP8yXIUFmby5xVkzA0K1iU2Y8P3patYjbiAukOPlHZFeYnfjC0hfZoFk9ufcrJ4l04j</vt:lpwstr>
  </property>
  <property fmtid="{D5CDD505-2E9C-101B-9397-08002B2CF9AE}" pid="109" name="x1ye=80">
    <vt:lpwstr>z0xmV58V4cc/u6K+1ikNuQmEzOMRDXW885cQEM0X9Eqe38FtxyJAWfhhUOf8ob4PgiFw/jQExVFEDelqILL1JusoiRjk1CTNQEM+oDhlqhMdtCQ5sah6bAgmXmKcGIr4+H039xooyS1qg88WWw+jOHvYpQaJJCTFEfxcMeEqdpEwMlWYigMpGo9k4BESuPPxJmb2ovuK28cbu0CyVX5QFnPV7i4hjSBGFqYhY8SWZX63XeXWzgJGmPT5hfyzKyG</vt:lpwstr>
  </property>
  <property fmtid="{D5CDD505-2E9C-101B-9397-08002B2CF9AE}" pid="110" name="x1ye=81">
    <vt:lpwstr>7pxwKU+rHOiGfOyx/a01LnTmWwVILcxTAFpUtvHvRir/ZPFrxTBiT2qTzJ122H9KFOfRuo7LLNoSmuKJ811REDV9U2IPifrOFYucR4ktFadzxppBDmhJ+HWv7InJqniROi8FQhqnis0hf/ScNVULjfLO/0/qqu6Pm4yKGtrVeDGHkRGUIcBco49SpGLLz5nfeXm7UfsRK0qotk+xzvAYIZB9LQOCUamYwzxbKwovXot8FhTb8RTlsKNzD6UevCb</vt:lpwstr>
  </property>
  <property fmtid="{D5CDD505-2E9C-101B-9397-08002B2CF9AE}" pid="111" name="x1ye=82">
    <vt:lpwstr>q/D9hkEYXeqIMuU8nkFXJFeP97sa7RMyoSqlbmGryFNmAL3XGNrcAy1chE0n7+MKzVp7S6AWQpM2Ss84bkmzsXI29e5SkZ2zTHZvblFKUkkVwhAdWGCqTWPzuq6NIHkYsQM2Eto25GJ0Q6M7J8rhLG51aVzEVeLQyNuo93yXQaG2ZRnRWvncTHw91f4MGVCG1VFtTSUhoafAFTQXyFHIHxerJ1ywPu3QNV5dGEtS2+i40Z3UNOVP3M0RUE+E6vK</vt:lpwstr>
  </property>
  <property fmtid="{D5CDD505-2E9C-101B-9397-08002B2CF9AE}" pid="112" name="x1ye=83">
    <vt:lpwstr>qvCAImuTyfXoeyIH0Oz7TnxpUyeHXAbuY8oZ9/U9qonucbFcYMvidxGPnx3Qt9Ye/qs88ttvSza3ynz/It6ggXXfpNduSZksx9D75vJvUcpaZMWYsPbwSBT0qMoffw0Obx1b1H1twZqolCfNPF/H3m+AWXLpS0rgjZ2SCL6ygYLhEQU2PIEmn279hKjq1FQNf3tVNQn/NmPgEBdxY0+3JTHCS2uZyS8KZV7OsXBp1dYFB0yoeQn0KLmMQy/LqDd</vt:lpwstr>
  </property>
  <property fmtid="{D5CDD505-2E9C-101B-9397-08002B2CF9AE}" pid="113" name="x1ye=84">
    <vt:lpwstr>T9/vercoMGW91xpqW+mNcHxmoG6+tsiTHXneUVnjZLPaY3bEcW0y0Z6g8HdaGR8fySjFRCFABKfIBitZsD6oY2+4QYlbm1j6wSoCdKZDrA+C4MCe/3qjMYnhAihohC9BRLKYmbXdyVZdMVRttlzsWltM99wrwRVrhTfmvJQPatCQjvhEib5pb8SZjVzQrLFQv969MPpCj0L52IZyLqZFAky1hRJEOWxV2A/DEK36pckqZYZOOGam0vL8kIXQ9ha</vt:lpwstr>
  </property>
  <property fmtid="{D5CDD505-2E9C-101B-9397-08002B2CF9AE}" pid="114" name="x1ye=85">
    <vt:lpwstr>TI6ekUsYcUBbH2e2pAKpbMDWBtNM6dtHqBYY/wJJlMMWvJVXwLcFAgud+Hg7nf0xsPyFoALQ6je4YVtz+LQZX4TYWgbPyNCcQd9wsjWH6WODSjNBIXNRnkvfJGE8O1hgGOFNbQsqFkBqYkcmISmU/aVdVrlXgtJHgKcBNY5IFNhBTBpmlWaQqIdkQfMww6Q8mzGGcbb2WMFXq1K8LZCLjZ8tMZGOE1+7rMB3SlyhXs1AKRn8zhZHyVVBaJjKMfK</vt:lpwstr>
  </property>
  <property fmtid="{D5CDD505-2E9C-101B-9397-08002B2CF9AE}" pid="115" name="x1ye=86">
    <vt:lpwstr>NbHbvD7YtzOjjGOOKmtZq+qWz7ySMk4SoKofo3DZgpjsGUppTpkAFMpv++1mIQsq0gI3J/f9JyOEgvDCTTBrQVxGNO6e/UxGE9Lr2MBlWw9HCvdj30boCIlbRFZzCRbHpRoUovKRC/Z8GiAjQso7lMZGZntCD7Mht+XOU6nHz+K0WdUJSKQSjkCx5x/2AKjnRxWHgijEN2JG7nxOE/7JcoU2D8fqQPwilJOuL8DqFUp8mgx/x5eY+6274IwBIm5</vt:lpwstr>
  </property>
  <property fmtid="{D5CDD505-2E9C-101B-9397-08002B2CF9AE}" pid="116" name="x1ye=87">
    <vt:lpwstr>Uol0VhbLb29JOxRzE8pQAdOt0yGmZP7kocjErhIrwc4Av3gauKuDwP+Mog5CVX0lcQpPIept1u2iiPbXkmWEKxq4twedIr6bKINXPAD7zN3avLuJxxuWY18r8X+bLRp0e9+3qkL+sLWr9JLa5k3pJJVVWCd5LZZrJUlFzvp5u8QtC3j7tSPLo9mywX6TF4WAkrGhqUaGDu//NB2upQjMuyQhpHSh8ByVHZ2f1jijZOT+CALLqBYuUKzWPtGXNpG</vt:lpwstr>
  </property>
  <property fmtid="{D5CDD505-2E9C-101B-9397-08002B2CF9AE}" pid="117" name="x1ye=88">
    <vt:lpwstr>zpRw3lVnkL8dqmua1mWx8vqUguur4O67BTMxmhJL7hjUm17RdPXwTZRodXp9INCQqaceD5sD1EQQwYpGLdhY5/2DlvskCxuOyy5BzTn3tNNcK6hs9vmTL48dby/G4s/Hjjn0TVP08GnJLG3zAXTPAm/6QsFmgU0+4s+UOu1UDy8ORZDHVwfya/3bok0cJ2vdPJ65/fSGMI5za6AhWb5ADqgJd3Iih8Y7WJ47k9hEtndJ8RjPt9Ab/UEMNvpedbW</vt:lpwstr>
  </property>
  <property fmtid="{D5CDD505-2E9C-101B-9397-08002B2CF9AE}" pid="118" name="x1ye=89">
    <vt:lpwstr>WacA7U9b8HPkqvyHmqykPjJIBMMrwEaK2Jfd7LPVITgPLUPa0NpBjvJWcDmE39c609yH3KgVYXTGGdSMArUmSg1ox3wJzMrpFHvmpfo7M9XEktsx9HJGYv7Fvkxebmk9gxiZXNoiPIeETMURLmBKBlS2m2X5Af+6+cG9ICxh8vyKvV9GO7N6WYDvDFOM6VgiuJCHFuG7HAi9HX3kiBwKmB9eX3WQUvl5PqWH/4BPqsyUZ4+AxBIEOuudX5rlEVC</vt:lpwstr>
  </property>
  <property fmtid="{D5CDD505-2E9C-101B-9397-08002B2CF9AE}" pid="119" name="x1ye=9">
    <vt:lpwstr>vhMDZT+UqrgU9flimatUidj66+4mRwAOxVLPfPJgDI0Rp3g04wrWtAy2NvnYejcKKx88SaOOjqebzuhdk3KOelFGitcYUR9oZI5DF6OwnxryLykFAUnkDW67p+Q9Rh4+uw2ikuUbtzcYt/NR2QbsA4TnqYfaRITasDcgoZdfutVl8mLwjL1ZfvOQgjk8eHEABxS1nLJ30a6TsJ4OeIPQvYIVj6qZG04Tx6j9xZlifz1Z5nMvc98KRhuGOUQZXBz</vt:lpwstr>
  </property>
  <property fmtid="{D5CDD505-2E9C-101B-9397-08002B2CF9AE}" pid="120" name="x1ye=90">
    <vt:lpwstr>04kXKOyCVWbA0U348f9Az8nipSS99/iVEB27YrilnE484j5wQMreKMgYgXAgNpd/oiU2HdgohZABSz6LMkCTsJtqYzLUHPq38wv3h0rd/n+ezFbpg5Ne3mbTzalk+n/DBSa3scDLlQXFhYbIxiVHeyy4UbNQjuG2MEMkzgyV6OCE97Iacqa1pKFP0AdKXFsSD9Wl0yOYUXmyNhQwA7bvCtFi9Hjl09jlvp2zU/fD2gLvRExU9IAHGcP4o93fT0z</vt:lpwstr>
  </property>
  <property fmtid="{D5CDD505-2E9C-101B-9397-08002B2CF9AE}" pid="121" name="x1ye=91">
    <vt:lpwstr>H2lQOgbEXeE32yQve7d6MjSInzmIUiUf5aN6+qS7onJD/Pdj2Nlrkcgfr3tbIn7DUQZw6/EaLxhXMqfAfhYFIUYz/JBRe/VQlgZlHueTOW00jB7LI0o5zDnjcbCdufiSKESHbruHRewHYjML6rCI5gVBeAFVmNzLKzuVmJ6SdlJdXH2TMzV15Eu9ITZ5hB3tlJYtkHy/OHd46xVXh1c89Ww0jM1yBgMsN/SdCtiaap5lhRbhYjkJRMmtOhrXaWf</vt:lpwstr>
  </property>
  <property fmtid="{D5CDD505-2E9C-101B-9397-08002B2CF9AE}" pid="122" name="x1ye=92">
    <vt:lpwstr>QOObAt4Gaj61LDQ3nlWef1ved0wYelBtsFD4z1FBoJQlHPRGOk0EmAR+u6Zw31fymCpBv/jnmS7YW5beDIMbNC27lahezXoWAw7et/lF3x4a6Mh0mTkEs5dn4tm6MPmzxqap62/TB0/MMUOCuua+96NquYv4S24y5aLaTrUbjHw39/syX90uVsiKmfRbC5Xzs1/yt933H+HD1tBC5fxwJNacQq6RzhxYnBxFnNnyE/LCtDAzHAQVTXI7KVkFo0e</vt:lpwstr>
  </property>
  <property fmtid="{D5CDD505-2E9C-101B-9397-08002B2CF9AE}" pid="123" name="x1ye=93">
    <vt:lpwstr>1bk8Q4EPPZIZ+ul8x7rNwDSedgB8BiPwhe91EOL+Ymn8qXcGwx/OrIvXVCThZZFGagzuSGGdSFE1gySaOHL4QV6ssgdkdlfwJ68Mpi7pYUAvB4VirozATZV9u4Ar79dfkdmC+ef2cFw+fVqC8QEkw7K0/pDPZW7I0FOPd2sMkPxyyYzW4I4UTyzelERWIzR6tTbQsIfhbqASgLUO4nM84Ome1wVSs0CMBaHO4rJt97+EzUXIdDNoOZJe4zxILVb</vt:lpwstr>
  </property>
  <property fmtid="{D5CDD505-2E9C-101B-9397-08002B2CF9AE}" pid="124" name="x1ye=94">
    <vt:lpwstr>sib5NF8/6t7wZ15RMCv/UbBQYey8KmT8AK/O+sAy4Nmx80G0G2LIQV7jyU7axsV0f9EzD3jkpHyK8DA0NUOAIZ87EcDuuROuDA3w2JHBRv9lKkdaC3Xd5zH0bBpnc+TcW3yW7ey6Wq3l7MdarMtSJqAXj+2p9corS9uLBpM8lgJ5vFggGXn8agPSgqvHah5Q3mUO3Mu3RWVZCBOI+ha6VNxlCSq/3i9K4gg6rGngJrCj1inrKo+95ev32W9TnFZ</vt:lpwstr>
  </property>
  <property fmtid="{D5CDD505-2E9C-101B-9397-08002B2CF9AE}" pid="125" name="x1ye=95">
    <vt:lpwstr>WM6JY6kLeclTOvYhpTlcTgqqRadCWTMLXnK7jt4i160et1yY6yeax7lza5W3/SrJsBHm+5lwBOHJR7pLib8jnwvTT+yLOOyZ5UV3u3Kas3Mu/KNEYGJ4oOtGG8/AhUv42aKKc6a3r+WHinUJMjGURUPpmEZ4Yexan3Ey1D5bVWotgmHQ+7TyNFVuDu07Rs5bDSaMFAHUirXttYI749Bk3myX0IHK8iJd5Y4kFN1KDA/Q3lEzon0iCx+45fV4cE/</vt:lpwstr>
  </property>
  <property fmtid="{D5CDD505-2E9C-101B-9397-08002B2CF9AE}" pid="126" name="x1ye=96">
    <vt:lpwstr>GUoLxTMo9qBZ1MpUwMbbq19dttTxEptNOx7H9epbQ/r+rHFBfXCq08Xez6hxI1bkBSW2+JaaeTyCF6ie7foyF585SRHB3CswP5/d6nejXpmu9Vz1G32IfJffjqeehgezl+gQluHSvHAn2rNI52p4HkfYdIdxyg9CemWBVNjyseVQ6QPsDrjq7b4t6p5lLDEsGDa0s3YE5ApjF0ZNqtg/lER9i7LOIZWKDi6u75VFYET0v0qQ37v2w2CbiDKTp4Q</vt:lpwstr>
  </property>
  <property fmtid="{D5CDD505-2E9C-101B-9397-08002B2CF9AE}" pid="127" name="x1ye=97">
    <vt:lpwstr>AIp+GuWcrSHCaIg09sG9QOXQJ60SokEWyYffNqYmqTYydPGVlBLNH6T8CHOC/ElB4kByk033Q9gWccYaw0U46611AyDZBcup9qC220SXxsu2uONrWLdeORjLZuaD0CemXamWiq290fbWjRVVvpBzlKozNIcT1JL8R9RHK7PkBamV/e43mIbP90l9vkZ6ccriLmJVg/4Y9nSJ7POfAXeaw7xn+b8otpeeS8OVUKpx/+7BlUmoD7pod4Dtd3QzY4f</vt:lpwstr>
  </property>
  <property fmtid="{D5CDD505-2E9C-101B-9397-08002B2CF9AE}" pid="128" name="x1ye=98">
    <vt:lpwstr>RYzugDSYyRC6B32TrDCRBuqPhmdMQ0x4Y+AwlaABA3Iqb0KNjwWIuIIxyse+hMlQ/jVzBpiWev8+5AN53W0WP1s7WXQhHcU5KUknXQy2KZB8LKHo4dyjSytFnheTsJ8OW8jvevjoUm9dJt2pKzFzi/1tHqCuHJ8K0y284dCbfnp/0O3aa4iZd6RWMyd1UFNpMRNQpAkqzZCu3JSfP5aK2x2IVR/SZ8cO4BNe2Ycb3fbobS+e5HcT+OIN8B+4yy+</vt:lpwstr>
  </property>
  <property fmtid="{D5CDD505-2E9C-101B-9397-08002B2CF9AE}" pid="129" name="x1ye=99">
    <vt:lpwstr>wRNXTKti1STk8aeBbHtJ7UJWQX3YWd40aonMud3Cd66p3M4qMoE76aLxFj7ISlpnnqxzQcA/Dwru7AqWH1nUPbglC10DX+LmHX60ra9sE4mp8HL2gY3Ec6Xsi8c3TykE6ZtHCbZCfvrxeWVy0AN8wu7mC89KxgHOS6PDq69sH5CT6OsItaHJRwSUHiim2g7BWXVXOClfO05qge4qsqg9cuV2pbcnIzSi0+w9yMBD0ip/ebaNLkSQYR8cKiUBtRy</vt:lpwstr>
  </property>
  <property fmtid="{D5CDD505-2E9C-101B-9397-08002B2CF9AE}" pid="130" name="GrammarlyDocumentId">
    <vt:lpwstr>3b6efea32f16116e31bc54f24f7f37983a70cf9c96b7a6996bc81bf59226d4db</vt:lpwstr>
  </property>
</Properties>
</file>